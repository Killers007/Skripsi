
<file path=[Content_Types].xml><?xml version="1.0" encoding="utf-8"?>
<Types xmlns="http://schemas.openxmlformats.org/package/2006/content-types">
  <Override PartName="/word/footer59.xml" ContentType="application/vnd.openxmlformats-officedocument.wordprocessingml.footer+xml"/>
  <Override PartName="/word/footer9.xml" ContentType="application/vnd.openxmlformats-officedocument.wordprocessingml.footer+xml"/>
  <Override PartName="/word/footer39.xml" ContentType="application/vnd.openxmlformats-officedocument.wordprocessingml.footer+xml"/>
  <Override PartName="/word/footer48.xml" ContentType="application/vnd.openxmlformats-officedocument.wordprocessingml.footer+xml"/>
  <Override PartName="/word/footer57.xml" ContentType="application/vnd.openxmlformats-officedocument.wordprocessingml.footer+xml"/>
  <Override PartName="/word/footer68.xml" ContentType="application/vnd.openxmlformats-officedocument.wordprocessingml.footer+xml"/>
  <Override PartName="/word/footer77.xml" ContentType="application/vnd.openxmlformats-officedocument.wordprocessingml.footer+xml"/>
  <Override PartName="/word/footer86.xml" ContentType="application/vnd.openxmlformats-officedocument.wordprocessingml.footer+xml"/>
  <Override PartName="/word/footer7.xml" ContentType="application/vnd.openxmlformats-officedocument.wordprocessingml.footer+xml"/>
  <Override PartName="/word/footer19.xml" ContentType="application/vnd.openxmlformats-officedocument.wordprocessingml.footer+xml"/>
  <Override PartName="/word/footer28.xml" ContentType="application/vnd.openxmlformats-officedocument.wordprocessingml.footer+xml"/>
  <Override PartName="/word/footer37.xml" ContentType="application/vnd.openxmlformats-officedocument.wordprocessingml.footer+xml"/>
  <Override PartName="/word/footer46.xml" ContentType="application/vnd.openxmlformats-officedocument.wordprocessingml.footer+xml"/>
  <Override PartName="/word/footer55.xml" ContentType="application/vnd.openxmlformats-officedocument.wordprocessingml.footer+xml"/>
  <Override PartName="/word/footer66.xml" ContentType="application/vnd.openxmlformats-officedocument.wordprocessingml.footer+xml"/>
  <Override PartName="/word/footer75.xml" ContentType="application/vnd.openxmlformats-officedocument.wordprocessingml.footer+xml"/>
  <Override PartName="/word/footer84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oter5.xml" ContentType="application/vnd.openxmlformats-officedocument.wordprocessingml.footer+xml"/>
  <Override PartName="/word/footer17.xml" ContentType="application/vnd.openxmlformats-officedocument.wordprocessingml.footer+xml"/>
  <Override PartName="/word/footer26.xml" ContentType="application/vnd.openxmlformats-officedocument.wordprocessingml.footer+xml"/>
  <Override PartName="/word/footer35.xml" ContentType="application/vnd.openxmlformats-officedocument.wordprocessingml.footer+xml"/>
  <Override PartName="/word/footer44.xml" ContentType="application/vnd.openxmlformats-officedocument.wordprocessingml.footer+xml"/>
  <Override PartName="/word/footer53.xml" ContentType="application/vnd.openxmlformats-officedocument.wordprocessingml.footer+xml"/>
  <Override PartName="/word/footer64.xml" ContentType="application/vnd.openxmlformats-officedocument.wordprocessingml.footer+xml"/>
  <Override PartName="/word/footer73.xml" ContentType="application/vnd.openxmlformats-officedocument.wordprocessingml.footer+xml"/>
  <Override PartName="/word/footer82.xml" ContentType="application/vnd.openxmlformats-officedocument.wordprocessingml.footer+xml"/>
  <Override PartName="/word/footer3.xml" ContentType="application/vnd.openxmlformats-officedocument.wordprocessingml.footer+xml"/>
  <Override PartName="/word/footer13.xml" ContentType="application/vnd.openxmlformats-officedocument.wordprocessingml.footer+xml"/>
  <Override PartName="/word/footer15.xml" ContentType="application/vnd.openxmlformats-officedocument.wordprocessingml.footer+xml"/>
  <Override PartName="/word/footer24.xml" ContentType="application/vnd.openxmlformats-officedocument.wordprocessingml.footer+xml"/>
  <Override PartName="/word/footer33.xml" ContentType="application/vnd.openxmlformats-officedocument.wordprocessingml.footer+xml"/>
  <Override PartName="/word/footer42.xml" ContentType="application/vnd.openxmlformats-officedocument.wordprocessingml.footer+xml"/>
  <Override PartName="/word/footer51.xml" ContentType="application/vnd.openxmlformats-officedocument.wordprocessingml.footer+xml"/>
  <Override PartName="/word/footer60.xml" ContentType="application/vnd.openxmlformats-officedocument.wordprocessingml.footer+xml"/>
  <Override PartName="/word/footer62.xml" ContentType="application/vnd.openxmlformats-officedocument.wordprocessingml.footer+xml"/>
  <Override PartName="/word/footer71.xml" ContentType="application/vnd.openxmlformats-officedocument.wordprocessingml.footer+xml"/>
  <Override PartName="/word/footer80.xml" ContentType="application/vnd.openxmlformats-officedocument.wordprocessingml.footer+xml"/>
  <Override PartName="/word/footer1.xml" ContentType="application/vnd.openxmlformats-officedocument.wordprocessingml.footer+xml"/>
  <Override PartName="/word/footer11.xml" ContentType="application/vnd.openxmlformats-officedocument.wordprocessingml.footer+xml"/>
  <Override PartName="/word/footer22.xml" ContentType="application/vnd.openxmlformats-officedocument.wordprocessingml.footer+xml"/>
  <Override PartName="/word/footer31.xml" ContentType="application/vnd.openxmlformats-officedocument.wordprocessingml.footer+xml"/>
  <Override PartName="/word/footer40.xml" ContentType="application/vnd.openxmlformats-officedocument.wordprocessingml.footer+xml"/>
  <Override PartName="/word/footer20.xml" ContentType="application/vnd.openxmlformats-officedocument.wordprocessingml.footer+xml"/>
  <Default Extension="png" ContentType="image/png"/>
  <Override PartName="/word/footer69.xml" ContentType="application/vnd.openxmlformats-officedocument.wordprocessingml.footer+xml"/>
  <Override PartName="/word/footer78.xml" ContentType="application/vnd.openxmlformats-officedocument.wordprocessingml.footer+xml"/>
  <Override PartName="/word/footer8.xml" ContentType="application/vnd.openxmlformats-officedocument.wordprocessingml.footer+xml"/>
  <Override PartName="/word/footer29.xml" ContentType="application/vnd.openxmlformats-officedocument.wordprocessingml.footer+xml"/>
  <Override PartName="/word/footer49.xml" ContentType="application/vnd.openxmlformats-officedocument.wordprocessingml.footer+xml"/>
  <Override PartName="/word/footer58.xml" ContentType="application/vnd.openxmlformats-officedocument.wordprocessingml.footer+xml"/>
  <Override PartName="/word/footer67.xml" ContentType="application/vnd.openxmlformats-officedocument.wordprocessingml.footer+xml"/>
  <Override PartName="/word/footer76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18.xml" ContentType="application/vnd.openxmlformats-officedocument.wordprocessingml.footer+xml"/>
  <Override PartName="/word/footer27.xml" ContentType="application/vnd.openxmlformats-officedocument.wordprocessingml.footer+xml"/>
  <Override PartName="/word/footer36.xml" ContentType="application/vnd.openxmlformats-officedocument.wordprocessingml.footer+xml"/>
  <Override PartName="/word/footer38.xml" ContentType="application/vnd.openxmlformats-officedocument.wordprocessingml.footer+xml"/>
  <Override PartName="/word/footer47.xml" ContentType="application/vnd.openxmlformats-officedocument.wordprocessingml.footer+xml"/>
  <Override PartName="/word/footer56.xml" ContentType="application/vnd.openxmlformats-officedocument.wordprocessingml.footer+xml"/>
  <Override PartName="/word/footer65.xml" ContentType="application/vnd.openxmlformats-officedocument.wordprocessingml.footer+xml"/>
  <Override PartName="/word/footer74.xml" ContentType="application/vnd.openxmlformats-officedocument.wordprocessingml.footer+xml"/>
  <Override PartName="/word/footer83.xml" ContentType="application/vnd.openxmlformats-officedocument.wordprocessingml.footer+xml"/>
  <Override PartName="/word/footer85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16.xml" ContentType="application/vnd.openxmlformats-officedocument.wordprocessingml.footer+xml"/>
  <Override PartName="/word/footer25.xml" ContentType="application/vnd.openxmlformats-officedocument.wordprocessingml.footer+xml"/>
  <Override PartName="/word/footer34.xml" ContentType="application/vnd.openxmlformats-officedocument.wordprocessingml.footer+xml"/>
  <Override PartName="/word/footer45.xml" ContentType="application/vnd.openxmlformats-officedocument.wordprocessingml.footer+xml"/>
  <Override PartName="/word/footer54.xml" ContentType="application/vnd.openxmlformats-officedocument.wordprocessingml.footer+xml"/>
  <Override PartName="/word/footer63.xml" ContentType="application/vnd.openxmlformats-officedocument.wordprocessingml.footer+xml"/>
  <Override PartName="/word/footer72.xml" ContentType="application/vnd.openxmlformats-officedocument.wordprocessingml.footer+xml"/>
  <Override PartName="/word/footer81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4.xml" ContentType="application/vnd.openxmlformats-officedocument.wordprocessingml.footer+xml"/>
  <Override PartName="/word/footer23.xml" ContentType="application/vnd.openxmlformats-officedocument.wordprocessingml.footer+xml"/>
  <Override PartName="/word/footer32.xml" ContentType="application/vnd.openxmlformats-officedocument.wordprocessingml.footer+xml"/>
  <Override PartName="/word/footer43.xml" ContentType="application/vnd.openxmlformats-officedocument.wordprocessingml.footer+xml"/>
  <Override PartName="/word/footer52.xml" ContentType="application/vnd.openxmlformats-officedocument.wordprocessingml.footer+xml"/>
  <Override PartName="/word/footer61.xml" ContentType="application/vnd.openxmlformats-officedocument.wordprocessingml.footer+xml"/>
  <Override PartName="/word/footer70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30.xml" ContentType="application/vnd.openxmlformats-officedocument.wordprocessingml.footer+xml"/>
  <Override PartName="/word/footer41.xml" ContentType="application/vnd.openxmlformats-officedocument.wordprocessingml.footer+xml"/>
  <Override PartName="/word/footer50.xml" ContentType="application/vnd.openxmlformats-officedocument.wordprocessingml.footer+xml"/>
  <Override PartName="/word/theme/theme1.xml" ContentType="application/vnd.openxmlformats-officedocument.theme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footnotes.xml" ContentType="application/vnd.openxmlformats-officedocument.wordprocessingml.footnotes+xml"/>
  <Override PartName="/word/footer79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4" w:line="200" w:lineRule="exact"/>
      </w:pPr>
    </w:p>
    <w:p w:rsidR="00F651C8" w:rsidRDefault="00A10AE1">
      <w:pPr>
        <w:spacing w:before="36"/>
        <w:ind w:left="1108" w:right="2439"/>
        <w:jc w:val="center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TE</w:t>
      </w:r>
      <w:r>
        <w:rPr>
          <w:b/>
          <w:sz w:val="22"/>
          <w:szCs w:val="22"/>
        </w:rPr>
        <w:t>M</w:t>
      </w:r>
      <w:r>
        <w:rPr>
          <w:b/>
          <w:spacing w:val="22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B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I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M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H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WA</w:t>
      </w:r>
      <w:r>
        <w:rPr>
          <w:b/>
          <w:spacing w:val="3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GG</w:t>
      </w:r>
      <w:r>
        <w:rPr>
          <w:b/>
          <w:sz w:val="22"/>
          <w:szCs w:val="22"/>
        </w:rPr>
        <w:t>UNA</w:t>
      </w:r>
      <w:r>
        <w:rPr>
          <w:b/>
          <w:spacing w:val="1"/>
          <w:sz w:val="22"/>
          <w:szCs w:val="22"/>
        </w:rPr>
        <w:t>K</w:t>
      </w:r>
      <w:r>
        <w:rPr>
          <w:b/>
          <w:sz w:val="22"/>
          <w:szCs w:val="22"/>
        </w:rPr>
        <w:t>AN</w:t>
      </w:r>
      <w:r>
        <w:rPr>
          <w:b/>
          <w:spacing w:val="43"/>
          <w:sz w:val="22"/>
          <w:szCs w:val="22"/>
        </w:rPr>
        <w:t xml:space="preserve"> </w:t>
      </w:r>
      <w:r>
        <w:rPr>
          <w:b/>
          <w:i/>
          <w:spacing w:val="1"/>
          <w:w w:val="102"/>
          <w:sz w:val="22"/>
          <w:szCs w:val="22"/>
        </w:rPr>
        <w:t>F</w:t>
      </w:r>
      <w:r>
        <w:rPr>
          <w:b/>
          <w:i/>
          <w:w w:val="102"/>
          <w:sz w:val="22"/>
          <w:szCs w:val="22"/>
        </w:rPr>
        <w:t>ING</w:t>
      </w:r>
      <w:r>
        <w:rPr>
          <w:b/>
          <w:i/>
          <w:spacing w:val="1"/>
          <w:w w:val="102"/>
          <w:sz w:val="22"/>
          <w:szCs w:val="22"/>
        </w:rPr>
        <w:t>ER</w:t>
      </w:r>
      <w:r>
        <w:rPr>
          <w:b/>
          <w:i/>
          <w:w w:val="102"/>
          <w:sz w:val="22"/>
          <w:szCs w:val="22"/>
        </w:rPr>
        <w:t>P</w:t>
      </w:r>
      <w:r>
        <w:rPr>
          <w:b/>
          <w:i/>
          <w:spacing w:val="1"/>
          <w:w w:val="102"/>
          <w:sz w:val="22"/>
          <w:szCs w:val="22"/>
        </w:rPr>
        <w:t>R</w:t>
      </w:r>
      <w:r>
        <w:rPr>
          <w:b/>
          <w:i/>
          <w:w w:val="102"/>
          <w:sz w:val="22"/>
          <w:szCs w:val="22"/>
        </w:rPr>
        <w:t>I</w:t>
      </w:r>
      <w:r>
        <w:rPr>
          <w:b/>
          <w:i/>
          <w:spacing w:val="-2"/>
          <w:w w:val="102"/>
          <w:sz w:val="22"/>
          <w:szCs w:val="22"/>
        </w:rPr>
        <w:t>N</w:t>
      </w:r>
      <w:r>
        <w:rPr>
          <w:b/>
          <w:i/>
          <w:w w:val="102"/>
          <w:sz w:val="22"/>
          <w:szCs w:val="22"/>
        </w:rPr>
        <w:t>T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ind w:left="914" w:right="2248"/>
        <w:jc w:val="center"/>
        <w:rPr>
          <w:sz w:val="22"/>
          <w:szCs w:val="22"/>
        </w:rPr>
      </w:pPr>
      <w:r>
        <w:rPr>
          <w:b/>
          <w:sz w:val="22"/>
          <w:szCs w:val="22"/>
        </w:rPr>
        <w:t>PADA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RA</w:t>
      </w:r>
      <w:r>
        <w:rPr>
          <w:b/>
          <w:spacing w:val="2"/>
          <w:sz w:val="22"/>
          <w:szCs w:val="22"/>
        </w:rPr>
        <w:t>M</w:t>
      </w:r>
      <w:r>
        <w:rPr>
          <w:b/>
          <w:sz w:val="22"/>
          <w:szCs w:val="22"/>
        </w:rPr>
        <w:t>A</w:t>
      </w:r>
      <w:r>
        <w:rPr>
          <w:b/>
          <w:spacing w:val="23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OL</w:t>
      </w:r>
      <w:r>
        <w:rPr>
          <w:b/>
          <w:spacing w:val="-2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TEK</w:t>
      </w:r>
      <w:r>
        <w:rPr>
          <w:b/>
          <w:sz w:val="22"/>
          <w:szCs w:val="22"/>
        </w:rPr>
        <w:t>NIK</w:t>
      </w:r>
      <w:r>
        <w:rPr>
          <w:b/>
          <w:spacing w:val="30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EK</w:t>
      </w:r>
      <w:r>
        <w:rPr>
          <w:b/>
          <w:sz w:val="22"/>
          <w:szCs w:val="22"/>
        </w:rPr>
        <w:t>AYU</w:t>
      </w:r>
      <w:r>
        <w:rPr>
          <w:b/>
          <w:spacing w:val="22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BE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IS</w:t>
      </w:r>
      <w:r>
        <w:rPr>
          <w:b/>
          <w:spacing w:val="24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H</w:t>
      </w:r>
      <w:r>
        <w:rPr>
          <w:b/>
          <w:sz w:val="22"/>
          <w:szCs w:val="22"/>
        </w:rPr>
        <w:t>P</w:t>
      </w:r>
      <w:r>
        <w:rPr>
          <w:b/>
          <w:spacing w:val="13"/>
          <w:sz w:val="22"/>
          <w:szCs w:val="22"/>
        </w:rPr>
        <w:t xml:space="preserve"> </w:t>
      </w:r>
      <w:r>
        <w:rPr>
          <w:b/>
          <w:sz w:val="22"/>
          <w:szCs w:val="22"/>
        </w:rPr>
        <w:t>DAN</w:t>
      </w:r>
      <w:r>
        <w:rPr>
          <w:b/>
          <w:spacing w:val="11"/>
          <w:sz w:val="22"/>
          <w:szCs w:val="22"/>
        </w:rPr>
        <w:t xml:space="preserve"> </w:t>
      </w:r>
      <w:r>
        <w:rPr>
          <w:b/>
          <w:spacing w:val="2"/>
          <w:w w:val="102"/>
          <w:sz w:val="22"/>
          <w:szCs w:val="22"/>
        </w:rPr>
        <w:t>M</w:t>
      </w:r>
      <w:r>
        <w:rPr>
          <w:b/>
          <w:w w:val="102"/>
          <w:sz w:val="22"/>
          <w:szCs w:val="22"/>
        </w:rPr>
        <w:t>Y</w:t>
      </w:r>
      <w:r>
        <w:rPr>
          <w:b/>
          <w:spacing w:val="-1"/>
          <w:w w:val="102"/>
          <w:sz w:val="22"/>
          <w:szCs w:val="22"/>
        </w:rPr>
        <w:t>S</w:t>
      </w:r>
      <w:r>
        <w:rPr>
          <w:b/>
          <w:spacing w:val="1"/>
          <w:w w:val="102"/>
          <w:sz w:val="22"/>
          <w:szCs w:val="22"/>
        </w:rPr>
        <w:t>Q</w:t>
      </w:r>
      <w:r>
        <w:rPr>
          <w:b/>
          <w:w w:val="102"/>
          <w:sz w:val="22"/>
          <w:szCs w:val="22"/>
        </w:rPr>
        <w:t>L</w:t>
      </w:r>
    </w:p>
    <w:p w:rsidR="00F651C8" w:rsidRDefault="00F651C8">
      <w:pPr>
        <w:spacing w:before="2" w:line="160" w:lineRule="exact"/>
        <w:rPr>
          <w:sz w:val="16"/>
          <w:szCs w:val="16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3970" w:right="5301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pacing w:val="1"/>
        </w:rPr>
        <w:t>T</w:t>
      </w:r>
      <w:r>
        <w:rPr>
          <w:rFonts w:ascii="Calibri" w:eastAsia="Calibri" w:hAnsi="Calibri" w:cs="Calibri"/>
          <w:b/>
        </w:rPr>
        <w:t>U</w:t>
      </w:r>
      <w:r>
        <w:rPr>
          <w:rFonts w:ascii="Calibri" w:eastAsia="Calibri" w:hAnsi="Calibri" w:cs="Calibri"/>
          <w:b/>
          <w:spacing w:val="1"/>
        </w:rPr>
        <w:t>G</w:t>
      </w:r>
      <w:r>
        <w:rPr>
          <w:rFonts w:ascii="Calibri" w:eastAsia="Calibri" w:hAnsi="Calibri" w:cs="Calibri"/>
          <w:b/>
          <w:spacing w:val="-1"/>
        </w:rPr>
        <w:t>A</w:t>
      </w:r>
      <w:r>
        <w:rPr>
          <w:rFonts w:ascii="Calibri" w:eastAsia="Calibri" w:hAnsi="Calibri" w:cs="Calibri"/>
          <w:b/>
        </w:rPr>
        <w:t>S</w:t>
      </w:r>
      <w:r>
        <w:rPr>
          <w:rFonts w:ascii="Calibri" w:eastAsia="Calibri" w:hAnsi="Calibri" w:cs="Calibri"/>
          <w:b/>
          <w:spacing w:val="18"/>
        </w:rPr>
        <w:t xml:space="preserve"> </w:t>
      </w:r>
      <w:r>
        <w:rPr>
          <w:rFonts w:ascii="Calibri" w:eastAsia="Calibri" w:hAnsi="Calibri" w:cs="Calibri"/>
          <w:b/>
          <w:spacing w:val="-1"/>
          <w:w w:val="103"/>
        </w:rPr>
        <w:t>A</w:t>
      </w:r>
      <w:r>
        <w:rPr>
          <w:rFonts w:ascii="Calibri" w:eastAsia="Calibri" w:hAnsi="Calibri" w:cs="Calibri"/>
          <w:b/>
          <w:w w:val="103"/>
        </w:rPr>
        <w:t>K</w:t>
      </w:r>
      <w:r>
        <w:rPr>
          <w:rFonts w:ascii="Calibri" w:eastAsia="Calibri" w:hAnsi="Calibri" w:cs="Calibri"/>
          <w:b/>
          <w:spacing w:val="-2"/>
          <w:w w:val="103"/>
        </w:rPr>
        <w:t>H</w:t>
      </w:r>
      <w:r>
        <w:rPr>
          <w:rFonts w:ascii="Calibri" w:eastAsia="Calibri" w:hAnsi="Calibri" w:cs="Calibri"/>
          <w:b/>
          <w:spacing w:val="1"/>
          <w:w w:val="103"/>
        </w:rPr>
        <w:t>I</w:t>
      </w:r>
      <w:r>
        <w:rPr>
          <w:rFonts w:ascii="Calibri" w:eastAsia="Calibri" w:hAnsi="Calibri" w:cs="Calibri"/>
          <w:b/>
          <w:w w:val="103"/>
        </w:rPr>
        <w:t>R</w:t>
      </w:r>
    </w:p>
    <w:p w:rsidR="00F651C8" w:rsidRDefault="00F651C8">
      <w:pPr>
        <w:spacing w:line="200" w:lineRule="exact"/>
      </w:pPr>
    </w:p>
    <w:p w:rsidR="00F651C8" w:rsidRDefault="00F651C8">
      <w:pPr>
        <w:spacing w:before="8" w:line="240" w:lineRule="exact"/>
        <w:rPr>
          <w:sz w:val="24"/>
          <w:szCs w:val="24"/>
        </w:rPr>
      </w:pPr>
    </w:p>
    <w:p w:rsidR="00F651C8" w:rsidRDefault="00A10AE1">
      <w:pPr>
        <w:ind w:left="1497" w:right="2832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iaju</w:t>
      </w:r>
      <w:r>
        <w:rPr>
          <w:rFonts w:ascii="Calibri" w:eastAsia="Calibri" w:hAnsi="Calibri" w:cs="Calibri"/>
          <w:spacing w:val="-2"/>
        </w:rPr>
        <w:t>k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23"/>
        </w:rPr>
        <w:t xml:space="preserve"> </w:t>
      </w:r>
      <w:r>
        <w:rPr>
          <w:rFonts w:ascii="Calibri" w:eastAsia="Calibri" w:hAnsi="Calibri" w:cs="Calibri"/>
        </w:rPr>
        <w:t>Untuk</w:t>
      </w:r>
      <w:r>
        <w:rPr>
          <w:rFonts w:ascii="Calibri" w:eastAsia="Calibri" w:hAnsi="Calibri" w:cs="Calibri"/>
          <w:spacing w:val="15"/>
        </w:rPr>
        <w:t xml:space="preserve"> </w:t>
      </w:r>
      <w:r>
        <w:rPr>
          <w:rFonts w:ascii="Calibri" w:eastAsia="Calibri" w:hAnsi="Calibri" w:cs="Calibri"/>
          <w:spacing w:val="1"/>
        </w:rPr>
        <w:t>Me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nuhi</w:t>
      </w:r>
      <w:r>
        <w:rPr>
          <w:rFonts w:ascii="Calibri" w:eastAsia="Calibri" w:hAnsi="Calibri" w:cs="Calibri"/>
          <w:spacing w:val="29"/>
        </w:rPr>
        <w:t xml:space="preserve"> </w:t>
      </w:r>
      <w:r>
        <w:rPr>
          <w:rFonts w:ascii="Calibri" w:eastAsia="Calibri" w:hAnsi="Calibri" w:cs="Calibri"/>
          <w:spacing w:val="2"/>
        </w:rPr>
        <w:t>S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bagian</w:t>
      </w:r>
      <w:r>
        <w:rPr>
          <w:rFonts w:ascii="Calibri" w:eastAsia="Calibri" w:hAnsi="Calibri" w:cs="Calibri"/>
          <w:spacing w:val="22"/>
        </w:rPr>
        <w:t xml:space="preserve">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rs</w:t>
      </w:r>
      <w:r>
        <w:rPr>
          <w:rFonts w:ascii="Calibri" w:eastAsia="Calibri" w:hAnsi="Calibri" w:cs="Calibri"/>
          <w:spacing w:val="-1"/>
        </w:rPr>
        <w:t>y</w:t>
      </w:r>
      <w:r>
        <w:rPr>
          <w:rFonts w:ascii="Calibri" w:eastAsia="Calibri" w:hAnsi="Calibri" w:cs="Calibri"/>
        </w:rPr>
        <w:t>aratan</w:t>
      </w:r>
      <w:r>
        <w:rPr>
          <w:rFonts w:ascii="Calibri" w:eastAsia="Calibri" w:hAnsi="Calibri" w:cs="Calibri"/>
          <w:spacing w:val="29"/>
        </w:rPr>
        <w:t xml:space="preserve"> </w:t>
      </w:r>
      <w:r>
        <w:rPr>
          <w:rFonts w:ascii="Calibri" w:eastAsia="Calibri" w:hAnsi="Calibri" w:cs="Calibri"/>
          <w:spacing w:val="1"/>
        </w:rPr>
        <w:t>Me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  <w:spacing w:val="32"/>
        </w:rPr>
        <w:t xml:space="preserve"> </w:t>
      </w:r>
      <w:r>
        <w:rPr>
          <w:rFonts w:ascii="Calibri" w:eastAsia="Calibri" w:hAnsi="Calibri" w:cs="Calibri"/>
          <w:spacing w:val="1"/>
          <w:w w:val="103"/>
        </w:rPr>
        <w:t>Ke</w:t>
      </w:r>
      <w:r>
        <w:rPr>
          <w:rFonts w:ascii="Calibri" w:eastAsia="Calibri" w:hAnsi="Calibri" w:cs="Calibri"/>
          <w:w w:val="103"/>
        </w:rPr>
        <w:t>lulusan</w:t>
      </w:r>
    </w:p>
    <w:p w:rsidR="00F651C8" w:rsidRDefault="00F651C8">
      <w:pPr>
        <w:spacing w:before="6" w:line="180" w:lineRule="exact"/>
        <w:rPr>
          <w:sz w:val="19"/>
          <w:szCs w:val="19"/>
        </w:rPr>
      </w:pPr>
    </w:p>
    <w:p w:rsidR="00F651C8" w:rsidRDefault="00A10AE1">
      <w:pPr>
        <w:spacing w:line="240" w:lineRule="exact"/>
        <w:ind w:left="3543" w:right="4876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ata</w:t>
      </w:r>
      <w:r>
        <w:rPr>
          <w:rFonts w:ascii="Calibri" w:eastAsia="Calibri" w:hAnsi="Calibri" w:cs="Calibri"/>
          <w:spacing w:val="13"/>
        </w:rPr>
        <w:t xml:space="preserve"> </w:t>
      </w:r>
      <w:r>
        <w:rPr>
          <w:rFonts w:ascii="Calibri" w:eastAsia="Calibri" w:hAnsi="Calibri" w:cs="Calibri"/>
          <w:spacing w:val="1"/>
        </w:rPr>
        <w:t>K</w:t>
      </w:r>
      <w:r>
        <w:rPr>
          <w:rFonts w:ascii="Calibri" w:eastAsia="Calibri" w:hAnsi="Calibri" w:cs="Calibri"/>
        </w:rPr>
        <w:t>uliah</w:t>
      </w:r>
      <w:r>
        <w:rPr>
          <w:rFonts w:ascii="Calibri" w:eastAsia="Calibri" w:hAnsi="Calibri" w:cs="Calibri"/>
          <w:spacing w:val="15"/>
        </w:rPr>
        <w:t xml:space="preserve"> </w:t>
      </w:r>
      <w:r>
        <w:rPr>
          <w:rFonts w:ascii="Calibri" w:eastAsia="Calibri" w:hAnsi="Calibri" w:cs="Calibri"/>
        </w:rPr>
        <w:t>Tugas</w:t>
      </w:r>
      <w:r>
        <w:rPr>
          <w:rFonts w:ascii="Calibri" w:eastAsia="Calibri" w:hAnsi="Calibri" w:cs="Calibri"/>
          <w:spacing w:val="14"/>
        </w:rPr>
        <w:t xml:space="preserve"> </w:t>
      </w:r>
      <w:r>
        <w:rPr>
          <w:rFonts w:ascii="Calibri" w:eastAsia="Calibri" w:hAnsi="Calibri" w:cs="Calibri"/>
          <w:spacing w:val="2"/>
          <w:w w:val="103"/>
        </w:rPr>
        <w:t>A</w:t>
      </w:r>
      <w:r>
        <w:rPr>
          <w:rFonts w:ascii="Calibri" w:eastAsia="Calibri" w:hAnsi="Calibri" w:cs="Calibri"/>
          <w:spacing w:val="-2"/>
          <w:w w:val="103"/>
        </w:rPr>
        <w:t>k</w:t>
      </w:r>
      <w:r>
        <w:rPr>
          <w:rFonts w:ascii="Calibri" w:eastAsia="Calibri" w:hAnsi="Calibri" w:cs="Calibri"/>
          <w:w w:val="103"/>
        </w:rPr>
        <w:t>hir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9" w:line="240" w:lineRule="exact"/>
        <w:rPr>
          <w:sz w:val="24"/>
          <w:szCs w:val="24"/>
        </w:rPr>
      </w:pPr>
    </w:p>
    <w:p w:rsidR="00F651C8" w:rsidRDefault="00F651C8">
      <w:pPr>
        <w:ind w:left="2586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0.95pt;height:196.75pt">
            <v:imagedata r:id="rId7" o:title=""/>
          </v:shape>
        </w:pict>
      </w:r>
    </w:p>
    <w:p w:rsidR="00F651C8" w:rsidRDefault="00F651C8">
      <w:pPr>
        <w:spacing w:line="200" w:lineRule="exact"/>
      </w:pPr>
    </w:p>
    <w:p w:rsidR="00F651C8" w:rsidRDefault="00F651C8">
      <w:pPr>
        <w:spacing w:before="5" w:line="260" w:lineRule="exact"/>
        <w:rPr>
          <w:sz w:val="26"/>
          <w:szCs w:val="26"/>
        </w:rPr>
      </w:pPr>
    </w:p>
    <w:p w:rsidR="00F651C8" w:rsidRDefault="00A10AE1">
      <w:pPr>
        <w:spacing w:before="25"/>
        <w:ind w:left="3956" w:right="5287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isusun</w:t>
      </w:r>
      <w:r>
        <w:rPr>
          <w:rFonts w:ascii="Calibri" w:eastAsia="Calibri" w:hAnsi="Calibri" w:cs="Calibri"/>
          <w:spacing w:val="19"/>
        </w:rPr>
        <w:t xml:space="preserve"> </w:t>
      </w:r>
      <w:r>
        <w:rPr>
          <w:rFonts w:ascii="Calibri" w:eastAsia="Calibri" w:hAnsi="Calibri" w:cs="Calibri"/>
        </w:rPr>
        <w:t>Ol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  <w:spacing w:val="13"/>
        </w:rPr>
        <w:t xml:space="preserve"> </w:t>
      </w:r>
      <w:r>
        <w:rPr>
          <w:rFonts w:ascii="Calibri" w:eastAsia="Calibri" w:hAnsi="Calibri" w:cs="Calibri"/>
          <w:w w:val="103"/>
        </w:rPr>
        <w:t>:</w:t>
      </w:r>
    </w:p>
    <w:p w:rsidR="00F651C8" w:rsidRDefault="00F651C8">
      <w:pPr>
        <w:spacing w:line="200" w:lineRule="exact"/>
      </w:pPr>
    </w:p>
    <w:p w:rsidR="00F651C8" w:rsidRDefault="00F651C8">
      <w:pPr>
        <w:spacing w:before="11" w:line="240" w:lineRule="exact"/>
        <w:rPr>
          <w:sz w:val="24"/>
          <w:szCs w:val="24"/>
        </w:rPr>
      </w:pPr>
    </w:p>
    <w:p w:rsidR="00F651C8" w:rsidRDefault="00A10AE1">
      <w:pPr>
        <w:ind w:left="3825" w:right="516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pacing w:val="-1"/>
        </w:rPr>
        <w:t>A</w:t>
      </w:r>
      <w:r>
        <w:rPr>
          <w:rFonts w:ascii="Calibri" w:eastAsia="Calibri" w:hAnsi="Calibri" w:cs="Calibri"/>
          <w:b/>
          <w:spacing w:val="1"/>
        </w:rPr>
        <w:t>G</w:t>
      </w:r>
      <w:r>
        <w:rPr>
          <w:rFonts w:ascii="Calibri" w:eastAsia="Calibri" w:hAnsi="Calibri" w:cs="Calibri"/>
          <w:b/>
        </w:rPr>
        <w:t>US</w:t>
      </w:r>
      <w:r>
        <w:rPr>
          <w:rFonts w:ascii="Calibri" w:eastAsia="Calibri" w:hAnsi="Calibri" w:cs="Calibri"/>
          <w:b/>
          <w:spacing w:val="15"/>
        </w:rPr>
        <w:t xml:space="preserve"> </w:t>
      </w:r>
      <w:r>
        <w:rPr>
          <w:rFonts w:ascii="Calibri" w:eastAsia="Calibri" w:hAnsi="Calibri" w:cs="Calibri"/>
          <w:b/>
          <w:spacing w:val="1"/>
          <w:w w:val="103"/>
        </w:rPr>
        <w:t>S</w:t>
      </w:r>
      <w:r>
        <w:rPr>
          <w:rFonts w:ascii="Calibri" w:eastAsia="Calibri" w:hAnsi="Calibri" w:cs="Calibri"/>
          <w:b/>
          <w:spacing w:val="-2"/>
          <w:w w:val="103"/>
        </w:rPr>
        <w:t>E</w:t>
      </w:r>
      <w:r>
        <w:rPr>
          <w:rFonts w:ascii="Calibri" w:eastAsia="Calibri" w:hAnsi="Calibri" w:cs="Calibri"/>
          <w:b/>
          <w:spacing w:val="1"/>
          <w:w w:val="103"/>
        </w:rPr>
        <w:t>T</w:t>
      </w:r>
      <w:r>
        <w:rPr>
          <w:rFonts w:ascii="Calibri" w:eastAsia="Calibri" w:hAnsi="Calibri" w:cs="Calibri"/>
          <w:b/>
          <w:spacing w:val="-1"/>
          <w:w w:val="103"/>
        </w:rPr>
        <w:t>IA</w:t>
      </w:r>
      <w:r>
        <w:rPr>
          <w:rFonts w:ascii="Calibri" w:eastAsia="Calibri" w:hAnsi="Calibri" w:cs="Calibri"/>
          <w:b/>
          <w:w w:val="103"/>
        </w:rPr>
        <w:t>W</w:t>
      </w:r>
      <w:r>
        <w:rPr>
          <w:rFonts w:ascii="Calibri" w:eastAsia="Calibri" w:hAnsi="Calibri" w:cs="Calibri"/>
          <w:b/>
          <w:spacing w:val="-1"/>
          <w:w w:val="103"/>
        </w:rPr>
        <w:t>A</w:t>
      </w:r>
      <w:r>
        <w:rPr>
          <w:rFonts w:ascii="Calibri" w:eastAsia="Calibri" w:hAnsi="Calibri" w:cs="Calibri"/>
          <w:b/>
          <w:w w:val="103"/>
        </w:rPr>
        <w:t>N</w:t>
      </w:r>
    </w:p>
    <w:p w:rsidR="00F651C8" w:rsidRDefault="00F651C8">
      <w:pPr>
        <w:spacing w:before="6" w:line="180" w:lineRule="exact"/>
        <w:rPr>
          <w:sz w:val="19"/>
          <w:szCs w:val="19"/>
        </w:rPr>
      </w:pPr>
    </w:p>
    <w:p w:rsidR="00F651C8" w:rsidRDefault="00A10AE1">
      <w:pPr>
        <w:ind w:left="3690" w:right="5021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pacing w:val="1"/>
          <w:w w:val="103"/>
        </w:rPr>
        <w:t>2</w:t>
      </w:r>
      <w:r>
        <w:rPr>
          <w:rFonts w:ascii="Calibri" w:eastAsia="Calibri" w:hAnsi="Calibri" w:cs="Calibri"/>
          <w:b/>
          <w:spacing w:val="-1"/>
          <w:w w:val="103"/>
        </w:rPr>
        <w:t>5</w:t>
      </w:r>
      <w:r>
        <w:rPr>
          <w:rFonts w:ascii="Calibri" w:eastAsia="Calibri" w:hAnsi="Calibri" w:cs="Calibri"/>
          <w:b/>
          <w:spacing w:val="1"/>
          <w:w w:val="103"/>
        </w:rPr>
        <w:t>0</w:t>
      </w:r>
      <w:r>
        <w:rPr>
          <w:rFonts w:ascii="Calibri" w:eastAsia="Calibri" w:hAnsi="Calibri" w:cs="Calibri"/>
          <w:b/>
          <w:spacing w:val="-1"/>
          <w:w w:val="103"/>
        </w:rPr>
        <w:t>1</w:t>
      </w:r>
      <w:r>
        <w:rPr>
          <w:rFonts w:ascii="Calibri" w:eastAsia="Calibri" w:hAnsi="Calibri" w:cs="Calibri"/>
          <w:b/>
          <w:spacing w:val="1"/>
          <w:w w:val="103"/>
        </w:rPr>
        <w:t>2</w:t>
      </w:r>
      <w:r>
        <w:rPr>
          <w:rFonts w:ascii="Calibri" w:eastAsia="Calibri" w:hAnsi="Calibri" w:cs="Calibri"/>
          <w:b/>
          <w:spacing w:val="-1"/>
          <w:w w:val="103"/>
        </w:rPr>
        <w:t>.</w:t>
      </w:r>
      <w:r>
        <w:rPr>
          <w:rFonts w:ascii="Calibri" w:eastAsia="Calibri" w:hAnsi="Calibri" w:cs="Calibri"/>
          <w:b/>
          <w:spacing w:val="1"/>
          <w:w w:val="103"/>
        </w:rPr>
        <w:t>5</w:t>
      </w:r>
      <w:r>
        <w:rPr>
          <w:rFonts w:ascii="Calibri" w:eastAsia="Calibri" w:hAnsi="Calibri" w:cs="Calibri"/>
          <w:b/>
          <w:spacing w:val="-1"/>
          <w:w w:val="103"/>
        </w:rPr>
        <w:t>5</w:t>
      </w:r>
      <w:r>
        <w:rPr>
          <w:rFonts w:ascii="Calibri" w:eastAsia="Calibri" w:hAnsi="Calibri" w:cs="Calibri"/>
          <w:b/>
          <w:spacing w:val="1"/>
          <w:w w:val="103"/>
        </w:rPr>
        <w:t>4</w:t>
      </w:r>
      <w:r>
        <w:rPr>
          <w:rFonts w:ascii="Calibri" w:eastAsia="Calibri" w:hAnsi="Calibri" w:cs="Calibri"/>
          <w:b/>
          <w:spacing w:val="-1"/>
          <w:w w:val="103"/>
        </w:rPr>
        <w:t>0</w:t>
      </w:r>
      <w:r>
        <w:rPr>
          <w:rFonts w:ascii="Calibri" w:eastAsia="Calibri" w:hAnsi="Calibri" w:cs="Calibri"/>
          <w:b/>
          <w:spacing w:val="1"/>
          <w:w w:val="103"/>
        </w:rPr>
        <w:t>1</w:t>
      </w:r>
      <w:r>
        <w:rPr>
          <w:rFonts w:ascii="Calibri" w:eastAsia="Calibri" w:hAnsi="Calibri" w:cs="Calibri"/>
          <w:b/>
          <w:spacing w:val="-1"/>
          <w:w w:val="103"/>
        </w:rPr>
        <w:t>.</w:t>
      </w:r>
      <w:r>
        <w:rPr>
          <w:rFonts w:ascii="Calibri" w:eastAsia="Calibri" w:hAnsi="Calibri" w:cs="Calibri"/>
          <w:b/>
          <w:spacing w:val="1"/>
          <w:w w:val="103"/>
        </w:rPr>
        <w:t>10</w:t>
      </w:r>
      <w:r>
        <w:rPr>
          <w:rFonts w:ascii="Calibri" w:eastAsia="Calibri" w:hAnsi="Calibri" w:cs="Calibri"/>
          <w:b/>
          <w:spacing w:val="-2"/>
          <w:w w:val="103"/>
        </w:rPr>
        <w:t>.</w:t>
      </w:r>
      <w:r>
        <w:rPr>
          <w:rFonts w:ascii="Calibri" w:eastAsia="Calibri" w:hAnsi="Calibri" w:cs="Calibri"/>
          <w:b/>
          <w:spacing w:val="1"/>
          <w:w w:val="103"/>
        </w:rPr>
        <w:t>0</w:t>
      </w:r>
      <w:r>
        <w:rPr>
          <w:rFonts w:ascii="Calibri" w:eastAsia="Calibri" w:hAnsi="Calibri" w:cs="Calibri"/>
          <w:b/>
          <w:spacing w:val="-1"/>
          <w:w w:val="103"/>
        </w:rPr>
        <w:t>0</w:t>
      </w:r>
      <w:r>
        <w:rPr>
          <w:rFonts w:ascii="Calibri" w:eastAsia="Calibri" w:hAnsi="Calibri" w:cs="Calibri"/>
          <w:b/>
          <w:w w:val="103"/>
        </w:rPr>
        <w:t>2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8" w:line="280" w:lineRule="exact"/>
        <w:rPr>
          <w:sz w:val="28"/>
          <w:szCs w:val="28"/>
        </w:rPr>
      </w:pPr>
    </w:p>
    <w:p w:rsidR="00F651C8" w:rsidRDefault="00A10AE1">
      <w:pPr>
        <w:spacing w:line="556" w:lineRule="auto"/>
        <w:ind w:left="2852" w:right="4188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</w:t>
      </w:r>
      <w:r>
        <w:rPr>
          <w:rFonts w:ascii="Calibri" w:eastAsia="Calibri" w:hAnsi="Calibri" w:cs="Calibri"/>
          <w:b/>
          <w:spacing w:val="-1"/>
        </w:rPr>
        <w:t>R</w:t>
      </w:r>
      <w:r>
        <w:rPr>
          <w:rFonts w:ascii="Calibri" w:eastAsia="Calibri" w:hAnsi="Calibri" w:cs="Calibri"/>
          <w:b/>
        </w:rPr>
        <w:t>O</w:t>
      </w:r>
      <w:r>
        <w:rPr>
          <w:rFonts w:ascii="Calibri" w:eastAsia="Calibri" w:hAnsi="Calibri" w:cs="Calibri"/>
          <w:b/>
          <w:spacing w:val="1"/>
        </w:rPr>
        <w:t>G</w:t>
      </w:r>
      <w:r>
        <w:rPr>
          <w:rFonts w:ascii="Calibri" w:eastAsia="Calibri" w:hAnsi="Calibri" w:cs="Calibri"/>
          <w:b/>
          <w:spacing w:val="-1"/>
        </w:rPr>
        <w:t>RA</w:t>
      </w:r>
      <w:r>
        <w:rPr>
          <w:rFonts w:ascii="Calibri" w:eastAsia="Calibri" w:hAnsi="Calibri" w:cs="Calibri"/>
          <w:b/>
        </w:rPr>
        <w:t>M</w:t>
      </w:r>
      <w:r>
        <w:rPr>
          <w:rFonts w:ascii="Calibri" w:eastAsia="Calibri" w:hAnsi="Calibri" w:cs="Calibri"/>
          <w:b/>
          <w:spacing w:val="29"/>
        </w:rPr>
        <w:t xml:space="preserve"> </w:t>
      </w:r>
      <w:r>
        <w:rPr>
          <w:rFonts w:ascii="Calibri" w:eastAsia="Calibri" w:hAnsi="Calibri" w:cs="Calibri"/>
          <w:b/>
          <w:spacing w:val="1"/>
        </w:rPr>
        <w:t>ST</w:t>
      </w:r>
      <w:r>
        <w:rPr>
          <w:rFonts w:ascii="Calibri" w:eastAsia="Calibri" w:hAnsi="Calibri" w:cs="Calibri"/>
          <w:b/>
        </w:rPr>
        <w:t>U</w:t>
      </w:r>
      <w:r>
        <w:rPr>
          <w:rFonts w:ascii="Calibri" w:eastAsia="Calibri" w:hAnsi="Calibri" w:cs="Calibri"/>
          <w:b/>
          <w:spacing w:val="-2"/>
        </w:rPr>
        <w:t>D</w:t>
      </w:r>
      <w:r>
        <w:rPr>
          <w:rFonts w:ascii="Calibri" w:eastAsia="Calibri" w:hAnsi="Calibri" w:cs="Calibri"/>
          <w:b/>
        </w:rPr>
        <w:t>I</w:t>
      </w:r>
      <w:r>
        <w:rPr>
          <w:rFonts w:ascii="Calibri" w:eastAsia="Calibri" w:hAnsi="Calibri" w:cs="Calibri"/>
          <w:b/>
          <w:spacing w:val="14"/>
        </w:rPr>
        <w:t xml:space="preserve"> </w:t>
      </w:r>
      <w:r>
        <w:rPr>
          <w:rFonts w:ascii="Calibri" w:eastAsia="Calibri" w:hAnsi="Calibri" w:cs="Calibri"/>
          <w:b/>
          <w:spacing w:val="1"/>
        </w:rPr>
        <w:t>T</w:t>
      </w:r>
      <w:r>
        <w:rPr>
          <w:rFonts w:ascii="Calibri" w:eastAsia="Calibri" w:hAnsi="Calibri" w:cs="Calibri"/>
          <w:b/>
        </w:rPr>
        <w:t>EK</w:t>
      </w:r>
      <w:r>
        <w:rPr>
          <w:rFonts w:ascii="Calibri" w:eastAsia="Calibri" w:hAnsi="Calibri" w:cs="Calibri"/>
          <w:b/>
          <w:spacing w:val="1"/>
        </w:rPr>
        <w:t>N</w:t>
      </w:r>
      <w:r>
        <w:rPr>
          <w:rFonts w:ascii="Calibri" w:eastAsia="Calibri" w:hAnsi="Calibri" w:cs="Calibri"/>
          <w:b/>
          <w:spacing w:val="-1"/>
        </w:rPr>
        <w:t>I</w:t>
      </w:r>
      <w:r>
        <w:rPr>
          <w:rFonts w:ascii="Calibri" w:eastAsia="Calibri" w:hAnsi="Calibri" w:cs="Calibri"/>
          <w:b/>
        </w:rPr>
        <w:t>K</w:t>
      </w:r>
      <w:r>
        <w:rPr>
          <w:rFonts w:ascii="Calibri" w:eastAsia="Calibri" w:hAnsi="Calibri" w:cs="Calibri"/>
          <w:b/>
          <w:spacing w:val="20"/>
        </w:rPr>
        <w:t xml:space="preserve"> </w:t>
      </w:r>
      <w:r>
        <w:rPr>
          <w:rFonts w:ascii="Calibri" w:eastAsia="Calibri" w:hAnsi="Calibri" w:cs="Calibri"/>
          <w:b/>
          <w:spacing w:val="1"/>
          <w:w w:val="103"/>
        </w:rPr>
        <w:t>IN</w:t>
      </w:r>
      <w:r>
        <w:rPr>
          <w:rFonts w:ascii="Calibri" w:eastAsia="Calibri" w:hAnsi="Calibri" w:cs="Calibri"/>
          <w:b/>
          <w:spacing w:val="-2"/>
          <w:w w:val="103"/>
        </w:rPr>
        <w:t>F</w:t>
      </w:r>
      <w:r>
        <w:rPr>
          <w:rFonts w:ascii="Calibri" w:eastAsia="Calibri" w:hAnsi="Calibri" w:cs="Calibri"/>
          <w:b/>
          <w:w w:val="103"/>
        </w:rPr>
        <w:t>O</w:t>
      </w:r>
      <w:r>
        <w:rPr>
          <w:rFonts w:ascii="Calibri" w:eastAsia="Calibri" w:hAnsi="Calibri" w:cs="Calibri"/>
          <w:b/>
          <w:spacing w:val="-1"/>
          <w:w w:val="103"/>
        </w:rPr>
        <w:t>R</w:t>
      </w:r>
      <w:r>
        <w:rPr>
          <w:rFonts w:ascii="Calibri" w:eastAsia="Calibri" w:hAnsi="Calibri" w:cs="Calibri"/>
          <w:b/>
          <w:spacing w:val="2"/>
          <w:w w:val="103"/>
        </w:rPr>
        <w:t>M</w:t>
      </w:r>
      <w:r>
        <w:rPr>
          <w:rFonts w:ascii="Calibri" w:eastAsia="Calibri" w:hAnsi="Calibri" w:cs="Calibri"/>
          <w:b/>
          <w:spacing w:val="-1"/>
          <w:w w:val="103"/>
        </w:rPr>
        <w:t>A</w:t>
      </w:r>
      <w:r>
        <w:rPr>
          <w:rFonts w:ascii="Calibri" w:eastAsia="Calibri" w:hAnsi="Calibri" w:cs="Calibri"/>
          <w:b/>
          <w:spacing w:val="1"/>
          <w:w w:val="103"/>
        </w:rPr>
        <w:t>T</w:t>
      </w:r>
      <w:r>
        <w:rPr>
          <w:rFonts w:ascii="Calibri" w:eastAsia="Calibri" w:hAnsi="Calibri" w:cs="Calibri"/>
          <w:b/>
          <w:spacing w:val="-1"/>
          <w:w w:val="103"/>
        </w:rPr>
        <w:t>I</w:t>
      </w:r>
      <w:r>
        <w:rPr>
          <w:rFonts w:ascii="Calibri" w:eastAsia="Calibri" w:hAnsi="Calibri" w:cs="Calibri"/>
          <w:b/>
          <w:w w:val="103"/>
        </w:rPr>
        <w:t xml:space="preserve">KA </w:t>
      </w:r>
      <w:r>
        <w:rPr>
          <w:rFonts w:ascii="Calibri" w:eastAsia="Calibri" w:hAnsi="Calibri" w:cs="Calibri"/>
          <w:b/>
        </w:rPr>
        <w:t>PO</w:t>
      </w:r>
      <w:r>
        <w:rPr>
          <w:rFonts w:ascii="Calibri" w:eastAsia="Calibri" w:hAnsi="Calibri" w:cs="Calibri"/>
          <w:b/>
          <w:spacing w:val="-2"/>
        </w:rPr>
        <w:t>L</w:t>
      </w:r>
      <w:r>
        <w:rPr>
          <w:rFonts w:ascii="Calibri" w:eastAsia="Calibri" w:hAnsi="Calibri" w:cs="Calibri"/>
          <w:b/>
          <w:spacing w:val="-1"/>
        </w:rPr>
        <w:t>I</w:t>
      </w:r>
      <w:r>
        <w:rPr>
          <w:rFonts w:ascii="Calibri" w:eastAsia="Calibri" w:hAnsi="Calibri" w:cs="Calibri"/>
          <w:b/>
          <w:spacing w:val="1"/>
        </w:rPr>
        <w:t>T</w:t>
      </w:r>
      <w:r>
        <w:rPr>
          <w:rFonts w:ascii="Calibri" w:eastAsia="Calibri" w:hAnsi="Calibri" w:cs="Calibri"/>
          <w:b/>
        </w:rPr>
        <w:t>EK</w:t>
      </w:r>
      <w:r>
        <w:rPr>
          <w:rFonts w:ascii="Calibri" w:eastAsia="Calibri" w:hAnsi="Calibri" w:cs="Calibri"/>
          <w:b/>
          <w:spacing w:val="1"/>
        </w:rPr>
        <w:t>N</w:t>
      </w:r>
      <w:r>
        <w:rPr>
          <w:rFonts w:ascii="Calibri" w:eastAsia="Calibri" w:hAnsi="Calibri" w:cs="Calibri"/>
          <w:b/>
          <w:spacing w:val="-1"/>
        </w:rPr>
        <w:t>I</w:t>
      </w:r>
      <w:r>
        <w:rPr>
          <w:rFonts w:ascii="Calibri" w:eastAsia="Calibri" w:hAnsi="Calibri" w:cs="Calibri"/>
          <w:b/>
        </w:rPr>
        <w:t>K</w:t>
      </w:r>
      <w:r>
        <w:rPr>
          <w:rFonts w:ascii="Calibri" w:eastAsia="Calibri" w:hAnsi="Calibri" w:cs="Calibri"/>
          <w:b/>
          <w:spacing w:val="29"/>
        </w:rPr>
        <w:t xml:space="preserve"> </w:t>
      </w:r>
      <w:r>
        <w:rPr>
          <w:rFonts w:ascii="Calibri" w:eastAsia="Calibri" w:hAnsi="Calibri" w:cs="Calibri"/>
          <w:b/>
          <w:spacing w:val="1"/>
          <w:w w:val="103"/>
        </w:rPr>
        <w:t>S</w:t>
      </w:r>
      <w:r>
        <w:rPr>
          <w:rFonts w:ascii="Calibri" w:eastAsia="Calibri" w:hAnsi="Calibri" w:cs="Calibri"/>
          <w:b/>
          <w:w w:val="103"/>
        </w:rPr>
        <w:t>EK</w:t>
      </w:r>
      <w:r>
        <w:rPr>
          <w:rFonts w:ascii="Calibri" w:eastAsia="Calibri" w:hAnsi="Calibri" w:cs="Calibri"/>
          <w:b/>
          <w:spacing w:val="-1"/>
          <w:w w:val="103"/>
        </w:rPr>
        <w:t>A</w:t>
      </w:r>
      <w:r>
        <w:rPr>
          <w:rFonts w:ascii="Calibri" w:eastAsia="Calibri" w:hAnsi="Calibri" w:cs="Calibri"/>
          <w:b/>
          <w:spacing w:val="1"/>
          <w:w w:val="103"/>
        </w:rPr>
        <w:t>Y</w:t>
      </w:r>
      <w:r>
        <w:rPr>
          <w:rFonts w:ascii="Calibri" w:eastAsia="Calibri" w:hAnsi="Calibri" w:cs="Calibri"/>
          <w:b/>
          <w:w w:val="103"/>
        </w:rPr>
        <w:t>U</w:t>
      </w:r>
    </w:p>
    <w:p w:rsidR="00F651C8" w:rsidRDefault="00A10AE1">
      <w:pPr>
        <w:ind w:left="4349" w:right="5680"/>
        <w:jc w:val="center"/>
        <w:rPr>
          <w:rFonts w:ascii="Calibri" w:eastAsia="Calibri" w:hAnsi="Calibri" w:cs="Calibri"/>
        </w:rPr>
        <w:sectPr w:rsidR="00F651C8">
          <w:footerReference w:type="default" r:id="rId8"/>
          <w:pgSz w:w="12240" w:h="15840"/>
          <w:pgMar w:top="1480" w:right="0" w:bottom="280" w:left="1720" w:header="0" w:footer="1293" w:gutter="0"/>
          <w:cols w:space="720"/>
        </w:sectPr>
      </w:pPr>
      <w:r>
        <w:rPr>
          <w:rFonts w:ascii="Calibri" w:eastAsia="Calibri" w:hAnsi="Calibri" w:cs="Calibri"/>
          <w:b/>
          <w:spacing w:val="1"/>
          <w:w w:val="103"/>
        </w:rPr>
        <w:t>2</w:t>
      </w:r>
      <w:r>
        <w:rPr>
          <w:rFonts w:ascii="Calibri" w:eastAsia="Calibri" w:hAnsi="Calibri" w:cs="Calibri"/>
          <w:b/>
          <w:spacing w:val="-1"/>
          <w:w w:val="103"/>
        </w:rPr>
        <w:t>0</w:t>
      </w:r>
      <w:r>
        <w:rPr>
          <w:rFonts w:ascii="Calibri" w:eastAsia="Calibri" w:hAnsi="Calibri" w:cs="Calibri"/>
          <w:b/>
          <w:spacing w:val="1"/>
          <w:w w:val="103"/>
        </w:rPr>
        <w:t>1</w:t>
      </w:r>
      <w:r>
        <w:rPr>
          <w:rFonts w:ascii="Calibri" w:eastAsia="Calibri" w:hAnsi="Calibri" w:cs="Calibri"/>
          <w:b/>
          <w:w w:val="103"/>
        </w:rPr>
        <w:t>3</w:t>
      </w:r>
    </w:p>
    <w:p w:rsidR="00F651C8" w:rsidRDefault="00F651C8">
      <w:pPr>
        <w:spacing w:before="78" w:line="523" w:lineRule="auto"/>
        <w:ind w:left="2780" w:right="2669" w:firstLine="88"/>
        <w:jc w:val="center"/>
        <w:rPr>
          <w:sz w:val="22"/>
          <w:szCs w:val="22"/>
        </w:rPr>
      </w:pPr>
      <w:r w:rsidRPr="00F651C8">
        <w:lastRenderedPageBreak/>
        <w:pict>
          <v:group id="_x0000_s1613" style="position:absolute;left:0;text-align:left;margin-left:205.95pt;margin-top:135.15pt;width:192.5pt;height:188.85pt;z-index:-14722;mso-position-horizontal-relative:page" coordorigin="4119,2703" coordsize="3850,3777">
            <v:shape id="_x0000_s1615" type="#_x0000_t75" style="position:absolute;left:4119;top:2703;width:3850;height:3754">
              <v:imagedata r:id="rId9" o:title=""/>
            </v:shape>
            <v:shape id="_x0000_s1614" style="position:absolute;left:5300;top:6460;width:1460;height:0" coordorigin="5300,6460" coordsize="1460,0" path="m5300,6460r1460,e" filled="f" strokecolor="#565262" strokeweight="2pt">
              <v:path arrowok="t"/>
            </v:shape>
            <w10:wrap anchorx="page"/>
          </v:group>
        </w:pict>
      </w:r>
      <w:r w:rsidR="00A10AE1">
        <w:rPr>
          <w:color w:val="6B6675"/>
          <w:sz w:val="22"/>
          <w:szCs w:val="22"/>
        </w:rPr>
        <w:t xml:space="preserve">HALAMAN   </w:t>
      </w:r>
      <w:r w:rsidR="00A10AE1">
        <w:rPr>
          <w:color w:val="6B6675"/>
          <w:spacing w:val="48"/>
          <w:sz w:val="22"/>
          <w:szCs w:val="22"/>
        </w:rPr>
        <w:t xml:space="preserve"> </w:t>
      </w:r>
      <w:r w:rsidR="00A10AE1">
        <w:rPr>
          <w:color w:val="6B6675"/>
          <w:w w:val="110"/>
          <w:sz w:val="22"/>
          <w:szCs w:val="22"/>
        </w:rPr>
        <w:t xml:space="preserve">PERSETUJAN </w:t>
      </w:r>
      <w:r w:rsidR="00A10AE1">
        <w:rPr>
          <w:color w:val="6B6675"/>
          <w:sz w:val="22"/>
          <w:szCs w:val="22"/>
        </w:rPr>
        <w:t xml:space="preserve">LAPORAN   </w:t>
      </w:r>
      <w:r w:rsidR="00A10AE1">
        <w:rPr>
          <w:color w:val="6B6675"/>
          <w:spacing w:val="-16"/>
          <w:sz w:val="22"/>
          <w:szCs w:val="22"/>
        </w:rPr>
        <w:t xml:space="preserve"> </w:t>
      </w:r>
      <w:r w:rsidR="00A10AE1">
        <w:rPr>
          <w:color w:val="6B6675"/>
          <w:sz w:val="22"/>
          <w:szCs w:val="22"/>
        </w:rPr>
        <w:t xml:space="preserve">TUGAS </w:t>
      </w:r>
      <w:r w:rsidR="00A10AE1">
        <w:rPr>
          <w:color w:val="6B6675"/>
          <w:spacing w:val="45"/>
          <w:sz w:val="22"/>
          <w:szCs w:val="22"/>
        </w:rPr>
        <w:t xml:space="preserve"> </w:t>
      </w:r>
      <w:r w:rsidR="00A10AE1">
        <w:rPr>
          <w:color w:val="6B6675"/>
          <w:w w:val="110"/>
          <w:sz w:val="22"/>
          <w:szCs w:val="22"/>
        </w:rPr>
        <w:t>AKHIR</w:t>
      </w:r>
      <w:r w:rsidR="00A10AE1">
        <w:rPr>
          <w:color w:val="6B6675"/>
          <w:spacing w:val="47"/>
          <w:w w:val="110"/>
          <w:sz w:val="22"/>
          <w:szCs w:val="22"/>
        </w:rPr>
        <w:t xml:space="preserve"> </w:t>
      </w:r>
      <w:r w:rsidR="00A10AE1">
        <w:rPr>
          <w:color w:val="6B6675"/>
          <w:sz w:val="22"/>
          <w:szCs w:val="22"/>
        </w:rPr>
        <w:t>MAHASISWA</w:t>
      </w:r>
    </w:p>
    <w:p w:rsidR="00F651C8" w:rsidRDefault="00F651C8">
      <w:pPr>
        <w:spacing w:before="8" w:line="120" w:lineRule="exact"/>
        <w:rPr>
          <w:sz w:val="12"/>
          <w:szCs w:val="12"/>
        </w:rPr>
      </w:pPr>
    </w:p>
    <w:p w:rsidR="00F651C8" w:rsidRDefault="00A10AE1">
      <w:pPr>
        <w:spacing w:line="361" w:lineRule="auto"/>
        <w:ind w:left="966" w:right="54" w:hanging="571"/>
        <w:rPr>
          <w:sz w:val="28"/>
          <w:szCs w:val="28"/>
        </w:rPr>
      </w:pPr>
      <w:r>
        <w:rPr>
          <w:color w:val="6B6675"/>
          <w:sz w:val="28"/>
          <w:szCs w:val="28"/>
        </w:rPr>
        <w:t>SISTEM</w:t>
      </w:r>
      <w:r>
        <w:rPr>
          <w:color w:val="6B6675"/>
          <w:spacing w:val="62"/>
          <w:sz w:val="28"/>
          <w:szCs w:val="28"/>
        </w:rPr>
        <w:t xml:space="preserve"> </w:t>
      </w:r>
      <w:r>
        <w:rPr>
          <w:color w:val="6B6675"/>
          <w:sz w:val="28"/>
          <w:szCs w:val="28"/>
        </w:rPr>
        <w:t>ABSENSI</w:t>
      </w:r>
      <w:r>
        <w:rPr>
          <w:color w:val="6B6675"/>
          <w:spacing w:val="35"/>
          <w:sz w:val="28"/>
          <w:szCs w:val="28"/>
        </w:rPr>
        <w:t xml:space="preserve"> </w:t>
      </w:r>
      <w:r>
        <w:rPr>
          <w:color w:val="6B6675"/>
          <w:sz w:val="28"/>
          <w:szCs w:val="28"/>
        </w:rPr>
        <w:t>MAHASISWA</w:t>
      </w:r>
      <w:r>
        <w:rPr>
          <w:color w:val="6B6675"/>
          <w:spacing w:val="66"/>
          <w:sz w:val="28"/>
          <w:szCs w:val="28"/>
        </w:rPr>
        <w:t xml:space="preserve"> </w:t>
      </w:r>
      <w:r>
        <w:rPr>
          <w:color w:val="6B6675"/>
          <w:sz w:val="28"/>
          <w:szCs w:val="28"/>
        </w:rPr>
        <w:t xml:space="preserve">MENGGUNAKAN </w:t>
      </w:r>
      <w:r>
        <w:rPr>
          <w:color w:val="6B6675"/>
          <w:spacing w:val="11"/>
          <w:sz w:val="28"/>
          <w:szCs w:val="28"/>
        </w:rPr>
        <w:t xml:space="preserve"> </w:t>
      </w:r>
      <w:r>
        <w:rPr>
          <w:i/>
          <w:color w:val="6B6675"/>
          <w:sz w:val="28"/>
          <w:szCs w:val="28"/>
        </w:rPr>
        <w:t xml:space="preserve">FINGERPRINTP </w:t>
      </w:r>
      <w:r>
        <w:rPr>
          <w:i/>
          <w:color w:val="6B6675"/>
          <w:spacing w:val="9"/>
          <w:sz w:val="28"/>
          <w:szCs w:val="28"/>
        </w:rPr>
        <w:t xml:space="preserve"> </w:t>
      </w:r>
      <w:r>
        <w:rPr>
          <w:color w:val="6B6675"/>
          <w:sz w:val="28"/>
          <w:szCs w:val="28"/>
        </w:rPr>
        <w:t>ADA ASRAMA</w:t>
      </w:r>
      <w:r>
        <w:rPr>
          <w:color w:val="6B6675"/>
          <w:spacing w:val="33"/>
          <w:sz w:val="28"/>
          <w:szCs w:val="28"/>
        </w:rPr>
        <w:t xml:space="preserve"> </w:t>
      </w:r>
      <w:r>
        <w:rPr>
          <w:color w:val="6B6675"/>
          <w:w w:val="110"/>
          <w:sz w:val="28"/>
          <w:szCs w:val="28"/>
        </w:rPr>
        <w:t>POLITEKNIK</w:t>
      </w:r>
      <w:r>
        <w:rPr>
          <w:color w:val="6B6675"/>
          <w:spacing w:val="-21"/>
          <w:w w:val="110"/>
          <w:sz w:val="28"/>
          <w:szCs w:val="28"/>
        </w:rPr>
        <w:t xml:space="preserve"> </w:t>
      </w:r>
      <w:r>
        <w:rPr>
          <w:color w:val="6B6675"/>
          <w:w w:val="110"/>
          <w:sz w:val="28"/>
          <w:szCs w:val="28"/>
        </w:rPr>
        <w:t>SEKA</w:t>
      </w:r>
      <w:r>
        <w:rPr>
          <w:color w:val="6B6675"/>
          <w:spacing w:val="-38"/>
          <w:w w:val="110"/>
          <w:sz w:val="28"/>
          <w:szCs w:val="28"/>
        </w:rPr>
        <w:t xml:space="preserve"> </w:t>
      </w:r>
      <w:r>
        <w:rPr>
          <w:color w:val="6B6675"/>
          <w:sz w:val="28"/>
          <w:szCs w:val="28"/>
        </w:rPr>
        <w:t>YU</w:t>
      </w:r>
      <w:r>
        <w:rPr>
          <w:color w:val="6B6675"/>
          <w:spacing w:val="-4"/>
          <w:sz w:val="28"/>
          <w:szCs w:val="28"/>
        </w:rPr>
        <w:t xml:space="preserve"> </w:t>
      </w:r>
      <w:r>
        <w:rPr>
          <w:color w:val="6B6675"/>
          <w:sz w:val="28"/>
          <w:szCs w:val="28"/>
        </w:rPr>
        <w:t>BERBASIS</w:t>
      </w:r>
      <w:r>
        <w:rPr>
          <w:color w:val="6B6675"/>
          <w:spacing w:val="51"/>
          <w:sz w:val="28"/>
          <w:szCs w:val="28"/>
        </w:rPr>
        <w:t xml:space="preserve"> </w:t>
      </w:r>
      <w:r>
        <w:rPr>
          <w:color w:val="6B6675"/>
          <w:sz w:val="28"/>
          <w:szCs w:val="28"/>
        </w:rPr>
        <w:t>PHP</w:t>
      </w:r>
      <w:r>
        <w:rPr>
          <w:color w:val="6B6675"/>
          <w:spacing w:val="40"/>
          <w:sz w:val="28"/>
          <w:szCs w:val="28"/>
        </w:rPr>
        <w:t xml:space="preserve"> </w:t>
      </w:r>
      <w:r>
        <w:rPr>
          <w:color w:val="6B6675"/>
          <w:sz w:val="28"/>
          <w:szCs w:val="28"/>
        </w:rPr>
        <w:t>DAN</w:t>
      </w:r>
      <w:r>
        <w:rPr>
          <w:color w:val="6B6675"/>
          <w:spacing w:val="5"/>
          <w:sz w:val="28"/>
          <w:szCs w:val="28"/>
        </w:rPr>
        <w:t xml:space="preserve"> </w:t>
      </w:r>
      <w:r>
        <w:rPr>
          <w:color w:val="6B6675"/>
          <w:sz w:val="28"/>
          <w:szCs w:val="28"/>
        </w:rPr>
        <w:t>MYSQL</w:t>
      </w:r>
    </w:p>
    <w:p w:rsidR="00F651C8" w:rsidRDefault="00F651C8">
      <w:pPr>
        <w:spacing w:before="4" w:line="100" w:lineRule="exact"/>
        <w:rPr>
          <w:sz w:val="10"/>
          <w:szCs w:val="10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4107" w:right="3993"/>
        <w:jc w:val="center"/>
        <w:rPr>
          <w:sz w:val="28"/>
          <w:szCs w:val="28"/>
        </w:rPr>
      </w:pPr>
      <w:r>
        <w:rPr>
          <w:color w:val="6B6675"/>
          <w:sz w:val="28"/>
          <w:szCs w:val="28"/>
        </w:rPr>
        <w:t>Disusun</w:t>
      </w:r>
      <w:r>
        <w:rPr>
          <w:color w:val="6B6675"/>
          <w:spacing w:val="10"/>
          <w:sz w:val="28"/>
          <w:szCs w:val="28"/>
        </w:rPr>
        <w:t xml:space="preserve"> </w:t>
      </w:r>
      <w:r>
        <w:rPr>
          <w:color w:val="6B6675"/>
          <w:sz w:val="28"/>
          <w:szCs w:val="28"/>
        </w:rPr>
        <w:t>Oleh</w:t>
      </w:r>
      <w:r>
        <w:rPr>
          <w:color w:val="6B6675"/>
          <w:spacing w:val="15"/>
          <w:sz w:val="28"/>
          <w:szCs w:val="28"/>
        </w:rPr>
        <w:t xml:space="preserve"> </w:t>
      </w:r>
      <w:r>
        <w:rPr>
          <w:color w:val="6B6675"/>
          <w:w w:val="51"/>
          <w:sz w:val="28"/>
          <w:szCs w:val="28"/>
        </w:rPr>
        <w:t>:</w:t>
      </w:r>
    </w:p>
    <w:p w:rsidR="00F651C8" w:rsidRDefault="00A10AE1">
      <w:pPr>
        <w:spacing w:before="27"/>
        <w:ind w:left="3236"/>
        <w:rPr>
          <w:sz w:val="22"/>
          <w:szCs w:val="22"/>
        </w:rPr>
      </w:pPr>
      <w:r>
        <w:rPr>
          <w:color w:val="6B6675"/>
          <w:sz w:val="22"/>
          <w:szCs w:val="22"/>
        </w:rPr>
        <w:t xml:space="preserve">AGUS </w:t>
      </w:r>
      <w:r>
        <w:rPr>
          <w:color w:val="6B6675"/>
          <w:spacing w:val="25"/>
          <w:sz w:val="22"/>
          <w:szCs w:val="22"/>
        </w:rPr>
        <w:t xml:space="preserve"> </w:t>
      </w:r>
      <w:r>
        <w:rPr>
          <w:color w:val="6B6675"/>
          <w:sz w:val="22"/>
          <w:szCs w:val="22"/>
        </w:rPr>
        <w:t>SETIA</w:t>
      </w:r>
      <w:r>
        <w:rPr>
          <w:color w:val="6B6675"/>
          <w:spacing w:val="42"/>
          <w:sz w:val="22"/>
          <w:szCs w:val="22"/>
        </w:rPr>
        <w:t xml:space="preserve"> </w:t>
      </w:r>
      <w:r>
        <w:rPr>
          <w:color w:val="6B6675"/>
          <w:sz w:val="22"/>
          <w:szCs w:val="22"/>
        </w:rPr>
        <w:t xml:space="preserve">WAN </w:t>
      </w:r>
      <w:r>
        <w:rPr>
          <w:color w:val="6B6675"/>
          <w:spacing w:val="8"/>
          <w:sz w:val="22"/>
          <w:szCs w:val="22"/>
        </w:rPr>
        <w:t xml:space="preserve"> </w:t>
      </w:r>
      <w:r>
        <w:rPr>
          <w:color w:val="6B6675"/>
          <w:sz w:val="22"/>
          <w:szCs w:val="22"/>
        </w:rPr>
        <w:t>/</w:t>
      </w:r>
      <w:r>
        <w:rPr>
          <w:color w:val="6B6675"/>
          <w:spacing w:val="13"/>
          <w:sz w:val="22"/>
          <w:szCs w:val="22"/>
        </w:rPr>
        <w:t xml:space="preserve"> </w:t>
      </w:r>
      <w:r>
        <w:rPr>
          <w:color w:val="6B6675"/>
          <w:sz w:val="22"/>
          <w:szCs w:val="22"/>
        </w:rPr>
        <w:t xml:space="preserve">25012 </w:t>
      </w:r>
      <w:r>
        <w:rPr>
          <w:color w:val="6B6675"/>
          <w:spacing w:val="1"/>
          <w:sz w:val="22"/>
          <w:szCs w:val="22"/>
        </w:rPr>
        <w:t xml:space="preserve"> </w:t>
      </w:r>
      <w:r>
        <w:rPr>
          <w:color w:val="6B6675"/>
          <w:sz w:val="22"/>
          <w:szCs w:val="22"/>
        </w:rPr>
        <w:t xml:space="preserve">55401 </w:t>
      </w:r>
      <w:r>
        <w:rPr>
          <w:color w:val="6B6675"/>
          <w:spacing w:val="6"/>
          <w:sz w:val="22"/>
          <w:szCs w:val="22"/>
        </w:rPr>
        <w:t xml:space="preserve"> </w:t>
      </w:r>
      <w:r>
        <w:rPr>
          <w:color w:val="6B6675"/>
          <w:sz w:val="22"/>
          <w:szCs w:val="22"/>
        </w:rPr>
        <w:t>Hl</w:t>
      </w:r>
      <w:r>
        <w:rPr>
          <w:color w:val="6B6675"/>
          <w:spacing w:val="13"/>
          <w:sz w:val="22"/>
          <w:szCs w:val="22"/>
        </w:rPr>
        <w:t xml:space="preserve"> </w:t>
      </w:r>
      <w:r>
        <w:rPr>
          <w:color w:val="6B6675"/>
          <w:sz w:val="22"/>
          <w:szCs w:val="22"/>
        </w:rPr>
        <w:t>002</w:t>
      </w:r>
    </w:p>
    <w:p w:rsidR="00F651C8" w:rsidRDefault="00F651C8">
      <w:pPr>
        <w:spacing w:before="8" w:line="160" w:lineRule="exact"/>
        <w:rPr>
          <w:sz w:val="16"/>
          <w:szCs w:val="16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2779" w:right="2562"/>
        <w:jc w:val="center"/>
        <w:rPr>
          <w:sz w:val="22"/>
          <w:szCs w:val="22"/>
        </w:rPr>
      </w:pPr>
      <w:r>
        <w:rPr>
          <w:color w:val="6B6675"/>
          <w:sz w:val="22"/>
          <w:szCs w:val="22"/>
        </w:rPr>
        <w:t>Telah</w:t>
      </w:r>
      <w:r>
        <w:rPr>
          <w:color w:val="6B6675"/>
          <w:spacing w:val="49"/>
          <w:sz w:val="22"/>
          <w:szCs w:val="22"/>
        </w:rPr>
        <w:t xml:space="preserve"> </w:t>
      </w:r>
      <w:r>
        <w:rPr>
          <w:color w:val="6B6675"/>
          <w:sz w:val="22"/>
          <w:szCs w:val="22"/>
        </w:rPr>
        <w:t xml:space="preserve">diperiksa </w:t>
      </w:r>
      <w:r>
        <w:rPr>
          <w:color w:val="6B6675"/>
          <w:spacing w:val="24"/>
          <w:sz w:val="22"/>
          <w:szCs w:val="22"/>
        </w:rPr>
        <w:t xml:space="preserve"> </w:t>
      </w:r>
      <w:r>
        <w:rPr>
          <w:color w:val="6B6675"/>
          <w:sz w:val="22"/>
          <w:szCs w:val="22"/>
        </w:rPr>
        <w:t>dan</w:t>
      </w:r>
      <w:r>
        <w:rPr>
          <w:color w:val="6B6675"/>
          <w:spacing w:val="35"/>
          <w:sz w:val="22"/>
          <w:szCs w:val="22"/>
        </w:rPr>
        <w:t xml:space="preserve"> </w:t>
      </w:r>
      <w:r>
        <w:rPr>
          <w:color w:val="6B6675"/>
          <w:sz w:val="22"/>
          <w:szCs w:val="22"/>
        </w:rPr>
        <w:t xml:space="preserve">disetujui </w:t>
      </w:r>
      <w:r>
        <w:rPr>
          <w:color w:val="6B6675"/>
          <w:spacing w:val="25"/>
          <w:sz w:val="22"/>
          <w:szCs w:val="22"/>
        </w:rPr>
        <w:t xml:space="preserve"> </w:t>
      </w:r>
      <w:r>
        <w:rPr>
          <w:color w:val="6B6675"/>
          <w:sz w:val="22"/>
          <w:szCs w:val="22"/>
        </w:rPr>
        <w:t>oleh</w:t>
      </w:r>
      <w:r>
        <w:rPr>
          <w:color w:val="6B6675"/>
          <w:spacing w:val="37"/>
          <w:sz w:val="22"/>
          <w:szCs w:val="22"/>
        </w:rPr>
        <w:t xml:space="preserve"> </w:t>
      </w:r>
      <w:r>
        <w:rPr>
          <w:color w:val="6B6675"/>
          <w:sz w:val="22"/>
          <w:szCs w:val="22"/>
        </w:rPr>
        <w:t>pembimbing</w:t>
      </w:r>
    </w:p>
    <w:p w:rsidR="00F651C8" w:rsidRDefault="00F651C8">
      <w:pPr>
        <w:spacing w:before="64"/>
        <w:ind w:left="3747" w:right="3463"/>
        <w:jc w:val="center"/>
        <w:rPr>
          <w:sz w:val="22"/>
          <w:szCs w:val="22"/>
        </w:rPr>
      </w:pPr>
      <w:r w:rsidRPr="00F651C8">
        <w:pict>
          <v:shape id="_x0000_s1612" type="#_x0000_t75" style="position:absolute;left:0;text-align:left;margin-left:341.3pt;margin-top:79.05pt;width:191.55pt;height:69.6pt;z-index:-14721;mso-position-horizontal-relative:page">
            <v:imagedata r:id="rId10" o:title=""/>
            <w10:wrap anchorx="page"/>
          </v:shape>
        </w:pict>
      </w:r>
      <w:r w:rsidR="00A10AE1">
        <w:rPr>
          <w:color w:val="6B6675"/>
          <w:sz w:val="22"/>
          <w:szCs w:val="22"/>
        </w:rPr>
        <w:t>Pada</w:t>
      </w:r>
      <w:r w:rsidR="00A10AE1">
        <w:rPr>
          <w:color w:val="6B6675"/>
          <w:spacing w:val="41"/>
          <w:sz w:val="22"/>
          <w:szCs w:val="22"/>
        </w:rPr>
        <w:t xml:space="preserve"> </w:t>
      </w:r>
      <w:r w:rsidR="00A10AE1">
        <w:rPr>
          <w:color w:val="6B6675"/>
          <w:sz w:val="22"/>
          <w:szCs w:val="22"/>
        </w:rPr>
        <w:t xml:space="preserve">tanggal        </w:t>
      </w:r>
      <w:r w:rsidR="00A10AE1">
        <w:rPr>
          <w:color w:val="6B6675"/>
          <w:spacing w:val="48"/>
          <w:sz w:val="22"/>
          <w:szCs w:val="22"/>
        </w:rPr>
        <w:t xml:space="preserve"> </w:t>
      </w:r>
      <w:r w:rsidR="00A10AE1">
        <w:rPr>
          <w:color w:val="6B6675"/>
          <w:sz w:val="22"/>
          <w:szCs w:val="22"/>
        </w:rPr>
        <w:t>Juli</w:t>
      </w:r>
      <w:r w:rsidR="00A10AE1">
        <w:rPr>
          <w:color w:val="6B6675"/>
          <w:spacing w:val="40"/>
          <w:sz w:val="22"/>
          <w:szCs w:val="22"/>
        </w:rPr>
        <w:t xml:space="preserve"> </w:t>
      </w:r>
      <w:r w:rsidR="00A10AE1">
        <w:rPr>
          <w:color w:val="6B6675"/>
          <w:w w:val="99"/>
          <w:sz w:val="22"/>
          <w:szCs w:val="22"/>
        </w:rPr>
        <w:t>2013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2" w:line="280" w:lineRule="exact"/>
        <w:rPr>
          <w:sz w:val="28"/>
          <w:szCs w:val="28"/>
        </w:rPr>
      </w:pPr>
    </w:p>
    <w:p w:rsidR="00F651C8" w:rsidRDefault="00A10AE1">
      <w:pPr>
        <w:ind w:left="74" w:right="2483"/>
        <w:jc w:val="center"/>
        <w:rPr>
          <w:sz w:val="22"/>
          <w:szCs w:val="22"/>
        </w:rPr>
      </w:pPr>
      <w:r>
        <w:rPr>
          <w:color w:val="6B6675"/>
          <w:position w:val="1"/>
          <w:sz w:val="22"/>
          <w:szCs w:val="22"/>
        </w:rPr>
        <w:t xml:space="preserve">Pembimbing  </w:t>
      </w:r>
      <w:r>
        <w:rPr>
          <w:color w:val="6B6675"/>
          <w:spacing w:val="7"/>
          <w:position w:val="1"/>
          <w:sz w:val="22"/>
          <w:szCs w:val="22"/>
        </w:rPr>
        <w:t xml:space="preserve"> </w:t>
      </w:r>
      <w:r>
        <w:rPr>
          <w:color w:val="6B6675"/>
          <w:position w:val="1"/>
          <w:sz w:val="22"/>
          <w:szCs w:val="22"/>
        </w:rPr>
        <w:t xml:space="preserve">I                                                                               </w:t>
      </w:r>
      <w:r>
        <w:rPr>
          <w:color w:val="6B6675"/>
          <w:spacing w:val="10"/>
          <w:position w:val="1"/>
          <w:sz w:val="22"/>
          <w:szCs w:val="22"/>
        </w:rPr>
        <w:t xml:space="preserve"> </w:t>
      </w:r>
      <w:r>
        <w:rPr>
          <w:color w:val="6B6675"/>
          <w:sz w:val="22"/>
          <w:szCs w:val="22"/>
        </w:rPr>
        <w:t xml:space="preserve">P    </w:t>
      </w:r>
      <w:r>
        <w:rPr>
          <w:color w:val="6B6675"/>
          <w:spacing w:val="25"/>
          <w:sz w:val="22"/>
          <w:szCs w:val="22"/>
        </w:rPr>
        <w:t xml:space="preserve"> </w:t>
      </w:r>
      <w:r>
        <w:rPr>
          <w:color w:val="6B6675"/>
          <w:sz w:val="22"/>
          <w:szCs w:val="22"/>
        </w:rPr>
        <w:t xml:space="preserve">bimbing </w:t>
      </w:r>
      <w:r>
        <w:rPr>
          <w:color w:val="6B6675"/>
          <w:spacing w:val="25"/>
          <w:sz w:val="22"/>
          <w:szCs w:val="22"/>
        </w:rPr>
        <w:t xml:space="preserve"> </w:t>
      </w:r>
      <w:r>
        <w:rPr>
          <w:color w:val="6B6675"/>
          <w:sz w:val="22"/>
          <w:szCs w:val="22"/>
        </w:rPr>
        <w:t>II</w:t>
      </w:r>
    </w:p>
    <w:p w:rsidR="00F651C8" w:rsidRDefault="00F651C8">
      <w:pPr>
        <w:spacing w:before="12" w:line="220" w:lineRule="exact"/>
        <w:rPr>
          <w:sz w:val="22"/>
          <w:szCs w:val="22"/>
        </w:rPr>
      </w:pPr>
    </w:p>
    <w:p w:rsidR="00F651C8" w:rsidRDefault="006D6CBD">
      <w:pPr>
        <w:ind w:left="107"/>
      </w:pPr>
      <w:r>
        <w:pict>
          <v:shape id="_x0000_i1026" type="#_x0000_t75" style="width:167.45pt;height:63.65pt">
            <v:imagedata r:id="rId11" o:title=""/>
          </v:shape>
        </w:pict>
      </w:r>
    </w:p>
    <w:p w:rsidR="00F651C8" w:rsidRDefault="00F651C8">
      <w:pPr>
        <w:spacing w:before="7" w:line="100" w:lineRule="exact"/>
        <w:rPr>
          <w:sz w:val="10"/>
          <w:szCs w:val="10"/>
        </w:rPr>
      </w:pPr>
    </w:p>
    <w:p w:rsidR="00F651C8" w:rsidRDefault="00F651C8">
      <w:pPr>
        <w:spacing w:line="200" w:lineRule="exact"/>
      </w:pPr>
    </w:p>
    <w:p w:rsidR="00F651C8" w:rsidRDefault="00A10AE1">
      <w:pPr>
        <w:ind w:left="3468" w:right="5257"/>
        <w:jc w:val="center"/>
        <w:rPr>
          <w:sz w:val="22"/>
          <w:szCs w:val="22"/>
        </w:rPr>
      </w:pPr>
      <w:r>
        <w:rPr>
          <w:color w:val="6B6675"/>
          <w:sz w:val="22"/>
          <w:szCs w:val="22"/>
        </w:rPr>
        <w:t>Mengetahui</w:t>
      </w:r>
    </w:p>
    <w:p w:rsidR="00F651C8" w:rsidRDefault="00F651C8">
      <w:pPr>
        <w:spacing w:before="10" w:line="140" w:lineRule="exact"/>
        <w:rPr>
          <w:sz w:val="15"/>
          <w:szCs w:val="15"/>
        </w:rPr>
      </w:pPr>
    </w:p>
    <w:p w:rsidR="00F651C8" w:rsidRDefault="00A10AE1">
      <w:pPr>
        <w:ind w:left="3466" w:right="3141"/>
        <w:jc w:val="center"/>
        <w:rPr>
          <w:sz w:val="22"/>
          <w:szCs w:val="22"/>
        </w:rPr>
      </w:pPr>
      <w:r>
        <w:rPr>
          <w:color w:val="6B6675"/>
          <w:sz w:val="22"/>
          <w:szCs w:val="22"/>
        </w:rPr>
        <w:t xml:space="preserve">Program </w:t>
      </w:r>
      <w:r>
        <w:rPr>
          <w:color w:val="6B6675"/>
          <w:spacing w:val="30"/>
          <w:sz w:val="22"/>
          <w:szCs w:val="22"/>
        </w:rPr>
        <w:t xml:space="preserve"> </w:t>
      </w:r>
      <w:r>
        <w:rPr>
          <w:color w:val="6B6675"/>
          <w:sz w:val="22"/>
          <w:szCs w:val="22"/>
        </w:rPr>
        <w:t>Studi</w:t>
      </w:r>
      <w:r>
        <w:rPr>
          <w:color w:val="6B6675"/>
          <w:spacing w:val="42"/>
          <w:sz w:val="22"/>
          <w:szCs w:val="22"/>
        </w:rPr>
        <w:t xml:space="preserve"> </w:t>
      </w:r>
      <w:r>
        <w:rPr>
          <w:color w:val="6B6675"/>
          <w:sz w:val="22"/>
          <w:szCs w:val="22"/>
        </w:rPr>
        <w:t xml:space="preserve">Teknik </w:t>
      </w:r>
      <w:r>
        <w:rPr>
          <w:color w:val="6B6675"/>
          <w:spacing w:val="6"/>
          <w:sz w:val="22"/>
          <w:szCs w:val="22"/>
        </w:rPr>
        <w:t xml:space="preserve"> </w:t>
      </w:r>
      <w:r>
        <w:rPr>
          <w:color w:val="6B6675"/>
          <w:sz w:val="22"/>
          <w:szCs w:val="22"/>
        </w:rPr>
        <w:t>Infomatika</w:t>
      </w:r>
    </w:p>
    <w:p w:rsidR="00F651C8" w:rsidRDefault="00F651C8">
      <w:pPr>
        <w:spacing w:before="5" w:line="140" w:lineRule="exact"/>
        <w:rPr>
          <w:sz w:val="15"/>
          <w:szCs w:val="15"/>
        </w:rPr>
      </w:pPr>
    </w:p>
    <w:p w:rsidR="00F651C8" w:rsidRDefault="00A10AE1">
      <w:pPr>
        <w:ind w:left="3444" w:right="5751"/>
        <w:jc w:val="center"/>
        <w:rPr>
          <w:sz w:val="22"/>
          <w:szCs w:val="22"/>
        </w:rPr>
      </w:pPr>
      <w:r>
        <w:rPr>
          <w:color w:val="6B6675"/>
          <w:sz w:val="22"/>
          <w:szCs w:val="22"/>
        </w:rPr>
        <w:t>Ketua,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8" w:line="200" w:lineRule="exact"/>
      </w:pPr>
    </w:p>
    <w:p w:rsidR="00F651C8" w:rsidRDefault="00A10AE1">
      <w:pPr>
        <w:ind w:left="3446" w:right="3158"/>
        <w:jc w:val="center"/>
        <w:rPr>
          <w:sz w:val="26"/>
          <w:szCs w:val="26"/>
        </w:rPr>
        <w:sectPr w:rsidR="00F651C8">
          <w:footerReference w:type="default" r:id="rId12"/>
          <w:pgSz w:w="11920" w:h="16840"/>
          <w:pgMar w:top="1060" w:right="1120" w:bottom="280" w:left="940" w:header="0" w:footer="0" w:gutter="0"/>
          <w:cols w:space="720"/>
        </w:sectPr>
      </w:pPr>
      <w:r>
        <w:rPr>
          <w:color w:val="6B6675"/>
          <w:w w:val="197"/>
          <w:sz w:val="26"/>
          <w:szCs w:val="26"/>
        </w:rPr>
        <w:t>E~ety</w:t>
      </w:r>
      <w:r>
        <w:rPr>
          <w:color w:val="6B6675"/>
          <w:spacing w:val="-1"/>
          <w:w w:val="197"/>
          <w:sz w:val="26"/>
          <w:szCs w:val="26"/>
        </w:rPr>
        <w:t>o</w:t>
      </w:r>
      <w:r>
        <w:rPr>
          <w:color w:val="807989"/>
          <w:w w:val="74"/>
          <w:sz w:val="26"/>
          <w:szCs w:val="26"/>
        </w:rPr>
        <w:t>,</w:t>
      </w:r>
      <w:r>
        <w:rPr>
          <w:color w:val="807989"/>
          <w:spacing w:val="-10"/>
          <w:sz w:val="26"/>
          <w:szCs w:val="26"/>
        </w:rPr>
        <w:t xml:space="preserve"> </w:t>
      </w:r>
      <w:r>
        <w:rPr>
          <w:color w:val="6B6675"/>
          <w:w w:val="92"/>
          <w:sz w:val="26"/>
          <w:szCs w:val="26"/>
        </w:rPr>
        <w:t>S.Kom</w:t>
      </w:r>
      <w:r>
        <w:rPr>
          <w:color w:val="807989"/>
          <w:w w:val="59"/>
          <w:sz w:val="26"/>
          <w:szCs w:val="26"/>
        </w:rPr>
        <w:t>.</w:t>
      </w:r>
      <w:r>
        <w:rPr>
          <w:color w:val="6B6675"/>
          <w:sz w:val="26"/>
          <w:szCs w:val="26"/>
        </w:rPr>
        <w:t>,M.Kom</w:t>
      </w:r>
    </w:p>
    <w:p w:rsidR="00F651C8" w:rsidRDefault="00F651C8">
      <w:pPr>
        <w:spacing w:before="4" w:line="120" w:lineRule="exact"/>
        <w:rPr>
          <w:sz w:val="12"/>
          <w:szCs w:val="12"/>
        </w:rPr>
      </w:pPr>
    </w:p>
    <w:p w:rsidR="00F651C8" w:rsidRDefault="00A10AE1">
      <w:pPr>
        <w:ind w:left="4226" w:right="5558"/>
        <w:jc w:val="center"/>
        <w:rPr>
          <w:sz w:val="22"/>
          <w:szCs w:val="22"/>
        </w:rPr>
      </w:pPr>
      <w:r>
        <w:rPr>
          <w:b/>
          <w:spacing w:val="2"/>
          <w:w w:val="102"/>
          <w:sz w:val="22"/>
          <w:szCs w:val="22"/>
        </w:rPr>
        <w:t>M</w:t>
      </w:r>
      <w:r>
        <w:rPr>
          <w:b/>
          <w:w w:val="102"/>
          <w:sz w:val="22"/>
          <w:szCs w:val="22"/>
        </w:rPr>
        <w:t>otto: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" w:line="240" w:lineRule="exact"/>
        <w:rPr>
          <w:sz w:val="24"/>
          <w:szCs w:val="24"/>
        </w:rPr>
      </w:pPr>
    </w:p>
    <w:p w:rsidR="00F651C8" w:rsidRDefault="00A10AE1">
      <w:pPr>
        <w:spacing w:line="492" w:lineRule="auto"/>
        <w:ind w:left="930" w:right="2226"/>
        <w:jc w:val="both"/>
        <w:rPr>
          <w:sz w:val="22"/>
          <w:szCs w:val="22"/>
        </w:rPr>
      </w:pPr>
      <w:r>
        <w:rPr>
          <w:b/>
          <w:sz w:val="22"/>
          <w:szCs w:val="22"/>
        </w:rPr>
        <w:t>“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ak</w:t>
      </w:r>
      <w:r>
        <w:rPr>
          <w:b/>
          <w:spacing w:val="6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 xml:space="preserve">a </w:t>
      </w:r>
      <w:r>
        <w:rPr>
          <w:b/>
          <w:spacing w:val="-1"/>
          <w:sz w:val="22"/>
          <w:szCs w:val="22"/>
        </w:rPr>
        <w:t>k</w:t>
      </w:r>
      <w:r>
        <w:rPr>
          <w:b/>
          <w:spacing w:val="2"/>
          <w:sz w:val="22"/>
          <w:szCs w:val="22"/>
        </w:rPr>
        <w:t>e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u</w:t>
      </w:r>
      <w:r>
        <w:rPr>
          <w:b/>
          <w:spacing w:val="-1"/>
          <w:sz w:val="22"/>
          <w:szCs w:val="22"/>
        </w:rPr>
        <w:t>k</w:t>
      </w:r>
      <w:r>
        <w:rPr>
          <w:b/>
          <w:sz w:val="22"/>
          <w:szCs w:val="22"/>
        </w:rPr>
        <w:t>s</w:t>
      </w:r>
      <w:r>
        <w:rPr>
          <w:b/>
          <w:spacing w:val="2"/>
          <w:sz w:val="22"/>
          <w:szCs w:val="22"/>
        </w:rPr>
        <w:t>e</w:t>
      </w:r>
      <w:r>
        <w:rPr>
          <w:b/>
          <w:sz w:val="22"/>
          <w:szCs w:val="22"/>
        </w:rPr>
        <w:t>san</w:t>
      </w:r>
      <w:r>
        <w:rPr>
          <w:b/>
          <w:spacing w:val="15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2"/>
          <w:sz w:val="22"/>
          <w:szCs w:val="22"/>
        </w:rPr>
        <w:t>e</w:t>
      </w:r>
      <w:r>
        <w:rPr>
          <w:b/>
          <w:sz w:val="22"/>
          <w:szCs w:val="22"/>
        </w:rPr>
        <w:t>j</w:t>
      </w:r>
      <w:r>
        <w:rPr>
          <w:b/>
          <w:spacing w:val="4"/>
          <w:sz w:val="22"/>
          <w:szCs w:val="22"/>
        </w:rPr>
        <w:t>a</w:t>
      </w:r>
      <w:r>
        <w:rPr>
          <w:b/>
          <w:sz w:val="22"/>
          <w:szCs w:val="22"/>
        </w:rPr>
        <w:t>ti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z w:val="22"/>
          <w:szCs w:val="22"/>
        </w:rPr>
        <w:t>ta</w:t>
      </w:r>
      <w:r>
        <w:rPr>
          <w:b/>
          <w:spacing w:val="1"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a</w:t>
      </w:r>
      <w:r>
        <w:rPr>
          <w:b/>
          <w:spacing w:val="7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ola</w:t>
      </w:r>
      <w:r>
        <w:rPr>
          <w:b/>
          <w:spacing w:val="-1"/>
          <w:sz w:val="22"/>
          <w:szCs w:val="22"/>
        </w:rPr>
        <w:t>k</w:t>
      </w:r>
      <w:r>
        <w:rPr>
          <w:b/>
          <w:spacing w:val="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n</w:t>
      </w:r>
      <w:r>
        <w:rPr>
          <w:b/>
          <w:sz w:val="22"/>
          <w:szCs w:val="22"/>
        </w:rPr>
        <w:t>.</w:t>
      </w:r>
      <w:r>
        <w:rPr>
          <w:b/>
          <w:spacing w:val="17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k</w:t>
      </w:r>
      <w:r>
        <w:rPr>
          <w:b/>
          <w:spacing w:val="3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8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b</w:t>
      </w:r>
      <w:r>
        <w:rPr>
          <w:b/>
          <w:spacing w:val="2"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y</w:t>
      </w:r>
      <w:r>
        <w:rPr>
          <w:b/>
          <w:spacing w:val="2"/>
          <w:sz w:val="22"/>
          <w:szCs w:val="22"/>
        </w:rPr>
        <w:t>a</w:t>
      </w:r>
      <w:r>
        <w:rPr>
          <w:b/>
          <w:sz w:val="22"/>
          <w:szCs w:val="22"/>
        </w:rPr>
        <w:t>k</w:t>
      </w:r>
      <w:r>
        <w:rPr>
          <w:b/>
          <w:spacing w:val="8"/>
          <w:sz w:val="22"/>
          <w:szCs w:val="22"/>
        </w:rPr>
        <w:t xml:space="preserve"> </w:t>
      </w:r>
      <w:r>
        <w:rPr>
          <w:b/>
          <w:spacing w:val="-1"/>
          <w:w w:val="102"/>
          <w:sz w:val="22"/>
          <w:szCs w:val="22"/>
        </w:rPr>
        <w:t>p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spacing w:val="-1"/>
          <w:w w:val="102"/>
          <w:sz w:val="22"/>
          <w:szCs w:val="22"/>
        </w:rPr>
        <w:t>n</w:t>
      </w:r>
      <w:r>
        <w:rPr>
          <w:b/>
          <w:spacing w:val="2"/>
          <w:w w:val="102"/>
          <w:sz w:val="22"/>
          <w:szCs w:val="22"/>
        </w:rPr>
        <w:t>o</w:t>
      </w:r>
      <w:r>
        <w:rPr>
          <w:b/>
          <w:w w:val="102"/>
          <w:sz w:val="22"/>
          <w:szCs w:val="22"/>
        </w:rPr>
        <w:t>la</w:t>
      </w:r>
      <w:r>
        <w:rPr>
          <w:b/>
          <w:spacing w:val="-1"/>
          <w:w w:val="102"/>
          <w:sz w:val="22"/>
          <w:szCs w:val="22"/>
        </w:rPr>
        <w:t>k</w:t>
      </w:r>
      <w:r>
        <w:rPr>
          <w:b/>
          <w:w w:val="102"/>
          <w:sz w:val="22"/>
          <w:szCs w:val="22"/>
        </w:rPr>
        <w:t xml:space="preserve">an </w:t>
      </w:r>
      <w:r>
        <w:rPr>
          <w:b/>
          <w:sz w:val="22"/>
          <w:szCs w:val="22"/>
        </w:rPr>
        <w:t>ya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g</w:t>
      </w:r>
      <w:r>
        <w:rPr>
          <w:b/>
          <w:spacing w:val="48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a,</w:t>
      </w:r>
      <w:r>
        <w:rPr>
          <w:b/>
          <w:spacing w:val="49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m</w:t>
      </w:r>
      <w:r>
        <w:rPr>
          <w:b/>
          <w:spacing w:val="2"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k</w:t>
      </w:r>
      <w:r>
        <w:rPr>
          <w:b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 xml:space="preserve">g 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u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gg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l,  s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k</w:t>
      </w:r>
      <w:r>
        <w:rPr>
          <w:b/>
          <w:spacing w:val="3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53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b</w:t>
      </w:r>
      <w:r>
        <w:rPr>
          <w:b/>
          <w:spacing w:val="2"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y</w:t>
      </w:r>
      <w:r>
        <w:rPr>
          <w:b/>
          <w:spacing w:val="2"/>
          <w:sz w:val="22"/>
          <w:szCs w:val="22"/>
        </w:rPr>
        <w:t>a</w:t>
      </w:r>
      <w:r>
        <w:rPr>
          <w:b/>
          <w:sz w:val="22"/>
          <w:szCs w:val="22"/>
        </w:rPr>
        <w:t>k</w:t>
      </w:r>
      <w:r>
        <w:rPr>
          <w:b/>
          <w:spacing w:val="53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b</w:t>
      </w:r>
      <w:r>
        <w:rPr>
          <w:b/>
          <w:spacing w:val="2"/>
          <w:sz w:val="22"/>
          <w:szCs w:val="22"/>
        </w:rPr>
        <w:t>e</w:t>
      </w:r>
      <w:r>
        <w:rPr>
          <w:b/>
          <w:sz w:val="22"/>
          <w:szCs w:val="22"/>
        </w:rPr>
        <w:t>laja</w:t>
      </w:r>
      <w:r>
        <w:rPr>
          <w:b/>
          <w:spacing w:val="2"/>
          <w:sz w:val="22"/>
          <w:szCs w:val="22"/>
        </w:rPr>
        <w:t>r</w:t>
      </w:r>
      <w:r>
        <w:rPr>
          <w:b/>
          <w:sz w:val="22"/>
          <w:szCs w:val="22"/>
        </w:rPr>
        <w:t xml:space="preserve">, 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an</w:t>
      </w:r>
      <w:r>
        <w:rPr>
          <w:b/>
          <w:spacing w:val="44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k</w:t>
      </w:r>
      <w:r>
        <w:rPr>
          <w:b/>
          <w:spacing w:val="3"/>
          <w:sz w:val="22"/>
          <w:szCs w:val="22"/>
        </w:rPr>
        <w:t>i</w:t>
      </w:r>
      <w:r>
        <w:rPr>
          <w:b/>
          <w:sz w:val="22"/>
          <w:szCs w:val="22"/>
        </w:rPr>
        <w:t xml:space="preserve">n 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w w:val="102"/>
          <w:sz w:val="22"/>
          <w:szCs w:val="22"/>
        </w:rPr>
        <w:t>d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spacing w:val="-1"/>
          <w:w w:val="102"/>
          <w:sz w:val="22"/>
          <w:szCs w:val="22"/>
        </w:rPr>
        <w:t>k</w:t>
      </w:r>
      <w:r>
        <w:rPr>
          <w:b/>
          <w:w w:val="102"/>
          <w:sz w:val="22"/>
          <w:szCs w:val="22"/>
        </w:rPr>
        <w:t xml:space="preserve">at </w:t>
      </w:r>
      <w:r>
        <w:rPr>
          <w:b/>
          <w:spacing w:val="-1"/>
          <w:sz w:val="22"/>
          <w:szCs w:val="22"/>
        </w:rPr>
        <w:t>d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gan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h</w:t>
      </w:r>
      <w:r>
        <w:rPr>
          <w:b/>
          <w:sz w:val="22"/>
          <w:szCs w:val="22"/>
        </w:rPr>
        <w:t>a</w:t>
      </w:r>
      <w:r>
        <w:rPr>
          <w:b/>
          <w:spacing w:val="2"/>
          <w:sz w:val="22"/>
          <w:szCs w:val="22"/>
        </w:rPr>
        <w:t>r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2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18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A</w:t>
      </w:r>
      <w:r>
        <w:rPr>
          <w:b/>
          <w:spacing w:val="-1"/>
          <w:w w:val="102"/>
          <w:sz w:val="22"/>
          <w:szCs w:val="22"/>
        </w:rPr>
        <w:t>nd</w:t>
      </w:r>
      <w:r>
        <w:rPr>
          <w:b/>
          <w:w w:val="102"/>
          <w:sz w:val="22"/>
          <w:szCs w:val="22"/>
        </w:rPr>
        <w:t>a”</w:t>
      </w:r>
    </w:p>
    <w:p w:rsidR="00F651C8" w:rsidRDefault="00A10AE1">
      <w:pPr>
        <w:spacing w:before="7"/>
        <w:ind w:right="2260"/>
        <w:jc w:val="right"/>
        <w:rPr>
          <w:sz w:val="22"/>
          <w:szCs w:val="22"/>
        </w:rPr>
      </w:pPr>
      <w:r>
        <w:rPr>
          <w:b/>
          <w:sz w:val="22"/>
          <w:szCs w:val="22"/>
        </w:rPr>
        <w:t>(</w:t>
      </w:r>
      <w:r>
        <w:rPr>
          <w:b/>
          <w:spacing w:val="5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h</w:t>
      </w:r>
      <w:r>
        <w:rPr>
          <w:b/>
          <w:spacing w:val="2"/>
          <w:sz w:val="22"/>
          <w:szCs w:val="22"/>
        </w:rPr>
        <w:t>o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y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Ro</w:t>
      </w:r>
      <w:r>
        <w:rPr>
          <w:b/>
          <w:spacing w:val="-1"/>
          <w:sz w:val="22"/>
          <w:szCs w:val="22"/>
        </w:rPr>
        <w:t>bb</w:t>
      </w:r>
      <w:r>
        <w:rPr>
          <w:b/>
          <w:spacing w:val="3"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s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)</w:t>
      </w:r>
    </w:p>
    <w:p w:rsidR="00F651C8" w:rsidRDefault="00F651C8">
      <w:pPr>
        <w:spacing w:before="5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0" w:right="2838"/>
        <w:jc w:val="both"/>
        <w:rPr>
          <w:sz w:val="22"/>
          <w:szCs w:val="22"/>
        </w:rPr>
      </w:pPr>
      <w:r>
        <w:rPr>
          <w:b/>
          <w:sz w:val="22"/>
          <w:szCs w:val="22"/>
        </w:rPr>
        <w:t>“Ya</w:t>
      </w:r>
      <w:r>
        <w:rPr>
          <w:b/>
          <w:spacing w:val="-1"/>
          <w:sz w:val="22"/>
          <w:szCs w:val="22"/>
        </w:rPr>
        <w:t>k</w:t>
      </w:r>
      <w:r>
        <w:rPr>
          <w:b/>
          <w:sz w:val="22"/>
          <w:szCs w:val="22"/>
        </w:rPr>
        <w:t>in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K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a</w:t>
      </w:r>
      <w:r>
        <w:rPr>
          <w:b/>
          <w:spacing w:val="19"/>
          <w:sz w:val="22"/>
          <w:szCs w:val="22"/>
        </w:rPr>
        <w:t xml:space="preserve"> </w:t>
      </w:r>
      <w:r>
        <w:rPr>
          <w:b/>
          <w:sz w:val="22"/>
          <w:szCs w:val="22"/>
        </w:rPr>
        <w:t>Allah</w:t>
      </w:r>
      <w:r>
        <w:rPr>
          <w:b/>
          <w:spacing w:val="10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alah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K</w:t>
      </w:r>
      <w:r>
        <w:rPr>
          <w:b/>
          <w:spacing w:val="-1"/>
          <w:sz w:val="22"/>
          <w:szCs w:val="22"/>
        </w:rPr>
        <w:t>un</w:t>
      </w:r>
      <w:r>
        <w:rPr>
          <w:b/>
          <w:spacing w:val="2"/>
          <w:sz w:val="22"/>
          <w:szCs w:val="22"/>
        </w:rPr>
        <w:t>c</w:t>
      </w:r>
      <w:r>
        <w:rPr>
          <w:b/>
          <w:sz w:val="22"/>
          <w:szCs w:val="22"/>
        </w:rPr>
        <w:t>i</w:t>
      </w:r>
      <w:r>
        <w:rPr>
          <w:b/>
          <w:spacing w:val="15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K</w:t>
      </w:r>
      <w:r>
        <w:rPr>
          <w:b/>
          <w:spacing w:val="2"/>
          <w:sz w:val="22"/>
          <w:szCs w:val="22"/>
        </w:rPr>
        <w:t>e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uk</w:t>
      </w:r>
      <w:r>
        <w:rPr>
          <w:b/>
          <w:sz w:val="22"/>
          <w:szCs w:val="22"/>
        </w:rPr>
        <w:t>s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an</w:t>
      </w:r>
      <w:r>
        <w:rPr>
          <w:b/>
          <w:spacing w:val="24"/>
          <w:sz w:val="22"/>
          <w:szCs w:val="22"/>
        </w:rPr>
        <w:t xml:space="preserve"> </w:t>
      </w:r>
      <w:r>
        <w:rPr>
          <w:b/>
          <w:sz w:val="22"/>
          <w:szCs w:val="22"/>
        </w:rPr>
        <w:t>D</w:t>
      </w:r>
      <w:r>
        <w:rPr>
          <w:b/>
          <w:spacing w:val="-1"/>
          <w:sz w:val="22"/>
          <w:szCs w:val="22"/>
        </w:rPr>
        <w:t>un</w:t>
      </w:r>
      <w:r>
        <w:rPr>
          <w:b/>
          <w:sz w:val="22"/>
          <w:szCs w:val="22"/>
        </w:rPr>
        <w:t>ia</w:t>
      </w:r>
      <w:r>
        <w:rPr>
          <w:b/>
          <w:spacing w:val="15"/>
          <w:sz w:val="22"/>
          <w:szCs w:val="22"/>
        </w:rPr>
        <w:t xml:space="preserve"> </w:t>
      </w:r>
      <w:r>
        <w:rPr>
          <w:b/>
          <w:sz w:val="22"/>
          <w:szCs w:val="22"/>
        </w:rPr>
        <w:t>Dan</w:t>
      </w:r>
      <w:r>
        <w:rPr>
          <w:b/>
          <w:spacing w:val="10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A</w:t>
      </w:r>
      <w:r>
        <w:rPr>
          <w:b/>
          <w:spacing w:val="-1"/>
          <w:w w:val="102"/>
          <w:sz w:val="22"/>
          <w:szCs w:val="22"/>
        </w:rPr>
        <w:t>kh</w:t>
      </w:r>
      <w:r>
        <w:rPr>
          <w:b/>
          <w:w w:val="102"/>
          <w:sz w:val="22"/>
          <w:szCs w:val="22"/>
        </w:rPr>
        <w:t>i</w:t>
      </w:r>
      <w:r>
        <w:rPr>
          <w:b/>
          <w:spacing w:val="2"/>
          <w:w w:val="102"/>
          <w:sz w:val="22"/>
          <w:szCs w:val="22"/>
        </w:rPr>
        <w:t>r</w:t>
      </w:r>
      <w:r>
        <w:rPr>
          <w:b/>
          <w:w w:val="102"/>
          <w:sz w:val="22"/>
          <w:szCs w:val="22"/>
        </w:rPr>
        <w:t>a</w:t>
      </w:r>
      <w:r>
        <w:rPr>
          <w:b/>
          <w:spacing w:val="6"/>
          <w:w w:val="102"/>
          <w:sz w:val="22"/>
          <w:szCs w:val="22"/>
        </w:rPr>
        <w:t>t</w:t>
      </w:r>
      <w:r>
        <w:rPr>
          <w:b/>
          <w:w w:val="102"/>
          <w:sz w:val="22"/>
          <w:szCs w:val="22"/>
        </w:rPr>
        <w:t>”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ind w:right="2258"/>
        <w:jc w:val="right"/>
        <w:rPr>
          <w:sz w:val="22"/>
          <w:szCs w:val="22"/>
        </w:rPr>
      </w:pPr>
      <w:r>
        <w:rPr>
          <w:b/>
          <w:sz w:val="22"/>
          <w:szCs w:val="22"/>
        </w:rPr>
        <w:t>(</w:t>
      </w:r>
      <w:r>
        <w:rPr>
          <w:b/>
          <w:spacing w:val="5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nu</w:t>
      </w:r>
      <w:r>
        <w:rPr>
          <w:b/>
          <w:sz w:val="22"/>
          <w:szCs w:val="22"/>
        </w:rPr>
        <w:t>lis</w:t>
      </w:r>
      <w:r>
        <w:rPr>
          <w:b/>
          <w:spacing w:val="18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)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8" w:line="200" w:lineRule="exact"/>
      </w:pPr>
    </w:p>
    <w:p w:rsidR="00F651C8" w:rsidRDefault="00A10AE1">
      <w:pPr>
        <w:ind w:left="4262" w:right="3563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K</w:t>
      </w:r>
      <w:r>
        <w:rPr>
          <w:b/>
          <w:spacing w:val="-1"/>
          <w:sz w:val="22"/>
          <w:szCs w:val="22"/>
        </w:rPr>
        <w:t>up</w:t>
      </w:r>
      <w:r>
        <w:rPr>
          <w:b/>
          <w:spacing w:val="2"/>
          <w:sz w:val="22"/>
          <w:szCs w:val="22"/>
        </w:rPr>
        <w:t>er</w:t>
      </w:r>
      <w:r>
        <w:rPr>
          <w:b/>
          <w:sz w:val="22"/>
          <w:szCs w:val="22"/>
        </w:rPr>
        <w:t>s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m</w:t>
      </w:r>
      <w:r>
        <w:rPr>
          <w:b/>
          <w:spacing w:val="-1"/>
          <w:sz w:val="22"/>
          <w:szCs w:val="22"/>
        </w:rPr>
        <w:t>b</w:t>
      </w:r>
      <w:r>
        <w:rPr>
          <w:b/>
          <w:spacing w:val="2"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hk</w:t>
      </w:r>
      <w:r>
        <w:rPr>
          <w:b/>
          <w:spacing w:val="2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36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k</w:t>
      </w:r>
      <w:r>
        <w:rPr>
          <w:b/>
          <w:spacing w:val="3"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2"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a</w:t>
      </w:r>
      <w:r>
        <w:rPr>
          <w:b/>
          <w:spacing w:val="18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:</w:t>
      </w:r>
    </w:p>
    <w:p w:rsidR="00F651C8" w:rsidRDefault="00F651C8">
      <w:pPr>
        <w:spacing w:before="4" w:line="100" w:lineRule="exact"/>
        <w:rPr>
          <w:sz w:val="10"/>
          <w:szCs w:val="10"/>
        </w:rPr>
      </w:pPr>
    </w:p>
    <w:p w:rsidR="00F651C8" w:rsidRDefault="00F651C8">
      <w:pPr>
        <w:spacing w:line="200" w:lineRule="exact"/>
      </w:pPr>
    </w:p>
    <w:p w:rsidR="00F651C8" w:rsidRDefault="00A10AE1">
      <w:pPr>
        <w:ind w:left="4299"/>
        <w:rPr>
          <w:sz w:val="22"/>
          <w:szCs w:val="22"/>
        </w:rPr>
      </w:pPr>
      <w:r>
        <w:rPr>
          <w:b/>
          <w:sz w:val="22"/>
          <w:szCs w:val="22"/>
        </w:rPr>
        <w:t>*</w:t>
      </w:r>
      <w:r>
        <w:rPr>
          <w:b/>
          <w:spacing w:val="6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O</w:t>
      </w:r>
      <w:r>
        <w:rPr>
          <w:b/>
          <w:spacing w:val="2"/>
          <w:sz w:val="22"/>
          <w:szCs w:val="22"/>
        </w:rPr>
        <w:t>r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g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a</w:t>
      </w:r>
      <w:r>
        <w:rPr>
          <w:b/>
          <w:spacing w:val="11"/>
          <w:sz w:val="22"/>
          <w:szCs w:val="22"/>
        </w:rPr>
        <w:t xml:space="preserve"> </w:t>
      </w:r>
      <w:r>
        <w:rPr>
          <w:b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e</w:t>
      </w:r>
      <w:r>
        <w:rPr>
          <w:b/>
          <w:spacing w:val="2"/>
          <w:sz w:val="22"/>
          <w:szCs w:val="22"/>
        </w:rPr>
        <w:t>r</w:t>
      </w:r>
      <w:r>
        <w:rPr>
          <w:b/>
          <w:spacing w:val="-1"/>
          <w:sz w:val="22"/>
          <w:szCs w:val="22"/>
        </w:rPr>
        <w:t>c</w:t>
      </w:r>
      <w:r>
        <w:rPr>
          <w:b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ta</w:t>
      </w:r>
      <w:r>
        <w:rPr>
          <w:b/>
          <w:spacing w:val="19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s</w:t>
      </w:r>
      <w:r>
        <w:rPr>
          <w:b/>
          <w:spacing w:val="-1"/>
          <w:w w:val="102"/>
          <w:sz w:val="22"/>
          <w:szCs w:val="22"/>
        </w:rPr>
        <w:t>eb</w:t>
      </w:r>
      <w:r>
        <w:rPr>
          <w:b/>
          <w:w w:val="102"/>
          <w:sz w:val="22"/>
          <w:szCs w:val="22"/>
        </w:rPr>
        <w:t>agai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spacing w:line="492" w:lineRule="auto"/>
        <w:ind w:left="4470" w:right="2615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k</w:t>
      </w:r>
      <w:r>
        <w:rPr>
          <w:b/>
          <w:sz w:val="22"/>
          <w:szCs w:val="22"/>
        </w:rPr>
        <w:t xml:space="preserve">ti </w:t>
      </w:r>
      <w:r>
        <w:rPr>
          <w:b/>
          <w:spacing w:val="15"/>
          <w:sz w:val="22"/>
          <w:szCs w:val="22"/>
        </w:rPr>
        <w:t xml:space="preserve"> </w:t>
      </w:r>
      <w:r>
        <w:rPr>
          <w:b/>
          <w:sz w:val="22"/>
          <w:szCs w:val="22"/>
        </w:rPr>
        <w:t>atas</w:t>
      </w:r>
      <w:r>
        <w:rPr>
          <w:b/>
          <w:spacing w:val="10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2"/>
          <w:sz w:val="22"/>
          <w:szCs w:val="22"/>
        </w:rPr>
        <w:t>e</w:t>
      </w:r>
      <w:r>
        <w:rPr>
          <w:b/>
          <w:sz w:val="22"/>
          <w:szCs w:val="22"/>
        </w:rPr>
        <w:t>gala</w:t>
      </w:r>
      <w:r>
        <w:rPr>
          <w:b/>
          <w:spacing w:val="13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go</w:t>
      </w:r>
      <w:r>
        <w:rPr>
          <w:b/>
          <w:spacing w:val="2"/>
          <w:sz w:val="22"/>
          <w:szCs w:val="22"/>
        </w:rPr>
        <w:t>r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an</w:t>
      </w:r>
      <w:r>
        <w:rPr>
          <w:b/>
          <w:spacing w:val="27"/>
          <w:sz w:val="22"/>
          <w:szCs w:val="22"/>
        </w:rPr>
        <w:t xml:space="preserve"> </w:t>
      </w:r>
      <w:r>
        <w:rPr>
          <w:b/>
          <w:spacing w:val="-1"/>
          <w:w w:val="102"/>
          <w:sz w:val="22"/>
          <w:szCs w:val="22"/>
        </w:rPr>
        <w:t>d</w:t>
      </w:r>
      <w:r>
        <w:rPr>
          <w:b/>
          <w:spacing w:val="2"/>
          <w:w w:val="102"/>
          <w:sz w:val="22"/>
          <w:szCs w:val="22"/>
        </w:rPr>
        <w:t>a</w:t>
      </w:r>
      <w:r>
        <w:rPr>
          <w:b/>
          <w:w w:val="102"/>
          <w:sz w:val="22"/>
          <w:szCs w:val="22"/>
        </w:rPr>
        <w:t xml:space="preserve">n </w:t>
      </w:r>
      <w:r>
        <w:rPr>
          <w:b/>
          <w:spacing w:val="-1"/>
          <w:w w:val="102"/>
          <w:sz w:val="22"/>
          <w:szCs w:val="22"/>
        </w:rPr>
        <w:t>d</w:t>
      </w:r>
      <w:r>
        <w:rPr>
          <w:b/>
          <w:w w:val="102"/>
          <w:sz w:val="22"/>
          <w:szCs w:val="22"/>
        </w:rPr>
        <w:t>o’a</w:t>
      </w:r>
      <w:r>
        <w:rPr>
          <w:b/>
          <w:spacing w:val="-1"/>
          <w:w w:val="102"/>
          <w:sz w:val="22"/>
          <w:szCs w:val="22"/>
        </w:rPr>
        <w:t>n</w:t>
      </w:r>
      <w:r>
        <w:rPr>
          <w:b/>
          <w:w w:val="102"/>
          <w:sz w:val="22"/>
          <w:szCs w:val="22"/>
        </w:rPr>
        <w:t>ya</w:t>
      </w:r>
    </w:p>
    <w:p w:rsidR="00F651C8" w:rsidRDefault="00A10AE1">
      <w:pPr>
        <w:spacing w:before="46"/>
        <w:ind w:left="4314"/>
        <w:rPr>
          <w:sz w:val="22"/>
          <w:szCs w:val="22"/>
        </w:rPr>
      </w:pPr>
      <w:r>
        <w:rPr>
          <w:b/>
          <w:sz w:val="22"/>
          <w:szCs w:val="22"/>
        </w:rPr>
        <w:t>*</w:t>
      </w:r>
      <w:r>
        <w:rPr>
          <w:b/>
          <w:spacing w:val="6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an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z w:val="22"/>
          <w:szCs w:val="22"/>
        </w:rPr>
        <w:t>-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z w:val="22"/>
          <w:szCs w:val="22"/>
        </w:rPr>
        <w:t>t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an</w:t>
      </w:r>
      <w:r>
        <w:rPr>
          <w:b/>
          <w:spacing w:val="14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2"/>
          <w:sz w:val="22"/>
          <w:szCs w:val="22"/>
        </w:rPr>
        <w:t>er</w:t>
      </w:r>
      <w:r>
        <w:rPr>
          <w:b/>
          <w:spacing w:val="-3"/>
          <w:sz w:val="22"/>
          <w:szCs w:val="22"/>
        </w:rPr>
        <w:t>j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g</w:t>
      </w:r>
      <w:r>
        <w:rPr>
          <w:b/>
          <w:spacing w:val="2"/>
          <w:sz w:val="22"/>
          <w:szCs w:val="22"/>
        </w:rPr>
        <w:t>a</w:t>
      </w:r>
      <w:r>
        <w:rPr>
          <w:b/>
          <w:sz w:val="22"/>
          <w:szCs w:val="22"/>
        </w:rPr>
        <w:t xml:space="preserve">n  </w:t>
      </w:r>
      <w:r>
        <w:rPr>
          <w:b/>
          <w:spacing w:val="34"/>
          <w:sz w:val="22"/>
          <w:szCs w:val="22"/>
        </w:rPr>
        <w:t xml:space="preserve"> </w:t>
      </w:r>
      <w:r>
        <w:rPr>
          <w:b/>
          <w:spacing w:val="-1"/>
          <w:w w:val="102"/>
          <w:sz w:val="22"/>
          <w:szCs w:val="22"/>
        </w:rPr>
        <w:t>T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spacing w:val="-1"/>
          <w:w w:val="102"/>
          <w:sz w:val="22"/>
          <w:szCs w:val="22"/>
        </w:rPr>
        <w:t>kn</w:t>
      </w:r>
      <w:r>
        <w:rPr>
          <w:b/>
          <w:w w:val="102"/>
          <w:sz w:val="22"/>
          <w:szCs w:val="22"/>
        </w:rPr>
        <w:t>ik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ind w:left="4532" w:right="4231"/>
        <w:jc w:val="center"/>
        <w:rPr>
          <w:sz w:val="22"/>
          <w:szCs w:val="22"/>
        </w:rPr>
      </w:pPr>
      <w:r>
        <w:rPr>
          <w:b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n</w:t>
      </w:r>
      <w:r>
        <w:rPr>
          <w:b/>
          <w:spacing w:val="2"/>
          <w:sz w:val="22"/>
          <w:szCs w:val="22"/>
        </w:rPr>
        <w:t>f</w:t>
      </w:r>
      <w:r>
        <w:rPr>
          <w:b/>
          <w:sz w:val="22"/>
          <w:szCs w:val="22"/>
        </w:rPr>
        <w:t>o</w:t>
      </w:r>
      <w:r>
        <w:rPr>
          <w:b/>
          <w:spacing w:val="2"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ati</w:t>
      </w:r>
      <w:r>
        <w:rPr>
          <w:b/>
          <w:spacing w:val="-1"/>
          <w:sz w:val="22"/>
          <w:szCs w:val="22"/>
        </w:rPr>
        <w:t>k</w:t>
      </w:r>
      <w:r>
        <w:rPr>
          <w:b/>
          <w:sz w:val="22"/>
          <w:szCs w:val="22"/>
        </w:rPr>
        <w:t>a</w:t>
      </w:r>
      <w:r>
        <w:rPr>
          <w:b/>
          <w:spacing w:val="27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2010</w:t>
      </w:r>
    </w:p>
    <w:p w:rsidR="00F651C8" w:rsidRDefault="00F651C8">
      <w:pPr>
        <w:spacing w:before="4" w:line="100" w:lineRule="exact"/>
        <w:rPr>
          <w:sz w:val="10"/>
          <w:szCs w:val="10"/>
        </w:rPr>
      </w:pPr>
    </w:p>
    <w:p w:rsidR="00F651C8" w:rsidRDefault="00F651C8">
      <w:pPr>
        <w:spacing w:line="200" w:lineRule="exact"/>
      </w:pPr>
    </w:p>
    <w:p w:rsidR="00F651C8" w:rsidRDefault="00A10AE1">
      <w:pPr>
        <w:ind w:left="4299"/>
        <w:rPr>
          <w:sz w:val="22"/>
          <w:szCs w:val="22"/>
        </w:rPr>
        <w:sectPr w:rsidR="00F651C8">
          <w:footerReference w:type="default" r:id="rId13"/>
          <w:pgSz w:w="12240" w:h="15840"/>
          <w:pgMar w:top="1480" w:right="0" w:bottom="280" w:left="1720" w:header="0" w:footer="1374" w:gutter="0"/>
          <w:pgNumType w:start="4"/>
          <w:cols w:space="720"/>
        </w:sectPr>
      </w:pPr>
      <w:r>
        <w:rPr>
          <w:b/>
          <w:sz w:val="22"/>
          <w:szCs w:val="22"/>
        </w:rPr>
        <w:t>*</w:t>
      </w:r>
      <w:r>
        <w:rPr>
          <w:b/>
          <w:spacing w:val="6"/>
          <w:sz w:val="22"/>
          <w:szCs w:val="22"/>
        </w:rPr>
        <w:t xml:space="preserve"> </w:t>
      </w:r>
      <w:r>
        <w:rPr>
          <w:b/>
          <w:sz w:val="22"/>
          <w:szCs w:val="22"/>
        </w:rPr>
        <w:t>Al</w:t>
      </w:r>
      <w:r>
        <w:rPr>
          <w:b/>
          <w:spacing w:val="-2"/>
          <w:sz w:val="22"/>
          <w:szCs w:val="22"/>
        </w:rPr>
        <w:t>m</w:t>
      </w:r>
      <w:r>
        <w:rPr>
          <w:b/>
          <w:spacing w:val="2"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at</w:t>
      </w:r>
      <w:r>
        <w:rPr>
          <w:b/>
          <w:spacing w:val="2"/>
          <w:sz w:val="22"/>
          <w:szCs w:val="22"/>
        </w:rPr>
        <w:t>e</w:t>
      </w:r>
      <w:r>
        <w:rPr>
          <w:b/>
          <w:sz w:val="22"/>
          <w:szCs w:val="22"/>
        </w:rPr>
        <w:t>r</w:t>
      </w:r>
      <w:r>
        <w:rPr>
          <w:b/>
          <w:spacing w:val="27"/>
          <w:sz w:val="22"/>
          <w:szCs w:val="22"/>
        </w:rPr>
        <w:t xml:space="preserve"> </w:t>
      </w:r>
      <w:r>
        <w:rPr>
          <w:b/>
          <w:sz w:val="22"/>
          <w:szCs w:val="22"/>
        </w:rPr>
        <w:t>Po</w:t>
      </w:r>
      <w:r>
        <w:rPr>
          <w:b/>
          <w:spacing w:val="-2"/>
          <w:sz w:val="22"/>
          <w:szCs w:val="22"/>
        </w:rPr>
        <w:t>l</w:t>
      </w:r>
      <w:r>
        <w:rPr>
          <w:b/>
          <w:sz w:val="22"/>
          <w:szCs w:val="22"/>
        </w:rPr>
        <w:t>it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kn</w:t>
      </w:r>
      <w:r>
        <w:rPr>
          <w:b/>
          <w:sz w:val="22"/>
          <w:szCs w:val="22"/>
        </w:rPr>
        <w:t>ik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pacing w:val="-1"/>
          <w:w w:val="102"/>
          <w:sz w:val="22"/>
          <w:szCs w:val="22"/>
        </w:rPr>
        <w:t>S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spacing w:val="-1"/>
          <w:w w:val="102"/>
          <w:sz w:val="22"/>
          <w:szCs w:val="22"/>
        </w:rPr>
        <w:t>k</w:t>
      </w:r>
      <w:r>
        <w:rPr>
          <w:b/>
          <w:w w:val="102"/>
          <w:sz w:val="22"/>
          <w:szCs w:val="22"/>
        </w:rPr>
        <w:t>ayu</w:t>
      </w:r>
    </w:p>
    <w:p w:rsidR="00F651C8" w:rsidRDefault="00F651C8">
      <w:pPr>
        <w:spacing w:before="4" w:line="120" w:lineRule="exact"/>
        <w:rPr>
          <w:sz w:val="12"/>
          <w:szCs w:val="12"/>
        </w:rPr>
      </w:pPr>
    </w:p>
    <w:p w:rsidR="00F651C8" w:rsidRDefault="00A10AE1">
      <w:pPr>
        <w:ind w:left="3790" w:right="5123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K</w:t>
      </w:r>
      <w:r>
        <w:rPr>
          <w:b/>
          <w:sz w:val="22"/>
          <w:szCs w:val="22"/>
        </w:rPr>
        <w:t>ata</w:t>
      </w:r>
      <w:r>
        <w:rPr>
          <w:b/>
          <w:spacing w:val="13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P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spacing w:val="-1"/>
          <w:w w:val="102"/>
          <w:sz w:val="22"/>
          <w:szCs w:val="22"/>
        </w:rPr>
        <w:t>n</w:t>
      </w:r>
      <w:r>
        <w:rPr>
          <w:b/>
          <w:w w:val="102"/>
          <w:sz w:val="22"/>
          <w:szCs w:val="22"/>
        </w:rPr>
        <w:t>ga</w:t>
      </w:r>
      <w:r>
        <w:rPr>
          <w:b/>
          <w:spacing w:val="-1"/>
          <w:w w:val="102"/>
          <w:sz w:val="22"/>
          <w:szCs w:val="22"/>
        </w:rPr>
        <w:t>n</w:t>
      </w:r>
      <w:r>
        <w:rPr>
          <w:b/>
          <w:w w:val="102"/>
          <w:sz w:val="22"/>
          <w:szCs w:val="22"/>
        </w:rPr>
        <w:t>tar</w:t>
      </w:r>
    </w:p>
    <w:p w:rsidR="00F651C8" w:rsidRDefault="00F651C8">
      <w:pPr>
        <w:spacing w:line="140" w:lineRule="exact"/>
        <w:rPr>
          <w:sz w:val="15"/>
          <w:szCs w:val="15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line="492" w:lineRule="auto"/>
        <w:ind w:left="930" w:right="2223" w:firstLine="677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 xml:space="preserve">i </w:t>
      </w:r>
      <w:r>
        <w:rPr>
          <w:spacing w:val="-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ukur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All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W</w:t>
      </w:r>
      <w:r>
        <w:rPr>
          <w:sz w:val="22"/>
          <w:szCs w:val="22"/>
        </w:rPr>
        <w:t>T,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 li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ru</w:t>
      </w:r>
      <w:r>
        <w:rPr>
          <w:spacing w:val="10"/>
          <w:sz w:val="22"/>
          <w:szCs w:val="22"/>
        </w:rPr>
        <w:t>n</w:t>
      </w:r>
      <w:r>
        <w:rPr>
          <w:sz w:val="22"/>
          <w:szCs w:val="22"/>
        </w:rPr>
        <w:t>ia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>ca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jukn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ti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tu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khir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rs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ik</w:t>
      </w:r>
      <w:r>
        <w:rPr>
          <w:spacing w:val="-1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hol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m  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a  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   dili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a  </w:t>
      </w:r>
      <w:r>
        <w:rPr>
          <w:spacing w:val="5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bi </w:t>
      </w:r>
      <w:r>
        <w:rPr>
          <w:sz w:val="22"/>
          <w:szCs w:val="22"/>
        </w:rPr>
        <w:t>Muh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>W</w:t>
      </w:r>
      <w:r>
        <w:rPr>
          <w:sz w:val="22"/>
          <w:szCs w:val="22"/>
        </w:rPr>
        <w:t>.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spacing w:val="6"/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-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tn</w:t>
      </w:r>
      <w:r>
        <w:rPr>
          <w:spacing w:val="-2"/>
          <w:w w:val="102"/>
          <w:sz w:val="22"/>
          <w:szCs w:val="22"/>
        </w:rPr>
        <w:t>y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 w:line="492" w:lineRule="auto"/>
        <w:ind w:left="930" w:right="2222" w:firstLine="677"/>
        <w:jc w:val="both"/>
        <w:rPr>
          <w:sz w:val="22"/>
          <w:szCs w:val="22"/>
        </w:rPr>
      </w:pPr>
      <w:r>
        <w:rPr>
          <w:sz w:val="22"/>
          <w:szCs w:val="22"/>
        </w:rPr>
        <w:t>Tu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3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khir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7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dul </w:t>
      </w:r>
      <w:r>
        <w:rPr>
          <w:spacing w:val="39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“</w:t>
      </w:r>
      <w:r>
        <w:rPr>
          <w:i/>
          <w:sz w:val="22"/>
          <w:szCs w:val="22"/>
        </w:rPr>
        <w:t>Apli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 xml:space="preserve">asi </w:t>
      </w:r>
      <w:r>
        <w:rPr>
          <w:i/>
          <w:spacing w:val="43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P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mb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l</w:t>
      </w:r>
      <w:r>
        <w:rPr>
          <w:i/>
          <w:spacing w:val="-2"/>
          <w:sz w:val="22"/>
          <w:szCs w:val="22"/>
        </w:rPr>
        <w:t>aj</w:t>
      </w:r>
      <w:r>
        <w:rPr>
          <w:i/>
          <w:sz w:val="22"/>
          <w:szCs w:val="22"/>
        </w:rPr>
        <w:t xml:space="preserve">aran   </w:t>
      </w:r>
      <w:r>
        <w:rPr>
          <w:i/>
          <w:spacing w:val="-1"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matik 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Bahasa </w:t>
      </w:r>
      <w:r>
        <w:rPr>
          <w:i/>
          <w:sz w:val="22"/>
          <w:szCs w:val="22"/>
        </w:rPr>
        <w:t>Inggris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dan Bahasa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I</w:t>
      </w:r>
      <w:r>
        <w:rPr>
          <w:i/>
          <w:spacing w:val="2"/>
          <w:sz w:val="22"/>
          <w:szCs w:val="22"/>
        </w:rPr>
        <w:t>n</w:t>
      </w:r>
      <w:r>
        <w:rPr>
          <w:i/>
          <w:sz w:val="22"/>
          <w:szCs w:val="22"/>
        </w:rPr>
        <w:t>don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sia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aman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K</w:t>
      </w:r>
      <w:r>
        <w:rPr>
          <w:i/>
          <w:sz w:val="22"/>
          <w:szCs w:val="22"/>
        </w:rPr>
        <w:t>ana</w:t>
      </w:r>
      <w:r>
        <w:rPr>
          <w:i/>
          <w:spacing w:val="8"/>
          <w:sz w:val="22"/>
          <w:szCs w:val="22"/>
        </w:rPr>
        <w:t>k</w:t>
      </w:r>
      <w:r>
        <w:rPr>
          <w:i/>
          <w:spacing w:val="-1"/>
          <w:sz w:val="22"/>
          <w:szCs w:val="22"/>
        </w:rPr>
        <w:t>-</w:t>
      </w:r>
      <w:r>
        <w:rPr>
          <w:i/>
          <w:spacing w:val="1"/>
          <w:sz w:val="22"/>
          <w:szCs w:val="22"/>
        </w:rPr>
        <w:t>K</w:t>
      </w:r>
      <w:r>
        <w:rPr>
          <w:i/>
          <w:sz w:val="22"/>
          <w:szCs w:val="22"/>
        </w:rPr>
        <w:t>anak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B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rbas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s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Multim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 xml:space="preserve">dia”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>Adobe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Fl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sh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C</w:t>
      </w:r>
      <w:r>
        <w:rPr>
          <w:i/>
          <w:sz w:val="22"/>
          <w:szCs w:val="22"/>
        </w:rPr>
        <w:t>S3</w:t>
      </w:r>
      <w:r>
        <w:rPr>
          <w:i/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rup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 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it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ditulis</w:t>
      </w:r>
      <w:r>
        <w:rPr>
          <w:spacing w:val="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i </w:t>
      </w:r>
      <w:r>
        <w:rPr>
          <w:sz w:val="22"/>
          <w:szCs w:val="22"/>
        </w:rPr>
        <w:t>up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i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lulu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5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d</w:t>
      </w:r>
      <w:r>
        <w:rPr>
          <w:w w:val="102"/>
          <w:sz w:val="22"/>
          <w:szCs w:val="22"/>
        </w:rPr>
        <w:t>idik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-</w:t>
      </w:r>
      <w:r>
        <w:rPr>
          <w:sz w:val="22"/>
          <w:szCs w:val="22"/>
        </w:rPr>
        <w:t>III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ro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>di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>u.</w:t>
      </w:r>
    </w:p>
    <w:p w:rsidR="00F651C8" w:rsidRDefault="00A10AE1">
      <w:pPr>
        <w:spacing w:before="10" w:line="492" w:lineRule="auto"/>
        <w:ind w:left="930" w:right="2219" w:firstLine="338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nulis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wa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ih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rdiri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ndiri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in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 i</w:t>
      </w:r>
      <w:r>
        <w:rPr>
          <w:spacing w:val="-1"/>
          <w:sz w:val="22"/>
          <w:szCs w:val="22"/>
        </w:rPr>
        <w:t>z</w:t>
      </w:r>
      <w:r>
        <w:rPr>
          <w:sz w:val="22"/>
          <w:szCs w:val="22"/>
        </w:rPr>
        <w:t>in Al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W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li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,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bin</w:t>
      </w:r>
      <w:r>
        <w:rPr>
          <w:spacing w:val="-2"/>
          <w:sz w:val="22"/>
          <w:szCs w:val="22"/>
        </w:rPr>
        <w:t>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doron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rta</w:t>
      </w:r>
      <w:r>
        <w:rPr>
          <w:spacing w:val="3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2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.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8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33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s</w:t>
      </w:r>
      <w:r>
        <w:rPr>
          <w:spacing w:val="-1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ini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lu</w:t>
      </w:r>
      <w:r>
        <w:rPr>
          <w:spacing w:val="4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bi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 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is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4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sih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a</w:t>
      </w:r>
      <w:r>
        <w:rPr>
          <w:spacing w:val="13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-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:</w:t>
      </w:r>
    </w:p>
    <w:p w:rsidR="00F651C8" w:rsidRDefault="00F651C8">
      <w:pPr>
        <w:spacing w:before="4" w:line="180" w:lineRule="exact"/>
        <w:rPr>
          <w:sz w:val="19"/>
          <w:szCs w:val="19"/>
        </w:rPr>
      </w:pPr>
    </w:p>
    <w:p w:rsidR="00F651C8" w:rsidRDefault="00A10AE1">
      <w:pPr>
        <w:spacing w:line="492" w:lineRule="auto"/>
        <w:ind w:left="1607" w:right="2232" w:hanging="338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All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W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ca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spacing w:val="-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nulis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Akhir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in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/>
        <w:ind w:left="1269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.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Murw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ni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Ujih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,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Dipl.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., 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pacing w:val="2"/>
          <w:sz w:val="22"/>
          <w:szCs w:val="22"/>
        </w:rPr>
        <w:t>.</w:t>
      </w:r>
      <w:r>
        <w:rPr>
          <w:spacing w:val="-1"/>
          <w:sz w:val="22"/>
          <w:szCs w:val="22"/>
        </w:rPr>
        <w:t>P</w:t>
      </w:r>
      <w:r>
        <w:rPr>
          <w:spacing w:val="-2"/>
          <w:sz w:val="22"/>
          <w:szCs w:val="22"/>
        </w:rPr>
        <w:t>d</w:t>
      </w:r>
      <w:r>
        <w:rPr>
          <w:spacing w:val="5"/>
          <w:sz w:val="22"/>
          <w:szCs w:val="22"/>
        </w:rPr>
        <w:t>.</w:t>
      </w:r>
      <w:r>
        <w:rPr>
          <w:sz w:val="22"/>
          <w:szCs w:val="22"/>
        </w:rPr>
        <w:t xml:space="preserve">,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ku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Dir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ktur 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P</w:t>
      </w:r>
      <w:r>
        <w:rPr>
          <w:w w:val="102"/>
          <w:sz w:val="22"/>
          <w:szCs w:val="22"/>
        </w:rPr>
        <w:t>olit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knik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ind w:left="1607"/>
        <w:rPr>
          <w:sz w:val="22"/>
          <w:szCs w:val="22"/>
        </w:rPr>
      </w:pPr>
      <w:r>
        <w:rPr>
          <w:spacing w:val="-1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>u.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ind w:left="1269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Hj.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ntu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Dir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ktur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>u.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ind w:left="1269"/>
        <w:rPr>
          <w:sz w:val="22"/>
          <w:szCs w:val="22"/>
        </w:rPr>
      </w:pPr>
      <w:r>
        <w:rPr>
          <w:sz w:val="22"/>
          <w:szCs w:val="22"/>
        </w:rPr>
        <w:t xml:space="preserve">4.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Ekk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o,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3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.,</w:t>
      </w:r>
      <w:r>
        <w:rPr>
          <w:spacing w:val="4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pacing w:val="2"/>
          <w:sz w:val="22"/>
          <w:szCs w:val="22"/>
        </w:rPr>
        <w:t>.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,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4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tua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tudi</w:t>
      </w:r>
      <w:r>
        <w:rPr>
          <w:spacing w:val="4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knik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ind w:left="1607"/>
        <w:rPr>
          <w:sz w:val="22"/>
          <w:szCs w:val="22"/>
        </w:rPr>
        <w:sectPr w:rsidR="00F651C8">
          <w:pgSz w:w="12240" w:h="15840"/>
          <w:pgMar w:top="1480" w:right="0" w:bottom="280" w:left="1720" w:header="0" w:footer="1374" w:gutter="0"/>
          <w:cols w:space="720"/>
        </w:sectPr>
      </w:pPr>
      <w:r>
        <w:rPr>
          <w:sz w:val="22"/>
          <w:szCs w:val="22"/>
        </w:rPr>
        <w:t>In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>u.</w:t>
      </w:r>
    </w:p>
    <w:p w:rsidR="00F651C8" w:rsidRDefault="00F651C8">
      <w:pPr>
        <w:spacing w:before="5" w:line="100" w:lineRule="exact"/>
        <w:rPr>
          <w:sz w:val="11"/>
          <w:szCs w:val="11"/>
        </w:rPr>
      </w:pPr>
    </w:p>
    <w:p w:rsidR="00F651C8" w:rsidRDefault="00A10AE1">
      <w:pPr>
        <w:spacing w:line="492" w:lineRule="auto"/>
        <w:ind w:left="1607" w:right="2233" w:hanging="33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5.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Dr.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Dipl.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Ing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Ah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qw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5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pacing w:val="2"/>
          <w:sz w:val="22"/>
          <w:szCs w:val="22"/>
        </w:rPr>
        <w:t>.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bi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bing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4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Akh</w:t>
      </w:r>
      <w:r>
        <w:rPr>
          <w:spacing w:val="3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 xml:space="preserve">r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 bi</w:t>
      </w:r>
      <w:r>
        <w:rPr>
          <w:spacing w:val="3"/>
          <w:sz w:val="22"/>
          <w:szCs w:val="22"/>
        </w:rPr>
        <w:t>m</w:t>
      </w:r>
      <w:r>
        <w:rPr>
          <w:sz w:val="22"/>
          <w:szCs w:val="22"/>
        </w:rPr>
        <w:t>bin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nulis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Tu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Akhir ini.</w:t>
      </w:r>
    </w:p>
    <w:p w:rsidR="00F651C8" w:rsidRDefault="00A10AE1">
      <w:pPr>
        <w:spacing w:before="10" w:line="492" w:lineRule="auto"/>
        <w:ind w:left="1607" w:right="2227" w:hanging="33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6. 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ddy 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 xml:space="preserve">rnia 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W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,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.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.</w:t>
      </w:r>
      <w:r>
        <w:rPr>
          <w:sz w:val="22"/>
          <w:szCs w:val="22"/>
        </w:rPr>
        <w:t xml:space="preserve">, 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pacing w:val="2"/>
          <w:sz w:val="22"/>
          <w:szCs w:val="22"/>
        </w:rPr>
        <w:t>.</w:t>
      </w:r>
      <w:r>
        <w:rPr>
          <w:sz w:val="22"/>
          <w:szCs w:val="22"/>
        </w:rPr>
        <w:t xml:space="preserve">Eng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ku 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bing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II  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u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s </w:t>
      </w:r>
      <w:r>
        <w:rPr>
          <w:sz w:val="22"/>
          <w:szCs w:val="22"/>
        </w:rPr>
        <w:t>Akhir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 bi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bin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ulis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Tu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s </w:t>
      </w:r>
      <w:r>
        <w:rPr>
          <w:sz w:val="22"/>
          <w:szCs w:val="22"/>
        </w:rPr>
        <w:t>Akhir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in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 w:line="492" w:lineRule="auto"/>
        <w:ind w:left="1607" w:right="2228" w:hanging="33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7.  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luruh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f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an</w:t>
      </w:r>
      <w:r>
        <w:rPr>
          <w:sz w:val="22"/>
          <w:szCs w:val="22"/>
        </w:rPr>
        <w:t>g</w:t>
      </w:r>
      <w:r>
        <w:rPr>
          <w:spacing w:val="6"/>
          <w:sz w:val="22"/>
          <w:szCs w:val="22"/>
        </w:rPr>
        <w:t xml:space="preserve"> </w:t>
      </w:r>
      <w:r>
        <w:rPr>
          <w:spacing w:val="11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il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un</w:t>
      </w:r>
      <w:r>
        <w:rPr>
          <w:spacing w:val="-2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lis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i.</w:t>
      </w:r>
    </w:p>
    <w:p w:rsidR="00F651C8" w:rsidRDefault="00A10AE1">
      <w:pPr>
        <w:spacing w:before="10" w:line="492" w:lineRule="auto"/>
        <w:ind w:left="1607" w:right="2230" w:hanging="338"/>
        <w:jc w:val="both"/>
        <w:rPr>
          <w:sz w:val="22"/>
          <w:szCs w:val="22"/>
        </w:rPr>
      </w:pPr>
      <w:r>
        <w:rPr>
          <w:sz w:val="22"/>
          <w:szCs w:val="22"/>
        </w:rPr>
        <w:t>8.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,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bi</w:t>
      </w:r>
      <w:r>
        <w:rPr>
          <w:spacing w:val="1"/>
          <w:w w:val="102"/>
          <w:sz w:val="22"/>
          <w:szCs w:val="22"/>
        </w:rPr>
        <w:t>m</w:t>
      </w:r>
      <w:r>
        <w:rPr>
          <w:spacing w:val="-2"/>
          <w:w w:val="102"/>
          <w:sz w:val="22"/>
          <w:szCs w:val="22"/>
        </w:rPr>
        <w:t>b</w:t>
      </w:r>
      <w:r>
        <w:rPr>
          <w:w w:val="102"/>
          <w:sz w:val="22"/>
          <w:szCs w:val="22"/>
        </w:rPr>
        <w:t>in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ndo’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,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,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,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oril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ril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nuli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 w:line="491" w:lineRule="auto"/>
        <w:ind w:left="1607" w:right="2225" w:hanging="33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9.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-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 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 xml:space="preserve">2010  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m  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 xml:space="preserve">tudi 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knik  </w:t>
      </w:r>
      <w:r>
        <w:rPr>
          <w:spacing w:val="4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In</w:t>
      </w:r>
      <w:r>
        <w:rPr>
          <w:spacing w:val="2"/>
          <w:w w:val="102"/>
          <w:sz w:val="22"/>
          <w:szCs w:val="22"/>
        </w:rPr>
        <w:t>f</w:t>
      </w:r>
      <w:r>
        <w:rPr>
          <w:spacing w:val="7"/>
          <w:w w:val="102"/>
          <w:sz w:val="22"/>
          <w:szCs w:val="22"/>
        </w:rPr>
        <w:t>o</w:t>
      </w:r>
      <w:r>
        <w:rPr>
          <w:w w:val="102"/>
          <w:sz w:val="22"/>
          <w:szCs w:val="22"/>
        </w:rPr>
        <w:t>r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ti</w:t>
      </w:r>
      <w:r>
        <w:rPr>
          <w:spacing w:val="-2"/>
          <w:w w:val="102"/>
          <w:sz w:val="22"/>
          <w:szCs w:val="22"/>
        </w:rPr>
        <w:t>k</w:t>
      </w:r>
      <w:r>
        <w:rPr>
          <w:w w:val="102"/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lu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 </w:t>
      </w:r>
      <w:r>
        <w:rPr>
          <w:w w:val="102"/>
          <w:sz w:val="22"/>
          <w:szCs w:val="22"/>
        </w:rPr>
        <w:t>bi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sa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rkuli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upun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dil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rkul</w:t>
      </w:r>
      <w:r>
        <w:rPr>
          <w:spacing w:val="-2"/>
          <w:w w:val="102"/>
          <w:sz w:val="22"/>
          <w:szCs w:val="22"/>
        </w:rPr>
        <w:t>i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1"/>
        <w:ind w:left="1269"/>
        <w:rPr>
          <w:sz w:val="22"/>
          <w:szCs w:val="22"/>
        </w:rPr>
      </w:pPr>
      <w:r>
        <w:rPr>
          <w:sz w:val="22"/>
          <w:szCs w:val="22"/>
        </w:rPr>
        <w:t>10.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a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ih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untuk </w:t>
      </w:r>
      <w:r>
        <w:rPr>
          <w:spacing w:val="2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ua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pih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k </w:t>
      </w:r>
      <w:r>
        <w:rPr>
          <w:spacing w:val="2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2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ntu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2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b</w:t>
      </w:r>
      <w:r>
        <w:rPr>
          <w:spacing w:val="-2"/>
          <w:w w:val="102"/>
          <w:sz w:val="22"/>
          <w:szCs w:val="22"/>
        </w:rPr>
        <w:t>u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ind w:left="1607"/>
        <w:rPr>
          <w:sz w:val="22"/>
          <w:szCs w:val="22"/>
        </w:rPr>
      </w:pPr>
      <w:r>
        <w:rPr>
          <w:sz w:val="22"/>
          <w:szCs w:val="22"/>
        </w:rPr>
        <w:t>Tu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Akhir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ni</w:t>
      </w:r>
      <w:r>
        <w:rPr>
          <w:sz w:val="22"/>
          <w:szCs w:val="22"/>
        </w:rPr>
        <w:t>,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bi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dis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1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7"/>
          <w:w w:val="102"/>
          <w:sz w:val="22"/>
          <w:szCs w:val="22"/>
        </w:rPr>
        <w:t>u</w:t>
      </w:r>
      <w:r>
        <w:rPr>
          <w:spacing w:val="-1"/>
          <w:w w:val="102"/>
          <w:sz w:val="22"/>
          <w:szCs w:val="22"/>
        </w:rPr>
        <w:t>-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-2"/>
          <w:w w:val="102"/>
          <w:sz w:val="22"/>
          <w:szCs w:val="22"/>
        </w:rPr>
        <w:t>u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spacing w:line="492" w:lineRule="auto"/>
        <w:ind w:left="930" w:right="2224" w:firstLine="677"/>
        <w:jc w:val="both"/>
        <w:rPr>
          <w:sz w:val="22"/>
          <w:szCs w:val="22"/>
        </w:rPr>
      </w:pPr>
      <w:r>
        <w:rPr>
          <w:sz w:val="22"/>
          <w:szCs w:val="22"/>
        </w:rPr>
        <w:t>Akhirn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  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ting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i,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la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nulis</w:t>
      </w:r>
      <w:r>
        <w:rPr>
          <w:spacing w:val="4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tu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tu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khir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ini 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h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id</w:t>
      </w:r>
      <w:r>
        <w:rPr>
          <w:spacing w:val="-1"/>
          <w:sz w:val="22"/>
          <w:szCs w:val="22"/>
        </w:rPr>
        <w:t>e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lis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purn</w:t>
      </w:r>
      <w:r>
        <w:rPr>
          <w:spacing w:val="2"/>
          <w:sz w:val="22"/>
          <w:szCs w:val="22"/>
        </w:rPr>
        <w:t>aa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,</w:t>
      </w:r>
      <w:r>
        <w:rPr>
          <w:spacing w:val="2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um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s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ik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,</w:t>
      </w:r>
      <w:r>
        <w:rPr>
          <w:spacing w:val="2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is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kriti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 xml:space="preserve">konstruktif. 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is  t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ri 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f</w:t>
      </w:r>
      <w:r>
        <w:rPr>
          <w:spacing w:val="-1"/>
          <w:w w:val="102"/>
          <w:sz w:val="22"/>
          <w:szCs w:val="22"/>
        </w:rPr>
        <w:t>a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rut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bi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knolo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in</w:t>
      </w:r>
      <w:r>
        <w:rPr>
          <w:spacing w:val="2"/>
          <w:w w:val="102"/>
          <w:sz w:val="22"/>
          <w:szCs w:val="22"/>
        </w:rPr>
        <w:t>f</w:t>
      </w:r>
      <w:r>
        <w:rPr>
          <w:w w:val="102"/>
          <w:sz w:val="22"/>
          <w:szCs w:val="22"/>
        </w:rPr>
        <w:t>or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/>
        <w:ind w:left="6308" w:right="2416"/>
        <w:jc w:val="center"/>
        <w:rPr>
          <w:sz w:val="22"/>
          <w:szCs w:val="22"/>
        </w:rPr>
      </w:pP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u, 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Juli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2013</w:t>
      </w:r>
    </w:p>
    <w:p w:rsidR="00F651C8" w:rsidRDefault="00F651C8">
      <w:pPr>
        <w:spacing w:before="3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6818" w:right="2930"/>
        <w:jc w:val="center"/>
        <w:rPr>
          <w:sz w:val="22"/>
          <w:szCs w:val="22"/>
        </w:rPr>
        <w:sectPr w:rsidR="00F651C8">
          <w:footerReference w:type="default" r:id="rId14"/>
          <w:pgSz w:w="12240" w:h="15840"/>
          <w:pgMar w:top="1480" w:right="0" w:bottom="280" w:left="1720" w:header="0" w:footer="1374" w:gutter="0"/>
          <w:pgNumType w:start="6"/>
          <w:cols w:space="720"/>
        </w:sectPr>
      </w:pPr>
      <w:r>
        <w:rPr>
          <w:b/>
          <w:spacing w:val="-2"/>
          <w:w w:val="102"/>
          <w:sz w:val="22"/>
          <w:szCs w:val="22"/>
        </w:rPr>
        <w:t>P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spacing w:val="-1"/>
          <w:w w:val="102"/>
          <w:sz w:val="22"/>
          <w:szCs w:val="22"/>
        </w:rPr>
        <w:t>nu</w:t>
      </w:r>
      <w:r>
        <w:rPr>
          <w:b/>
          <w:w w:val="102"/>
          <w:sz w:val="22"/>
          <w:szCs w:val="22"/>
        </w:rPr>
        <w:t>lis</w:t>
      </w:r>
    </w:p>
    <w:p w:rsidR="00F651C8" w:rsidRDefault="00F651C8">
      <w:pPr>
        <w:spacing w:before="4" w:line="120" w:lineRule="exact"/>
        <w:rPr>
          <w:sz w:val="12"/>
          <w:szCs w:val="12"/>
        </w:rPr>
      </w:pPr>
    </w:p>
    <w:p w:rsidR="00F651C8" w:rsidRDefault="00A10AE1">
      <w:pPr>
        <w:ind w:left="4013" w:right="5344"/>
        <w:jc w:val="center"/>
        <w:rPr>
          <w:sz w:val="22"/>
          <w:szCs w:val="22"/>
        </w:rPr>
      </w:pPr>
      <w:r>
        <w:rPr>
          <w:b/>
          <w:w w:val="102"/>
          <w:sz w:val="22"/>
          <w:szCs w:val="22"/>
        </w:rPr>
        <w:t>A</w:t>
      </w:r>
      <w:r>
        <w:rPr>
          <w:b/>
          <w:spacing w:val="1"/>
          <w:w w:val="102"/>
          <w:sz w:val="22"/>
          <w:szCs w:val="22"/>
        </w:rPr>
        <w:t>B</w:t>
      </w:r>
      <w:r>
        <w:rPr>
          <w:b/>
          <w:spacing w:val="-1"/>
          <w:w w:val="102"/>
          <w:sz w:val="22"/>
          <w:szCs w:val="22"/>
        </w:rPr>
        <w:t>S</w:t>
      </w:r>
      <w:r>
        <w:rPr>
          <w:b/>
          <w:spacing w:val="1"/>
          <w:w w:val="102"/>
          <w:sz w:val="22"/>
          <w:szCs w:val="22"/>
        </w:rPr>
        <w:t>T</w:t>
      </w:r>
      <w:r>
        <w:rPr>
          <w:b/>
          <w:w w:val="102"/>
          <w:sz w:val="22"/>
          <w:szCs w:val="22"/>
        </w:rPr>
        <w:t>RAK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8" w:line="220" w:lineRule="exact"/>
        <w:rPr>
          <w:sz w:val="22"/>
          <w:szCs w:val="22"/>
        </w:rPr>
      </w:pPr>
    </w:p>
    <w:p w:rsidR="00F651C8" w:rsidRDefault="00A10AE1">
      <w:pPr>
        <w:ind w:left="1108" w:right="2439"/>
        <w:jc w:val="center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TE</w:t>
      </w:r>
      <w:r>
        <w:rPr>
          <w:b/>
          <w:sz w:val="22"/>
          <w:szCs w:val="22"/>
        </w:rPr>
        <w:t>M</w:t>
      </w:r>
      <w:r>
        <w:rPr>
          <w:b/>
          <w:spacing w:val="22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B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I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M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H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WA</w:t>
      </w:r>
      <w:r>
        <w:rPr>
          <w:b/>
          <w:spacing w:val="3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GG</w:t>
      </w:r>
      <w:r>
        <w:rPr>
          <w:b/>
          <w:sz w:val="22"/>
          <w:szCs w:val="22"/>
        </w:rPr>
        <w:t>UNA</w:t>
      </w:r>
      <w:r>
        <w:rPr>
          <w:b/>
          <w:spacing w:val="1"/>
          <w:sz w:val="22"/>
          <w:szCs w:val="22"/>
        </w:rPr>
        <w:t>K</w:t>
      </w:r>
      <w:r>
        <w:rPr>
          <w:b/>
          <w:sz w:val="22"/>
          <w:szCs w:val="22"/>
        </w:rPr>
        <w:t>AN</w:t>
      </w:r>
      <w:r>
        <w:rPr>
          <w:b/>
          <w:spacing w:val="43"/>
          <w:sz w:val="22"/>
          <w:szCs w:val="22"/>
        </w:rPr>
        <w:t xml:space="preserve"> </w:t>
      </w:r>
      <w:r>
        <w:rPr>
          <w:b/>
          <w:i/>
          <w:spacing w:val="1"/>
          <w:w w:val="102"/>
          <w:sz w:val="22"/>
          <w:szCs w:val="22"/>
        </w:rPr>
        <w:t>F</w:t>
      </w:r>
      <w:r>
        <w:rPr>
          <w:b/>
          <w:i/>
          <w:w w:val="102"/>
          <w:sz w:val="22"/>
          <w:szCs w:val="22"/>
        </w:rPr>
        <w:t>ING</w:t>
      </w:r>
      <w:r>
        <w:rPr>
          <w:b/>
          <w:i/>
          <w:spacing w:val="1"/>
          <w:w w:val="102"/>
          <w:sz w:val="22"/>
          <w:szCs w:val="22"/>
        </w:rPr>
        <w:t>ER</w:t>
      </w:r>
      <w:r>
        <w:rPr>
          <w:b/>
          <w:i/>
          <w:w w:val="102"/>
          <w:sz w:val="22"/>
          <w:szCs w:val="22"/>
        </w:rPr>
        <w:t>P</w:t>
      </w:r>
      <w:r>
        <w:rPr>
          <w:b/>
          <w:i/>
          <w:spacing w:val="1"/>
          <w:w w:val="102"/>
          <w:sz w:val="22"/>
          <w:szCs w:val="22"/>
        </w:rPr>
        <w:t>R</w:t>
      </w:r>
      <w:r>
        <w:rPr>
          <w:b/>
          <w:i/>
          <w:w w:val="102"/>
          <w:sz w:val="22"/>
          <w:szCs w:val="22"/>
        </w:rPr>
        <w:t>I</w:t>
      </w:r>
      <w:r>
        <w:rPr>
          <w:b/>
          <w:i/>
          <w:spacing w:val="-2"/>
          <w:w w:val="102"/>
          <w:sz w:val="22"/>
          <w:szCs w:val="22"/>
        </w:rPr>
        <w:t>N</w:t>
      </w:r>
      <w:r>
        <w:rPr>
          <w:b/>
          <w:i/>
          <w:w w:val="102"/>
          <w:sz w:val="22"/>
          <w:szCs w:val="22"/>
        </w:rPr>
        <w:t>T</w:t>
      </w:r>
    </w:p>
    <w:p w:rsidR="00F651C8" w:rsidRDefault="00F651C8">
      <w:pPr>
        <w:spacing w:before="8" w:line="240" w:lineRule="exact"/>
        <w:ind w:left="914" w:right="2248"/>
        <w:jc w:val="center"/>
        <w:rPr>
          <w:sz w:val="22"/>
          <w:szCs w:val="22"/>
        </w:rPr>
      </w:pPr>
      <w:r w:rsidRPr="00F651C8">
        <w:pict>
          <v:group id="_x0000_s1608" style="position:absolute;left:0;text-align:left;margin-left:140.5pt;margin-top:34.85pt;width:350.05pt;height:.7pt;z-index:-14720;mso-position-horizontal-relative:page" coordorigin="2810,697" coordsize="7001,14">
            <v:shape id="_x0000_s1610" style="position:absolute;left:2817;top:704;width:3603;height:0" coordorigin="2817,704" coordsize="3603,0" path="m2817,704r3604,e" filled="f" strokeweight=".25069mm">
              <v:path arrowok="t"/>
            </v:shape>
            <v:shape id="_x0000_s1609" style="position:absolute;left:6427;top:704;width:3378;height:0" coordorigin="6427,704" coordsize="3378,0" path="m6427,704r3377,e" filled="f" strokeweight=".25069mm">
              <v:path arrowok="t"/>
            </v:shape>
            <w10:wrap anchorx="page"/>
          </v:group>
        </w:pict>
      </w:r>
      <w:r w:rsidR="00A10AE1">
        <w:rPr>
          <w:b/>
          <w:position w:val="-1"/>
          <w:sz w:val="22"/>
          <w:szCs w:val="22"/>
        </w:rPr>
        <w:t>PADA</w:t>
      </w:r>
      <w:r w:rsidR="00A10AE1">
        <w:rPr>
          <w:b/>
          <w:spacing w:val="16"/>
          <w:position w:val="-1"/>
          <w:sz w:val="22"/>
          <w:szCs w:val="22"/>
        </w:rPr>
        <w:t xml:space="preserve"> </w:t>
      </w:r>
      <w:r w:rsidR="00A10AE1">
        <w:rPr>
          <w:b/>
          <w:position w:val="-1"/>
          <w:sz w:val="22"/>
          <w:szCs w:val="22"/>
        </w:rPr>
        <w:t>A</w:t>
      </w:r>
      <w:r w:rsidR="00A10AE1">
        <w:rPr>
          <w:b/>
          <w:spacing w:val="-1"/>
          <w:position w:val="-1"/>
          <w:sz w:val="22"/>
          <w:szCs w:val="22"/>
        </w:rPr>
        <w:t>S</w:t>
      </w:r>
      <w:r w:rsidR="00A10AE1">
        <w:rPr>
          <w:b/>
          <w:position w:val="-1"/>
          <w:sz w:val="22"/>
          <w:szCs w:val="22"/>
        </w:rPr>
        <w:t>RA</w:t>
      </w:r>
      <w:r w:rsidR="00A10AE1">
        <w:rPr>
          <w:b/>
          <w:spacing w:val="2"/>
          <w:position w:val="-1"/>
          <w:sz w:val="22"/>
          <w:szCs w:val="22"/>
        </w:rPr>
        <w:t>M</w:t>
      </w:r>
      <w:r w:rsidR="00A10AE1">
        <w:rPr>
          <w:b/>
          <w:position w:val="-1"/>
          <w:sz w:val="22"/>
          <w:szCs w:val="22"/>
        </w:rPr>
        <w:t>A</w:t>
      </w:r>
      <w:r w:rsidR="00A10AE1">
        <w:rPr>
          <w:b/>
          <w:spacing w:val="23"/>
          <w:position w:val="-1"/>
          <w:sz w:val="22"/>
          <w:szCs w:val="22"/>
        </w:rPr>
        <w:t xml:space="preserve"> </w:t>
      </w:r>
      <w:r w:rsidR="00A10AE1">
        <w:rPr>
          <w:b/>
          <w:position w:val="-1"/>
          <w:sz w:val="22"/>
          <w:szCs w:val="22"/>
        </w:rPr>
        <w:t>P</w:t>
      </w:r>
      <w:r w:rsidR="00A10AE1">
        <w:rPr>
          <w:b/>
          <w:spacing w:val="1"/>
          <w:position w:val="-1"/>
          <w:sz w:val="22"/>
          <w:szCs w:val="22"/>
        </w:rPr>
        <w:t>OL</w:t>
      </w:r>
      <w:r w:rsidR="00A10AE1">
        <w:rPr>
          <w:b/>
          <w:spacing w:val="-2"/>
          <w:position w:val="-1"/>
          <w:sz w:val="22"/>
          <w:szCs w:val="22"/>
        </w:rPr>
        <w:t>I</w:t>
      </w:r>
      <w:r w:rsidR="00A10AE1">
        <w:rPr>
          <w:b/>
          <w:spacing w:val="1"/>
          <w:position w:val="-1"/>
          <w:sz w:val="22"/>
          <w:szCs w:val="22"/>
        </w:rPr>
        <w:t>TEK</w:t>
      </w:r>
      <w:r w:rsidR="00A10AE1">
        <w:rPr>
          <w:b/>
          <w:position w:val="-1"/>
          <w:sz w:val="22"/>
          <w:szCs w:val="22"/>
        </w:rPr>
        <w:t>NIK</w:t>
      </w:r>
      <w:r w:rsidR="00A10AE1">
        <w:rPr>
          <w:b/>
          <w:spacing w:val="30"/>
          <w:position w:val="-1"/>
          <w:sz w:val="22"/>
          <w:szCs w:val="22"/>
        </w:rPr>
        <w:t xml:space="preserve"> </w:t>
      </w:r>
      <w:r w:rsidR="00A10AE1">
        <w:rPr>
          <w:b/>
          <w:spacing w:val="-1"/>
          <w:position w:val="-1"/>
          <w:sz w:val="22"/>
          <w:szCs w:val="22"/>
        </w:rPr>
        <w:t>S</w:t>
      </w:r>
      <w:r w:rsidR="00A10AE1">
        <w:rPr>
          <w:b/>
          <w:spacing w:val="1"/>
          <w:position w:val="-1"/>
          <w:sz w:val="22"/>
          <w:szCs w:val="22"/>
        </w:rPr>
        <w:t>EK</w:t>
      </w:r>
      <w:r w:rsidR="00A10AE1">
        <w:rPr>
          <w:b/>
          <w:position w:val="-1"/>
          <w:sz w:val="22"/>
          <w:szCs w:val="22"/>
        </w:rPr>
        <w:t>AYU</w:t>
      </w:r>
      <w:r w:rsidR="00A10AE1">
        <w:rPr>
          <w:b/>
          <w:spacing w:val="22"/>
          <w:position w:val="-1"/>
          <w:sz w:val="22"/>
          <w:szCs w:val="22"/>
        </w:rPr>
        <w:t xml:space="preserve"> </w:t>
      </w:r>
      <w:r w:rsidR="00A10AE1">
        <w:rPr>
          <w:b/>
          <w:spacing w:val="-1"/>
          <w:position w:val="-1"/>
          <w:sz w:val="22"/>
          <w:szCs w:val="22"/>
        </w:rPr>
        <w:t>BE</w:t>
      </w:r>
      <w:r w:rsidR="00A10AE1">
        <w:rPr>
          <w:b/>
          <w:position w:val="-1"/>
          <w:sz w:val="22"/>
          <w:szCs w:val="22"/>
        </w:rPr>
        <w:t>R</w:t>
      </w:r>
      <w:r w:rsidR="00A10AE1">
        <w:rPr>
          <w:b/>
          <w:spacing w:val="1"/>
          <w:position w:val="-1"/>
          <w:sz w:val="22"/>
          <w:szCs w:val="22"/>
        </w:rPr>
        <w:t>B</w:t>
      </w:r>
      <w:r w:rsidR="00A10AE1">
        <w:rPr>
          <w:b/>
          <w:position w:val="-1"/>
          <w:sz w:val="22"/>
          <w:szCs w:val="22"/>
        </w:rPr>
        <w:t>A</w:t>
      </w:r>
      <w:r w:rsidR="00A10AE1">
        <w:rPr>
          <w:b/>
          <w:spacing w:val="-1"/>
          <w:position w:val="-1"/>
          <w:sz w:val="22"/>
          <w:szCs w:val="22"/>
        </w:rPr>
        <w:t>S</w:t>
      </w:r>
      <w:r w:rsidR="00A10AE1">
        <w:rPr>
          <w:b/>
          <w:position w:val="-1"/>
          <w:sz w:val="22"/>
          <w:szCs w:val="22"/>
        </w:rPr>
        <w:t>IS</w:t>
      </w:r>
      <w:r w:rsidR="00A10AE1">
        <w:rPr>
          <w:b/>
          <w:spacing w:val="24"/>
          <w:position w:val="-1"/>
          <w:sz w:val="22"/>
          <w:szCs w:val="22"/>
        </w:rPr>
        <w:t xml:space="preserve"> </w:t>
      </w:r>
      <w:r w:rsidR="00A10AE1">
        <w:rPr>
          <w:b/>
          <w:position w:val="-1"/>
          <w:sz w:val="22"/>
          <w:szCs w:val="22"/>
        </w:rPr>
        <w:t>P</w:t>
      </w:r>
      <w:r w:rsidR="00A10AE1">
        <w:rPr>
          <w:b/>
          <w:spacing w:val="1"/>
          <w:position w:val="-1"/>
          <w:sz w:val="22"/>
          <w:szCs w:val="22"/>
        </w:rPr>
        <w:t>H</w:t>
      </w:r>
      <w:r w:rsidR="00A10AE1">
        <w:rPr>
          <w:b/>
          <w:position w:val="-1"/>
          <w:sz w:val="22"/>
          <w:szCs w:val="22"/>
        </w:rPr>
        <w:t>P</w:t>
      </w:r>
      <w:r w:rsidR="00A10AE1">
        <w:rPr>
          <w:b/>
          <w:spacing w:val="13"/>
          <w:position w:val="-1"/>
          <w:sz w:val="22"/>
          <w:szCs w:val="22"/>
        </w:rPr>
        <w:t xml:space="preserve"> </w:t>
      </w:r>
      <w:r w:rsidR="00A10AE1">
        <w:rPr>
          <w:b/>
          <w:position w:val="-1"/>
          <w:sz w:val="22"/>
          <w:szCs w:val="22"/>
        </w:rPr>
        <w:t>DAN</w:t>
      </w:r>
      <w:r w:rsidR="00A10AE1">
        <w:rPr>
          <w:b/>
          <w:spacing w:val="11"/>
          <w:position w:val="-1"/>
          <w:sz w:val="22"/>
          <w:szCs w:val="22"/>
        </w:rPr>
        <w:t xml:space="preserve"> </w:t>
      </w:r>
      <w:r w:rsidR="00A10AE1">
        <w:rPr>
          <w:b/>
          <w:spacing w:val="2"/>
          <w:w w:val="102"/>
          <w:position w:val="-1"/>
          <w:sz w:val="22"/>
          <w:szCs w:val="22"/>
        </w:rPr>
        <w:t>M</w:t>
      </w:r>
      <w:r w:rsidR="00A10AE1">
        <w:rPr>
          <w:b/>
          <w:w w:val="102"/>
          <w:position w:val="-1"/>
          <w:sz w:val="22"/>
          <w:szCs w:val="22"/>
        </w:rPr>
        <w:t>Y</w:t>
      </w:r>
      <w:r w:rsidR="00A10AE1">
        <w:rPr>
          <w:b/>
          <w:spacing w:val="-1"/>
          <w:w w:val="102"/>
          <w:position w:val="-1"/>
          <w:sz w:val="22"/>
          <w:szCs w:val="22"/>
        </w:rPr>
        <w:t>S</w:t>
      </w:r>
      <w:r w:rsidR="00A10AE1">
        <w:rPr>
          <w:b/>
          <w:spacing w:val="1"/>
          <w:w w:val="102"/>
          <w:position w:val="-1"/>
          <w:sz w:val="22"/>
          <w:szCs w:val="22"/>
        </w:rPr>
        <w:t>Q</w:t>
      </w:r>
      <w:r w:rsidR="00A10AE1">
        <w:rPr>
          <w:b/>
          <w:w w:val="102"/>
          <w:position w:val="-1"/>
          <w:sz w:val="22"/>
          <w:szCs w:val="22"/>
        </w:rPr>
        <w:t>L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" w:line="200" w:lineRule="exact"/>
      </w:pPr>
    </w:p>
    <w:p w:rsidR="00F651C8" w:rsidRDefault="00A10AE1">
      <w:pPr>
        <w:spacing w:before="36" w:line="246" w:lineRule="auto"/>
        <w:ind w:left="930" w:right="2221"/>
        <w:jc w:val="both"/>
        <w:rPr>
          <w:sz w:val="22"/>
          <w:szCs w:val="22"/>
        </w:rPr>
      </w:pPr>
      <w:r>
        <w:rPr>
          <w:sz w:val="22"/>
          <w:szCs w:val="22"/>
        </w:rPr>
        <w:t>Tu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khir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Abs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swa</w:t>
      </w:r>
      <w:r>
        <w:rPr>
          <w:spacing w:val="1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u</w:t>
      </w:r>
      <w:r>
        <w:rPr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rprint</w:t>
      </w:r>
      <w:r>
        <w:rPr>
          <w:i/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Asr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aa</w:t>
      </w:r>
      <w:r>
        <w:rPr>
          <w:sz w:val="22"/>
          <w:szCs w:val="22"/>
        </w:rPr>
        <w:t>t in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,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r</w:t>
      </w:r>
      <w:r>
        <w:rPr>
          <w:spacing w:val="-2"/>
          <w:w w:val="102"/>
          <w:sz w:val="22"/>
          <w:szCs w:val="22"/>
        </w:rPr>
        <w:t>o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ta 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is</w:t>
      </w:r>
      <w:r>
        <w:rPr>
          <w:sz w:val="22"/>
          <w:szCs w:val="22"/>
        </w:rPr>
        <w:t xml:space="preserve">wa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knik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u 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 xml:space="preserve">ra 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 </w:t>
      </w:r>
      <w:r>
        <w:rPr>
          <w:spacing w:val="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tid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-2"/>
          <w:sz w:val="22"/>
          <w:szCs w:val="22"/>
        </w:rPr>
        <w:t>ng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ec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opti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.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spacing w:val="-1"/>
          <w:w w:val="102"/>
          <w:sz w:val="22"/>
          <w:szCs w:val="22"/>
        </w:rPr>
        <w:t>me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 xml:space="preserve">iliki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sik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,</w:t>
      </w:r>
      <w:r>
        <w:rPr>
          <w:spacing w:val="4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i</w:t>
      </w:r>
      <w:r>
        <w:rPr>
          <w:spacing w:val="4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4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0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hil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rus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,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dupli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k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ke 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untuk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uk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por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,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8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sulit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pro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ta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bu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h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a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it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, </w:t>
      </w:r>
      <w:r>
        <w:rPr>
          <w:spacing w:val="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i  </w:t>
      </w:r>
      <w:r>
        <w:rPr>
          <w:sz w:val="22"/>
          <w:szCs w:val="22"/>
        </w:rPr>
        <w:t>dik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 </w:t>
      </w:r>
      <w:r>
        <w:rPr>
          <w:spacing w:val="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int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-2"/>
          <w:sz w:val="22"/>
          <w:szCs w:val="22"/>
        </w:rPr>
        <w:t>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but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is 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 untuk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-1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bu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ros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di 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bih  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. 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ini   su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 </w:t>
      </w:r>
      <w:r>
        <w:rPr>
          <w:spacing w:val="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dibu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lu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ol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h  </w:t>
      </w:r>
      <w:r>
        <w:rPr>
          <w:spacing w:val="1"/>
          <w:sz w:val="22"/>
          <w:szCs w:val="22"/>
        </w:rPr>
        <w:t>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lqis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(2011)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 xml:space="preserve">i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lum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bin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sin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 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rprin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 Abs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swa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gun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rprint </w:t>
      </w:r>
      <w:r>
        <w:rPr>
          <w:i/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ini 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ik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lun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k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ac</w:t>
      </w:r>
      <w:r>
        <w:rPr>
          <w:sz w:val="22"/>
          <w:szCs w:val="22"/>
        </w:rPr>
        <w:t>ro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Dr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>e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r,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Ado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hotoshop,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-2"/>
          <w:w w:val="102"/>
          <w:sz w:val="22"/>
          <w:szCs w:val="22"/>
        </w:rPr>
        <w:t>X</w:t>
      </w:r>
      <w:r>
        <w:rPr>
          <w:w w:val="102"/>
          <w:sz w:val="22"/>
          <w:szCs w:val="22"/>
        </w:rPr>
        <w:t>AM</w:t>
      </w:r>
      <w:r>
        <w:rPr>
          <w:spacing w:val="-1"/>
          <w:w w:val="102"/>
          <w:sz w:val="22"/>
          <w:szCs w:val="22"/>
        </w:rPr>
        <w:t>PP</w:t>
      </w:r>
      <w:r>
        <w:rPr>
          <w:w w:val="102"/>
          <w:sz w:val="22"/>
          <w:szCs w:val="22"/>
        </w:rPr>
        <w:t xml:space="preserve">. </w:t>
      </w:r>
      <w:r>
        <w:rPr>
          <w:sz w:val="22"/>
          <w:szCs w:val="22"/>
        </w:rPr>
        <w:t>Dih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nsi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lo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rprint</w:t>
      </w:r>
      <w:r>
        <w:rPr>
          <w:i/>
          <w:spacing w:val="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dik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bih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jut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e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5" w:line="180" w:lineRule="exact"/>
        <w:rPr>
          <w:sz w:val="18"/>
          <w:szCs w:val="18"/>
        </w:rPr>
      </w:pPr>
    </w:p>
    <w:p w:rsidR="00F651C8" w:rsidRDefault="00A10AE1">
      <w:pPr>
        <w:ind w:left="930" w:right="4763"/>
        <w:jc w:val="both"/>
        <w:rPr>
          <w:sz w:val="22"/>
          <w:szCs w:val="22"/>
        </w:rPr>
        <w:sectPr w:rsidR="00F651C8">
          <w:footerReference w:type="default" r:id="rId15"/>
          <w:pgSz w:w="12240" w:h="15840"/>
          <w:pgMar w:top="1480" w:right="0" w:bottom="280" w:left="1720" w:header="0" w:footer="1374" w:gutter="0"/>
          <w:cols w:space="720"/>
        </w:sectPr>
      </w:pP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c</w:t>
      </w:r>
      <w:r>
        <w:rPr>
          <w:sz w:val="22"/>
          <w:szCs w:val="22"/>
        </w:rPr>
        <w:t>i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:</w:t>
      </w:r>
      <w:r>
        <w:rPr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Ab</w:t>
      </w:r>
      <w:r>
        <w:rPr>
          <w:i/>
          <w:spacing w:val="-2"/>
          <w:sz w:val="22"/>
          <w:szCs w:val="22"/>
        </w:rPr>
        <w:t>s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ns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,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F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rprin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,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PHP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M</w:t>
      </w:r>
      <w:r>
        <w:rPr>
          <w:i/>
          <w:spacing w:val="-1"/>
          <w:w w:val="102"/>
          <w:sz w:val="22"/>
          <w:szCs w:val="22"/>
        </w:rPr>
        <w:t>Y</w:t>
      </w:r>
      <w:r>
        <w:rPr>
          <w:i/>
          <w:w w:val="102"/>
          <w:sz w:val="22"/>
          <w:szCs w:val="22"/>
        </w:rPr>
        <w:t>SQL</w:t>
      </w:r>
    </w:p>
    <w:p w:rsidR="00F651C8" w:rsidRDefault="00F651C8">
      <w:pPr>
        <w:spacing w:before="4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6"/>
        <w:ind w:left="3982" w:right="5310"/>
        <w:jc w:val="center"/>
        <w:rPr>
          <w:sz w:val="22"/>
          <w:szCs w:val="22"/>
        </w:rPr>
      </w:pPr>
      <w:r>
        <w:rPr>
          <w:b/>
          <w:i/>
          <w:spacing w:val="1"/>
          <w:w w:val="102"/>
          <w:sz w:val="22"/>
          <w:szCs w:val="22"/>
        </w:rPr>
        <w:t>AB</w:t>
      </w:r>
      <w:r>
        <w:rPr>
          <w:b/>
          <w:i/>
          <w:spacing w:val="-1"/>
          <w:w w:val="102"/>
          <w:sz w:val="22"/>
          <w:szCs w:val="22"/>
        </w:rPr>
        <w:t>S</w:t>
      </w:r>
      <w:r>
        <w:rPr>
          <w:b/>
          <w:i/>
          <w:w w:val="102"/>
          <w:sz w:val="22"/>
          <w:szCs w:val="22"/>
        </w:rPr>
        <w:t>T</w:t>
      </w:r>
      <w:r>
        <w:rPr>
          <w:b/>
          <w:i/>
          <w:spacing w:val="1"/>
          <w:w w:val="102"/>
          <w:sz w:val="22"/>
          <w:szCs w:val="22"/>
        </w:rPr>
        <w:t>R</w:t>
      </w:r>
      <w:r>
        <w:rPr>
          <w:b/>
          <w:i/>
          <w:spacing w:val="2"/>
          <w:w w:val="102"/>
          <w:sz w:val="22"/>
          <w:szCs w:val="22"/>
        </w:rPr>
        <w:t>A</w:t>
      </w:r>
      <w:r>
        <w:rPr>
          <w:b/>
          <w:i/>
          <w:spacing w:val="1"/>
          <w:w w:val="102"/>
          <w:sz w:val="22"/>
          <w:szCs w:val="22"/>
        </w:rPr>
        <w:t>C</w:t>
      </w:r>
      <w:r>
        <w:rPr>
          <w:b/>
          <w:i/>
          <w:w w:val="102"/>
          <w:sz w:val="22"/>
          <w:szCs w:val="22"/>
        </w:rPr>
        <w:t>T</w:t>
      </w:r>
    </w:p>
    <w:p w:rsidR="00F651C8" w:rsidRDefault="00F651C8">
      <w:pPr>
        <w:spacing w:line="200" w:lineRule="exact"/>
      </w:pPr>
    </w:p>
    <w:p w:rsidR="00F651C8" w:rsidRDefault="00F651C8">
      <w:pPr>
        <w:spacing w:before="11" w:line="240" w:lineRule="exact"/>
        <w:rPr>
          <w:sz w:val="24"/>
          <w:szCs w:val="24"/>
        </w:rPr>
      </w:pPr>
    </w:p>
    <w:p w:rsidR="00F651C8" w:rsidRDefault="00F651C8">
      <w:pPr>
        <w:spacing w:line="246" w:lineRule="auto"/>
        <w:ind w:left="1469" w:right="2800"/>
        <w:jc w:val="center"/>
        <w:rPr>
          <w:sz w:val="22"/>
          <w:szCs w:val="22"/>
        </w:rPr>
      </w:pPr>
      <w:r w:rsidRPr="00F651C8">
        <w:pict>
          <v:group id="_x0000_s1606" style="position:absolute;left:0;text-align:left;margin-left:131.15pt;margin-top:40.6pt;width:369.2pt;height:0;z-index:-14719;mso-position-horizontal-relative:page" coordorigin="2623,812" coordsize="7384,0">
            <v:shape id="_x0000_s1607" style="position:absolute;left:2623;top:812;width:7384;height:0" coordorigin="2623,812" coordsize="7384,0" path="m2623,812r7384,e" filled="f" strokeweight=".51281mm">
              <v:path arrowok="t"/>
            </v:shape>
            <w10:wrap anchorx="page"/>
          </v:group>
        </w:pict>
      </w:r>
      <w:r w:rsidR="00A10AE1">
        <w:rPr>
          <w:b/>
          <w:i/>
          <w:spacing w:val="-1"/>
          <w:sz w:val="22"/>
          <w:szCs w:val="22"/>
        </w:rPr>
        <w:t>S</w:t>
      </w:r>
      <w:r w:rsidR="00A10AE1">
        <w:rPr>
          <w:b/>
          <w:i/>
          <w:sz w:val="22"/>
          <w:szCs w:val="22"/>
        </w:rPr>
        <w:t>TUD</w:t>
      </w:r>
      <w:r w:rsidR="00A10AE1">
        <w:rPr>
          <w:b/>
          <w:i/>
          <w:spacing w:val="1"/>
          <w:sz w:val="22"/>
          <w:szCs w:val="22"/>
        </w:rPr>
        <w:t>E</w:t>
      </w:r>
      <w:r w:rsidR="00A10AE1">
        <w:rPr>
          <w:b/>
          <w:i/>
          <w:sz w:val="22"/>
          <w:szCs w:val="22"/>
        </w:rPr>
        <w:t>NT</w:t>
      </w:r>
      <w:r w:rsidR="00A10AE1">
        <w:rPr>
          <w:b/>
          <w:i/>
          <w:spacing w:val="24"/>
          <w:sz w:val="22"/>
          <w:szCs w:val="22"/>
        </w:rPr>
        <w:t xml:space="preserve"> </w:t>
      </w:r>
      <w:r w:rsidR="00A10AE1">
        <w:rPr>
          <w:b/>
          <w:i/>
          <w:spacing w:val="1"/>
          <w:sz w:val="22"/>
          <w:szCs w:val="22"/>
        </w:rPr>
        <w:t>A</w:t>
      </w:r>
      <w:r w:rsidR="00A10AE1">
        <w:rPr>
          <w:b/>
          <w:i/>
          <w:sz w:val="22"/>
          <w:szCs w:val="22"/>
        </w:rPr>
        <w:t>TT</w:t>
      </w:r>
      <w:r w:rsidR="00A10AE1">
        <w:rPr>
          <w:b/>
          <w:i/>
          <w:spacing w:val="1"/>
          <w:sz w:val="22"/>
          <w:szCs w:val="22"/>
        </w:rPr>
        <w:t>E</w:t>
      </w:r>
      <w:r w:rsidR="00A10AE1">
        <w:rPr>
          <w:b/>
          <w:i/>
          <w:sz w:val="22"/>
          <w:szCs w:val="22"/>
        </w:rPr>
        <w:t>ND</w:t>
      </w:r>
      <w:r w:rsidR="00A10AE1">
        <w:rPr>
          <w:b/>
          <w:i/>
          <w:spacing w:val="1"/>
          <w:sz w:val="22"/>
          <w:szCs w:val="22"/>
        </w:rPr>
        <w:t>A</w:t>
      </w:r>
      <w:r w:rsidR="00A10AE1">
        <w:rPr>
          <w:b/>
          <w:i/>
          <w:sz w:val="22"/>
          <w:szCs w:val="22"/>
        </w:rPr>
        <w:t>N</w:t>
      </w:r>
      <w:r w:rsidR="00A10AE1">
        <w:rPr>
          <w:b/>
          <w:i/>
          <w:spacing w:val="1"/>
          <w:sz w:val="22"/>
          <w:szCs w:val="22"/>
        </w:rPr>
        <w:t>C</w:t>
      </w:r>
      <w:r w:rsidR="00A10AE1">
        <w:rPr>
          <w:b/>
          <w:i/>
          <w:sz w:val="22"/>
          <w:szCs w:val="22"/>
        </w:rPr>
        <w:t>E</w:t>
      </w:r>
      <w:r w:rsidR="00A10AE1">
        <w:rPr>
          <w:b/>
          <w:i/>
          <w:spacing w:val="34"/>
          <w:sz w:val="22"/>
          <w:szCs w:val="22"/>
        </w:rPr>
        <w:t xml:space="preserve"> </w:t>
      </w:r>
      <w:r w:rsidR="00A10AE1">
        <w:rPr>
          <w:b/>
          <w:i/>
          <w:spacing w:val="-3"/>
          <w:sz w:val="22"/>
          <w:szCs w:val="22"/>
        </w:rPr>
        <w:t>S</w:t>
      </w:r>
      <w:r w:rsidR="00A10AE1">
        <w:rPr>
          <w:b/>
          <w:i/>
          <w:spacing w:val="2"/>
          <w:sz w:val="22"/>
          <w:szCs w:val="22"/>
        </w:rPr>
        <w:t>Y</w:t>
      </w:r>
      <w:r w:rsidR="00A10AE1">
        <w:rPr>
          <w:b/>
          <w:i/>
          <w:spacing w:val="-1"/>
          <w:sz w:val="22"/>
          <w:szCs w:val="22"/>
        </w:rPr>
        <w:t>S</w:t>
      </w:r>
      <w:r w:rsidR="00A10AE1">
        <w:rPr>
          <w:b/>
          <w:i/>
          <w:sz w:val="22"/>
          <w:szCs w:val="22"/>
        </w:rPr>
        <w:t>T</w:t>
      </w:r>
      <w:r w:rsidR="00A10AE1">
        <w:rPr>
          <w:b/>
          <w:i/>
          <w:spacing w:val="1"/>
          <w:sz w:val="22"/>
          <w:szCs w:val="22"/>
        </w:rPr>
        <w:t>E</w:t>
      </w:r>
      <w:r w:rsidR="00A10AE1">
        <w:rPr>
          <w:b/>
          <w:i/>
          <w:sz w:val="22"/>
          <w:szCs w:val="22"/>
        </w:rPr>
        <w:t>M</w:t>
      </w:r>
      <w:r w:rsidR="00A10AE1">
        <w:rPr>
          <w:b/>
          <w:i/>
          <w:spacing w:val="24"/>
          <w:sz w:val="22"/>
          <w:szCs w:val="22"/>
        </w:rPr>
        <w:t xml:space="preserve"> </w:t>
      </w:r>
      <w:r w:rsidR="00A10AE1">
        <w:rPr>
          <w:b/>
          <w:i/>
          <w:sz w:val="22"/>
          <w:szCs w:val="22"/>
        </w:rPr>
        <w:t>U</w:t>
      </w:r>
      <w:r w:rsidR="00A10AE1">
        <w:rPr>
          <w:b/>
          <w:i/>
          <w:spacing w:val="-1"/>
          <w:sz w:val="22"/>
          <w:szCs w:val="22"/>
        </w:rPr>
        <w:t>S</w:t>
      </w:r>
      <w:r w:rsidR="00A10AE1">
        <w:rPr>
          <w:b/>
          <w:i/>
          <w:sz w:val="22"/>
          <w:szCs w:val="22"/>
        </w:rPr>
        <w:t>ING</w:t>
      </w:r>
      <w:r w:rsidR="00A10AE1">
        <w:rPr>
          <w:b/>
          <w:i/>
          <w:spacing w:val="15"/>
          <w:sz w:val="22"/>
          <w:szCs w:val="22"/>
        </w:rPr>
        <w:t xml:space="preserve"> </w:t>
      </w:r>
      <w:r w:rsidR="00A10AE1">
        <w:rPr>
          <w:b/>
          <w:i/>
          <w:spacing w:val="1"/>
          <w:sz w:val="22"/>
          <w:szCs w:val="22"/>
        </w:rPr>
        <w:t>F</w:t>
      </w:r>
      <w:r w:rsidR="00A10AE1">
        <w:rPr>
          <w:b/>
          <w:i/>
          <w:sz w:val="22"/>
          <w:szCs w:val="22"/>
        </w:rPr>
        <w:t>ING</w:t>
      </w:r>
      <w:r w:rsidR="00A10AE1">
        <w:rPr>
          <w:b/>
          <w:i/>
          <w:spacing w:val="1"/>
          <w:sz w:val="22"/>
          <w:szCs w:val="22"/>
        </w:rPr>
        <w:t>ER</w:t>
      </w:r>
      <w:r w:rsidR="00A10AE1">
        <w:rPr>
          <w:b/>
          <w:i/>
          <w:sz w:val="22"/>
          <w:szCs w:val="22"/>
        </w:rPr>
        <w:t>P</w:t>
      </w:r>
      <w:r w:rsidR="00A10AE1">
        <w:rPr>
          <w:b/>
          <w:i/>
          <w:spacing w:val="1"/>
          <w:sz w:val="22"/>
          <w:szCs w:val="22"/>
        </w:rPr>
        <w:t>R</w:t>
      </w:r>
      <w:r w:rsidR="00A10AE1">
        <w:rPr>
          <w:b/>
          <w:i/>
          <w:sz w:val="22"/>
          <w:szCs w:val="22"/>
        </w:rPr>
        <w:t>INT</w:t>
      </w:r>
      <w:r w:rsidR="00A10AE1">
        <w:rPr>
          <w:b/>
          <w:i/>
          <w:spacing w:val="33"/>
          <w:sz w:val="22"/>
          <w:szCs w:val="22"/>
        </w:rPr>
        <w:t xml:space="preserve"> </w:t>
      </w:r>
      <w:r w:rsidR="00A10AE1">
        <w:rPr>
          <w:b/>
          <w:i/>
          <w:w w:val="102"/>
          <w:sz w:val="22"/>
          <w:szCs w:val="22"/>
        </w:rPr>
        <w:t xml:space="preserve">IN </w:t>
      </w:r>
      <w:r w:rsidR="00A10AE1">
        <w:rPr>
          <w:b/>
          <w:i/>
          <w:sz w:val="22"/>
          <w:szCs w:val="22"/>
        </w:rPr>
        <w:t>POLIT</w:t>
      </w:r>
      <w:r w:rsidR="00A10AE1">
        <w:rPr>
          <w:b/>
          <w:i/>
          <w:spacing w:val="1"/>
          <w:sz w:val="22"/>
          <w:szCs w:val="22"/>
        </w:rPr>
        <w:t>EK</w:t>
      </w:r>
      <w:r w:rsidR="00A10AE1">
        <w:rPr>
          <w:b/>
          <w:i/>
          <w:sz w:val="22"/>
          <w:szCs w:val="22"/>
        </w:rPr>
        <w:t>NIK</w:t>
      </w:r>
      <w:r w:rsidR="00A10AE1">
        <w:rPr>
          <w:b/>
          <w:i/>
          <w:spacing w:val="31"/>
          <w:sz w:val="22"/>
          <w:szCs w:val="22"/>
        </w:rPr>
        <w:t xml:space="preserve"> </w:t>
      </w:r>
      <w:r w:rsidR="00A10AE1">
        <w:rPr>
          <w:b/>
          <w:i/>
          <w:spacing w:val="-1"/>
          <w:sz w:val="22"/>
          <w:szCs w:val="22"/>
        </w:rPr>
        <w:t>S</w:t>
      </w:r>
      <w:r w:rsidR="00A10AE1">
        <w:rPr>
          <w:b/>
          <w:i/>
          <w:spacing w:val="1"/>
          <w:sz w:val="22"/>
          <w:szCs w:val="22"/>
        </w:rPr>
        <w:t>E</w:t>
      </w:r>
      <w:r w:rsidR="00A10AE1">
        <w:rPr>
          <w:b/>
          <w:i/>
          <w:spacing w:val="-1"/>
          <w:sz w:val="22"/>
          <w:szCs w:val="22"/>
        </w:rPr>
        <w:t>KA</w:t>
      </w:r>
      <w:r w:rsidR="00A10AE1">
        <w:rPr>
          <w:b/>
          <w:i/>
          <w:spacing w:val="2"/>
          <w:sz w:val="22"/>
          <w:szCs w:val="22"/>
        </w:rPr>
        <w:t>Y</w:t>
      </w:r>
      <w:r w:rsidR="00A10AE1">
        <w:rPr>
          <w:b/>
          <w:i/>
          <w:sz w:val="22"/>
          <w:szCs w:val="22"/>
        </w:rPr>
        <w:t>U</w:t>
      </w:r>
      <w:r w:rsidR="00A10AE1">
        <w:rPr>
          <w:b/>
          <w:i/>
          <w:spacing w:val="21"/>
          <w:sz w:val="22"/>
          <w:szCs w:val="22"/>
        </w:rPr>
        <w:t xml:space="preserve"> </w:t>
      </w:r>
      <w:r w:rsidR="00A10AE1">
        <w:rPr>
          <w:b/>
          <w:i/>
          <w:sz w:val="22"/>
          <w:szCs w:val="22"/>
        </w:rPr>
        <w:t>DO</w:t>
      </w:r>
      <w:r w:rsidR="00A10AE1">
        <w:rPr>
          <w:b/>
          <w:i/>
          <w:spacing w:val="1"/>
          <w:sz w:val="22"/>
          <w:szCs w:val="22"/>
        </w:rPr>
        <w:t>R</w:t>
      </w:r>
      <w:r w:rsidR="00A10AE1">
        <w:rPr>
          <w:b/>
          <w:i/>
          <w:sz w:val="22"/>
          <w:szCs w:val="22"/>
        </w:rPr>
        <w:t>MITO</w:t>
      </w:r>
      <w:r w:rsidR="00A10AE1">
        <w:rPr>
          <w:b/>
          <w:i/>
          <w:spacing w:val="-1"/>
          <w:sz w:val="22"/>
          <w:szCs w:val="22"/>
        </w:rPr>
        <w:t>R</w:t>
      </w:r>
      <w:r w:rsidR="00A10AE1">
        <w:rPr>
          <w:b/>
          <w:i/>
          <w:sz w:val="22"/>
          <w:szCs w:val="22"/>
        </w:rPr>
        <w:t>Y</w:t>
      </w:r>
      <w:r w:rsidR="00A10AE1">
        <w:rPr>
          <w:b/>
          <w:i/>
          <w:spacing w:val="33"/>
          <w:sz w:val="22"/>
          <w:szCs w:val="22"/>
        </w:rPr>
        <w:t xml:space="preserve"> </w:t>
      </w:r>
      <w:r w:rsidR="00A10AE1">
        <w:rPr>
          <w:b/>
          <w:i/>
          <w:spacing w:val="1"/>
          <w:sz w:val="22"/>
          <w:szCs w:val="22"/>
        </w:rPr>
        <w:t>BA</w:t>
      </w:r>
      <w:r w:rsidR="00A10AE1">
        <w:rPr>
          <w:b/>
          <w:i/>
          <w:spacing w:val="-1"/>
          <w:sz w:val="22"/>
          <w:szCs w:val="22"/>
        </w:rPr>
        <w:t>S</w:t>
      </w:r>
      <w:r w:rsidR="00A10AE1">
        <w:rPr>
          <w:b/>
          <w:i/>
          <w:sz w:val="22"/>
          <w:szCs w:val="22"/>
        </w:rPr>
        <w:t>E</w:t>
      </w:r>
      <w:r w:rsidR="00A10AE1">
        <w:rPr>
          <w:b/>
          <w:i/>
          <w:spacing w:val="14"/>
          <w:sz w:val="22"/>
          <w:szCs w:val="22"/>
        </w:rPr>
        <w:t xml:space="preserve"> </w:t>
      </w:r>
      <w:r w:rsidR="00A10AE1">
        <w:rPr>
          <w:b/>
          <w:i/>
          <w:spacing w:val="-2"/>
          <w:sz w:val="22"/>
          <w:szCs w:val="22"/>
        </w:rPr>
        <w:t>P</w:t>
      </w:r>
      <w:r w:rsidR="00A10AE1">
        <w:rPr>
          <w:b/>
          <w:i/>
          <w:spacing w:val="1"/>
          <w:sz w:val="22"/>
          <w:szCs w:val="22"/>
        </w:rPr>
        <w:t>H</w:t>
      </w:r>
      <w:r w:rsidR="00A10AE1">
        <w:rPr>
          <w:b/>
          <w:i/>
          <w:sz w:val="22"/>
          <w:szCs w:val="22"/>
        </w:rPr>
        <w:t>P</w:t>
      </w:r>
      <w:r w:rsidR="00A10AE1">
        <w:rPr>
          <w:b/>
          <w:i/>
          <w:spacing w:val="13"/>
          <w:sz w:val="22"/>
          <w:szCs w:val="22"/>
        </w:rPr>
        <w:t xml:space="preserve"> </w:t>
      </w:r>
      <w:r w:rsidR="00A10AE1">
        <w:rPr>
          <w:b/>
          <w:i/>
          <w:sz w:val="22"/>
          <w:szCs w:val="22"/>
        </w:rPr>
        <w:t>D</w:t>
      </w:r>
      <w:r w:rsidR="00A10AE1">
        <w:rPr>
          <w:b/>
          <w:i/>
          <w:spacing w:val="1"/>
          <w:sz w:val="22"/>
          <w:szCs w:val="22"/>
        </w:rPr>
        <w:t>A</w:t>
      </w:r>
      <w:r w:rsidR="00A10AE1">
        <w:rPr>
          <w:b/>
          <w:i/>
          <w:sz w:val="22"/>
          <w:szCs w:val="22"/>
        </w:rPr>
        <w:t>N</w:t>
      </w:r>
      <w:r w:rsidR="00A10AE1">
        <w:rPr>
          <w:b/>
          <w:i/>
          <w:spacing w:val="10"/>
          <w:sz w:val="22"/>
          <w:szCs w:val="22"/>
        </w:rPr>
        <w:t xml:space="preserve"> </w:t>
      </w:r>
      <w:r w:rsidR="00A10AE1">
        <w:rPr>
          <w:b/>
          <w:i/>
          <w:spacing w:val="-2"/>
          <w:w w:val="102"/>
          <w:sz w:val="22"/>
          <w:szCs w:val="22"/>
        </w:rPr>
        <w:t>M</w:t>
      </w:r>
      <w:r w:rsidR="00A10AE1">
        <w:rPr>
          <w:b/>
          <w:i/>
          <w:spacing w:val="2"/>
          <w:w w:val="102"/>
          <w:sz w:val="22"/>
          <w:szCs w:val="22"/>
        </w:rPr>
        <w:t>Y</w:t>
      </w:r>
      <w:r w:rsidR="00A10AE1">
        <w:rPr>
          <w:b/>
          <w:i/>
          <w:spacing w:val="-1"/>
          <w:w w:val="102"/>
          <w:sz w:val="22"/>
          <w:szCs w:val="22"/>
        </w:rPr>
        <w:t>S</w:t>
      </w:r>
      <w:r w:rsidR="00A10AE1">
        <w:rPr>
          <w:b/>
          <w:i/>
          <w:w w:val="102"/>
          <w:sz w:val="22"/>
          <w:szCs w:val="22"/>
        </w:rPr>
        <w:t>QL</w:t>
      </w:r>
    </w:p>
    <w:p w:rsidR="00F651C8" w:rsidRDefault="00F651C8">
      <w:pPr>
        <w:spacing w:line="200" w:lineRule="exact"/>
      </w:pPr>
    </w:p>
    <w:p w:rsidR="00F651C8" w:rsidRDefault="00F651C8">
      <w:pPr>
        <w:spacing w:before="14" w:line="240" w:lineRule="exact"/>
        <w:rPr>
          <w:sz w:val="24"/>
          <w:szCs w:val="24"/>
        </w:rPr>
      </w:pPr>
    </w:p>
    <w:p w:rsidR="00F651C8" w:rsidRDefault="00A10AE1">
      <w:pPr>
        <w:spacing w:before="36" w:line="246" w:lineRule="auto"/>
        <w:ind w:left="930" w:right="2221"/>
        <w:jc w:val="both"/>
        <w:rPr>
          <w:sz w:val="22"/>
          <w:szCs w:val="22"/>
        </w:rPr>
      </w:pP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he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final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proj</w:t>
      </w:r>
      <w:r>
        <w:rPr>
          <w:i/>
          <w:spacing w:val="2"/>
          <w:sz w:val="22"/>
          <w:szCs w:val="22"/>
        </w:rPr>
        <w:t>ec</w:t>
      </w:r>
      <w:r>
        <w:rPr>
          <w:i/>
          <w:sz w:val="22"/>
          <w:szCs w:val="22"/>
        </w:rPr>
        <w:t>t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d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si</w:t>
      </w:r>
      <w:r>
        <w:rPr>
          <w:i/>
          <w:spacing w:val="-2"/>
          <w:sz w:val="22"/>
          <w:szCs w:val="22"/>
        </w:rPr>
        <w:t>g</w:t>
      </w:r>
      <w:r>
        <w:rPr>
          <w:i/>
          <w:sz w:val="22"/>
          <w:szCs w:val="22"/>
        </w:rPr>
        <w:t>n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a Stud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nt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Att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ndan</w:t>
      </w:r>
      <w:r>
        <w:rPr>
          <w:i/>
          <w:spacing w:val="-1"/>
          <w:sz w:val="22"/>
          <w:szCs w:val="22"/>
        </w:rPr>
        <w:t>c</w:t>
      </w:r>
      <w:r>
        <w:rPr>
          <w:i/>
          <w:sz w:val="22"/>
          <w:szCs w:val="22"/>
        </w:rPr>
        <w:t>e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S</w:t>
      </w:r>
      <w:r>
        <w:rPr>
          <w:i/>
          <w:spacing w:val="2"/>
          <w:sz w:val="22"/>
          <w:szCs w:val="22"/>
        </w:rPr>
        <w:t>y</w:t>
      </w:r>
      <w:r>
        <w:rPr>
          <w:i/>
          <w:sz w:val="22"/>
          <w:szCs w:val="22"/>
        </w:rPr>
        <w:t>st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m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Using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p</w:t>
      </w:r>
      <w:r>
        <w:rPr>
          <w:i/>
          <w:sz w:val="22"/>
          <w:szCs w:val="22"/>
        </w:rPr>
        <w:t>rint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In </w:t>
      </w:r>
      <w:r>
        <w:rPr>
          <w:i/>
          <w:sz w:val="22"/>
          <w:szCs w:val="22"/>
        </w:rPr>
        <w:t>Polit</w:t>
      </w:r>
      <w:r>
        <w:rPr>
          <w:i/>
          <w:spacing w:val="1"/>
          <w:sz w:val="22"/>
          <w:szCs w:val="22"/>
        </w:rPr>
        <w:t>e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n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k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S</w:t>
      </w:r>
      <w:r>
        <w:rPr>
          <w:i/>
          <w:spacing w:val="-1"/>
          <w:sz w:val="22"/>
          <w:szCs w:val="22"/>
        </w:rPr>
        <w:t>e</w:t>
      </w:r>
      <w:r>
        <w:rPr>
          <w:i/>
          <w:spacing w:val="2"/>
          <w:sz w:val="22"/>
          <w:szCs w:val="22"/>
        </w:rPr>
        <w:t>k</w:t>
      </w:r>
      <w:r>
        <w:rPr>
          <w:i/>
          <w:spacing w:val="-2"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y</w:t>
      </w:r>
      <w:r>
        <w:rPr>
          <w:i/>
          <w:sz w:val="22"/>
          <w:szCs w:val="22"/>
        </w:rPr>
        <w:t>u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dorm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tori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s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b</w:t>
      </w:r>
      <w:r>
        <w:rPr>
          <w:i/>
          <w:spacing w:val="-1"/>
          <w:sz w:val="22"/>
          <w:szCs w:val="22"/>
        </w:rPr>
        <w:t>e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ous</w:t>
      </w:r>
      <w:r>
        <w:rPr>
          <w:i/>
          <w:spacing w:val="-1"/>
          <w:sz w:val="22"/>
          <w:szCs w:val="22"/>
        </w:rPr>
        <w:t>e</w:t>
      </w:r>
      <w:r>
        <w:rPr>
          <w:i/>
          <w:sz w:val="22"/>
          <w:szCs w:val="22"/>
        </w:rPr>
        <w:t>,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no</w:t>
      </w:r>
      <w:r>
        <w:rPr>
          <w:i/>
          <w:spacing w:val="1"/>
          <w:sz w:val="22"/>
          <w:szCs w:val="22"/>
        </w:rPr>
        <w:t>w</w:t>
      </w:r>
      <w:r>
        <w:rPr>
          <w:i/>
          <w:sz w:val="22"/>
          <w:szCs w:val="22"/>
        </w:rPr>
        <w:t>ad</w:t>
      </w:r>
      <w:r>
        <w:rPr>
          <w:i/>
          <w:spacing w:val="-2"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y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,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data pr</w:t>
      </w:r>
      <w:r>
        <w:rPr>
          <w:i/>
          <w:spacing w:val="-2"/>
          <w:sz w:val="22"/>
          <w:szCs w:val="22"/>
        </w:rPr>
        <w:t>o</w:t>
      </w:r>
      <w:r>
        <w:rPr>
          <w:i/>
          <w:spacing w:val="-1"/>
          <w:sz w:val="22"/>
          <w:szCs w:val="22"/>
        </w:rPr>
        <w:t>c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ssing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s</w:t>
      </w:r>
      <w:r>
        <w:rPr>
          <w:i/>
          <w:spacing w:val="2"/>
          <w:sz w:val="22"/>
          <w:szCs w:val="22"/>
        </w:rPr>
        <w:t>y</w:t>
      </w:r>
      <w:r>
        <w:rPr>
          <w:i/>
          <w:sz w:val="22"/>
          <w:szCs w:val="22"/>
        </w:rPr>
        <w:t>s</w:t>
      </w:r>
      <w:r>
        <w:rPr>
          <w:i/>
          <w:spacing w:val="-2"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m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of </w:t>
      </w:r>
      <w:r>
        <w:rPr>
          <w:i/>
          <w:sz w:val="22"/>
          <w:szCs w:val="22"/>
        </w:rPr>
        <w:t>stud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nt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t</w:t>
      </w:r>
      <w:r>
        <w:rPr>
          <w:i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nda</w:t>
      </w:r>
      <w:r>
        <w:rPr>
          <w:i/>
          <w:spacing w:val="-2"/>
          <w:sz w:val="22"/>
          <w:szCs w:val="22"/>
        </w:rPr>
        <w:t>n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e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in Po</w:t>
      </w:r>
      <w:r>
        <w:rPr>
          <w:i/>
          <w:spacing w:val="-2"/>
          <w:sz w:val="22"/>
          <w:szCs w:val="22"/>
        </w:rPr>
        <w:t>l</w:t>
      </w:r>
      <w:r>
        <w:rPr>
          <w:i/>
          <w:sz w:val="22"/>
          <w:szCs w:val="22"/>
        </w:rPr>
        <w:t>it</w:t>
      </w:r>
      <w:r>
        <w:rPr>
          <w:i/>
          <w:spacing w:val="-1"/>
          <w:sz w:val="22"/>
          <w:szCs w:val="22"/>
        </w:rPr>
        <w:t>e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nik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S</w:t>
      </w:r>
      <w:r>
        <w:rPr>
          <w:i/>
          <w:spacing w:val="-1"/>
          <w:sz w:val="22"/>
          <w:szCs w:val="22"/>
        </w:rPr>
        <w:t>e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y</w:t>
      </w:r>
      <w:r>
        <w:rPr>
          <w:i/>
          <w:sz w:val="22"/>
          <w:szCs w:val="22"/>
        </w:rPr>
        <w:t>u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is using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m</w:t>
      </w:r>
      <w:r>
        <w:rPr>
          <w:i/>
          <w:sz w:val="22"/>
          <w:szCs w:val="22"/>
        </w:rPr>
        <w:t>anual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s</w:t>
      </w:r>
      <w:r>
        <w:rPr>
          <w:i/>
          <w:spacing w:val="2"/>
          <w:sz w:val="22"/>
          <w:szCs w:val="22"/>
        </w:rPr>
        <w:t>y</w:t>
      </w:r>
      <w:r>
        <w:rPr>
          <w:i/>
          <w:sz w:val="22"/>
          <w:szCs w:val="22"/>
        </w:rPr>
        <w:t>s</w:t>
      </w:r>
      <w:r>
        <w:rPr>
          <w:i/>
          <w:spacing w:val="-2"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m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and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d</w:t>
      </w:r>
      <w:r>
        <w:rPr>
          <w:i/>
          <w:spacing w:val="-2"/>
          <w:sz w:val="22"/>
          <w:szCs w:val="22"/>
        </w:rPr>
        <w:t>o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s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>ot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use </w:t>
      </w:r>
      <w:r>
        <w:rPr>
          <w:i/>
          <w:sz w:val="22"/>
          <w:szCs w:val="22"/>
        </w:rPr>
        <w:t>the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n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t</w:t>
      </w:r>
      <w:r>
        <w:rPr>
          <w:i/>
          <w:spacing w:val="3"/>
          <w:sz w:val="22"/>
          <w:szCs w:val="22"/>
        </w:rPr>
        <w:t>w</w:t>
      </w:r>
      <w:r>
        <w:rPr>
          <w:i/>
          <w:sz w:val="22"/>
          <w:szCs w:val="22"/>
        </w:rPr>
        <w:t>o</w:t>
      </w:r>
      <w:r>
        <w:rPr>
          <w:i/>
          <w:spacing w:val="-2"/>
          <w:sz w:val="22"/>
          <w:szCs w:val="22"/>
        </w:rPr>
        <w:t>r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ing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in t</w:t>
      </w:r>
      <w:r>
        <w:rPr>
          <w:i/>
          <w:spacing w:val="-2"/>
          <w:sz w:val="22"/>
          <w:szCs w:val="22"/>
        </w:rPr>
        <w:t>h</w:t>
      </w:r>
      <w:r>
        <w:rPr>
          <w:i/>
          <w:sz w:val="22"/>
          <w:szCs w:val="22"/>
        </w:rPr>
        <w:t>is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s</w:t>
      </w:r>
      <w:r>
        <w:rPr>
          <w:i/>
          <w:spacing w:val="-1"/>
          <w:sz w:val="22"/>
          <w:szCs w:val="22"/>
        </w:rPr>
        <w:t>c</w:t>
      </w:r>
      <w:r>
        <w:rPr>
          <w:i/>
          <w:sz w:val="22"/>
          <w:szCs w:val="22"/>
        </w:rPr>
        <w:t>hool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optimal</w:t>
      </w:r>
      <w:r>
        <w:rPr>
          <w:i/>
          <w:spacing w:val="-2"/>
          <w:sz w:val="22"/>
          <w:szCs w:val="22"/>
        </w:rPr>
        <w:t>l</w:t>
      </w:r>
      <w:r>
        <w:rPr>
          <w:i/>
          <w:spacing w:val="-1"/>
          <w:sz w:val="22"/>
          <w:szCs w:val="22"/>
        </w:rPr>
        <w:t>y</w:t>
      </w:r>
      <w:r>
        <w:rPr>
          <w:i/>
          <w:sz w:val="22"/>
          <w:szCs w:val="22"/>
        </w:rPr>
        <w:t>.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his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s</w:t>
      </w:r>
      <w:r>
        <w:rPr>
          <w:i/>
          <w:spacing w:val="2"/>
          <w:sz w:val="22"/>
          <w:szCs w:val="22"/>
        </w:rPr>
        <w:t>y</w:t>
      </w:r>
      <w:r>
        <w:rPr>
          <w:i/>
          <w:sz w:val="22"/>
          <w:szCs w:val="22"/>
        </w:rPr>
        <w:t>s</w:t>
      </w:r>
      <w:r>
        <w:rPr>
          <w:i/>
          <w:spacing w:val="-2"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m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has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>y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ri</w:t>
      </w:r>
      <w:r>
        <w:rPr>
          <w:i/>
          <w:spacing w:val="-2"/>
          <w:sz w:val="22"/>
          <w:szCs w:val="22"/>
        </w:rPr>
        <w:t>s</w:t>
      </w:r>
      <w:r>
        <w:rPr>
          <w:i/>
          <w:spacing w:val="2"/>
          <w:sz w:val="22"/>
          <w:szCs w:val="22"/>
        </w:rPr>
        <w:t>k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,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for 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spacing w:val="-1"/>
          <w:w w:val="102"/>
          <w:sz w:val="22"/>
          <w:szCs w:val="22"/>
        </w:rPr>
        <w:t>x</w:t>
      </w:r>
      <w:r>
        <w:rPr>
          <w:i/>
          <w:w w:val="102"/>
          <w:sz w:val="22"/>
          <w:szCs w:val="22"/>
        </w:rPr>
        <w:t>ampl</w:t>
      </w:r>
      <w:r>
        <w:rPr>
          <w:i/>
          <w:spacing w:val="-1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 xml:space="preserve">, </w:t>
      </w:r>
      <w:r>
        <w:rPr>
          <w:i/>
          <w:sz w:val="22"/>
          <w:szCs w:val="22"/>
        </w:rPr>
        <w:t>losing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the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at</w:t>
      </w:r>
      <w:r>
        <w:rPr>
          <w:i/>
          <w:spacing w:val="-2"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nda</w:t>
      </w:r>
      <w:r>
        <w:rPr>
          <w:i/>
          <w:spacing w:val="-2"/>
          <w:sz w:val="22"/>
          <w:szCs w:val="22"/>
        </w:rPr>
        <w:t>n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e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f</w:t>
      </w:r>
      <w:r>
        <w:rPr>
          <w:i/>
          <w:sz w:val="22"/>
          <w:szCs w:val="22"/>
        </w:rPr>
        <w:t>i</w:t>
      </w:r>
      <w:r>
        <w:rPr>
          <w:i/>
          <w:spacing w:val="-2"/>
          <w:sz w:val="22"/>
          <w:szCs w:val="22"/>
        </w:rPr>
        <w:t>l</w:t>
      </w:r>
      <w:r>
        <w:rPr>
          <w:i/>
          <w:sz w:val="22"/>
          <w:szCs w:val="22"/>
        </w:rPr>
        <w:t>e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if t</w:t>
      </w:r>
      <w:r>
        <w:rPr>
          <w:i/>
          <w:spacing w:val="-2"/>
          <w:sz w:val="22"/>
          <w:szCs w:val="22"/>
        </w:rPr>
        <w:t>h</w:t>
      </w:r>
      <w:r>
        <w:rPr>
          <w:i/>
          <w:sz w:val="22"/>
          <w:szCs w:val="22"/>
        </w:rPr>
        <w:t>e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fi</w:t>
      </w:r>
      <w:r>
        <w:rPr>
          <w:i/>
          <w:spacing w:val="-2"/>
          <w:sz w:val="22"/>
          <w:szCs w:val="22"/>
        </w:rPr>
        <w:t>l</w:t>
      </w:r>
      <w:r>
        <w:rPr>
          <w:i/>
          <w:sz w:val="22"/>
          <w:szCs w:val="22"/>
        </w:rPr>
        <w:t>e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is lost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or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br</w:t>
      </w:r>
      <w:r>
        <w:rPr>
          <w:i/>
          <w:spacing w:val="-2"/>
          <w:sz w:val="22"/>
          <w:szCs w:val="22"/>
        </w:rPr>
        <w:t>o</w:t>
      </w:r>
      <w:r>
        <w:rPr>
          <w:i/>
          <w:spacing w:val="2"/>
          <w:sz w:val="22"/>
          <w:szCs w:val="22"/>
        </w:rPr>
        <w:t>ke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>,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t</w:t>
      </w:r>
      <w:r>
        <w:rPr>
          <w:i/>
          <w:spacing w:val="-2"/>
          <w:sz w:val="22"/>
          <w:szCs w:val="22"/>
        </w:rPr>
        <w:t>h</w:t>
      </w:r>
      <w:r>
        <w:rPr>
          <w:i/>
          <w:sz w:val="22"/>
          <w:szCs w:val="22"/>
        </w:rPr>
        <w:t>e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dupl</w:t>
      </w:r>
      <w:r>
        <w:rPr>
          <w:i/>
          <w:spacing w:val="-2"/>
          <w:sz w:val="22"/>
          <w:szCs w:val="22"/>
        </w:rPr>
        <w:t>i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ation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of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t</w:t>
      </w:r>
      <w:r>
        <w:rPr>
          <w:i/>
          <w:spacing w:val="-2"/>
          <w:sz w:val="22"/>
          <w:szCs w:val="22"/>
        </w:rPr>
        <w:t>h</w:t>
      </w:r>
      <w:r>
        <w:rPr>
          <w:i/>
          <w:sz w:val="22"/>
          <w:szCs w:val="22"/>
        </w:rPr>
        <w:t>e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data </w:t>
      </w:r>
      <w:r>
        <w:rPr>
          <w:i/>
          <w:spacing w:val="1"/>
          <w:sz w:val="22"/>
          <w:szCs w:val="22"/>
        </w:rPr>
        <w:t>w</w:t>
      </w:r>
      <w:r>
        <w:rPr>
          <w:i/>
          <w:sz w:val="22"/>
          <w:szCs w:val="22"/>
        </w:rPr>
        <w:t>h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the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data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w</w:t>
      </w:r>
      <w:r>
        <w:rPr>
          <w:i/>
          <w:sz w:val="22"/>
          <w:szCs w:val="22"/>
        </w:rPr>
        <w:t>ill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be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y</w:t>
      </w:r>
      <w:r>
        <w:rPr>
          <w:i/>
          <w:spacing w:val="-2"/>
          <w:sz w:val="22"/>
          <w:szCs w:val="22"/>
        </w:rPr>
        <w:t>p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d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in the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ompu</w:t>
      </w:r>
      <w:r>
        <w:rPr>
          <w:i/>
          <w:spacing w:val="-2"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for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p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inting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the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r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por</w:t>
      </w:r>
      <w:r>
        <w:rPr>
          <w:i/>
          <w:spacing w:val="-2"/>
          <w:sz w:val="22"/>
          <w:szCs w:val="22"/>
        </w:rPr>
        <w:t>t</w:t>
      </w:r>
      <w:r>
        <w:rPr>
          <w:i/>
          <w:sz w:val="22"/>
          <w:szCs w:val="22"/>
        </w:rPr>
        <w:t>,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and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al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o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the </w:t>
      </w:r>
      <w:r>
        <w:rPr>
          <w:i/>
          <w:sz w:val="22"/>
          <w:szCs w:val="22"/>
        </w:rPr>
        <w:t>diffi</w:t>
      </w:r>
      <w:r>
        <w:rPr>
          <w:i/>
          <w:spacing w:val="2"/>
          <w:sz w:val="22"/>
          <w:szCs w:val="22"/>
        </w:rPr>
        <w:t>c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lt</w:t>
      </w:r>
      <w:r>
        <w:rPr>
          <w:i/>
          <w:spacing w:val="-2"/>
          <w:sz w:val="22"/>
          <w:szCs w:val="22"/>
        </w:rPr>
        <w:t>i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s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pacing w:val="4"/>
          <w:sz w:val="22"/>
          <w:szCs w:val="22"/>
        </w:rPr>
        <w:t>i</w:t>
      </w:r>
      <w:r>
        <w:rPr>
          <w:i/>
          <w:sz w:val="22"/>
          <w:szCs w:val="22"/>
        </w:rPr>
        <w:t>n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pro</w:t>
      </w:r>
      <w:r>
        <w:rPr>
          <w:i/>
          <w:spacing w:val="-1"/>
          <w:sz w:val="22"/>
          <w:szCs w:val="22"/>
        </w:rPr>
        <w:t>c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ssing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the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data.  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h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</w:t>
      </w:r>
      <w:r>
        <w:rPr>
          <w:i/>
          <w:spacing w:val="-1"/>
          <w:sz w:val="22"/>
          <w:szCs w:val="22"/>
        </w:rPr>
        <w:t>e</w:t>
      </w:r>
      <w:r>
        <w:rPr>
          <w:i/>
          <w:sz w:val="22"/>
          <w:szCs w:val="22"/>
        </w:rPr>
        <w:t>for</w:t>
      </w:r>
      <w:r>
        <w:rPr>
          <w:i/>
          <w:spacing w:val="-1"/>
          <w:sz w:val="22"/>
          <w:szCs w:val="22"/>
        </w:rPr>
        <w:t>e</w:t>
      </w:r>
      <w:r>
        <w:rPr>
          <w:i/>
          <w:sz w:val="22"/>
          <w:szCs w:val="22"/>
        </w:rPr>
        <w:t>,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z w:val="22"/>
          <w:szCs w:val="22"/>
        </w:rPr>
        <w:t>t</w:t>
      </w:r>
      <w:r>
        <w:rPr>
          <w:i/>
          <w:spacing w:val="-2"/>
          <w:sz w:val="22"/>
          <w:szCs w:val="22"/>
        </w:rPr>
        <w:t>h</w:t>
      </w:r>
      <w:r>
        <w:rPr>
          <w:i/>
          <w:sz w:val="22"/>
          <w:szCs w:val="22"/>
        </w:rPr>
        <w:t>is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appli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ation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z w:val="22"/>
          <w:szCs w:val="22"/>
        </w:rPr>
        <w:t>is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d</w:t>
      </w:r>
      <w:r>
        <w:rPr>
          <w:i/>
          <w:spacing w:val="2"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v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lo</w:t>
      </w:r>
      <w:r>
        <w:rPr>
          <w:i/>
          <w:spacing w:val="-2"/>
          <w:sz w:val="22"/>
          <w:szCs w:val="22"/>
        </w:rPr>
        <w:t>p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d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to </w:t>
      </w:r>
      <w:r>
        <w:rPr>
          <w:i/>
          <w:sz w:val="22"/>
          <w:szCs w:val="22"/>
        </w:rPr>
        <w:t>int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gra</w:t>
      </w:r>
      <w:r>
        <w:rPr>
          <w:i/>
          <w:spacing w:val="-2"/>
          <w:sz w:val="22"/>
          <w:szCs w:val="22"/>
        </w:rPr>
        <w:t>t</w:t>
      </w:r>
      <w:r>
        <w:rPr>
          <w:i/>
          <w:sz w:val="22"/>
          <w:szCs w:val="22"/>
        </w:rPr>
        <w:t xml:space="preserve">e 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the</w:t>
      </w:r>
      <w:r>
        <w:rPr>
          <w:i/>
          <w:spacing w:val="52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data  using  database 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for</w:t>
      </w:r>
      <w:r>
        <w:rPr>
          <w:i/>
          <w:spacing w:val="53"/>
          <w:sz w:val="22"/>
          <w:szCs w:val="22"/>
        </w:rPr>
        <w:t xml:space="preserve"> </w:t>
      </w:r>
      <w:r>
        <w:rPr>
          <w:i/>
          <w:sz w:val="22"/>
          <w:szCs w:val="22"/>
        </w:rPr>
        <w:t>m</w:t>
      </w:r>
      <w:r>
        <w:rPr>
          <w:i/>
          <w:spacing w:val="-2"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 xml:space="preserve">ing 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d</w:t>
      </w:r>
      <w:r>
        <w:rPr>
          <w:i/>
          <w:sz w:val="22"/>
          <w:szCs w:val="22"/>
        </w:rPr>
        <w:t>ata  pro</w:t>
      </w:r>
      <w:r>
        <w:rPr>
          <w:i/>
          <w:spacing w:val="-1"/>
          <w:sz w:val="22"/>
          <w:szCs w:val="22"/>
        </w:rPr>
        <w:t>c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ssing 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il</w:t>
      </w:r>
      <w:r>
        <w:rPr>
          <w:i/>
          <w:spacing w:val="-1"/>
          <w:sz w:val="22"/>
          <w:szCs w:val="22"/>
        </w:rPr>
        <w:t>y</w:t>
      </w:r>
      <w:r>
        <w:rPr>
          <w:i/>
          <w:sz w:val="22"/>
          <w:szCs w:val="22"/>
        </w:rPr>
        <w:t xml:space="preserve">. 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In</w:t>
      </w:r>
      <w:r>
        <w:rPr>
          <w:i/>
          <w:spacing w:val="51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th</w:t>
      </w:r>
      <w:r>
        <w:rPr>
          <w:i/>
          <w:spacing w:val="-2"/>
          <w:w w:val="102"/>
          <w:sz w:val="22"/>
          <w:szCs w:val="22"/>
        </w:rPr>
        <w:t>i</w:t>
      </w:r>
      <w:r>
        <w:rPr>
          <w:i/>
          <w:w w:val="102"/>
          <w:sz w:val="22"/>
          <w:szCs w:val="22"/>
        </w:rPr>
        <w:t xml:space="preserve">s </w:t>
      </w:r>
      <w:r>
        <w:rPr>
          <w:i/>
          <w:sz w:val="22"/>
          <w:szCs w:val="22"/>
        </w:rPr>
        <w:t>s</w:t>
      </w:r>
      <w:r>
        <w:rPr>
          <w:i/>
          <w:spacing w:val="2"/>
          <w:sz w:val="22"/>
          <w:szCs w:val="22"/>
        </w:rPr>
        <w:t>y</w:t>
      </w:r>
      <w:r>
        <w:rPr>
          <w:i/>
          <w:sz w:val="22"/>
          <w:szCs w:val="22"/>
        </w:rPr>
        <w:t>s</w:t>
      </w:r>
      <w:r>
        <w:rPr>
          <w:i/>
          <w:spacing w:val="-2"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m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w</w:t>
      </w:r>
      <w:r>
        <w:rPr>
          <w:i/>
          <w:sz w:val="22"/>
          <w:szCs w:val="22"/>
        </w:rPr>
        <w:t>h</w:t>
      </w:r>
      <w:r>
        <w:rPr>
          <w:i/>
          <w:spacing w:val="-2"/>
          <w:sz w:val="22"/>
          <w:szCs w:val="22"/>
        </w:rPr>
        <w:t>i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h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that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has b</w:t>
      </w:r>
      <w:r>
        <w:rPr>
          <w:i/>
          <w:spacing w:val="2"/>
          <w:sz w:val="22"/>
          <w:szCs w:val="22"/>
        </w:rPr>
        <w:t>ee</w:t>
      </w:r>
      <w:r>
        <w:rPr>
          <w:i/>
          <w:sz w:val="22"/>
          <w:szCs w:val="22"/>
        </w:rPr>
        <w:t>n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do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>e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b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fore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b</w:t>
      </w:r>
      <w:r>
        <w:rPr>
          <w:i/>
          <w:sz w:val="22"/>
          <w:szCs w:val="22"/>
        </w:rPr>
        <w:t>y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B</w:t>
      </w:r>
      <w:r>
        <w:rPr>
          <w:i/>
          <w:sz w:val="22"/>
          <w:szCs w:val="22"/>
        </w:rPr>
        <w:t>alqis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(201</w:t>
      </w:r>
      <w:r>
        <w:rPr>
          <w:i/>
          <w:spacing w:val="2"/>
          <w:sz w:val="22"/>
          <w:szCs w:val="22"/>
        </w:rPr>
        <w:t>1</w:t>
      </w:r>
      <w:r>
        <w:rPr>
          <w:i/>
          <w:sz w:val="22"/>
          <w:szCs w:val="22"/>
        </w:rPr>
        <w:t>)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but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has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n</w:t>
      </w:r>
      <w:r>
        <w:rPr>
          <w:i/>
          <w:spacing w:val="2"/>
          <w:sz w:val="22"/>
          <w:szCs w:val="22"/>
        </w:rPr>
        <w:t>o</w:t>
      </w:r>
      <w:r>
        <w:rPr>
          <w:i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ha</w:t>
      </w:r>
      <w:r>
        <w:rPr>
          <w:i/>
          <w:spacing w:val="-1"/>
          <w:w w:val="102"/>
          <w:sz w:val="22"/>
          <w:szCs w:val="22"/>
        </w:rPr>
        <w:t>v</w:t>
      </w:r>
      <w:r>
        <w:rPr>
          <w:i/>
          <w:w w:val="102"/>
          <w:sz w:val="22"/>
          <w:szCs w:val="22"/>
        </w:rPr>
        <w:t xml:space="preserve">e 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ombin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d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w</w:t>
      </w:r>
      <w:r>
        <w:rPr>
          <w:i/>
          <w:sz w:val="22"/>
          <w:szCs w:val="22"/>
        </w:rPr>
        <w:t>ith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the a</w:t>
      </w:r>
      <w:r>
        <w:rPr>
          <w:i/>
          <w:spacing w:val="-2"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>dan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e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2"/>
          <w:sz w:val="22"/>
          <w:szCs w:val="22"/>
        </w:rPr>
        <w:t>c</w:t>
      </w:r>
      <w:r>
        <w:rPr>
          <w:i/>
          <w:spacing w:val="-2"/>
          <w:sz w:val="22"/>
          <w:szCs w:val="22"/>
        </w:rPr>
        <w:t>h</w:t>
      </w:r>
      <w:r>
        <w:rPr>
          <w:i/>
          <w:sz w:val="22"/>
          <w:szCs w:val="22"/>
        </w:rPr>
        <w:t>in</w:t>
      </w:r>
      <w:r>
        <w:rPr>
          <w:i/>
          <w:spacing w:val="2"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>f</w:t>
      </w:r>
      <w:r>
        <w:rPr>
          <w:i/>
          <w:sz w:val="22"/>
          <w:szCs w:val="22"/>
        </w:rPr>
        <w:t>i</w:t>
      </w:r>
      <w:r>
        <w:rPr>
          <w:i/>
          <w:spacing w:val="7"/>
          <w:sz w:val="22"/>
          <w:szCs w:val="22"/>
        </w:rPr>
        <w:t>n</w:t>
      </w:r>
      <w:r>
        <w:rPr>
          <w:i/>
          <w:sz w:val="22"/>
          <w:szCs w:val="22"/>
        </w:rPr>
        <w:t>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</w:t>
      </w:r>
      <w:r>
        <w:rPr>
          <w:i/>
          <w:spacing w:val="-2"/>
          <w:sz w:val="22"/>
          <w:szCs w:val="22"/>
        </w:rPr>
        <w:t>ri</w:t>
      </w:r>
      <w:r>
        <w:rPr>
          <w:i/>
          <w:sz w:val="22"/>
          <w:szCs w:val="22"/>
        </w:rPr>
        <w:t>nt.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Stu</w:t>
      </w:r>
      <w:r>
        <w:rPr>
          <w:i/>
          <w:spacing w:val="-2"/>
          <w:sz w:val="22"/>
          <w:szCs w:val="22"/>
        </w:rPr>
        <w:t>d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nt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At</w:t>
      </w:r>
      <w:r>
        <w:rPr>
          <w:i/>
          <w:spacing w:val="-2"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ndan</w:t>
      </w:r>
      <w:r>
        <w:rPr>
          <w:i/>
          <w:spacing w:val="-1"/>
          <w:sz w:val="22"/>
          <w:szCs w:val="22"/>
        </w:rPr>
        <w:t>c</w:t>
      </w:r>
      <w:r>
        <w:rPr>
          <w:i/>
          <w:sz w:val="22"/>
          <w:szCs w:val="22"/>
        </w:rPr>
        <w:t>e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S</w:t>
      </w:r>
      <w:r>
        <w:rPr>
          <w:i/>
          <w:spacing w:val="2"/>
          <w:w w:val="102"/>
          <w:sz w:val="22"/>
          <w:szCs w:val="22"/>
        </w:rPr>
        <w:t>y</w:t>
      </w:r>
      <w:r>
        <w:rPr>
          <w:i/>
          <w:w w:val="102"/>
          <w:sz w:val="22"/>
          <w:szCs w:val="22"/>
        </w:rPr>
        <w:t>s</w:t>
      </w:r>
      <w:r>
        <w:rPr>
          <w:i/>
          <w:spacing w:val="-2"/>
          <w:w w:val="102"/>
          <w:sz w:val="22"/>
          <w:szCs w:val="22"/>
        </w:rPr>
        <w:t>t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 xml:space="preserve">m </w:t>
      </w:r>
      <w:r>
        <w:rPr>
          <w:i/>
          <w:sz w:val="22"/>
          <w:szCs w:val="22"/>
        </w:rPr>
        <w:t>D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sign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Using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the F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rprint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sof</w:t>
      </w:r>
      <w:r>
        <w:rPr>
          <w:i/>
          <w:spacing w:val="-2"/>
          <w:sz w:val="22"/>
          <w:szCs w:val="22"/>
        </w:rPr>
        <w:t>t</w:t>
      </w:r>
      <w:r>
        <w:rPr>
          <w:i/>
          <w:spacing w:val="1"/>
          <w:sz w:val="22"/>
          <w:szCs w:val="22"/>
        </w:rPr>
        <w:t>w</w:t>
      </w:r>
      <w:r>
        <w:rPr>
          <w:i/>
          <w:sz w:val="22"/>
          <w:szCs w:val="22"/>
        </w:rPr>
        <w:t>are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d</w:t>
      </w:r>
      <w:r>
        <w:rPr>
          <w:i/>
          <w:spacing w:val="-1"/>
          <w:sz w:val="22"/>
          <w:szCs w:val="22"/>
        </w:rPr>
        <w:t>e</w:t>
      </w:r>
      <w:r>
        <w:rPr>
          <w:i/>
          <w:spacing w:val="2"/>
          <w:sz w:val="22"/>
          <w:szCs w:val="22"/>
        </w:rPr>
        <w:t>ve</w:t>
      </w:r>
      <w:r>
        <w:rPr>
          <w:i/>
          <w:sz w:val="22"/>
          <w:szCs w:val="22"/>
        </w:rPr>
        <w:t>lo</w:t>
      </w:r>
      <w:r>
        <w:rPr>
          <w:i/>
          <w:spacing w:val="-2"/>
          <w:sz w:val="22"/>
          <w:szCs w:val="22"/>
        </w:rPr>
        <w:t>p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d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using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Ma</w:t>
      </w:r>
      <w:r>
        <w:rPr>
          <w:i/>
          <w:spacing w:val="2"/>
          <w:w w:val="102"/>
          <w:sz w:val="22"/>
          <w:szCs w:val="22"/>
        </w:rPr>
        <w:t>c</w:t>
      </w:r>
      <w:r>
        <w:rPr>
          <w:i/>
          <w:w w:val="102"/>
          <w:sz w:val="22"/>
          <w:szCs w:val="22"/>
        </w:rPr>
        <w:t>r</w:t>
      </w:r>
      <w:r>
        <w:rPr>
          <w:i/>
          <w:spacing w:val="-2"/>
          <w:w w:val="102"/>
          <w:sz w:val="22"/>
          <w:szCs w:val="22"/>
        </w:rPr>
        <w:t>o</w:t>
      </w:r>
      <w:r>
        <w:rPr>
          <w:i/>
          <w:w w:val="102"/>
          <w:sz w:val="22"/>
          <w:szCs w:val="22"/>
        </w:rPr>
        <w:t>m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 xml:space="preserve">dia </w:t>
      </w:r>
      <w:r>
        <w:rPr>
          <w:i/>
          <w:sz w:val="22"/>
          <w:szCs w:val="22"/>
        </w:rPr>
        <w:t>Dr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am</w:t>
      </w:r>
      <w:r>
        <w:rPr>
          <w:i/>
          <w:spacing w:val="1"/>
          <w:sz w:val="22"/>
          <w:szCs w:val="22"/>
        </w:rPr>
        <w:t>w</w:t>
      </w:r>
      <w:r>
        <w:rPr>
          <w:i/>
          <w:spacing w:val="2"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ve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 xml:space="preserve">,  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N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t</w:t>
      </w:r>
      <w:r>
        <w:rPr>
          <w:i/>
          <w:spacing w:val="-2"/>
          <w:sz w:val="22"/>
          <w:szCs w:val="22"/>
        </w:rPr>
        <w:t>B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n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 xml:space="preserve">,  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Adobe  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Ph</w:t>
      </w:r>
      <w:r>
        <w:rPr>
          <w:i/>
          <w:spacing w:val="-2"/>
          <w:sz w:val="22"/>
          <w:szCs w:val="22"/>
        </w:rPr>
        <w:t>o</w:t>
      </w:r>
      <w:r>
        <w:rPr>
          <w:i/>
          <w:sz w:val="22"/>
          <w:szCs w:val="22"/>
        </w:rPr>
        <w:t xml:space="preserve">toshop,  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and   XAMP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 xml:space="preserve">.  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D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spacing w:val="-1"/>
          <w:w w:val="102"/>
          <w:sz w:val="22"/>
          <w:szCs w:val="22"/>
        </w:rPr>
        <w:t>v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spacing w:val="-2"/>
          <w:w w:val="102"/>
          <w:sz w:val="22"/>
          <w:szCs w:val="22"/>
        </w:rPr>
        <w:t>l</w:t>
      </w:r>
      <w:r>
        <w:rPr>
          <w:i/>
          <w:w w:val="102"/>
          <w:sz w:val="22"/>
          <w:szCs w:val="22"/>
        </w:rPr>
        <w:t>opm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 xml:space="preserve">nt </w:t>
      </w:r>
      <w:r>
        <w:rPr>
          <w:i/>
          <w:spacing w:val="2"/>
          <w:sz w:val="22"/>
          <w:szCs w:val="22"/>
        </w:rPr>
        <w:t>ex</w:t>
      </w:r>
      <w:r>
        <w:rPr>
          <w:i/>
          <w:spacing w:val="-2"/>
          <w:sz w:val="22"/>
          <w:szCs w:val="22"/>
        </w:rPr>
        <w:t>p</w:t>
      </w:r>
      <w:r>
        <w:rPr>
          <w:i/>
          <w:spacing w:val="2"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c</w:t>
      </w:r>
      <w:r>
        <w:rPr>
          <w:i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d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t</w:t>
      </w:r>
      <w:r>
        <w:rPr>
          <w:i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nda</w:t>
      </w:r>
      <w:r>
        <w:rPr>
          <w:i/>
          <w:spacing w:val="-2"/>
          <w:sz w:val="22"/>
          <w:szCs w:val="22"/>
        </w:rPr>
        <w:t>n</w:t>
      </w:r>
      <w:r>
        <w:rPr>
          <w:i/>
          <w:spacing w:val="-1"/>
          <w:sz w:val="22"/>
          <w:szCs w:val="22"/>
        </w:rPr>
        <w:t>c</w:t>
      </w:r>
      <w:r>
        <w:rPr>
          <w:i/>
          <w:sz w:val="22"/>
          <w:szCs w:val="22"/>
        </w:rPr>
        <w:t>e</w:t>
      </w:r>
      <w:r>
        <w:rPr>
          <w:i/>
          <w:spacing w:val="51"/>
          <w:sz w:val="22"/>
          <w:szCs w:val="22"/>
        </w:rPr>
        <w:t xml:space="preserve"> </w:t>
      </w:r>
      <w:r>
        <w:rPr>
          <w:i/>
          <w:sz w:val="22"/>
          <w:szCs w:val="22"/>
        </w:rPr>
        <w:t>us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ng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>t</w:t>
      </w:r>
      <w:r>
        <w:rPr>
          <w:i/>
          <w:spacing w:val="50"/>
          <w:sz w:val="22"/>
          <w:szCs w:val="22"/>
        </w:rPr>
        <w:t xml:space="preserve"> </w:t>
      </w:r>
      <w:r>
        <w:rPr>
          <w:i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e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hnolo</w:t>
      </w:r>
      <w:r>
        <w:rPr>
          <w:i/>
          <w:spacing w:val="-2"/>
          <w:sz w:val="22"/>
          <w:szCs w:val="22"/>
        </w:rPr>
        <w:t>g</w:t>
      </w:r>
      <w:r>
        <w:rPr>
          <w:i/>
          <w:sz w:val="22"/>
          <w:szCs w:val="22"/>
        </w:rPr>
        <w:t>y</w:t>
      </w:r>
      <w:r>
        <w:rPr>
          <w:i/>
          <w:spacing w:val="51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an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z w:val="22"/>
          <w:szCs w:val="22"/>
        </w:rPr>
        <w:t>furt</w:t>
      </w:r>
      <w:r>
        <w:rPr>
          <w:i/>
          <w:spacing w:val="-2"/>
          <w:sz w:val="22"/>
          <w:szCs w:val="22"/>
        </w:rPr>
        <w:t>h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d</w:t>
      </w:r>
      <w:r>
        <w:rPr>
          <w:i/>
          <w:spacing w:val="2"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v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lo</w:t>
      </w:r>
      <w:r>
        <w:rPr>
          <w:i/>
          <w:spacing w:val="-2"/>
          <w:sz w:val="22"/>
          <w:szCs w:val="22"/>
        </w:rPr>
        <w:t>p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d</w:t>
      </w:r>
      <w:r>
        <w:rPr>
          <w:i/>
          <w:spacing w:val="51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for </w:t>
      </w:r>
      <w:r>
        <w:rPr>
          <w:i/>
          <w:sz w:val="22"/>
          <w:szCs w:val="22"/>
        </w:rPr>
        <w:t>data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pacing w:val="-2"/>
          <w:w w:val="102"/>
          <w:sz w:val="22"/>
          <w:szCs w:val="22"/>
        </w:rPr>
        <w:t>s</w:t>
      </w:r>
      <w:r>
        <w:rPr>
          <w:i/>
          <w:spacing w:val="-1"/>
          <w:w w:val="102"/>
          <w:sz w:val="22"/>
          <w:szCs w:val="22"/>
        </w:rPr>
        <w:t>e</w:t>
      </w:r>
      <w:r>
        <w:rPr>
          <w:i/>
          <w:spacing w:val="2"/>
          <w:w w:val="102"/>
          <w:sz w:val="22"/>
          <w:szCs w:val="22"/>
        </w:rPr>
        <w:t>c</w:t>
      </w:r>
      <w:r>
        <w:rPr>
          <w:i/>
          <w:w w:val="102"/>
          <w:sz w:val="22"/>
          <w:szCs w:val="22"/>
        </w:rPr>
        <w:t>uri</w:t>
      </w:r>
      <w:r>
        <w:rPr>
          <w:i/>
          <w:spacing w:val="-2"/>
          <w:w w:val="102"/>
          <w:sz w:val="22"/>
          <w:szCs w:val="22"/>
        </w:rPr>
        <w:t>t</w:t>
      </w:r>
      <w:r>
        <w:rPr>
          <w:i/>
          <w:spacing w:val="2"/>
          <w:w w:val="102"/>
          <w:sz w:val="22"/>
          <w:szCs w:val="22"/>
        </w:rPr>
        <w:t>y</w:t>
      </w:r>
      <w:r>
        <w:rPr>
          <w:i/>
          <w:w w:val="102"/>
          <w:sz w:val="22"/>
          <w:szCs w:val="22"/>
        </w:rPr>
        <w:t>.</w:t>
      </w:r>
    </w:p>
    <w:p w:rsidR="00F651C8" w:rsidRDefault="00F651C8">
      <w:pPr>
        <w:spacing w:before="10" w:line="180" w:lineRule="exact"/>
        <w:rPr>
          <w:sz w:val="18"/>
          <w:szCs w:val="18"/>
        </w:rPr>
      </w:pPr>
    </w:p>
    <w:p w:rsidR="00F651C8" w:rsidRDefault="00A10AE1">
      <w:pPr>
        <w:ind w:left="930" w:right="4527"/>
        <w:jc w:val="both"/>
        <w:rPr>
          <w:sz w:val="22"/>
          <w:szCs w:val="22"/>
        </w:rPr>
        <w:sectPr w:rsidR="00F651C8">
          <w:footerReference w:type="default" r:id="rId16"/>
          <w:pgSz w:w="12240" w:h="15840"/>
          <w:pgMar w:top="1480" w:right="0" w:bottom="280" w:left="1720" w:header="0" w:footer="1374" w:gutter="0"/>
          <w:cols w:space="720"/>
        </w:sectPr>
      </w:pPr>
      <w:r>
        <w:rPr>
          <w:i/>
          <w:spacing w:val="1"/>
          <w:sz w:val="22"/>
          <w:szCs w:val="22"/>
        </w:rPr>
        <w:t>K</w:t>
      </w:r>
      <w:r>
        <w:rPr>
          <w:i/>
          <w:spacing w:val="-1"/>
          <w:sz w:val="22"/>
          <w:szCs w:val="22"/>
        </w:rPr>
        <w:t>e</w:t>
      </w:r>
      <w:r>
        <w:rPr>
          <w:i/>
          <w:spacing w:val="2"/>
          <w:sz w:val="22"/>
          <w:szCs w:val="22"/>
        </w:rPr>
        <w:t>yw</w:t>
      </w:r>
      <w:r>
        <w:rPr>
          <w:i/>
          <w:sz w:val="22"/>
          <w:szCs w:val="22"/>
        </w:rPr>
        <w:t>ords</w:t>
      </w:r>
      <w:r>
        <w:rPr>
          <w:i/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:</w:t>
      </w:r>
      <w:r>
        <w:rPr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t</w:t>
      </w:r>
      <w:r>
        <w:rPr>
          <w:i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nda</w:t>
      </w:r>
      <w:r>
        <w:rPr>
          <w:i/>
          <w:spacing w:val="-2"/>
          <w:sz w:val="22"/>
          <w:szCs w:val="22"/>
        </w:rPr>
        <w:t>n</w:t>
      </w:r>
      <w:r>
        <w:rPr>
          <w:i/>
          <w:spacing w:val="2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e</w:t>
      </w:r>
      <w:r>
        <w:rPr>
          <w:sz w:val="22"/>
          <w:szCs w:val="22"/>
        </w:rPr>
        <w:t>,</w:t>
      </w:r>
      <w:r>
        <w:rPr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rprin</w:t>
      </w:r>
      <w:r>
        <w:rPr>
          <w:i/>
          <w:spacing w:val="-2"/>
          <w:sz w:val="22"/>
          <w:szCs w:val="22"/>
        </w:rPr>
        <w:t>t</w:t>
      </w:r>
      <w:r>
        <w:rPr>
          <w:i/>
          <w:sz w:val="22"/>
          <w:szCs w:val="22"/>
        </w:rPr>
        <w:t>,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PHP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and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pacing w:val="-2"/>
          <w:w w:val="102"/>
          <w:sz w:val="22"/>
          <w:szCs w:val="22"/>
        </w:rPr>
        <w:t>M</w:t>
      </w:r>
      <w:r>
        <w:rPr>
          <w:i/>
          <w:spacing w:val="-1"/>
          <w:w w:val="102"/>
          <w:sz w:val="22"/>
          <w:szCs w:val="22"/>
        </w:rPr>
        <w:t>Y</w:t>
      </w:r>
      <w:r>
        <w:rPr>
          <w:i/>
          <w:w w:val="102"/>
          <w:sz w:val="22"/>
          <w:szCs w:val="22"/>
        </w:rPr>
        <w:t>SQ</w:t>
      </w:r>
      <w:r>
        <w:rPr>
          <w:i/>
          <w:spacing w:val="-1"/>
          <w:w w:val="102"/>
          <w:sz w:val="22"/>
          <w:szCs w:val="22"/>
        </w:rPr>
        <w:t>L</w:t>
      </w:r>
      <w:r>
        <w:rPr>
          <w:i/>
          <w:w w:val="102"/>
          <w:sz w:val="22"/>
          <w:szCs w:val="22"/>
        </w:rPr>
        <w:t>,</w:t>
      </w:r>
    </w:p>
    <w:p w:rsidR="00F651C8" w:rsidRDefault="00F651C8">
      <w:pPr>
        <w:spacing w:before="3" w:line="120" w:lineRule="exact"/>
        <w:rPr>
          <w:sz w:val="12"/>
          <w:szCs w:val="12"/>
        </w:rPr>
      </w:pPr>
    </w:p>
    <w:p w:rsidR="00F651C8" w:rsidRDefault="00A10AE1">
      <w:pPr>
        <w:ind w:left="4332" w:right="5505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AB</w:t>
      </w:r>
      <w:r>
        <w:rPr>
          <w:b/>
          <w:spacing w:val="11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I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240" w:lineRule="exact"/>
        <w:ind w:left="3758" w:right="4932"/>
        <w:jc w:val="center"/>
        <w:rPr>
          <w:sz w:val="22"/>
          <w:szCs w:val="22"/>
        </w:rPr>
      </w:pPr>
      <w:r>
        <w:rPr>
          <w:b/>
          <w:w w:val="102"/>
          <w:position w:val="-1"/>
          <w:sz w:val="22"/>
          <w:szCs w:val="22"/>
        </w:rPr>
        <w:t>P</w:t>
      </w:r>
      <w:r>
        <w:rPr>
          <w:b/>
          <w:spacing w:val="1"/>
          <w:w w:val="102"/>
          <w:position w:val="-1"/>
          <w:sz w:val="22"/>
          <w:szCs w:val="22"/>
        </w:rPr>
        <w:t>E</w:t>
      </w:r>
      <w:r>
        <w:rPr>
          <w:b/>
          <w:w w:val="102"/>
          <w:position w:val="-1"/>
          <w:sz w:val="22"/>
          <w:szCs w:val="22"/>
        </w:rPr>
        <w:t>NDA</w:t>
      </w:r>
      <w:r>
        <w:rPr>
          <w:b/>
          <w:spacing w:val="1"/>
          <w:w w:val="102"/>
          <w:position w:val="-1"/>
          <w:sz w:val="22"/>
          <w:szCs w:val="22"/>
        </w:rPr>
        <w:t>H</w:t>
      </w:r>
      <w:r>
        <w:rPr>
          <w:b/>
          <w:w w:val="102"/>
          <w:position w:val="-1"/>
          <w:sz w:val="22"/>
          <w:szCs w:val="22"/>
        </w:rPr>
        <w:t>U</w:t>
      </w:r>
      <w:r>
        <w:rPr>
          <w:b/>
          <w:spacing w:val="1"/>
          <w:w w:val="102"/>
          <w:position w:val="-1"/>
          <w:sz w:val="22"/>
          <w:szCs w:val="22"/>
        </w:rPr>
        <w:t>L</w:t>
      </w:r>
      <w:r>
        <w:rPr>
          <w:b/>
          <w:w w:val="102"/>
          <w:position w:val="-1"/>
          <w:sz w:val="22"/>
          <w:szCs w:val="22"/>
        </w:rPr>
        <w:t>UAN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6"/>
        <w:ind w:left="938"/>
        <w:rPr>
          <w:sz w:val="22"/>
          <w:szCs w:val="22"/>
        </w:rPr>
      </w:pPr>
      <w:r>
        <w:rPr>
          <w:b/>
          <w:sz w:val="22"/>
          <w:szCs w:val="22"/>
        </w:rPr>
        <w:t>1.1</w:t>
      </w:r>
      <w:r>
        <w:rPr>
          <w:b/>
          <w:spacing w:val="7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atar</w:t>
      </w:r>
      <w:r>
        <w:rPr>
          <w:b/>
          <w:spacing w:val="14"/>
          <w:sz w:val="22"/>
          <w:szCs w:val="22"/>
        </w:rPr>
        <w:t xml:space="preserve"> </w:t>
      </w:r>
      <w:r>
        <w:rPr>
          <w:b/>
          <w:spacing w:val="-1"/>
          <w:w w:val="102"/>
          <w:sz w:val="22"/>
          <w:szCs w:val="22"/>
        </w:rPr>
        <w:t>B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w w:val="102"/>
          <w:sz w:val="22"/>
          <w:szCs w:val="22"/>
        </w:rPr>
        <w:t>la</w:t>
      </w:r>
      <w:r>
        <w:rPr>
          <w:b/>
          <w:spacing w:val="-1"/>
          <w:w w:val="102"/>
          <w:sz w:val="22"/>
          <w:szCs w:val="22"/>
        </w:rPr>
        <w:t>k</w:t>
      </w:r>
      <w:r>
        <w:rPr>
          <w:b/>
          <w:w w:val="102"/>
          <w:sz w:val="22"/>
          <w:szCs w:val="22"/>
        </w:rPr>
        <w:t>a</w:t>
      </w:r>
      <w:r>
        <w:rPr>
          <w:b/>
          <w:spacing w:val="-1"/>
          <w:w w:val="102"/>
          <w:sz w:val="22"/>
          <w:szCs w:val="22"/>
        </w:rPr>
        <w:t>n</w:t>
      </w:r>
      <w:r>
        <w:rPr>
          <w:b/>
          <w:w w:val="102"/>
          <w:sz w:val="22"/>
          <w:szCs w:val="22"/>
        </w:rPr>
        <w:t>g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8" w:right="2070" w:firstLine="678"/>
        <w:jc w:val="both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nurut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Yudi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(2012)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>io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trik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  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a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Yun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i </w:t>
      </w:r>
      <w:r>
        <w:rPr>
          <w:spacing w:val="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bi</w:t>
      </w:r>
      <w:r>
        <w:rPr>
          <w:spacing w:val="-2"/>
          <w:w w:val="102"/>
          <w:sz w:val="22"/>
          <w:szCs w:val="22"/>
        </w:rPr>
        <w:t>o</w:t>
      </w:r>
      <w:r>
        <w:rPr>
          <w:w w:val="102"/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rti</w:t>
      </w:r>
      <w:r>
        <w:rPr>
          <w:spacing w:val="2"/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tron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rtin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ukur,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rup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unt</w:t>
      </w:r>
      <w:r>
        <w:rPr>
          <w:spacing w:val="-2"/>
          <w:w w:val="102"/>
          <w:sz w:val="22"/>
          <w:szCs w:val="22"/>
        </w:rPr>
        <w:t>u</w:t>
      </w:r>
      <w:r>
        <w:rPr>
          <w:w w:val="102"/>
          <w:sz w:val="22"/>
          <w:szCs w:val="22"/>
        </w:rPr>
        <w:t xml:space="preserve">k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li 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nus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a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tu 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u 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h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tubuh 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nus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a 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u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nusia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tu 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ndiri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ili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unik</w:t>
      </w:r>
      <w:r>
        <w:rPr>
          <w:spacing w:val="2"/>
          <w:sz w:val="22"/>
          <w:szCs w:val="22"/>
        </w:rPr>
        <w:t>a</w:t>
      </w:r>
      <w:r>
        <w:rPr>
          <w:spacing w:val="5"/>
          <w:sz w:val="22"/>
          <w:szCs w:val="22"/>
        </w:rPr>
        <w:t>n</w:t>
      </w:r>
      <w:r>
        <w:rPr>
          <w:sz w:val="22"/>
          <w:szCs w:val="22"/>
        </w:rPr>
        <w:t>.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trik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rsif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uni</w:t>
      </w:r>
      <w:r>
        <w:rPr>
          <w:spacing w:val="-2"/>
          <w:sz w:val="22"/>
          <w:szCs w:val="22"/>
        </w:rPr>
        <w:t>v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 xml:space="preserve">l,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uni</w:t>
      </w:r>
      <w:r>
        <w:rPr>
          <w:spacing w:val="2"/>
          <w:sz w:val="22"/>
          <w:szCs w:val="22"/>
        </w:rPr>
        <w:t>k</w:t>
      </w:r>
      <w:r>
        <w:rPr>
          <w:sz w:val="22"/>
          <w:szCs w:val="22"/>
        </w:rPr>
        <w:t xml:space="preserve">,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k 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lsu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hing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a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aa</w:t>
      </w:r>
      <w:r>
        <w:rPr>
          <w:sz w:val="22"/>
          <w:szCs w:val="22"/>
        </w:rPr>
        <w:t xml:space="preserve">n </w:t>
      </w:r>
      <w:r>
        <w:rPr>
          <w:spacing w:val="1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id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ti</w:t>
      </w:r>
      <w:r>
        <w:rPr>
          <w:spacing w:val="2"/>
          <w:w w:val="102"/>
          <w:sz w:val="22"/>
          <w:szCs w:val="22"/>
        </w:rPr>
        <w:t>f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si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bio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trik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6"/>
          <w:sz w:val="22"/>
          <w:szCs w:val="22"/>
        </w:rPr>
        <w:t>n</w:t>
      </w:r>
      <w:r>
        <w:rPr>
          <w:sz w:val="22"/>
          <w:szCs w:val="22"/>
        </w:rPr>
        <w:t>.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dun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a 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knolo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si,</w:t>
      </w:r>
      <w:r>
        <w:rPr>
          <w:spacing w:val="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o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tr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 xml:space="preserve">k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knolo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d</w:t>
      </w:r>
      <w:r>
        <w:rPr>
          <w:spacing w:val="3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sa</w:t>
      </w:r>
      <w:r>
        <w:rPr>
          <w:spacing w:val="2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isik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spacing w:val="3"/>
          <w:w w:val="102"/>
          <w:sz w:val="22"/>
          <w:szCs w:val="22"/>
        </w:rPr>
        <w:t>k</w:t>
      </w:r>
      <w:r>
        <w:rPr>
          <w:spacing w:val="-2"/>
          <w:w w:val="102"/>
          <w:sz w:val="22"/>
          <w:szCs w:val="22"/>
        </w:rPr>
        <w:t>u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nus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4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f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si,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rti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sidik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36"/>
          <w:sz w:val="22"/>
          <w:szCs w:val="22"/>
        </w:rPr>
        <w:t xml:space="preserve"> </w:t>
      </w:r>
      <w:r>
        <w:rPr>
          <w:i/>
          <w:sz w:val="22"/>
          <w:szCs w:val="22"/>
        </w:rPr>
        <w:t>fing</w:t>
      </w:r>
      <w:r>
        <w:rPr>
          <w:i/>
          <w:spacing w:val="-1"/>
          <w:sz w:val="22"/>
          <w:szCs w:val="22"/>
        </w:rPr>
        <w:t>e</w:t>
      </w:r>
      <w:r>
        <w:rPr>
          <w:i/>
          <w:sz w:val="22"/>
          <w:szCs w:val="22"/>
        </w:rPr>
        <w:t xml:space="preserve">rprint  </w:t>
      </w:r>
      <w:r>
        <w:rPr>
          <w:spacing w:val="-1"/>
          <w:sz w:val="22"/>
          <w:szCs w:val="22"/>
        </w:rPr>
        <w:t>)</w:t>
      </w:r>
      <w:r>
        <w:rPr>
          <w:sz w:val="22"/>
          <w:szCs w:val="22"/>
        </w:rPr>
        <w:t>,</w:t>
      </w:r>
      <w:r>
        <w:rPr>
          <w:spacing w:val="3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tin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,</w:t>
      </w:r>
      <w:r>
        <w:rPr>
          <w:w w:val="102"/>
          <w:sz w:val="22"/>
          <w:szCs w:val="22"/>
        </w:rPr>
        <w:t xml:space="preserve"> </w:t>
      </w:r>
      <w:r>
        <w:rPr>
          <w:sz w:val="22"/>
          <w:szCs w:val="22"/>
        </w:rPr>
        <w:t>iris,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5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(</w:t>
      </w:r>
      <w:r>
        <w:rPr>
          <w:i/>
          <w:sz w:val="22"/>
          <w:szCs w:val="22"/>
        </w:rPr>
        <w:t>fa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 xml:space="preserve">l 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patt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n</w:t>
      </w:r>
      <w:r>
        <w:rPr>
          <w:i/>
          <w:spacing w:val="3"/>
          <w:sz w:val="22"/>
          <w:szCs w:val="22"/>
        </w:rPr>
        <w:t>s</w:t>
      </w:r>
      <w:r>
        <w:rPr>
          <w:spacing w:val="-1"/>
          <w:sz w:val="22"/>
          <w:szCs w:val="22"/>
        </w:rPr>
        <w:t>)</w:t>
      </w:r>
      <w:r>
        <w:rPr>
          <w:sz w:val="22"/>
          <w:szCs w:val="22"/>
        </w:rPr>
        <w:t xml:space="preserve">. 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aa</w:t>
      </w:r>
      <w:r>
        <w:rPr>
          <w:sz w:val="22"/>
          <w:szCs w:val="22"/>
        </w:rPr>
        <w:t>t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i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knolo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i 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an</w:t>
      </w:r>
      <w:r>
        <w:rPr>
          <w:w w:val="102"/>
          <w:sz w:val="22"/>
          <w:szCs w:val="22"/>
        </w:rPr>
        <w:t xml:space="preserve">g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ling 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f</w:t>
      </w:r>
      <w:r>
        <w:rPr>
          <w:i/>
          <w:spacing w:val="1"/>
          <w:sz w:val="22"/>
          <w:szCs w:val="22"/>
        </w:rPr>
        <w:t>i</w:t>
      </w:r>
      <w:r>
        <w:rPr>
          <w:i/>
          <w:sz w:val="22"/>
          <w:szCs w:val="22"/>
        </w:rPr>
        <w:t>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p</w:t>
      </w:r>
      <w:r>
        <w:rPr>
          <w:i/>
          <w:sz w:val="22"/>
          <w:szCs w:val="22"/>
        </w:rPr>
        <w:t>rint</w:t>
      </w:r>
      <w:r>
        <w:rPr>
          <w:i/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in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a</w:t>
      </w:r>
      <w:r>
        <w:rPr>
          <w:sz w:val="22"/>
          <w:szCs w:val="22"/>
        </w:rPr>
        <w:t>ku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"/>
          <w:w w:val="102"/>
          <w:sz w:val="22"/>
          <w:szCs w:val="22"/>
        </w:rPr>
        <w:t>j</w:t>
      </w:r>
      <w:r>
        <w:rPr>
          <w:w w:val="102"/>
          <w:sz w:val="22"/>
          <w:szCs w:val="22"/>
        </w:rPr>
        <w:t>u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uh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bih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knolo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bio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tr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k</w:t>
      </w:r>
      <w:r>
        <w:rPr>
          <w:spacing w:val="1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ya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inn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9" w:line="492" w:lineRule="auto"/>
        <w:ind w:left="938" w:right="2072" w:firstLine="678"/>
        <w:jc w:val="both"/>
        <w:rPr>
          <w:sz w:val="22"/>
          <w:szCs w:val="22"/>
        </w:rPr>
        <w:sectPr w:rsidR="00F651C8">
          <w:footerReference w:type="default" r:id="rId17"/>
          <w:pgSz w:w="12240" w:h="15840"/>
          <w:pgMar w:top="1480" w:right="0" w:bottom="280" w:left="1720" w:header="0" w:footer="1374" w:gutter="0"/>
          <w:cols w:space="720"/>
        </w:sectPr>
      </w:pP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nolo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b</w:t>
      </w:r>
      <w:r>
        <w:rPr>
          <w:spacing w:val="2"/>
          <w:sz w:val="22"/>
          <w:szCs w:val="22"/>
        </w:rPr>
        <w:t>er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nin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disipl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swa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di Asr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u </w:t>
      </w:r>
      <w:r>
        <w:rPr>
          <w:spacing w:val="3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ca</w:t>
      </w:r>
      <w:r>
        <w:rPr>
          <w:w w:val="102"/>
          <w:sz w:val="22"/>
          <w:szCs w:val="22"/>
        </w:rPr>
        <w:t xml:space="preserve">ra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 sist</w:t>
      </w:r>
      <w:r>
        <w:rPr>
          <w:spacing w:val="3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4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</w:t>
      </w:r>
      <w:r>
        <w:rPr>
          <w:spacing w:val="46"/>
          <w:sz w:val="22"/>
          <w:szCs w:val="22"/>
        </w:rPr>
        <w:t xml:space="preserve"> </w:t>
      </w:r>
      <w:r>
        <w:rPr>
          <w:i/>
          <w:sz w:val="22"/>
          <w:szCs w:val="22"/>
        </w:rPr>
        <w:t>fin</w:t>
      </w:r>
      <w:r>
        <w:rPr>
          <w:i/>
          <w:spacing w:val="-2"/>
          <w:sz w:val="22"/>
          <w:szCs w:val="22"/>
        </w:rPr>
        <w:t>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</w:t>
      </w:r>
      <w:r>
        <w:rPr>
          <w:i/>
          <w:spacing w:val="-2"/>
          <w:sz w:val="22"/>
          <w:szCs w:val="22"/>
        </w:rPr>
        <w:t>n</w:t>
      </w:r>
      <w:r>
        <w:rPr>
          <w:i/>
          <w:spacing w:val="3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0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spacing w:val="-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rik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ktu</w:t>
      </w:r>
      <w:r>
        <w:rPr>
          <w:spacing w:val="2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pul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iswa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28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an</w:t>
      </w:r>
      <w:r>
        <w:rPr>
          <w:w w:val="102"/>
          <w:sz w:val="22"/>
          <w:szCs w:val="22"/>
        </w:rPr>
        <w:t xml:space="preserve">g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da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di  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a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untuk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su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 xml:space="preserve">u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iswa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 dibu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t.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dir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siswa </w:t>
      </w:r>
      <w:r>
        <w:rPr>
          <w:spacing w:val="13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  diol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di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si 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lui </w:t>
      </w:r>
      <w:r>
        <w:rPr>
          <w:sz w:val="22"/>
          <w:szCs w:val="22"/>
        </w:rPr>
        <w:t>int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rn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na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7"/>
          <w:sz w:val="22"/>
          <w:szCs w:val="22"/>
        </w:rPr>
        <w:t>a</w:t>
      </w:r>
      <w:r>
        <w:rPr>
          <w:spacing w:val="-1"/>
          <w:sz w:val="22"/>
          <w:szCs w:val="22"/>
        </w:rPr>
        <w:t>-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but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rko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p</w:t>
      </w:r>
      <w:r>
        <w:rPr>
          <w:spacing w:val="-2"/>
          <w:w w:val="102"/>
          <w:sz w:val="22"/>
          <w:szCs w:val="22"/>
        </w:rPr>
        <w:t>u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ri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si.</w:t>
      </w:r>
    </w:p>
    <w:p w:rsidR="00F651C8" w:rsidRDefault="00A10AE1">
      <w:pPr>
        <w:spacing w:before="73"/>
        <w:ind w:right="2110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2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9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8" w:right="2072" w:firstLine="678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iring 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c</w:t>
      </w:r>
      <w:r>
        <w:rPr>
          <w:sz w:val="22"/>
          <w:szCs w:val="22"/>
        </w:rPr>
        <w:t>uln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knolo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int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rn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t,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11"/>
          <w:sz w:val="22"/>
          <w:szCs w:val="22"/>
        </w:rPr>
        <w:t>p</w:t>
      </w:r>
      <w:r>
        <w:rPr>
          <w:sz w:val="22"/>
          <w:szCs w:val="22"/>
        </w:rPr>
        <w:t>li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w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b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kin 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at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b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rup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 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k </w:t>
      </w:r>
      <w:r>
        <w:rPr>
          <w:spacing w:val="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dip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i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hin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dir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rlu untuk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pli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tu</w:t>
      </w:r>
      <w:r>
        <w:rPr>
          <w:spacing w:val="3"/>
          <w:w w:val="102"/>
          <w:sz w:val="22"/>
          <w:szCs w:val="22"/>
        </w:rPr>
        <w:t>j</w:t>
      </w:r>
      <w:r>
        <w:rPr>
          <w:spacing w:val="-2"/>
          <w:w w:val="102"/>
          <w:sz w:val="22"/>
          <w:szCs w:val="22"/>
        </w:rPr>
        <w:t>u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di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 i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 xml:space="preserve">a 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i</w:t>
      </w:r>
      <w:r>
        <w:rPr>
          <w:spacing w:val="4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dun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int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rn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t.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spacing w:val="2"/>
          <w:sz w:val="22"/>
          <w:szCs w:val="22"/>
        </w:rPr>
        <w:t>te</w:t>
      </w:r>
      <w:r>
        <w:rPr>
          <w:sz w:val="22"/>
          <w:szCs w:val="22"/>
        </w:rPr>
        <w:t>ntu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ntu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an</w:t>
      </w: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butuhk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spacing w:val="7"/>
          <w:w w:val="102"/>
          <w:sz w:val="22"/>
          <w:szCs w:val="22"/>
        </w:rPr>
        <w:t>a</w:t>
      </w:r>
      <w:r>
        <w:rPr>
          <w:spacing w:val="-1"/>
          <w:w w:val="102"/>
          <w:sz w:val="22"/>
          <w:szCs w:val="22"/>
        </w:rPr>
        <w:t>-</w:t>
      </w:r>
      <w:r>
        <w:rPr>
          <w:w w:val="102"/>
          <w:sz w:val="22"/>
          <w:szCs w:val="22"/>
        </w:rPr>
        <w:t>d</w:t>
      </w:r>
      <w:r>
        <w:rPr>
          <w:spacing w:val="-1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swa</w:t>
      </w:r>
      <w:r>
        <w:rPr>
          <w:spacing w:val="2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ce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u</w:t>
      </w:r>
      <w:r>
        <w:rPr>
          <w:spacing w:val="-2"/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h.</w:t>
      </w:r>
    </w:p>
    <w:p w:rsidR="00F651C8" w:rsidRDefault="00A10AE1">
      <w:pPr>
        <w:spacing w:before="9" w:line="493" w:lineRule="auto"/>
        <w:ind w:left="938" w:right="2071" w:firstLine="402"/>
        <w:jc w:val="both"/>
        <w:rPr>
          <w:sz w:val="22"/>
          <w:szCs w:val="22"/>
        </w:rPr>
      </w:pPr>
      <w:r>
        <w:rPr>
          <w:sz w:val="22"/>
          <w:szCs w:val="22"/>
        </w:rPr>
        <w:t>At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ur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s,</w:t>
      </w:r>
      <w:r>
        <w:rPr>
          <w:spacing w:val="3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ka</w:t>
      </w:r>
      <w:r>
        <w:rPr>
          <w:spacing w:val="4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nulis</w:t>
      </w:r>
      <w:r>
        <w:rPr>
          <w:spacing w:val="4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rik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3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7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li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>i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tu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khir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j</w:t>
      </w:r>
      <w:r>
        <w:rPr>
          <w:sz w:val="22"/>
          <w:szCs w:val="22"/>
        </w:rPr>
        <w:t>udul</w:t>
      </w:r>
      <w:r>
        <w:rPr>
          <w:spacing w:val="3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“</w:t>
      </w:r>
      <w:r>
        <w:rPr>
          <w:spacing w:val="-1"/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 xml:space="preserve">a  </w:t>
      </w:r>
      <w:r>
        <w:rPr>
          <w:spacing w:val="2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Abs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nsi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iswa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Asr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rprint</w:t>
      </w:r>
      <w:r>
        <w:rPr>
          <w:i/>
          <w:spacing w:val="48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rb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 xml:space="preserve">is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HP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MY</w:t>
      </w:r>
      <w:r>
        <w:rPr>
          <w:spacing w:val="-1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Q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”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8"/>
        <w:rPr>
          <w:sz w:val="22"/>
          <w:szCs w:val="22"/>
        </w:rPr>
      </w:pPr>
      <w:r>
        <w:rPr>
          <w:b/>
          <w:sz w:val="22"/>
          <w:szCs w:val="22"/>
        </w:rPr>
        <w:t>1.2</w:t>
      </w:r>
      <w:r>
        <w:rPr>
          <w:b/>
          <w:spacing w:val="7"/>
          <w:sz w:val="22"/>
          <w:szCs w:val="22"/>
        </w:rPr>
        <w:t xml:space="preserve"> 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u</w:t>
      </w:r>
      <w:r>
        <w:rPr>
          <w:b/>
          <w:sz w:val="22"/>
          <w:szCs w:val="22"/>
        </w:rPr>
        <w:t>m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san</w:t>
      </w:r>
      <w:r>
        <w:rPr>
          <w:b/>
          <w:spacing w:val="18"/>
          <w:sz w:val="22"/>
          <w:szCs w:val="22"/>
        </w:rPr>
        <w:t xml:space="preserve"> </w:t>
      </w:r>
      <w:r>
        <w:rPr>
          <w:b/>
          <w:spacing w:val="2"/>
          <w:w w:val="102"/>
          <w:sz w:val="22"/>
          <w:szCs w:val="22"/>
        </w:rPr>
        <w:t>M</w:t>
      </w:r>
      <w:r>
        <w:rPr>
          <w:b/>
          <w:w w:val="102"/>
          <w:sz w:val="22"/>
          <w:szCs w:val="22"/>
        </w:rPr>
        <w:t>asalah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8" w:right="2077" w:firstLine="678"/>
        <w:jc w:val="both"/>
        <w:rPr>
          <w:sz w:val="22"/>
          <w:szCs w:val="22"/>
        </w:rPr>
      </w:pP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siswa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di Asr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1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p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ring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di, 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itu</w:t>
      </w:r>
      <w:r>
        <w:rPr>
          <w:spacing w:val="1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:</w:t>
      </w:r>
    </w:p>
    <w:p w:rsidR="00F651C8" w:rsidRDefault="00A10AE1">
      <w:pPr>
        <w:spacing w:before="9" w:line="493" w:lineRule="auto"/>
        <w:ind w:left="1955" w:right="2073" w:hanging="339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rbuk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 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nipu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si,  </w:t>
      </w:r>
      <w:r>
        <w:rPr>
          <w:spacing w:val="4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4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n,  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upun </w:t>
      </w:r>
      <w:r>
        <w:rPr>
          <w:sz w:val="22"/>
          <w:szCs w:val="22"/>
        </w:rPr>
        <w:t>hil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ca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9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sisw</w:t>
      </w:r>
      <w:r>
        <w:rPr>
          <w:spacing w:val="3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9" w:line="493" w:lineRule="auto"/>
        <w:ind w:left="1955" w:right="2083" w:hanging="339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tid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e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is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ktu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por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31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tid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sung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suk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ko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put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r.</w:t>
      </w:r>
    </w:p>
    <w:p w:rsidR="00F651C8" w:rsidRDefault="00A10AE1">
      <w:pPr>
        <w:spacing w:before="9" w:line="493" w:lineRule="auto"/>
        <w:ind w:left="1955" w:right="2080" w:hanging="339"/>
        <w:rPr>
          <w:sz w:val="22"/>
          <w:szCs w:val="22"/>
        </w:rPr>
        <w:sectPr w:rsidR="00F651C8">
          <w:footerReference w:type="default" r:id="rId18"/>
          <w:pgSz w:w="12240" w:h="15840"/>
          <w:pgMar w:top="600" w:right="0" w:bottom="280" w:left="1720" w:header="0" w:footer="1374" w:gutter="0"/>
          <w:cols w:space="720"/>
        </w:sectPr>
      </w:pPr>
      <w:r>
        <w:rPr>
          <w:sz w:val="22"/>
          <w:szCs w:val="22"/>
        </w:rPr>
        <w:t xml:space="preserve">3. 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lum  </w:t>
      </w:r>
      <w:r>
        <w:rPr>
          <w:spacing w:val="4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4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pli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  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b 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untuk  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s  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 </w:t>
      </w:r>
      <w:r>
        <w:rPr>
          <w:spacing w:val="38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dir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sisw</w:t>
      </w:r>
      <w:r>
        <w:rPr>
          <w:spacing w:val="3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73" w:line="240" w:lineRule="exact"/>
        <w:ind w:right="2110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3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3" w:line="240" w:lineRule="exact"/>
        <w:rPr>
          <w:sz w:val="24"/>
          <w:szCs w:val="24"/>
        </w:rPr>
      </w:pPr>
    </w:p>
    <w:p w:rsidR="00F651C8" w:rsidRDefault="00A10AE1">
      <w:pPr>
        <w:spacing w:before="36"/>
        <w:ind w:left="938"/>
        <w:rPr>
          <w:sz w:val="22"/>
          <w:szCs w:val="22"/>
        </w:rPr>
      </w:pPr>
      <w:r>
        <w:rPr>
          <w:b/>
          <w:sz w:val="22"/>
          <w:szCs w:val="22"/>
        </w:rPr>
        <w:t>1.3</w:t>
      </w:r>
      <w:r>
        <w:rPr>
          <w:b/>
          <w:spacing w:val="7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atas</w:t>
      </w:r>
      <w:r>
        <w:rPr>
          <w:b/>
          <w:spacing w:val="1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15"/>
          <w:sz w:val="22"/>
          <w:szCs w:val="22"/>
        </w:rPr>
        <w:t xml:space="preserve"> </w:t>
      </w:r>
      <w:r>
        <w:rPr>
          <w:b/>
          <w:spacing w:val="2"/>
          <w:w w:val="102"/>
          <w:sz w:val="22"/>
          <w:szCs w:val="22"/>
        </w:rPr>
        <w:t>M</w:t>
      </w:r>
      <w:r>
        <w:rPr>
          <w:b/>
          <w:w w:val="102"/>
          <w:sz w:val="22"/>
          <w:szCs w:val="22"/>
        </w:rPr>
        <w:t>asalah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8" w:right="2073" w:firstLine="339"/>
        <w:rPr>
          <w:sz w:val="22"/>
          <w:szCs w:val="22"/>
        </w:rPr>
      </w:pP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sist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3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5"/>
          <w:sz w:val="22"/>
          <w:szCs w:val="22"/>
        </w:rPr>
        <w:t xml:space="preserve">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rprint</w:t>
      </w:r>
      <w:r>
        <w:rPr>
          <w:i/>
          <w:spacing w:val="4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31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 xml:space="preserve">swa </w:t>
      </w:r>
      <w:r>
        <w:rPr>
          <w:sz w:val="22"/>
          <w:szCs w:val="22"/>
        </w:rPr>
        <w:t>ini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dib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ktor,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itu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rikut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:</w:t>
      </w:r>
    </w:p>
    <w:p w:rsidR="00F651C8" w:rsidRDefault="00A10AE1">
      <w:pPr>
        <w:spacing w:before="9" w:line="495" w:lineRule="auto"/>
        <w:ind w:left="1616" w:right="2089" w:hanging="339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Aplik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Abs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 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 xml:space="preserve">HP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database </w:t>
      </w:r>
      <w:r>
        <w:rPr>
          <w:i/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2"/>
          <w:sz w:val="22"/>
          <w:szCs w:val="22"/>
        </w:rPr>
        <w:t>y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Q</w:t>
      </w:r>
      <w:r>
        <w:rPr>
          <w:sz w:val="22"/>
          <w:szCs w:val="22"/>
        </w:rPr>
        <w:t xml:space="preserve">L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nya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lo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(d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wil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nik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9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u)</w:t>
      </w:r>
      <w:r>
        <w:rPr>
          <w:spacing w:val="1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3" w:line="180" w:lineRule="exact"/>
        <w:rPr>
          <w:sz w:val="19"/>
          <w:szCs w:val="19"/>
        </w:rPr>
      </w:pPr>
    </w:p>
    <w:p w:rsidR="00F651C8" w:rsidRDefault="00A10AE1">
      <w:pPr>
        <w:spacing w:line="493" w:lineRule="auto"/>
        <w:ind w:left="1616" w:right="2074" w:hanging="339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inist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tor 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7"/>
          <w:sz w:val="22"/>
          <w:szCs w:val="22"/>
        </w:rPr>
        <w:t>h</w:t>
      </w:r>
      <w:r>
        <w:rPr>
          <w:sz w:val="22"/>
          <w:szCs w:val="22"/>
        </w:rPr>
        <w:t>,</w:t>
      </w:r>
      <w:r>
        <w:rPr>
          <w:spacing w:val="5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ng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pus,</w:t>
      </w:r>
      <w:r>
        <w:rPr>
          <w:spacing w:val="5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ub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h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iswa</w:t>
      </w:r>
      <w:r>
        <w:rPr>
          <w:spacing w:val="2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rta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ce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sisw</w:t>
      </w:r>
      <w:r>
        <w:rPr>
          <w:spacing w:val="3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9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8"/>
        <w:rPr>
          <w:sz w:val="22"/>
          <w:szCs w:val="22"/>
        </w:rPr>
      </w:pPr>
      <w:r>
        <w:rPr>
          <w:b/>
          <w:sz w:val="22"/>
          <w:szCs w:val="22"/>
        </w:rPr>
        <w:t>1.4</w:t>
      </w:r>
      <w:r>
        <w:rPr>
          <w:b/>
          <w:spacing w:val="7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j</w:t>
      </w:r>
      <w:r>
        <w:rPr>
          <w:b/>
          <w:spacing w:val="-1"/>
          <w:sz w:val="22"/>
          <w:szCs w:val="22"/>
        </w:rPr>
        <w:t>u</w:t>
      </w:r>
      <w:r>
        <w:rPr>
          <w:b/>
          <w:spacing w:val="2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14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pacing w:val="2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7"/>
          <w:sz w:val="22"/>
          <w:szCs w:val="22"/>
        </w:rPr>
        <w:t xml:space="preserve"> </w:t>
      </w:r>
      <w:r>
        <w:rPr>
          <w:b/>
          <w:spacing w:val="2"/>
          <w:w w:val="102"/>
          <w:sz w:val="22"/>
          <w:szCs w:val="22"/>
        </w:rPr>
        <w:t>M</w:t>
      </w:r>
      <w:r>
        <w:rPr>
          <w:b/>
          <w:w w:val="102"/>
          <w:sz w:val="22"/>
          <w:szCs w:val="22"/>
        </w:rPr>
        <w:t>a</w:t>
      </w:r>
      <w:r>
        <w:rPr>
          <w:b/>
          <w:spacing w:val="-1"/>
          <w:w w:val="102"/>
          <w:sz w:val="22"/>
          <w:szCs w:val="22"/>
        </w:rPr>
        <w:t>n</w:t>
      </w:r>
      <w:r>
        <w:rPr>
          <w:b/>
          <w:spacing w:val="2"/>
          <w:w w:val="102"/>
          <w:sz w:val="22"/>
          <w:szCs w:val="22"/>
        </w:rPr>
        <w:t>f</w:t>
      </w:r>
      <w:r>
        <w:rPr>
          <w:b/>
          <w:w w:val="102"/>
          <w:sz w:val="22"/>
          <w:szCs w:val="22"/>
        </w:rPr>
        <w:t>aat</w:t>
      </w:r>
    </w:p>
    <w:p w:rsidR="00F651C8" w:rsidRDefault="00F651C8">
      <w:pPr>
        <w:spacing w:before="7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8"/>
        <w:rPr>
          <w:sz w:val="22"/>
          <w:szCs w:val="22"/>
        </w:rPr>
      </w:pPr>
      <w:r>
        <w:rPr>
          <w:b/>
          <w:sz w:val="22"/>
          <w:szCs w:val="22"/>
        </w:rPr>
        <w:t xml:space="preserve">1.4.1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pacing w:val="1"/>
          <w:w w:val="102"/>
          <w:sz w:val="22"/>
          <w:szCs w:val="22"/>
        </w:rPr>
        <w:t>T</w:t>
      </w:r>
      <w:r>
        <w:rPr>
          <w:b/>
          <w:spacing w:val="-1"/>
          <w:w w:val="102"/>
          <w:sz w:val="22"/>
          <w:szCs w:val="22"/>
        </w:rPr>
        <w:t>u</w:t>
      </w:r>
      <w:r>
        <w:rPr>
          <w:b/>
          <w:w w:val="102"/>
          <w:sz w:val="22"/>
          <w:szCs w:val="22"/>
        </w:rPr>
        <w:t>j</w:t>
      </w:r>
      <w:r>
        <w:rPr>
          <w:b/>
          <w:spacing w:val="-1"/>
          <w:w w:val="102"/>
          <w:sz w:val="22"/>
          <w:szCs w:val="22"/>
        </w:rPr>
        <w:t>u</w:t>
      </w:r>
      <w:r>
        <w:rPr>
          <w:b/>
          <w:spacing w:val="2"/>
          <w:w w:val="102"/>
          <w:sz w:val="22"/>
          <w:szCs w:val="22"/>
        </w:rPr>
        <w:t>a</w:t>
      </w:r>
      <w:r>
        <w:rPr>
          <w:b/>
          <w:w w:val="102"/>
          <w:sz w:val="22"/>
          <w:szCs w:val="22"/>
        </w:rPr>
        <w:t>n</w:t>
      </w:r>
    </w:p>
    <w:p w:rsidR="00F651C8" w:rsidRDefault="00F651C8">
      <w:pPr>
        <w:spacing w:before="9" w:line="120" w:lineRule="exact"/>
        <w:rPr>
          <w:sz w:val="12"/>
          <w:szCs w:val="12"/>
        </w:rPr>
      </w:pPr>
    </w:p>
    <w:p w:rsidR="00F651C8" w:rsidRDefault="00A10AE1">
      <w:pPr>
        <w:spacing w:line="493" w:lineRule="auto"/>
        <w:ind w:left="938" w:right="2078" w:firstLine="667"/>
        <w:rPr>
          <w:sz w:val="22"/>
          <w:szCs w:val="22"/>
        </w:rPr>
      </w:pPr>
      <w:r>
        <w:rPr>
          <w:sz w:val="22"/>
          <w:szCs w:val="22"/>
        </w:rPr>
        <w:t>Ad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pun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ri 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lit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bu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si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m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1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rikut</w:t>
      </w:r>
      <w:r>
        <w:rPr>
          <w:spacing w:val="1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:</w:t>
      </w:r>
    </w:p>
    <w:p w:rsidR="00F651C8" w:rsidRDefault="00A10AE1">
      <w:pPr>
        <w:spacing w:before="9"/>
        <w:ind w:left="1277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un  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 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 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  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nsi  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gg</w:t>
      </w:r>
      <w:r>
        <w:rPr>
          <w:w w:val="102"/>
          <w:sz w:val="22"/>
          <w:szCs w:val="22"/>
        </w:rPr>
        <w:t>un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</w:p>
    <w:p w:rsidR="00F651C8" w:rsidRDefault="00F651C8">
      <w:pPr>
        <w:spacing w:before="5" w:line="260" w:lineRule="exact"/>
        <w:rPr>
          <w:sz w:val="26"/>
          <w:szCs w:val="26"/>
        </w:rPr>
      </w:pPr>
    </w:p>
    <w:p w:rsidR="00F651C8" w:rsidRDefault="00A10AE1">
      <w:pPr>
        <w:ind w:left="1616"/>
        <w:rPr>
          <w:sz w:val="22"/>
          <w:szCs w:val="22"/>
        </w:rPr>
      </w:pP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>t</w:t>
      </w:r>
      <w:r>
        <w:rPr>
          <w:i/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1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sw</w:t>
      </w:r>
      <w:r>
        <w:rPr>
          <w:spacing w:val="3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6" w:right="2071" w:hanging="339"/>
        <w:jc w:val="both"/>
        <w:rPr>
          <w:sz w:val="22"/>
          <w:szCs w:val="22"/>
        </w:rPr>
      </w:pPr>
      <w:r>
        <w:rPr>
          <w:sz w:val="22"/>
          <w:szCs w:val="22"/>
        </w:rPr>
        <w:t>2.   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lol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1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bih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ror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ni</w:t>
      </w:r>
      <w:r>
        <w:rPr>
          <w:spacing w:val="7"/>
          <w:sz w:val="22"/>
          <w:szCs w:val="22"/>
        </w:rPr>
        <w:t>s</w:t>
      </w:r>
      <w:r>
        <w:rPr>
          <w:sz w:val="22"/>
          <w:szCs w:val="22"/>
        </w:rPr>
        <w:t>ir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3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i </w:t>
      </w:r>
      <w:r>
        <w:rPr>
          <w:sz w:val="22"/>
          <w:szCs w:val="22"/>
        </w:rPr>
        <w:t>ru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d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inistr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to</w:t>
      </w:r>
      <w:r>
        <w:rPr>
          <w:spacing w:val="3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9" w:line="493" w:lineRule="auto"/>
        <w:ind w:left="1616" w:right="2071" w:hanging="339"/>
        <w:jc w:val="both"/>
        <w:rPr>
          <w:sz w:val="22"/>
          <w:szCs w:val="22"/>
        </w:rPr>
      </w:pPr>
      <w:r>
        <w:rPr>
          <w:sz w:val="22"/>
          <w:szCs w:val="22"/>
        </w:rPr>
        <w:t>3. 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nin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pap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rl</w:t>
      </w:r>
      <w:r>
        <w:rPr>
          <w:i/>
          <w:spacing w:val="2"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 xml:space="preserve">s </w:t>
      </w:r>
      <w:r>
        <w:rPr>
          <w:i/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 xml:space="preserve">(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rpind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ri </w:t>
      </w:r>
      <w:r>
        <w:rPr>
          <w:spacing w:val="10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pap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spacing w:val="1"/>
          <w:w w:val="102"/>
          <w:sz w:val="22"/>
          <w:szCs w:val="22"/>
        </w:rPr>
        <w:t>r</w:t>
      </w:r>
      <w:r>
        <w:rPr>
          <w:i/>
          <w:spacing w:val="-1"/>
          <w:w w:val="102"/>
          <w:sz w:val="22"/>
          <w:szCs w:val="22"/>
        </w:rPr>
        <w:t>-</w:t>
      </w:r>
      <w:r>
        <w:rPr>
          <w:i/>
          <w:w w:val="102"/>
          <w:sz w:val="22"/>
          <w:szCs w:val="22"/>
        </w:rPr>
        <w:t>ba</w:t>
      </w:r>
      <w:r>
        <w:rPr>
          <w:i/>
          <w:spacing w:val="-2"/>
          <w:w w:val="102"/>
          <w:sz w:val="22"/>
          <w:szCs w:val="22"/>
        </w:rPr>
        <w:t>s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 xml:space="preserve">d 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</w:t>
      </w:r>
      <w:r>
        <w:rPr>
          <w:i/>
          <w:spacing w:val="2"/>
          <w:sz w:val="22"/>
          <w:szCs w:val="22"/>
        </w:rPr>
        <w:t>v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ronm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nt </w:t>
      </w:r>
      <w:r>
        <w:rPr>
          <w:i/>
          <w:spacing w:val="2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2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>l</w:t>
      </w:r>
      <w:r>
        <w:rPr>
          <w:i/>
          <w:spacing w:val="2"/>
          <w:sz w:val="22"/>
          <w:szCs w:val="22"/>
        </w:rPr>
        <w:t>ec</w:t>
      </w:r>
      <w:r>
        <w:rPr>
          <w:i/>
          <w:spacing w:val="-2"/>
          <w:sz w:val="22"/>
          <w:szCs w:val="22"/>
        </w:rPr>
        <w:t>t</w:t>
      </w:r>
      <w:r>
        <w:rPr>
          <w:i/>
          <w:sz w:val="22"/>
          <w:szCs w:val="22"/>
        </w:rPr>
        <w:t>roni</w:t>
      </w:r>
      <w:r>
        <w:rPr>
          <w:i/>
          <w:spacing w:val="4"/>
          <w:sz w:val="22"/>
          <w:szCs w:val="22"/>
        </w:rPr>
        <w:t>c</w:t>
      </w:r>
      <w:r>
        <w:rPr>
          <w:i/>
          <w:spacing w:val="-1"/>
          <w:sz w:val="22"/>
          <w:szCs w:val="22"/>
        </w:rPr>
        <w:t>-</w:t>
      </w:r>
      <w:r>
        <w:rPr>
          <w:i/>
          <w:sz w:val="22"/>
          <w:szCs w:val="22"/>
        </w:rPr>
        <w:t>bas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d 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>n</w:t>
      </w:r>
      <w:r>
        <w:rPr>
          <w:i/>
          <w:spacing w:val="2"/>
          <w:sz w:val="22"/>
          <w:szCs w:val="22"/>
        </w:rPr>
        <w:t>v</w:t>
      </w:r>
      <w:r>
        <w:rPr>
          <w:i/>
          <w:sz w:val="22"/>
          <w:szCs w:val="22"/>
        </w:rPr>
        <w:t>ironm</w:t>
      </w:r>
      <w:r>
        <w:rPr>
          <w:i/>
          <w:spacing w:val="-1"/>
          <w:sz w:val="22"/>
          <w:szCs w:val="22"/>
        </w:rPr>
        <w:t>e</w:t>
      </w:r>
      <w:r>
        <w:rPr>
          <w:i/>
          <w:sz w:val="22"/>
          <w:szCs w:val="22"/>
        </w:rPr>
        <w:t xml:space="preserve">nt </w:t>
      </w:r>
      <w:r>
        <w:rPr>
          <w:i/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)  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hin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 xml:space="preserve">a </w:t>
      </w:r>
      <w:r>
        <w:rPr>
          <w:spacing w:val="1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p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bi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op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ion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l.</w:t>
      </w:r>
    </w:p>
    <w:p w:rsidR="00F651C8" w:rsidRDefault="00A10AE1">
      <w:pPr>
        <w:spacing w:before="9" w:line="493" w:lineRule="auto"/>
        <w:ind w:left="1616" w:right="2078" w:hanging="339"/>
        <w:jc w:val="both"/>
        <w:rPr>
          <w:sz w:val="22"/>
          <w:szCs w:val="22"/>
        </w:rPr>
        <w:sectPr w:rsidR="00F651C8">
          <w:footerReference w:type="default" r:id="rId19"/>
          <w:pgSz w:w="12240" w:h="15840"/>
          <w:pgMar w:top="600" w:right="0" w:bottom="280" w:left="1720" w:header="0" w:footer="1374" w:gutter="0"/>
          <w:cols w:space="720"/>
        </w:sectPr>
      </w:pPr>
      <w:r>
        <w:rPr>
          <w:sz w:val="22"/>
          <w:szCs w:val="22"/>
        </w:rPr>
        <w:t xml:space="preserve">4.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4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4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ra</w:t>
      </w:r>
      <w:r>
        <w:rPr>
          <w:spacing w:val="4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5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nin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e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is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ktu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po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di</w:t>
      </w:r>
      <w:r>
        <w:rPr>
          <w:spacing w:val="-3"/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siswa</w:t>
      </w:r>
      <w:r>
        <w:rPr>
          <w:spacing w:val="2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>u.</w:t>
      </w:r>
    </w:p>
    <w:p w:rsidR="00F651C8" w:rsidRDefault="00A10AE1">
      <w:pPr>
        <w:spacing w:before="73" w:line="240" w:lineRule="exact"/>
        <w:ind w:right="2110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4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3" w:line="240" w:lineRule="exact"/>
        <w:rPr>
          <w:sz w:val="24"/>
          <w:szCs w:val="24"/>
        </w:rPr>
      </w:pPr>
    </w:p>
    <w:p w:rsidR="00F651C8" w:rsidRDefault="00A10AE1">
      <w:pPr>
        <w:spacing w:before="36"/>
        <w:ind w:left="938"/>
        <w:rPr>
          <w:sz w:val="22"/>
          <w:szCs w:val="22"/>
        </w:rPr>
      </w:pPr>
      <w:r>
        <w:rPr>
          <w:b/>
          <w:sz w:val="22"/>
          <w:szCs w:val="22"/>
        </w:rPr>
        <w:t xml:space="preserve">1.4.2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pacing w:val="2"/>
          <w:w w:val="102"/>
          <w:sz w:val="22"/>
          <w:szCs w:val="22"/>
        </w:rPr>
        <w:t>M</w:t>
      </w:r>
      <w:r>
        <w:rPr>
          <w:b/>
          <w:w w:val="102"/>
          <w:sz w:val="22"/>
          <w:szCs w:val="22"/>
        </w:rPr>
        <w:t>a</w:t>
      </w:r>
      <w:r>
        <w:rPr>
          <w:b/>
          <w:spacing w:val="-1"/>
          <w:w w:val="102"/>
          <w:sz w:val="22"/>
          <w:szCs w:val="22"/>
        </w:rPr>
        <w:t>n</w:t>
      </w:r>
      <w:r>
        <w:rPr>
          <w:b/>
          <w:spacing w:val="2"/>
          <w:w w:val="102"/>
          <w:sz w:val="22"/>
          <w:szCs w:val="22"/>
        </w:rPr>
        <w:t>f</w:t>
      </w:r>
      <w:r>
        <w:rPr>
          <w:b/>
          <w:w w:val="102"/>
          <w:sz w:val="22"/>
          <w:szCs w:val="22"/>
        </w:rPr>
        <w:t>aat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ind w:left="1605" w:right="2075"/>
        <w:jc w:val="both"/>
        <w:rPr>
          <w:sz w:val="22"/>
          <w:szCs w:val="22"/>
        </w:rPr>
      </w:pPr>
      <w:r>
        <w:rPr>
          <w:sz w:val="22"/>
          <w:szCs w:val="22"/>
        </w:rPr>
        <w:t>Ad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pun  </w:t>
      </w:r>
      <w:r>
        <w:rPr>
          <w:spacing w:val="5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f</w:t>
      </w:r>
      <w:r>
        <w:rPr>
          <w:spacing w:val="2"/>
          <w:sz w:val="22"/>
          <w:szCs w:val="22"/>
        </w:rPr>
        <w:t>aa</w:t>
      </w:r>
      <w:r>
        <w:rPr>
          <w:sz w:val="22"/>
          <w:szCs w:val="22"/>
        </w:rPr>
        <w:t xml:space="preserve">t  </w:t>
      </w:r>
      <w:r>
        <w:rPr>
          <w:spacing w:val="5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m  </w:t>
      </w:r>
      <w:r>
        <w:rPr>
          <w:spacing w:val="4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nsi  </w:t>
      </w:r>
      <w:r>
        <w:rPr>
          <w:spacing w:val="5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iswa  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49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gg</w:t>
      </w:r>
      <w:r>
        <w:rPr>
          <w:w w:val="102"/>
          <w:sz w:val="22"/>
          <w:szCs w:val="22"/>
        </w:rPr>
        <w:t>un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ind w:left="938"/>
        <w:rPr>
          <w:sz w:val="22"/>
          <w:szCs w:val="22"/>
        </w:rPr>
      </w:pP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>t</w:t>
      </w:r>
      <w:r>
        <w:rPr>
          <w:i/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Asr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1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rikut</w:t>
      </w:r>
      <w:r>
        <w:rPr>
          <w:spacing w:val="1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: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6" w:right="2068" w:hanging="339"/>
        <w:jc w:val="both"/>
        <w:rPr>
          <w:sz w:val="22"/>
          <w:szCs w:val="22"/>
        </w:rPr>
      </w:pPr>
      <w:r>
        <w:rPr>
          <w:sz w:val="22"/>
          <w:szCs w:val="22"/>
        </w:rPr>
        <w:t>1.   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hind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nipu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iswa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kut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ja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b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nsi.</w:t>
      </w:r>
    </w:p>
    <w:p w:rsidR="00F651C8" w:rsidRDefault="00A10AE1">
      <w:pPr>
        <w:spacing w:before="9" w:line="493" w:lineRule="auto"/>
        <w:ind w:left="1616" w:right="2080" w:hanging="339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Mud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    di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    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pun  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npun 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na   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ta  </w:t>
      </w:r>
      <w:r>
        <w:rPr>
          <w:spacing w:val="49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bs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ns</w:t>
      </w:r>
      <w:r>
        <w:rPr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 xml:space="preserve"> </w:t>
      </w:r>
      <w:r>
        <w:rPr>
          <w:sz w:val="22"/>
          <w:szCs w:val="22"/>
        </w:rPr>
        <w:t>dit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lk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w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b.</w:t>
      </w:r>
    </w:p>
    <w:p w:rsidR="00F651C8" w:rsidRDefault="00A10AE1">
      <w:pPr>
        <w:spacing w:before="9" w:line="493" w:lineRule="auto"/>
        <w:ind w:left="1616" w:right="2070" w:hanging="339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4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ra</w:t>
      </w:r>
      <w:r>
        <w:rPr>
          <w:spacing w:val="5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 xml:space="preserve">a  </w:t>
      </w:r>
      <w:r>
        <w:rPr>
          <w:w w:val="102"/>
          <w:sz w:val="22"/>
          <w:szCs w:val="22"/>
        </w:rPr>
        <w:t>d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nin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e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is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nsi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ktu  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nsi </w:t>
      </w:r>
      <w:r>
        <w:rPr>
          <w:spacing w:val="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 xml:space="preserve">i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staff </w:t>
      </w:r>
      <w:r>
        <w:rPr>
          <w:i/>
          <w:spacing w:val="11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sr</w:t>
      </w:r>
      <w:r>
        <w:rPr>
          <w:spacing w:val="2"/>
          <w:w w:val="102"/>
          <w:sz w:val="22"/>
          <w:szCs w:val="22"/>
        </w:rPr>
        <w:t>a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9" w:line="493" w:lineRule="auto"/>
        <w:ind w:left="1610" w:right="2072" w:hanging="334"/>
        <w:jc w:val="both"/>
        <w:rPr>
          <w:sz w:val="22"/>
          <w:szCs w:val="22"/>
        </w:rPr>
      </w:pPr>
      <w:r>
        <w:rPr>
          <w:sz w:val="22"/>
          <w:szCs w:val="22"/>
        </w:rPr>
        <w:t>4.   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si  </w:t>
      </w:r>
      <w:r>
        <w:rPr>
          <w:spacing w:val="2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p 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da 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 xml:space="preserve">a 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 xml:space="preserve">T  </w:t>
      </w:r>
      <w:r>
        <w:rPr>
          <w:spacing w:val="2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Asr</w:t>
      </w:r>
      <w:r>
        <w:rPr>
          <w:spacing w:val="2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knik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u </w:t>
      </w:r>
      <w:r>
        <w:rPr>
          <w:spacing w:val="1"/>
          <w:sz w:val="22"/>
          <w:szCs w:val="22"/>
        </w:rPr>
        <w:t xml:space="preserve"> 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  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wa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di</w:t>
      </w:r>
      <w:r>
        <w:rPr>
          <w:spacing w:val="3"/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disipli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sis</w:t>
      </w:r>
      <w:r>
        <w:rPr>
          <w:spacing w:val="-2"/>
          <w:w w:val="102"/>
          <w:sz w:val="22"/>
          <w:szCs w:val="22"/>
        </w:rPr>
        <w:t>w</w:t>
      </w:r>
      <w:r>
        <w:rPr>
          <w:spacing w:val="3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8"/>
        <w:rPr>
          <w:sz w:val="22"/>
          <w:szCs w:val="22"/>
        </w:rPr>
      </w:pPr>
      <w:r>
        <w:rPr>
          <w:b/>
          <w:sz w:val="22"/>
          <w:szCs w:val="22"/>
        </w:rPr>
        <w:t>1.5</w:t>
      </w:r>
      <w:r>
        <w:rPr>
          <w:b/>
          <w:spacing w:val="7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Me</w:t>
      </w:r>
      <w:r>
        <w:rPr>
          <w:b/>
          <w:sz w:val="22"/>
          <w:szCs w:val="22"/>
        </w:rPr>
        <w:t>to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ologi</w:t>
      </w:r>
      <w:r>
        <w:rPr>
          <w:b/>
          <w:spacing w:val="25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P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spacing w:val="-1"/>
          <w:w w:val="102"/>
          <w:sz w:val="22"/>
          <w:szCs w:val="22"/>
        </w:rPr>
        <w:t>n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spacing w:val="-2"/>
          <w:w w:val="102"/>
          <w:sz w:val="22"/>
          <w:szCs w:val="22"/>
        </w:rPr>
        <w:t>l</w:t>
      </w:r>
      <w:r>
        <w:rPr>
          <w:b/>
          <w:w w:val="102"/>
          <w:sz w:val="22"/>
          <w:szCs w:val="22"/>
        </w:rPr>
        <w:t>itian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8" w:right="2081" w:firstLine="678"/>
        <w:jc w:val="both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todolo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rti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>ra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knis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w w:val="102"/>
          <w:sz w:val="22"/>
          <w:szCs w:val="22"/>
        </w:rPr>
        <w:t>dil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ku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lit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untuk  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usun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n.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usun </w:t>
      </w:r>
      <w:r>
        <w:rPr>
          <w:spacing w:val="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por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tu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khir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4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todolo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rikut:</w:t>
      </w:r>
    </w:p>
    <w:p w:rsidR="00F651C8" w:rsidRDefault="00A10AE1">
      <w:pPr>
        <w:spacing w:before="9"/>
        <w:ind w:left="1277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Obs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</w:t>
      </w:r>
      <w:r>
        <w:rPr>
          <w:spacing w:val="-2"/>
          <w:w w:val="102"/>
          <w:sz w:val="22"/>
          <w:szCs w:val="22"/>
        </w:rPr>
        <w:t>v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6" w:right="2078"/>
        <w:jc w:val="both"/>
        <w:rPr>
          <w:sz w:val="22"/>
          <w:szCs w:val="22"/>
        </w:rPr>
        <w:sectPr w:rsidR="00F651C8">
          <w:pgSz w:w="12240" w:h="15840"/>
          <w:pgMar w:top="600" w:right="0" w:bottom="280" w:left="1720" w:header="0" w:footer="1374" w:gutter="0"/>
          <w:cols w:space="720"/>
        </w:sect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i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sung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itu 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ikuti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i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siswa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hing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nulis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rol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ri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73" w:line="240" w:lineRule="exact"/>
        <w:ind w:right="2110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5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6" w:line="220" w:lineRule="exact"/>
        <w:rPr>
          <w:sz w:val="22"/>
          <w:szCs w:val="22"/>
        </w:rPr>
      </w:pPr>
    </w:p>
    <w:p w:rsidR="00F651C8" w:rsidRDefault="00A10AE1">
      <w:pPr>
        <w:spacing w:before="36"/>
        <w:ind w:left="1277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Wa</w:t>
      </w:r>
      <w:r>
        <w:rPr>
          <w:spacing w:val="-2"/>
          <w:w w:val="102"/>
          <w:sz w:val="22"/>
          <w:szCs w:val="22"/>
        </w:rPr>
        <w:t>w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-1"/>
          <w:w w:val="102"/>
          <w:sz w:val="22"/>
          <w:szCs w:val="22"/>
        </w:rPr>
        <w:t>c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ra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6" w:right="2078"/>
        <w:jc w:val="both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4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</w:t>
      </w:r>
      <w:r>
        <w:rPr>
          <w:spacing w:val="-2"/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5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5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8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p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pih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4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  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i </w:t>
      </w:r>
      <w:r>
        <w:rPr>
          <w:sz w:val="22"/>
          <w:szCs w:val="22"/>
        </w:rPr>
        <w:t>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b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nsi.</w:t>
      </w:r>
    </w:p>
    <w:p w:rsidR="00F651C8" w:rsidRDefault="00A10AE1">
      <w:pPr>
        <w:spacing w:before="9"/>
        <w:ind w:left="1241" w:right="6953"/>
        <w:jc w:val="center"/>
        <w:rPr>
          <w:sz w:val="22"/>
          <w:szCs w:val="22"/>
        </w:rPr>
      </w:pPr>
      <w:r>
        <w:rPr>
          <w:sz w:val="22"/>
          <w:szCs w:val="22"/>
        </w:rPr>
        <w:t>3.</w:t>
      </w:r>
      <w:r>
        <w:rPr>
          <w:sz w:val="22"/>
          <w:szCs w:val="22"/>
        </w:rPr>
        <w:t xml:space="preserve">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pust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a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6" w:right="2071"/>
        <w:jc w:val="both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 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ti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ini   dil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untuk  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 xml:space="preserve">ri  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-2"/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in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si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ori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 xml:space="preserve">is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 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dit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ti,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itu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car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li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tur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w w:val="102"/>
          <w:sz w:val="22"/>
          <w:szCs w:val="22"/>
        </w:rPr>
        <w:t>l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tur, </w:t>
      </w:r>
      <w:r>
        <w:rPr>
          <w:sz w:val="22"/>
          <w:szCs w:val="22"/>
        </w:rPr>
        <w:t>dikt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t,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buku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 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aa</w:t>
      </w:r>
      <w:r>
        <w:rPr>
          <w:sz w:val="22"/>
          <w:szCs w:val="22"/>
        </w:rPr>
        <w:t xml:space="preserve">n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upun </w:t>
      </w:r>
      <w:r>
        <w:rPr>
          <w:spacing w:val="7"/>
          <w:sz w:val="22"/>
          <w:szCs w:val="22"/>
        </w:rPr>
        <w:t xml:space="preserve"> </w:t>
      </w:r>
      <w:r>
        <w:rPr>
          <w:spacing w:val="4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kuk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6"/>
          <w:sz w:val="22"/>
          <w:szCs w:val="22"/>
        </w:rPr>
        <w:t xml:space="preserve"> </w:t>
      </w:r>
      <w:r>
        <w:rPr>
          <w:i/>
          <w:sz w:val="22"/>
          <w:szCs w:val="22"/>
        </w:rPr>
        <w:t>bro</w:t>
      </w:r>
      <w:r>
        <w:rPr>
          <w:i/>
          <w:spacing w:val="1"/>
          <w:sz w:val="22"/>
          <w:szCs w:val="22"/>
        </w:rPr>
        <w:t>w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 xml:space="preserve">ing 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in</w:t>
      </w:r>
      <w:r>
        <w:rPr>
          <w:i/>
          <w:spacing w:val="-2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e</w:t>
      </w:r>
      <w:r>
        <w:rPr>
          <w:i/>
          <w:sz w:val="22"/>
          <w:szCs w:val="22"/>
        </w:rPr>
        <w:t>rn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t </w:t>
      </w:r>
      <w:r>
        <w:rPr>
          <w:i/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  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51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ori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ndukung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usun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tu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-2"/>
          <w:w w:val="102"/>
          <w:sz w:val="22"/>
          <w:szCs w:val="22"/>
        </w:rPr>
        <w:t>h</w:t>
      </w:r>
      <w:r>
        <w:rPr>
          <w:w w:val="102"/>
          <w:sz w:val="22"/>
          <w:szCs w:val="22"/>
        </w:rPr>
        <w:t>ir.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8"/>
        <w:rPr>
          <w:sz w:val="22"/>
          <w:szCs w:val="22"/>
        </w:rPr>
      </w:pPr>
      <w:r>
        <w:rPr>
          <w:b/>
          <w:sz w:val="22"/>
          <w:szCs w:val="22"/>
        </w:rPr>
        <w:t xml:space="preserve">1.6   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ist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m</w:t>
      </w:r>
      <w:r>
        <w:rPr>
          <w:b/>
          <w:spacing w:val="2"/>
          <w:sz w:val="22"/>
          <w:szCs w:val="22"/>
        </w:rPr>
        <w:t>a</w:t>
      </w:r>
      <w:r>
        <w:rPr>
          <w:b/>
          <w:sz w:val="22"/>
          <w:szCs w:val="22"/>
        </w:rPr>
        <w:t>ti</w:t>
      </w:r>
      <w:r>
        <w:rPr>
          <w:b/>
          <w:spacing w:val="-1"/>
          <w:sz w:val="22"/>
          <w:szCs w:val="22"/>
        </w:rPr>
        <w:t>k</w:t>
      </w:r>
      <w:r>
        <w:rPr>
          <w:b/>
          <w:sz w:val="22"/>
          <w:szCs w:val="22"/>
        </w:rPr>
        <w:t>a</w:t>
      </w:r>
      <w:r>
        <w:rPr>
          <w:b/>
          <w:spacing w:val="23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P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spacing w:val="1"/>
          <w:w w:val="102"/>
          <w:sz w:val="22"/>
          <w:szCs w:val="22"/>
        </w:rPr>
        <w:t>n</w:t>
      </w:r>
      <w:r>
        <w:rPr>
          <w:b/>
          <w:spacing w:val="-1"/>
          <w:w w:val="102"/>
          <w:sz w:val="22"/>
          <w:szCs w:val="22"/>
        </w:rPr>
        <w:t>u</w:t>
      </w:r>
      <w:r>
        <w:rPr>
          <w:b/>
          <w:w w:val="102"/>
          <w:sz w:val="22"/>
          <w:szCs w:val="22"/>
        </w:rPr>
        <w:t>lisan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8" w:right="2077" w:firstLine="678"/>
        <w:rPr>
          <w:sz w:val="22"/>
          <w:szCs w:val="22"/>
        </w:rPr>
      </w:pP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nuli</w:t>
      </w:r>
      <w:r>
        <w:rPr>
          <w:spacing w:val="2"/>
          <w:sz w:val="22"/>
          <w:szCs w:val="22"/>
        </w:rPr>
        <w:t>sa</w:t>
      </w:r>
      <w:r>
        <w:rPr>
          <w:sz w:val="22"/>
          <w:szCs w:val="22"/>
        </w:rPr>
        <w:t xml:space="preserve">n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tu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2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khir </w:t>
      </w:r>
      <w:r>
        <w:rPr>
          <w:spacing w:val="2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ni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rsusun </w:t>
      </w:r>
      <w:r>
        <w:rPr>
          <w:spacing w:val="3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5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(li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)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b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susu</w:t>
      </w:r>
      <w:r>
        <w:rPr>
          <w:spacing w:val="-2"/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rikut:</w:t>
      </w:r>
    </w:p>
    <w:p w:rsidR="00F651C8" w:rsidRDefault="00A10AE1">
      <w:pPr>
        <w:spacing w:before="16"/>
        <w:ind w:left="938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AB</w:t>
      </w:r>
      <w:r>
        <w:rPr>
          <w:b/>
          <w:spacing w:val="1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I       </w:t>
      </w:r>
      <w:r>
        <w:rPr>
          <w:b/>
          <w:spacing w:val="19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P</w:t>
      </w:r>
      <w:r>
        <w:rPr>
          <w:b/>
          <w:spacing w:val="1"/>
          <w:w w:val="102"/>
          <w:sz w:val="22"/>
          <w:szCs w:val="22"/>
        </w:rPr>
        <w:t>E</w:t>
      </w:r>
      <w:r>
        <w:rPr>
          <w:b/>
          <w:w w:val="102"/>
          <w:sz w:val="22"/>
          <w:szCs w:val="22"/>
        </w:rPr>
        <w:t>NDA</w:t>
      </w:r>
      <w:r>
        <w:rPr>
          <w:b/>
          <w:spacing w:val="1"/>
          <w:w w:val="102"/>
          <w:sz w:val="22"/>
          <w:szCs w:val="22"/>
        </w:rPr>
        <w:t>H</w:t>
      </w:r>
      <w:r>
        <w:rPr>
          <w:b/>
          <w:w w:val="102"/>
          <w:sz w:val="22"/>
          <w:szCs w:val="22"/>
        </w:rPr>
        <w:t>U</w:t>
      </w:r>
      <w:r>
        <w:rPr>
          <w:b/>
          <w:spacing w:val="1"/>
          <w:w w:val="102"/>
          <w:sz w:val="22"/>
          <w:szCs w:val="22"/>
        </w:rPr>
        <w:t>L</w:t>
      </w:r>
      <w:r>
        <w:rPr>
          <w:b/>
          <w:w w:val="102"/>
          <w:sz w:val="22"/>
          <w:szCs w:val="22"/>
        </w:rPr>
        <w:t>UAN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2005" w:right="2072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i </w:t>
      </w:r>
      <w:r>
        <w:rPr>
          <w:spacing w:val="-1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,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tu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f</w:t>
      </w:r>
      <w:r>
        <w:rPr>
          <w:spacing w:val="-1"/>
          <w:w w:val="102"/>
          <w:sz w:val="22"/>
          <w:szCs w:val="22"/>
        </w:rPr>
        <w:t>a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t, </w:t>
      </w:r>
      <w:r>
        <w:rPr>
          <w:sz w:val="22"/>
          <w:szCs w:val="22"/>
        </w:rPr>
        <w:t>ru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3"/>
          <w:sz w:val="22"/>
          <w:szCs w:val="22"/>
        </w:rPr>
        <w:t>h</w:t>
      </w:r>
      <w:r>
        <w:rPr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h,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>o</w:t>
      </w:r>
      <w:r>
        <w:rPr>
          <w:sz w:val="22"/>
          <w:szCs w:val="22"/>
        </w:rPr>
        <w:t>dol</w:t>
      </w:r>
      <w:r>
        <w:rPr>
          <w:spacing w:val="-2"/>
          <w:sz w:val="22"/>
          <w:szCs w:val="22"/>
        </w:rPr>
        <w:t>og</w:t>
      </w:r>
      <w:r>
        <w:rPr>
          <w:sz w:val="22"/>
          <w:szCs w:val="22"/>
        </w:rPr>
        <w:t>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lit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pacing w:val="4"/>
          <w:sz w:val="22"/>
          <w:szCs w:val="22"/>
        </w:rPr>
        <w:t>n</w:t>
      </w:r>
      <w:r>
        <w:rPr>
          <w:sz w:val="22"/>
          <w:szCs w:val="22"/>
        </w:rPr>
        <w:t>,</w:t>
      </w:r>
      <w:r>
        <w:rPr>
          <w:spacing w:val="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sist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3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nuli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a</w:t>
      </w:r>
      <w:r>
        <w:rPr>
          <w:spacing w:val="4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6"/>
        <w:ind w:left="938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AB</w:t>
      </w:r>
      <w:r>
        <w:rPr>
          <w:b/>
          <w:spacing w:val="1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II     </w:t>
      </w:r>
      <w:r>
        <w:rPr>
          <w:b/>
          <w:spacing w:val="4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ANDA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2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25"/>
          <w:sz w:val="22"/>
          <w:szCs w:val="22"/>
        </w:rPr>
        <w:t xml:space="preserve"> </w:t>
      </w:r>
      <w:r>
        <w:rPr>
          <w:b/>
          <w:spacing w:val="1"/>
          <w:w w:val="102"/>
          <w:sz w:val="22"/>
          <w:szCs w:val="22"/>
        </w:rPr>
        <w:t>TEO</w:t>
      </w:r>
      <w:r>
        <w:rPr>
          <w:b/>
          <w:w w:val="102"/>
          <w:sz w:val="22"/>
          <w:szCs w:val="22"/>
        </w:rPr>
        <w:t>RI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2" w:lineRule="auto"/>
        <w:ind w:left="2041" w:right="2071"/>
        <w:jc w:val="both"/>
        <w:rPr>
          <w:sz w:val="22"/>
          <w:szCs w:val="22"/>
        </w:rPr>
        <w:sectPr w:rsidR="00F651C8">
          <w:pgSz w:w="12240" w:h="15840"/>
          <w:pgMar w:top="600" w:right="0" w:bottom="280" w:left="1720" w:header="0" w:footer="1374" w:gutter="0"/>
          <w:cols w:space="720"/>
        </w:sectPr>
      </w:pPr>
      <w:r>
        <w:rPr>
          <w:spacing w:val="1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b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ini 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 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ri 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3"/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un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 xml:space="preserve">untuk  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bu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Tu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Akhir 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un  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ist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m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Abs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iswa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 Asr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spacing w:val="-4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 xml:space="preserve">u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n</w:t>
      </w:r>
      <w:r>
        <w:rPr>
          <w:i/>
          <w:spacing w:val="3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ori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but 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ra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in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lip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ti </w:t>
      </w:r>
      <w:r>
        <w:rPr>
          <w:spacing w:val="1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o</w:t>
      </w:r>
      <w:r>
        <w:rPr>
          <w:spacing w:val="-3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>i</w:t>
      </w:r>
    </w:p>
    <w:p w:rsidR="00F651C8" w:rsidRDefault="00A10AE1">
      <w:pPr>
        <w:spacing w:before="73"/>
        <w:ind w:right="2110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6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9" w:line="260" w:lineRule="exact"/>
        <w:rPr>
          <w:sz w:val="26"/>
          <w:szCs w:val="26"/>
        </w:rPr>
      </w:pPr>
    </w:p>
    <w:p w:rsidR="00F651C8" w:rsidRDefault="00A10AE1">
      <w:pPr>
        <w:ind w:left="2041" w:right="2073"/>
        <w:jc w:val="both"/>
        <w:rPr>
          <w:sz w:val="22"/>
          <w:szCs w:val="22"/>
        </w:rPr>
      </w:pP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4"/>
          <w:sz w:val="22"/>
          <w:szCs w:val="22"/>
        </w:rPr>
        <w:t>m</w:t>
      </w:r>
      <w:r>
        <w:rPr>
          <w:sz w:val="22"/>
          <w:szCs w:val="22"/>
        </w:rPr>
        <w:t>,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id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nti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idik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ri,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sql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e</w:t>
      </w:r>
      <w:r>
        <w:rPr>
          <w:spacing w:val="-1"/>
          <w:w w:val="102"/>
          <w:sz w:val="22"/>
          <w:szCs w:val="22"/>
        </w:rPr>
        <w:t>me</w:t>
      </w:r>
      <w:r>
        <w:rPr>
          <w:w w:val="102"/>
          <w:sz w:val="22"/>
          <w:szCs w:val="22"/>
        </w:rPr>
        <w:t>n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ind w:left="2041" w:right="2930"/>
        <w:jc w:val="both"/>
        <w:rPr>
          <w:sz w:val="22"/>
          <w:szCs w:val="22"/>
        </w:rPr>
      </w:pPr>
      <w:r>
        <w:rPr>
          <w:i/>
          <w:sz w:val="22"/>
          <w:szCs w:val="22"/>
        </w:rPr>
        <w:t>databse</w:t>
      </w:r>
      <w:r>
        <w:rPr>
          <w:i/>
          <w:spacing w:val="1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rta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rogr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na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P</w:t>
      </w:r>
      <w:r>
        <w:rPr>
          <w:w w:val="102"/>
          <w:sz w:val="22"/>
          <w:szCs w:val="22"/>
        </w:rPr>
        <w:t>H</w:t>
      </w:r>
      <w:r>
        <w:rPr>
          <w:spacing w:val="-1"/>
          <w:w w:val="102"/>
          <w:sz w:val="22"/>
          <w:szCs w:val="22"/>
        </w:rPr>
        <w:t>P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14" w:line="260" w:lineRule="exact"/>
        <w:rPr>
          <w:sz w:val="26"/>
          <w:szCs w:val="26"/>
        </w:rPr>
      </w:pPr>
    </w:p>
    <w:p w:rsidR="00F651C8" w:rsidRDefault="00A10AE1">
      <w:pPr>
        <w:ind w:left="938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AB</w:t>
      </w:r>
      <w:r>
        <w:rPr>
          <w:b/>
          <w:spacing w:val="1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III    </w:t>
      </w:r>
      <w:r>
        <w:rPr>
          <w:b/>
          <w:spacing w:val="12"/>
          <w:sz w:val="22"/>
          <w:szCs w:val="22"/>
        </w:rPr>
        <w:t xml:space="preserve"> </w:t>
      </w:r>
      <w:r>
        <w:rPr>
          <w:b/>
          <w:sz w:val="22"/>
          <w:szCs w:val="22"/>
        </w:rPr>
        <w:t>ANA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A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D</w:t>
      </w:r>
      <w:r>
        <w:rPr>
          <w:b/>
          <w:sz w:val="22"/>
          <w:szCs w:val="22"/>
        </w:rPr>
        <w:t>AN</w:t>
      </w:r>
      <w:r>
        <w:rPr>
          <w:b/>
          <w:spacing w:val="11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>R</w:t>
      </w:r>
      <w:r>
        <w:rPr>
          <w:b/>
          <w:spacing w:val="2"/>
          <w:sz w:val="22"/>
          <w:szCs w:val="22"/>
        </w:rPr>
        <w:t>A</w:t>
      </w:r>
      <w:r>
        <w:rPr>
          <w:b/>
          <w:sz w:val="22"/>
          <w:szCs w:val="22"/>
        </w:rPr>
        <w:t>NCAN</w:t>
      </w: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AN</w:t>
      </w:r>
      <w:r>
        <w:rPr>
          <w:b/>
          <w:spacing w:val="38"/>
          <w:sz w:val="22"/>
          <w:szCs w:val="22"/>
        </w:rPr>
        <w:t xml:space="preserve"> </w:t>
      </w:r>
      <w:r>
        <w:rPr>
          <w:b/>
          <w:spacing w:val="-1"/>
          <w:w w:val="102"/>
          <w:sz w:val="22"/>
          <w:szCs w:val="22"/>
        </w:rPr>
        <w:t>S</w:t>
      </w:r>
      <w:r>
        <w:rPr>
          <w:b/>
          <w:w w:val="102"/>
          <w:sz w:val="22"/>
          <w:szCs w:val="22"/>
        </w:rPr>
        <w:t>I</w:t>
      </w:r>
      <w:r>
        <w:rPr>
          <w:b/>
          <w:spacing w:val="-1"/>
          <w:w w:val="102"/>
          <w:sz w:val="22"/>
          <w:szCs w:val="22"/>
        </w:rPr>
        <w:t>S</w:t>
      </w:r>
      <w:r>
        <w:rPr>
          <w:b/>
          <w:spacing w:val="1"/>
          <w:w w:val="102"/>
          <w:sz w:val="22"/>
          <w:szCs w:val="22"/>
        </w:rPr>
        <w:t>TE</w:t>
      </w:r>
      <w:r>
        <w:rPr>
          <w:b/>
          <w:w w:val="102"/>
          <w:sz w:val="22"/>
          <w:szCs w:val="22"/>
        </w:rPr>
        <w:t>M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2041" w:right="2071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is</w:t>
      </w:r>
      <w:r>
        <w:rPr>
          <w:spacing w:val="-2"/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m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 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untuk </w:t>
      </w:r>
      <w:r>
        <w:rPr>
          <w:spacing w:val="1"/>
          <w:sz w:val="22"/>
          <w:szCs w:val="22"/>
        </w:rPr>
        <w:t xml:space="preserve"> m</w:t>
      </w:r>
      <w:r>
        <w:rPr>
          <w:spacing w:val="2"/>
          <w:sz w:val="22"/>
          <w:szCs w:val="22"/>
        </w:rPr>
        <w:t>e</w:t>
      </w:r>
      <w:r>
        <w:rPr>
          <w:spacing w:val="5"/>
          <w:sz w:val="22"/>
          <w:szCs w:val="22"/>
        </w:rPr>
        <w:t>n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Tu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Akhir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siswa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a </w:t>
      </w:r>
      <w:r>
        <w:rPr>
          <w:w w:val="102"/>
          <w:sz w:val="22"/>
          <w:szCs w:val="22"/>
        </w:rPr>
        <w:t>Asr</w:t>
      </w:r>
      <w:r>
        <w:rPr>
          <w:spacing w:val="2"/>
          <w:w w:val="102"/>
          <w:sz w:val="22"/>
          <w:szCs w:val="22"/>
        </w:rPr>
        <w:t>a</w:t>
      </w:r>
      <w:r>
        <w:rPr>
          <w:spacing w:val="-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knik 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  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p</w:t>
      </w:r>
      <w:r>
        <w:rPr>
          <w:i/>
          <w:sz w:val="22"/>
          <w:szCs w:val="22"/>
        </w:rPr>
        <w:t>rin</w:t>
      </w:r>
      <w:r>
        <w:rPr>
          <w:i/>
          <w:spacing w:val="3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sist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but 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ra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in 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itu </w:t>
      </w:r>
      <w:r>
        <w:rPr>
          <w:spacing w:val="2"/>
          <w:sz w:val="22"/>
          <w:szCs w:val="22"/>
        </w:rPr>
        <w:t xml:space="preserve"> 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a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sist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lisa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 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ru, 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m</w:t>
      </w:r>
      <w:r>
        <w:rPr>
          <w:spacing w:val="5"/>
          <w:sz w:val="22"/>
          <w:szCs w:val="22"/>
        </w:rPr>
        <w:t>u</w:t>
      </w:r>
      <w:r>
        <w:rPr>
          <w:sz w:val="22"/>
          <w:szCs w:val="22"/>
        </w:rPr>
        <w:t xml:space="preserve">m 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ol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h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ta  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nsi  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na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22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f</w:t>
      </w:r>
      <w:r>
        <w:rPr>
          <w:i/>
          <w:sz w:val="22"/>
          <w:szCs w:val="22"/>
        </w:rPr>
        <w:t>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in</w:t>
      </w:r>
      <w:r>
        <w:rPr>
          <w:i/>
          <w:spacing w:val="3"/>
          <w:sz w:val="22"/>
          <w:szCs w:val="22"/>
        </w:rPr>
        <w:t>t</w:t>
      </w:r>
      <w:r>
        <w:rPr>
          <w:sz w:val="22"/>
          <w:szCs w:val="22"/>
        </w:rPr>
        <w:t xml:space="preserve">,    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a 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F</w:t>
      </w:r>
      <w:r>
        <w:rPr>
          <w:w w:val="102"/>
          <w:sz w:val="22"/>
          <w:szCs w:val="22"/>
        </w:rPr>
        <w:t>un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sion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lit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lun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k.</w:t>
      </w:r>
    </w:p>
    <w:p w:rsidR="00F651C8" w:rsidRDefault="00F651C8">
      <w:pPr>
        <w:spacing w:before="10" w:line="120" w:lineRule="exact"/>
        <w:rPr>
          <w:sz w:val="12"/>
          <w:szCs w:val="12"/>
        </w:rPr>
      </w:pPr>
    </w:p>
    <w:p w:rsidR="00F651C8" w:rsidRDefault="00A10AE1">
      <w:pPr>
        <w:ind w:left="938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AB</w:t>
      </w:r>
      <w:r>
        <w:rPr>
          <w:b/>
          <w:spacing w:val="1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IV    </w:t>
      </w:r>
      <w:r>
        <w:rPr>
          <w:b/>
          <w:spacing w:val="24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H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IL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z w:val="22"/>
          <w:szCs w:val="22"/>
        </w:rPr>
        <w:t>DAN</w:t>
      </w:r>
      <w:r>
        <w:rPr>
          <w:b/>
          <w:spacing w:val="11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P</w:t>
      </w:r>
      <w:r>
        <w:rPr>
          <w:b/>
          <w:spacing w:val="1"/>
          <w:w w:val="102"/>
          <w:sz w:val="22"/>
          <w:szCs w:val="22"/>
        </w:rPr>
        <w:t>E</w:t>
      </w:r>
      <w:r>
        <w:rPr>
          <w:b/>
          <w:spacing w:val="2"/>
          <w:w w:val="102"/>
          <w:sz w:val="22"/>
          <w:szCs w:val="22"/>
        </w:rPr>
        <w:t>M</w:t>
      </w:r>
      <w:r>
        <w:rPr>
          <w:b/>
          <w:spacing w:val="1"/>
          <w:w w:val="102"/>
          <w:sz w:val="22"/>
          <w:szCs w:val="22"/>
        </w:rPr>
        <w:t>B</w:t>
      </w:r>
      <w:r>
        <w:rPr>
          <w:b/>
          <w:w w:val="102"/>
          <w:sz w:val="22"/>
          <w:szCs w:val="22"/>
        </w:rPr>
        <w:t>A</w:t>
      </w:r>
      <w:r>
        <w:rPr>
          <w:b/>
          <w:spacing w:val="1"/>
          <w:w w:val="102"/>
          <w:sz w:val="22"/>
          <w:szCs w:val="22"/>
        </w:rPr>
        <w:t>H</w:t>
      </w:r>
      <w:r>
        <w:rPr>
          <w:b/>
          <w:w w:val="102"/>
          <w:sz w:val="22"/>
          <w:szCs w:val="22"/>
        </w:rPr>
        <w:t>A</w:t>
      </w:r>
      <w:r>
        <w:rPr>
          <w:b/>
          <w:spacing w:val="-1"/>
          <w:w w:val="102"/>
          <w:sz w:val="22"/>
          <w:szCs w:val="22"/>
        </w:rPr>
        <w:t>S</w:t>
      </w:r>
      <w:r>
        <w:rPr>
          <w:b/>
          <w:w w:val="102"/>
          <w:sz w:val="22"/>
          <w:szCs w:val="22"/>
        </w:rPr>
        <w:t>AN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2041" w:right="2072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3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lisa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il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sis</w:t>
      </w:r>
      <w:r>
        <w:rPr>
          <w:spacing w:val="-2"/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m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tu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khir </w:t>
      </w:r>
      <w:r>
        <w:rPr>
          <w:spacing w:val="-1"/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-1"/>
          <w:w w:val="102"/>
          <w:sz w:val="22"/>
          <w:szCs w:val="22"/>
        </w:rPr>
        <w:t>c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g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sist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 Abs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iswa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kn</w:t>
      </w:r>
      <w:r>
        <w:rPr>
          <w:spacing w:val="23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Fing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rpr</w:t>
      </w:r>
      <w:r>
        <w:rPr>
          <w:i/>
          <w:spacing w:val="-2"/>
          <w:w w:val="102"/>
          <w:sz w:val="22"/>
          <w:szCs w:val="22"/>
        </w:rPr>
        <w:t>in</w:t>
      </w:r>
      <w:r>
        <w:rPr>
          <w:i/>
          <w:w w:val="102"/>
          <w:sz w:val="22"/>
          <w:szCs w:val="22"/>
        </w:rPr>
        <w:t xml:space="preserve">t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  Asr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k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u.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pun </w:t>
      </w:r>
      <w:r>
        <w:rPr>
          <w:spacing w:val="2"/>
          <w:sz w:val="22"/>
          <w:szCs w:val="22"/>
        </w:rPr>
        <w:t xml:space="preserve"> a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lisa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 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b</w:t>
      </w:r>
      <w:r>
        <w:rPr>
          <w:spacing w:val="-2"/>
          <w:w w:val="102"/>
          <w:sz w:val="22"/>
          <w:szCs w:val="22"/>
        </w:rPr>
        <w:t>u</w:t>
      </w:r>
      <w:r>
        <w:rPr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but</w:t>
      </w:r>
      <w:r>
        <w:rPr>
          <w:spacing w:val="2"/>
          <w:sz w:val="22"/>
          <w:szCs w:val="22"/>
        </w:rPr>
        <w:t xml:space="preserve"> a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,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ndin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ist</w:t>
      </w:r>
      <w:r>
        <w:rPr>
          <w:spacing w:val="2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6"/>
        <w:ind w:left="938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AB</w:t>
      </w:r>
      <w:r>
        <w:rPr>
          <w:b/>
          <w:spacing w:val="1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V       </w:t>
      </w:r>
      <w:r>
        <w:rPr>
          <w:b/>
          <w:spacing w:val="1"/>
          <w:sz w:val="22"/>
          <w:szCs w:val="22"/>
        </w:rPr>
        <w:t>KE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I</w:t>
      </w:r>
      <w:r>
        <w:rPr>
          <w:b/>
          <w:spacing w:val="2"/>
          <w:sz w:val="22"/>
          <w:szCs w:val="22"/>
        </w:rPr>
        <w:t>M</w:t>
      </w:r>
      <w:r>
        <w:rPr>
          <w:b/>
          <w:sz w:val="22"/>
          <w:szCs w:val="22"/>
        </w:rPr>
        <w:t>PU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AN</w:t>
      </w:r>
      <w:r>
        <w:rPr>
          <w:b/>
          <w:spacing w:val="31"/>
          <w:sz w:val="22"/>
          <w:szCs w:val="22"/>
        </w:rPr>
        <w:t xml:space="preserve"> </w:t>
      </w:r>
      <w:r>
        <w:rPr>
          <w:b/>
          <w:sz w:val="22"/>
          <w:szCs w:val="22"/>
        </w:rPr>
        <w:t>DAN</w:t>
      </w:r>
      <w:r>
        <w:rPr>
          <w:b/>
          <w:spacing w:val="11"/>
          <w:sz w:val="22"/>
          <w:szCs w:val="22"/>
        </w:rPr>
        <w:t xml:space="preserve"> </w:t>
      </w:r>
      <w:r>
        <w:rPr>
          <w:b/>
          <w:spacing w:val="1"/>
          <w:w w:val="102"/>
          <w:sz w:val="22"/>
          <w:szCs w:val="22"/>
        </w:rPr>
        <w:t>S</w:t>
      </w:r>
      <w:r>
        <w:rPr>
          <w:b/>
          <w:w w:val="102"/>
          <w:sz w:val="22"/>
          <w:szCs w:val="22"/>
        </w:rPr>
        <w:t>ARAN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2005" w:right="2070"/>
        <w:jc w:val="both"/>
        <w:rPr>
          <w:sz w:val="22"/>
          <w:szCs w:val="22"/>
        </w:rPr>
        <w:sectPr w:rsidR="00F651C8">
          <w:pgSz w:w="12240" w:h="15840"/>
          <w:pgMar w:top="600" w:right="0" w:bottom="280" w:left="1720" w:header="0" w:footer="1374" w:gutter="0"/>
          <w:cols w:space="720"/>
        </w:sectPr>
      </w:pPr>
      <w:r>
        <w:rPr>
          <w:spacing w:val="1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bu</w:t>
      </w:r>
      <w:r>
        <w:rPr>
          <w:spacing w:val="-1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2" w:line="120" w:lineRule="exact"/>
        <w:rPr>
          <w:sz w:val="12"/>
          <w:szCs w:val="12"/>
        </w:rPr>
      </w:pPr>
    </w:p>
    <w:p w:rsidR="00F651C8" w:rsidRDefault="00A10AE1">
      <w:pPr>
        <w:spacing w:line="492" w:lineRule="auto"/>
        <w:ind w:left="3623" w:right="4821" w:hanging="2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AB</w:t>
      </w:r>
      <w:r>
        <w:rPr>
          <w:b/>
          <w:spacing w:val="13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I</w:t>
      </w:r>
      <w:r>
        <w:rPr>
          <w:b/>
          <w:sz w:val="22"/>
          <w:szCs w:val="22"/>
        </w:rPr>
        <w:t>I</w:t>
      </w:r>
      <w:r>
        <w:rPr>
          <w:b/>
          <w:spacing w:val="5"/>
          <w:sz w:val="22"/>
          <w:szCs w:val="22"/>
        </w:rPr>
        <w:t xml:space="preserve"> </w:t>
      </w:r>
      <w:r>
        <w:rPr>
          <w:b/>
          <w:spacing w:val="1"/>
          <w:w w:val="102"/>
          <w:sz w:val="22"/>
          <w:szCs w:val="22"/>
        </w:rPr>
        <w:t>L</w:t>
      </w:r>
      <w:r>
        <w:rPr>
          <w:b/>
          <w:w w:val="102"/>
          <w:sz w:val="22"/>
          <w:szCs w:val="22"/>
        </w:rPr>
        <w:t>ANDA</w:t>
      </w:r>
      <w:r>
        <w:rPr>
          <w:b/>
          <w:spacing w:val="-1"/>
          <w:w w:val="102"/>
          <w:sz w:val="22"/>
          <w:szCs w:val="22"/>
        </w:rPr>
        <w:t>S</w:t>
      </w:r>
      <w:r>
        <w:rPr>
          <w:b/>
          <w:spacing w:val="2"/>
          <w:w w:val="102"/>
          <w:sz w:val="22"/>
          <w:szCs w:val="22"/>
        </w:rPr>
        <w:t>A</w:t>
      </w:r>
      <w:r>
        <w:rPr>
          <w:b/>
          <w:w w:val="102"/>
          <w:sz w:val="22"/>
          <w:szCs w:val="22"/>
        </w:rPr>
        <w:t>N</w:t>
      </w:r>
      <w:r>
        <w:rPr>
          <w:b/>
          <w:spacing w:val="3"/>
          <w:sz w:val="22"/>
          <w:szCs w:val="22"/>
        </w:rPr>
        <w:t xml:space="preserve"> </w:t>
      </w:r>
      <w:r>
        <w:rPr>
          <w:b/>
          <w:spacing w:val="1"/>
          <w:w w:val="102"/>
          <w:sz w:val="22"/>
          <w:szCs w:val="22"/>
        </w:rPr>
        <w:t>TEO</w:t>
      </w:r>
      <w:r>
        <w:rPr>
          <w:b/>
          <w:w w:val="102"/>
          <w:sz w:val="22"/>
          <w:szCs w:val="22"/>
        </w:rPr>
        <w:t>RI</w:t>
      </w:r>
    </w:p>
    <w:p w:rsidR="00F651C8" w:rsidRDefault="00A10AE1">
      <w:pPr>
        <w:spacing w:before="3" w:line="492" w:lineRule="auto"/>
        <w:ind w:left="930" w:right="2090" w:firstLine="677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ri 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an</w:t>
      </w:r>
      <w:r>
        <w:rPr>
          <w:sz w:val="22"/>
          <w:szCs w:val="22"/>
        </w:rPr>
        <w:t>g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untuk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bu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 Akhir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1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Abs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nsi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iswa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 Asr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rprin</w:t>
      </w:r>
      <w:r>
        <w:rPr>
          <w:i/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o</w:t>
      </w:r>
      <w:r>
        <w:rPr>
          <w:spacing w:val="-3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i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but 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in  </w:t>
      </w:r>
      <w:r>
        <w:rPr>
          <w:spacing w:val="-1"/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liputi 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ori 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ik  </w:t>
      </w:r>
      <w:r>
        <w:rPr>
          <w:spacing w:val="3"/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spacing w:val="-3"/>
          <w:w w:val="102"/>
          <w:sz w:val="22"/>
          <w:szCs w:val="22"/>
        </w:rPr>
        <w:t>r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 xml:space="preserve">, </w:t>
      </w:r>
      <w:r>
        <w:rPr>
          <w:sz w:val="22"/>
          <w:szCs w:val="22"/>
        </w:rPr>
        <w:t>My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Q</w:t>
      </w:r>
      <w:r>
        <w:rPr>
          <w:sz w:val="22"/>
          <w:szCs w:val="22"/>
        </w:rPr>
        <w:t xml:space="preserve">L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untuk 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data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 xml:space="preserve">e </w:t>
      </w:r>
      <w:r>
        <w:rPr>
          <w:i/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  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sa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ro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P</w:t>
      </w:r>
      <w:r>
        <w:rPr>
          <w:w w:val="102"/>
          <w:sz w:val="22"/>
          <w:szCs w:val="22"/>
        </w:rPr>
        <w:t>H</w:t>
      </w:r>
      <w:r>
        <w:rPr>
          <w:spacing w:val="-1"/>
          <w:w w:val="102"/>
          <w:sz w:val="22"/>
          <w:szCs w:val="22"/>
        </w:rPr>
        <w:t>P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6"/>
        <w:ind w:left="930"/>
        <w:rPr>
          <w:sz w:val="22"/>
          <w:szCs w:val="22"/>
        </w:rPr>
      </w:pPr>
      <w:r>
        <w:rPr>
          <w:b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z w:val="22"/>
          <w:szCs w:val="22"/>
        </w:rPr>
        <w:t>1</w:t>
      </w:r>
      <w:r>
        <w:rPr>
          <w:b/>
          <w:spacing w:val="5"/>
          <w:sz w:val="22"/>
          <w:szCs w:val="22"/>
        </w:rPr>
        <w:t xml:space="preserve"> </w:t>
      </w:r>
      <w:r>
        <w:rPr>
          <w:b/>
          <w:spacing w:val="-1"/>
          <w:w w:val="102"/>
          <w:sz w:val="22"/>
          <w:szCs w:val="22"/>
        </w:rPr>
        <w:t>S</w:t>
      </w:r>
      <w:r>
        <w:rPr>
          <w:b/>
          <w:w w:val="102"/>
          <w:sz w:val="22"/>
          <w:szCs w:val="22"/>
        </w:rPr>
        <w:t>ist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w w:val="102"/>
          <w:sz w:val="22"/>
          <w:szCs w:val="22"/>
        </w:rPr>
        <w:t>m</w:t>
      </w:r>
    </w:p>
    <w:p w:rsidR="00F651C8" w:rsidRDefault="00F651C8">
      <w:pPr>
        <w:spacing w:before="19" w:line="240" w:lineRule="exact"/>
        <w:rPr>
          <w:sz w:val="24"/>
          <w:szCs w:val="24"/>
        </w:rPr>
      </w:pPr>
    </w:p>
    <w:p w:rsidR="00F651C8" w:rsidRDefault="00A10AE1">
      <w:pPr>
        <w:spacing w:line="492" w:lineRule="auto"/>
        <w:ind w:left="930" w:right="2092" w:firstLine="338"/>
        <w:jc w:val="both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nurut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putra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(201</w:t>
      </w:r>
      <w:r>
        <w:rPr>
          <w:spacing w:val="2"/>
          <w:sz w:val="22"/>
          <w:szCs w:val="22"/>
        </w:rPr>
        <w:t>1</w:t>
      </w:r>
      <w:r>
        <w:rPr>
          <w:sz w:val="22"/>
          <w:szCs w:val="22"/>
        </w:rPr>
        <w:t>)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 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dur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ko</w:t>
      </w:r>
      <w:r>
        <w:rPr>
          <w:spacing w:val="1"/>
          <w:w w:val="102"/>
          <w:sz w:val="22"/>
          <w:szCs w:val="22"/>
        </w:rPr>
        <w:t>m</w:t>
      </w:r>
      <w:r>
        <w:rPr>
          <w:spacing w:val="-2"/>
          <w:w w:val="102"/>
          <w:sz w:val="22"/>
          <w:szCs w:val="22"/>
        </w:rPr>
        <w:t>p</w:t>
      </w:r>
      <w:r>
        <w:rPr>
          <w:w w:val="102"/>
          <w:sz w:val="22"/>
          <w:szCs w:val="22"/>
        </w:rPr>
        <w:t>on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ling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a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4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hin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a</w:t>
      </w:r>
      <w:r>
        <w:rPr>
          <w:spacing w:val="2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ntuk</w:t>
      </w:r>
      <w:r>
        <w:rPr>
          <w:spacing w:val="2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-1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m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 w:line="491" w:lineRule="auto"/>
        <w:ind w:left="930" w:right="2100" w:firstLine="338"/>
        <w:jc w:val="both"/>
        <w:rPr>
          <w:sz w:val="22"/>
          <w:szCs w:val="22"/>
        </w:rPr>
      </w:pP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di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1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unsur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/  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ling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ling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ruhi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su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tu tu</w:t>
      </w:r>
      <w:r>
        <w:rPr>
          <w:spacing w:val="3"/>
          <w:w w:val="102"/>
          <w:sz w:val="22"/>
          <w:szCs w:val="22"/>
        </w:rPr>
        <w:t>j</w:t>
      </w:r>
      <w:r>
        <w:rPr>
          <w:spacing w:val="-2"/>
          <w:w w:val="102"/>
          <w:sz w:val="22"/>
          <w:szCs w:val="22"/>
        </w:rPr>
        <w:t>u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7"/>
        <w:ind w:left="930"/>
        <w:rPr>
          <w:sz w:val="22"/>
          <w:szCs w:val="22"/>
        </w:rPr>
      </w:pPr>
      <w:r>
        <w:rPr>
          <w:b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z w:val="22"/>
          <w:szCs w:val="22"/>
        </w:rPr>
        <w:t>2</w:t>
      </w:r>
      <w:r>
        <w:rPr>
          <w:b/>
          <w:spacing w:val="5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k</w:t>
      </w:r>
      <w:r>
        <w:rPr>
          <w:b/>
          <w:sz w:val="22"/>
          <w:szCs w:val="22"/>
        </w:rPr>
        <w:t>ilas</w:t>
      </w:r>
      <w:r>
        <w:rPr>
          <w:b/>
          <w:spacing w:val="17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ta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g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Polit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kn</w:t>
      </w:r>
      <w:r>
        <w:rPr>
          <w:b/>
          <w:sz w:val="22"/>
          <w:szCs w:val="22"/>
        </w:rPr>
        <w:t>ik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pacing w:val="-1"/>
          <w:w w:val="102"/>
          <w:sz w:val="22"/>
          <w:szCs w:val="22"/>
        </w:rPr>
        <w:t>S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spacing w:val="-1"/>
          <w:w w:val="102"/>
          <w:sz w:val="22"/>
          <w:szCs w:val="22"/>
        </w:rPr>
        <w:t>k</w:t>
      </w:r>
      <w:r>
        <w:rPr>
          <w:b/>
          <w:w w:val="102"/>
          <w:sz w:val="22"/>
          <w:szCs w:val="22"/>
        </w:rPr>
        <w:t>ayu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ind w:left="1269" w:right="5532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a.  </w:t>
      </w:r>
      <w:r>
        <w:rPr>
          <w:b/>
          <w:spacing w:val="8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2"/>
          <w:sz w:val="22"/>
          <w:szCs w:val="22"/>
        </w:rPr>
        <w:t>e</w:t>
      </w:r>
      <w:r>
        <w:rPr>
          <w:b/>
          <w:sz w:val="22"/>
          <w:szCs w:val="22"/>
        </w:rPr>
        <w:t>ja</w:t>
      </w:r>
      <w:r>
        <w:rPr>
          <w:b/>
          <w:spacing w:val="2"/>
          <w:sz w:val="22"/>
          <w:szCs w:val="22"/>
        </w:rPr>
        <w:t>r</w:t>
      </w:r>
      <w:r>
        <w:rPr>
          <w:b/>
          <w:sz w:val="22"/>
          <w:szCs w:val="22"/>
        </w:rPr>
        <w:t>ah</w:t>
      </w:r>
      <w:r>
        <w:rPr>
          <w:b/>
          <w:spacing w:val="17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g</w:t>
      </w:r>
      <w:r>
        <w:rPr>
          <w:b/>
          <w:spacing w:val="-1"/>
          <w:sz w:val="22"/>
          <w:szCs w:val="22"/>
        </w:rPr>
        <w:t>k</w:t>
      </w:r>
      <w:r>
        <w:rPr>
          <w:b/>
          <w:sz w:val="22"/>
          <w:szCs w:val="22"/>
        </w:rPr>
        <w:t>at</w:t>
      </w:r>
      <w:r>
        <w:rPr>
          <w:b/>
          <w:spacing w:val="17"/>
          <w:sz w:val="22"/>
          <w:szCs w:val="22"/>
        </w:rPr>
        <w:t xml:space="preserve"> </w:t>
      </w:r>
      <w:r>
        <w:rPr>
          <w:b/>
          <w:sz w:val="22"/>
          <w:szCs w:val="22"/>
        </w:rPr>
        <w:t>Polit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kn</w:t>
      </w:r>
      <w:r>
        <w:rPr>
          <w:b/>
          <w:sz w:val="22"/>
          <w:szCs w:val="22"/>
        </w:rPr>
        <w:t>ik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pacing w:val="-1"/>
          <w:w w:val="102"/>
          <w:sz w:val="22"/>
          <w:szCs w:val="22"/>
        </w:rPr>
        <w:t>S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spacing w:val="-1"/>
          <w:w w:val="102"/>
          <w:sz w:val="22"/>
          <w:szCs w:val="22"/>
        </w:rPr>
        <w:t>k</w:t>
      </w:r>
      <w:r>
        <w:rPr>
          <w:b/>
          <w:w w:val="102"/>
          <w:sz w:val="22"/>
          <w:szCs w:val="22"/>
        </w:rPr>
        <w:t>ayu</w:t>
      </w:r>
    </w:p>
    <w:p w:rsidR="00F651C8" w:rsidRDefault="00F651C8">
      <w:pPr>
        <w:spacing w:before="19" w:line="240" w:lineRule="exact"/>
        <w:rPr>
          <w:sz w:val="24"/>
          <w:szCs w:val="24"/>
        </w:rPr>
      </w:pPr>
    </w:p>
    <w:p w:rsidR="00F651C8" w:rsidRDefault="00A10AE1">
      <w:pPr>
        <w:ind w:left="1607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nurut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ite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nik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(2009)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ur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0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putu</w:t>
      </w:r>
      <w:r>
        <w:rPr>
          <w:spacing w:val="-2"/>
          <w:w w:val="102"/>
          <w:sz w:val="22"/>
          <w:szCs w:val="22"/>
        </w:rPr>
        <w:t>s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ind w:left="1269" w:right="2104"/>
        <w:jc w:val="both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ri 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ndidik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sion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 </w:t>
      </w:r>
      <w:r>
        <w:rPr>
          <w:spacing w:val="5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publik 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Indon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sia   No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or: </w:t>
      </w:r>
      <w:r>
        <w:rPr>
          <w:spacing w:val="5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221/D/O/</w:t>
      </w:r>
      <w:r>
        <w:rPr>
          <w:spacing w:val="-2"/>
          <w:w w:val="102"/>
          <w:sz w:val="22"/>
          <w:szCs w:val="22"/>
        </w:rPr>
        <w:t>2</w:t>
      </w:r>
      <w:r>
        <w:rPr>
          <w:w w:val="102"/>
          <w:sz w:val="22"/>
          <w:szCs w:val="22"/>
        </w:rPr>
        <w:t>007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spacing w:line="492" w:lineRule="auto"/>
        <w:ind w:left="1269" w:right="2093"/>
        <w:jc w:val="both"/>
        <w:rPr>
          <w:sz w:val="22"/>
          <w:szCs w:val="22"/>
        </w:rPr>
      </w:pP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29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Nop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4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2</w:t>
      </w:r>
      <w:r>
        <w:rPr>
          <w:sz w:val="22"/>
          <w:szCs w:val="22"/>
        </w:rPr>
        <w:t>007.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rup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 xml:space="preserve">ilik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rin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bup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Musi 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sin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 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en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aa</w:t>
      </w:r>
      <w:r>
        <w:rPr>
          <w:w w:val="102"/>
          <w:sz w:val="22"/>
          <w:szCs w:val="22"/>
        </w:rPr>
        <w:t>nn</w:t>
      </w:r>
      <w:r>
        <w:rPr>
          <w:spacing w:val="-2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dil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Muba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Se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Se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>u.</w:t>
      </w:r>
    </w:p>
    <w:p w:rsidR="00F651C8" w:rsidRDefault="00A10AE1">
      <w:pPr>
        <w:spacing w:before="10"/>
        <w:ind w:left="1607"/>
        <w:rPr>
          <w:sz w:val="22"/>
          <w:szCs w:val="22"/>
        </w:rPr>
      </w:pP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utu</w:t>
      </w:r>
      <w:r>
        <w:rPr>
          <w:spacing w:val="4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ndidi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,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P</w:t>
      </w:r>
      <w:r>
        <w:rPr>
          <w:w w:val="102"/>
          <w:sz w:val="22"/>
          <w:szCs w:val="22"/>
        </w:rPr>
        <w:t>oli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knik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ind w:left="1269" w:right="2096"/>
        <w:jc w:val="both"/>
        <w:rPr>
          <w:sz w:val="22"/>
          <w:szCs w:val="22"/>
        </w:rPr>
        <w:sectPr w:rsidR="00F651C8">
          <w:footerReference w:type="default" r:id="rId20"/>
          <w:pgSz w:w="12240" w:h="15840"/>
          <w:pgMar w:top="1480" w:right="0" w:bottom="280" w:left="1720" w:header="0" w:footer="1374" w:gutter="0"/>
          <w:cols w:space="720"/>
        </w:sectPr>
      </w:pP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u 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lin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a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knik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ri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riw</w:t>
      </w:r>
      <w:r>
        <w:rPr>
          <w:spacing w:val="10"/>
          <w:sz w:val="22"/>
          <w:szCs w:val="22"/>
        </w:rPr>
        <w:t>i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,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P</w:t>
      </w:r>
      <w:r>
        <w:rPr>
          <w:w w:val="102"/>
          <w:sz w:val="22"/>
          <w:szCs w:val="22"/>
        </w:rPr>
        <w:t>oli</w:t>
      </w:r>
      <w:r>
        <w:rPr>
          <w:spacing w:val="-2"/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knik</w:t>
      </w:r>
    </w:p>
    <w:p w:rsidR="00F651C8" w:rsidRDefault="00A10AE1">
      <w:pPr>
        <w:spacing w:before="68"/>
        <w:ind w:right="2129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8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4" w:line="200" w:lineRule="exact"/>
      </w:pPr>
    </w:p>
    <w:p w:rsidR="00F651C8" w:rsidRDefault="00A10AE1">
      <w:pPr>
        <w:spacing w:line="492" w:lineRule="auto"/>
        <w:ind w:left="1269" w:right="2097"/>
        <w:jc w:val="both"/>
        <w:rPr>
          <w:sz w:val="22"/>
          <w:szCs w:val="22"/>
        </w:rPr>
      </w:pP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ndun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,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e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Ann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ec</w:t>
      </w:r>
      <w:r>
        <w:rPr>
          <w:sz w:val="22"/>
          <w:szCs w:val="22"/>
        </w:rPr>
        <w:t>hnic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por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,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Joh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pl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r </w:t>
      </w:r>
      <w:r>
        <w:rPr>
          <w:sz w:val="22"/>
          <w:szCs w:val="22"/>
        </w:rPr>
        <w:t>Uni</w:t>
      </w:r>
      <w:r>
        <w:rPr>
          <w:spacing w:val="-2"/>
          <w:sz w:val="22"/>
          <w:szCs w:val="22"/>
        </w:rPr>
        <w:t>v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rsity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Austri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,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inst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nsi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rin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 s</w:t>
      </w:r>
      <w:r>
        <w:rPr>
          <w:spacing w:val="-2"/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rta </w:t>
      </w:r>
      <w:r>
        <w:rPr>
          <w:spacing w:val="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ins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 xml:space="preserve">itusi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in</w:t>
      </w:r>
      <w:r>
        <w:rPr>
          <w:spacing w:val="-2"/>
          <w:sz w:val="22"/>
          <w:szCs w:val="22"/>
        </w:rPr>
        <w:t>y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. 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 xml:space="preserve">a 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i  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lin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kupi 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aa</w:t>
      </w:r>
      <w:r>
        <w:rPr>
          <w:sz w:val="22"/>
          <w:szCs w:val="22"/>
        </w:rPr>
        <w:t xml:space="preserve">n 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a 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 xml:space="preserve">,  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kuri</w:t>
      </w:r>
      <w:r>
        <w:rPr>
          <w:spacing w:val="5"/>
          <w:sz w:val="22"/>
          <w:szCs w:val="22"/>
        </w:rPr>
        <w:t>k</w:t>
      </w:r>
      <w:r>
        <w:rPr>
          <w:sz w:val="22"/>
          <w:szCs w:val="22"/>
        </w:rPr>
        <w:t>ulum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g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/>
        <w:ind w:right="2136"/>
        <w:jc w:val="right"/>
        <w:rPr>
          <w:sz w:val="22"/>
          <w:szCs w:val="22"/>
        </w:rPr>
      </w:pPr>
      <w:r>
        <w:rPr>
          <w:sz w:val="22"/>
          <w:szCs w:val="22"/>
        </w:rPr>
        <w:t>Aw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 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2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rkul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da 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hun  </w:t>
      </w:r>
      <w:r>
        <w:rPr>
          <w:spacing w:val="2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e</w:t>
      </w:r>
      <w:r>
        <w:rPr>
          <w:spacing w:val="-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ik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spacing w:line="492" w:lineRule="auto"/>
        <w:ind w:left="1269" w:right="2101"/>
        <w:rPr>
          <w:sz w:val="22"/>
          <w:szCs w:val="22"/>
        </w:rPr>
      </w:pPr>
      <w:r>
        <w:rPr>
          <w:sz w:val="22"/>
          <w:szCs w:val="22"/>
        </w:rPr>
        <w:t>2007/2008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ra</w:t>
      </w:r>
      <w:r>
        <w:rPr>
          <w:sz w:val="22"/>
          <w:szCs w:val="22"/>
        </w:rPr>
        <w:t>m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tudi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Akunt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nsi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diop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3"/>
          <w:w w:val="102"/>
          <w:sz w:val="22"/>
          <w:szCs w:val="22"/>
        </w:rPr>
        <w:t>j</w:t>
      </w:r>
      <w:r>
        <w:rPr>
          <w:spacing w:val="-2"/>
          <w:w w:val="102"/>
          <w:sz w:val="22"/>
          <w:szCs w:val="22"/>
        </w:rPr>
        <w:t>u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h </w:t>
      </w:r>
      <w:r>
        <w:rPr>
          <w:sz w:val="22"/>
          <w:szCs w:val="22"/>
        </w:rPr>
        <w:t>siswa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57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rdiri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30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siswa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27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sisw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 w:line="492" w:lineRule="auto"/>
        <w:ind w:left="1269" w:right="2095" w:firstLine="338"/>
        <w:jc w:val="both"/>
        <w:rPr>
          <w:sz w:val="22"/>
          <w:szCs w:val="22"/>
        </w:rPr>
      </w:pPr>
      <w:r>
        <w:rPr>
          <w:sz w:val="22"/>
          <w:szCs w:val="22"/>
        </w:rPr>
        <w:t>Did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up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nin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ku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idi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spacing w:val="-2"/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,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up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t</w:t>
      </w:r>
      <w:r>
        <w:rPr>
          <w:spacing w:val="-1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-2"/>
          <w:w w:val="102"/>
          <w:sz w:val="22"/>
          <w:szCs w:val="22"/>
        </w:rPr>
        <w:t>i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ikut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</w:t>
      </w:r>
      <w:r>
        <w:rPr>
          <w:spacing w:val="-1"/>
          <w:sz w:val="22"/>
          <w:szCs w:val="22"/>
        </w:rPr>
        <w:t>a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knik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ro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  Hib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iri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P</w:t>
      </w:r>
      <w:r>
        <w:rPr>
          <w:w w:val="102"/>
          <w:sz w:val="22"/>
          <w:szCs w:val="22"/>
        </w:rPr>
        <w:t>oli</w:t>
      </w:r>
      <w:r>
        <w:rPr>
          <w:spacing w:val="-2"/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knik </w:t>
      </w:r>
      <w:r>
        <w:rPr>
          <w:spacing w:val="1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dis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 o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TI.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ro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hib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i</w:t>
      </w:r>
      <w:r>
        <w:rPr>
          <w:spacing w:val="3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38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u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ndu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ung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aa</w:t>
      </w:r>
      <w:r>
        <w:rPr>
          <w:sz w:val="22"/>
          <w:szCs w:val="22"/>
        </w:rPr>
        <w:t>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(ti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)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tudi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itu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:</w:t>
      </w:r>
    </w:p>
    <w:p w:rsidR="00F651C8" w:rsidRDefault="00A10AE1">
      <w:pPr>
        <w:spacing w:before="10"/>
        <w:ind w:left="1269" w:right="6586"/>
        <w:jc w:val="both"/>
        <w:rPr>
          <w:sz w:val="22"/>
          <w:szCs w:val="22"/>
        </w:rPr>
      </w:pPr>
      <w:r>
        <w:rPr>
          <w:spacing w:val="-1"/>
          <w:sz w:val="18"/>
          <w:szCs w:val="18"/>
        </w:rPr>
        <w:t>1</w:t>
      </w:r>
      <w:r>
        <w:rPr>
          <w:sz w:val="18"/>
          <w:szCs w:val="18"/>
        </w:rPr>
        <w:t xml:space="preserve">.   </w:t>
      </w:r>
      <w:r>
        <w:rPr>
          <w:spacing w:val="23"/>
          <w:sz w:val="18"/>
          <w:szCs w:val="18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tudi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Akun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nsi</w:t>
      </w:r>
    </w:p>
    <w:p w:rsidR="00F651C8" w:rsidRDefault="00F651C8">
      <w:pPr>
        <w:spacing w:before="4" w:line="260" w:lineRule="exact"/>
        <w:rPr>
          <w:sz w:val="26"/>
          <w:szCs w:val="26"/>
        </w:rPr>
      </w:pPr>
    </w:p>
    <w:p w:rsidR="00F651C8" w:rsidRDefault="00A10AE1">
      <w:pPr>
        <w:ind w:left="1269" w:right="5756"/>
        <w:jc w:val="both"/>
        <w:rPr>
          <w:sz w:val="22"/>
          <w:szCs w:val="22"/>
        </w:rPr>
      </w:pPr>
      <w:r>
        <w:rPr>
          <w:spacing w:val="-1"/>
          <w:sz w:val="18"/>
          <w:szCs w:val="18"/>
        </w:rPr>
        <w:t>2</w:t>
      </w:r>
      <w:r>
        <w:rPr>
          <w:sz w:val="18"/>
          <w:szCs w:val="18"/>
        </w:rPr>
        <w:t xml:space="preserve">.   </w:t>
      </w:r>
      <w:r>
        <w:rPr>
          <w:spacing w:val="23"/>
          <w:sz w:val="18"/>
          <w:szCs w:val="18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tudi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f</w:t>
      </w:r>
      <w:r>
        <w:rPr>
          <w:w w:val="102"/>
          <w:sz w:val="22"/>
          <w:szCs w:val="22"/>
        </w:rPr>
        <w:t>or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>ika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ind w:left="1269" w:right="4401"/>
        <w:jc w:val="both"/>
        <w:rPr>
          <w:sz w:val="22"/>
          <w:szCs w:val="22"/>
        </w:rPr>
      </w:pPr>
      <w:r>
        <w:rPr>
          <w:spacing w:val="-1"/>
          <w:sz w:val="18"/>
          <w:szCs w:val="18"/>
        </w:rPr>
        <w:t>3</w:t>
      </w:r>
      <w:r>
        <w:rPr>
          <w:sz w:val="18"/>
          <w:szCs w:val="18"/>
        </w:rPr>
        <w:t xml:space="preserve">.   </w:t>
      </w:r>
      <w:r>
        <w:rPr>
          <w:spacing w:val="23"/>
          <w:sz w:val="18"/>
          <w:szCs w:val="18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tudi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Pe</w:t>
      </w:r>
      <w:r>
        <w:rPr>
          <w:sz w:val="22"/>
          <w:szCs w:val="22"/>
        </w:rPr>
        <w:t>ndin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U</w:t>
      </w:r>
      <w:r>
        <w:rPr>
          <w:spacing w:val="-2"/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13" w:line="260" w:lineRule="exact"/>
        <w:rPr>
          <w:sz w:val="26"/>
          <w:szCs w:val="26"/>
        </w:rPr>
      </w:pPr>
    </w:p>
    <w:p w:rsidR="00F651C8" w:rsidRDefault="00A10AE1">
      <w:pPr>
        <w:ind w:left="1269" w:right="7850"/>
        <w:jc w:val="both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 xml:space="preserve">. </w:t>
      </w:r>
      <w:r>
        <w:rPr>
          <w:b/>
          <w:spacing w:val="52"/>
          <w:sz w:val="22"/>
          <w:szCs w:val="22"/>
        </w:rPr>
        <w:t xml:space="preserve"> </w:t>
      </w:r>
      <w:r>
        <w:rPr>
          <w:b/>
          <w:sz w:val="22"/>
          <w:szCs w:val="22"/>
        </w:rPr>
        <w:t>Visi</w:t>
      </w:r>
      <w:r>
        <w:rPr>
          <w:b/>
          <w:spacing w:val="12"/>
          <w:sz w:val="22"/>
          <w:szCs w:val="22"/>
        </w:rPr>
        <w:t xml:space="preserve"> </w:t>
      </w:r>
      <w:r>
        <w:rPr>
          <w:b/>
          <w:sz w:val="22"/>
          <w:szCs w:val="22"/>
        </w:rPr>
        <w:t>–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2"/>
          <w:w w:val="102"/>
          <w:sz w:val="22"/>
          <w:szCs w:val="22"/>
        </w:rPr>
        <w:t>M</w:t>
      </w:r>
      <w:r>
        <w:rPr>
          <w:b/>
          <w:w w:val="102"/>
          <w:sz w:val="22"/>
          <w:szCs w:val="22"/>
        </w:rPr>
        <w:t>isi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ind w:left="1269" w:right="8503"/>
        <w:jc w:val="both"/>
        <w:rPr>
          <w:sz w:val="22"/>
          <w:szCs w:val="22"/>
        </w:rPr>
      </w:pPr>
      <w:r>
        <w:rPr>
          <w:spacing w:val="-1"/>
          <w:sz w:val="18"/>
          <w:szCs w:val="18"/>
        </w:rPr>
        <w:t>1</w:t>
      </w:r>
      <w:r>
        <w:rPr>
          <w:sz w:val="18"/>
          <w:szCs w:val="18"/>
        </w:rPr>
        <w:t xml:space="preserve">.   </w:t>
      </w:r>
      <w:r>
        <w:rPr>
          <w:spacing w:val="23"/>
          <w:sz w:val="18"/>
          <w:szCs w:val="18"/>
        </w:rPr>
        <w:t xml:space="preserve"> </w:t>
      </w:r>
      <w:r>
        <w:rPr>
          <w:b/>
          <w:w w:val="102"/>
          <w:sz w:val="22"/>
          <w:szCs w:val="22"/>
        </w:rPr>
        <w:t>Visi</w:t>
      </w:r>
    </w:p>
    <w:p w:rsidR="00F651C8" w:rsidRDefault="00F651C8">
      <w:pPr>
        <w:spacing w:before="19" w:line="240" w:lineRule="exact"/>
        <w:rPr>
          <w:sz w:val="24"/>
          <w:szCs w:val="24"/>
        </w:rPr>
      </w:pPr>
    </w:p>
    <w:p w:rsidR="00F651C8" w:rsidRDefault="00A10AE1">
      <w:pPr>
        <w:spacing w:line="492" w:lineRule="auto"/>
        <w:ind w:left="1607" w:right="2102" w:firstLine="338"/>
        <w:jc w:val="both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5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knik 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f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sio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 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lulus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tin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s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w</w:t>
      </w:r>
      <w:r>
        <w:rPr>
          <w:spacing w:val="-2"/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udk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ko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t</w:t>
      </w:r>
      <w:r>
        <w:rPr>
          <w:spacing w:val="-2"/>
          <w:w w:val="102"/>
          <w:sz w:val="22"/>
          <w:szCs w:val="22"/>
        </w:rPr>
        <w:t>iti</w:t>
      </w:r>
      <w:r>
        <w:rPr>
          <w:w w:val="102"/>
          <w:sz w:val="22"/>
          <w:szCs w:val="22"/>
        </w:rPr>
        <w:t xml:space="preserve">f 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lob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l.</w:t>
      </w:r>
    </w:p>
    <w:p w:rsidR="00F651C8" w:rsidRDefault="00A10AE1">
      <w:pPr>
        <w:spacing w:before="16"/>
        <w:ind w:left="1269" w:right="8452"/>
        <w:jc w:val="both"/>
        <w:rPr>
          <w:sz w:val="22"/>
          <w:szCs w:val="22"/>
        </w:rPr>
      </w:pPr>
      <w:r>
        <w:rPr>
          <w:spacing w:val="-1"/>
          <w:sz w:val="18"/>
          <w:szCs w:val="18"/>
        </w:rPr>
        <w:t>2</w:t>
      </w:r>
      <w:r>
        <w:rPr>
          <w:sz w:val="18"/>
          <w:szCs w:val="18"/>
        </w:rPr>
        <w:t xml:space="preserve">.   </w:t>
      </w:r>
      <w:r>
        <w:rPr>
          <w:spacing w:val="23"/>
          <w:sz w:val="18"/>
          <w:szCs w:val="18"/>
        </w:rPr>
        <w:t xml:space="preserve"> </w:t>
      </w:r>
      <w:r>
        <w:rPr>
          <w:b/>
          <w:spacing w:val="2"/>
          <w:w w:val="102"/>
          <w:sz w:val="22"/>
          <w:szCs w:val="22"/>
        </w:rPr>
        <w:t>M</w:t>
      </w:r>
      <w:r>
        <w:rPr>
          <w:b/>
          <w:w w:val="102"/>
          <w:sz w:val="22"/>
          <w:szCs w:val="22"/>
        </w:rPr>
        <w:t>isi</w:t>
      </w:r>
    </w:p>
    <w:p w:rsidR="00F651C8" w:rsidRDefault="00F651C8">
      <w:pPr>
        <w:spacing w:before="19" w:line="240" w:lineRule="exact"/>
        <w:rPr>
          <w:sz w:val="24"/>
          <w:szCs w:val="24"/>
        </w:rPr>
      </w:pPr>
    </w:p>
    <w:p w:rsidR="00F651C8" w:rsidRDefault="00A10AE1">
      <w:pPr>
        <w:spacing w:line="492" w:lineRule="auto"/>
        <w:ind w:left="2284" w:right="2099" w:hanging="338"/>
        <w:rPr>
          <w:sz w:val="22"/>
          <w:szCs w:val="22"/>
        </w:rPr>
        <w:sectPr w:rsidR="00F651C8">
          <w:footerReference w:type="default" r:id="rId21"/>
          <w:pgSz w:w="12240" w:h="15840"/>
          <w:pgMar w:top="460" w:right="0" w:bottom="280" w:left="1720" w:header="0" w:footer="1374" w:gutter="0"/>
          <w:cols w:space="720"/>
        </w:sectPr>
      </w:pPr>
      <w:r>
        <w:rPr>
          <w:sz w:val="22"/>
          <w:szCs w:val="22"/>
        </w:rPr>
        <w:t xml:space="preserve">1) 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idik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in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 xml:space="preserve">i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kurikul</w:t>
      </w:r>
      <w:r>
        <w:rPr>
          <w:spacing w:val="-2"/>
          <w:w w:val="102"/>
          <w:sz w:val="22"/>
          <w:szCs w:val="22"/>
        </w:rPr>
        <w:t>u</w:t>
      </w:r>
      <w:r>
        <w:rPr>
          <w:w w:val="102"/>
          <w:sz w:val="22"/>
          <w:szCs w:val="22"/>
        </w:rPr>
        <w:t xml:space="preserve">m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ustri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wil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k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spacing w:val="-3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68"/>
        <w:ind w:right="2129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9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4" w:line="200" w:lineRule="exact"/>
      </w:pPr>
    </w:p>
    <w:p w:rsidR="00F651C8" w:rsidRDefault="00A10AE1">
      <w:pPr>
        <w:spacing w:line="492" w:lineRule="auto"/>
        <w:ind w:left="2284" w:right="2098" w:hanging="338"/>
        <w:jc w:val="both"/>
        <w:rPr>
          <w:sz w:val="22"/>
          <w:szCs w:val="22"/>
        </w:rPr>
      </w:pPr>
      <w:r>
        <w:rPr>
          <w:sz w:val="22"/>
          <w:szCs w:val="22"/>
        </w:rPr>
        <w:t>2) 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didik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de </w:t>
      </w:r>
      <w:r>
        <w:rPr>
          <w:spacing w:val="1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</w:t>
      </w:r>
      <w:r>
        <w:rPr>
          <w:spacing w:val="-1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l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hir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k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r </w:t>
      </w:r>
      <w:r>
        <w:rPr>
          <w:sz w:val="22"/>
          <w:szCs w:val="22"/>
        </w:rPr>
        <w:t>prib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ung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ul.</w:t>
      </w:r>
    </w:p>
    <w:p w:rsidR="00F651C8" w:rsidRDefault="00A10AE1">
      <w:pPr>
        <w:spacing w:before="10" w:line="492" w:lineRule="auto"/>
        <w:ind w:left="2284" w:right="2094" w:hanging="33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3)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liti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 il</w:t>
      </w:r>
      <w:r>
        <w:rPr>
          <w:spacing w:val="1"/>
          <w:sz w:val="22"/>
          <w:szCs w:val="22"/>
        </w:rPr>
        <w:t>m</w:t>
      </w:r>
      <w:r>
        <w:rPr>
          <w:spacing w:val="6"/>
          <w:sz w:val="22"/>
          <w:szCs w:val="22"/>
        </w:rPr>
        <w:t>u</w:t>
      </w:r>
      <w:r>
        <w:rPr>
          <w:spacing w:val="-1"/>
          <w:sz w:val="22"/>
          <w:szCs w:val="22"/>
        </w:rPr>
        <w:t>-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l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u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in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>a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lui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bdi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 w:line="492" w:lineRule="auto"/>
        <w:ind w:left="2284" w:right="2091" w:hanging="33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4) 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ipt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ul</w:t>
      </w:r>
      <w:r>
        <w:rPr>
          <w:spacing w:val="4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nus</w:t>
      </w:r>
      <w:r>
        <w:rPr>
          <w:spacing w:val="-2"/>
          <w:sz w:val="22"/>
          <w:szCs w:val="22"/>
        </w:rPr>
        <w:t>i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10"/>
          <w:sz w:val="22"/>
          <w:szCs w:val="22"/>
        </w:rPr>
        <w:t>f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truktur</w:t>
      </w:r>
      <w:r>
        <w:rPr>
          <w:spacing w:val="5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bud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rja 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untuk  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   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s  </w:t>
      </w:r>
      <w:r>
        <w:rPr>
          <w:spacing w:val="3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spacing w:val="-2"/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l</w:t>
      </w:r>
      <w:r>
        <w:rPr>
          <w:spacing w:val="-1"/>
          <w:w w:val="102"/>
          <w:sz w:val="22"/>
          <w:szCs w:val="22"/>
        </w:rPr>
        <w:t>a</w:t>
      </w:r>
      <w:r>
        <w:rPr>
          <w:spacing w:val="3"/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spacing w:val="-3"/>
          <w:w w:val="102"/>
          <w:sz w:val="22"/>
          <w:szCs w:val="22"/>
        </w:rPr>
        <w:t>r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</w:t>
      </w:r>
      <w:r>
        <w:rPr>
          <w:spacing w:val="1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ko</w:t>
      </w:r>
      <w:r>
        <w:rPr>
          <w:spacing w:val="1"/>
          <w:w w:val="102"/>
          <w:sz w:val="22"/>
          <w:szCs w:val="22"/>
        </w:rPr>
        <w:t>m</w:t>
      </w:r>
      <w:r>
        <w:rPr>
          <w:spacing w:val="-2"/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ns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6"/>
        <w:ind w:left="1269"/>
        <w:rPr>
          <w:sz w:val="22"/>
          <w:szCs w:val="22"/>
        </w:rPr>
      </w:pPr>
      <w:r>
        <w:rPr>
          <w:b/>
          <w:spacing w:val="-1"/>
          <w:sz w:val="18"/>
          <w:szCs w:val="18"/>
        </w:rPr>
        <w:t>3</w:t>
      </w:r>
      <w:r>
        <w:rPr>
          <w:b/>
          <w:sz w:val="18"/>
          <w:szCs w:val="18"/>
        </w:rPr>
        <w:t xml:space="preserve">.   </w:t>
      </w:r>
      <w:r>
        <w:rPr>
          <w:b/>
          <w:spacing w:val="23"/>
          <w:sz w:val="18"/>
          <w:szCs w:val="18"/>
        </w:rPr>
        <w:t xml:space="preserve"> </w:t>
      </w:r>
      <w:r>
        <w:rPr>
          <w:b/>
          <w:spacing w:val="1"/>
          <w:w w:val="102"/>
          <w:sz w:val="22"/>
          <w:szCs w:val="22"/>
        </w:rPr>
        <w:t>T</w:t>
      </w:r>
      <w:r>
        <w:rPr>
          <w:b/>
          <w:spacing w:val="-1"/>
          <w:w w:val="102"/>
          <w:sz w:val="22"/>
          <w:szCs w:val="22"/>
        </w:rPr>
        <w:t>u</w:t>
      </w:r>
      <w:r>
        <w:rPr>
          <w:b/>
          <w:w w:val="102"/>
          <w:sz w:val="22"/>
          <w:szCs w:val="22"/>
        </w:rPr>
        <w:t>j</w:t>
      </w:r>
      <w:r>
        <w:rPr>
          <w:b/>
          <w:spacing w:val="-1"/>
          <w:w w:val="102"/>
          <w:sz w:val="22"/>
          <w:szCs w:val="22"/>
        </w:rPr>
        <w:t>u</w:t>
      </w:r>
      <w:r>
        <w:rPr>
          <w:b/>
          <w:spacing w:val="2"/>
          <w:w w:val="102"/>
          <w:sz w:val="22"/>
          <w:szCs w:val="22"/>
        </w:rPr>
        <w:t>a</w:t>
      </w:r>
      <w:r>
        <w:rPr>
          <w:b/>
          <w:w w:val="102"/>
          <w:sz w:val="22"/>
          <w:szCs w:val="22"/>
        </w:rPr>
        <w:t>n</w:t>
      </w:r>
    </w:p>
    <w:p w:rsidR="00F651C8" w:rsidRDefault="00F651C8">
      <w:pPr>
        <w:spacing w:before="19" w:line="240" w:lineRule="exact"/>
        <w:rPr>
          <w:sz w:val="24"/>
          <w:szCs w:val="24"/>
        </w:rPr>
      </w:pPr>
    </w:p>
    <w:p w:rsidR="00F651C8" w:rsidRDefault="00A10AE1">
      <w:pPr>
        <w:spacing w:line="492" w:lineRule="auto"/>
        <w:ind w:left="2284" w:right="2099" w:hanging="338"/>
        <w:jc w:val="both"/>
        <w:rPr>
          <w:sz w:val="22"/>
          <w:szCs w:val="22"/>
        </w:rPr>
      </w:pPr>
      <w:r>
        <w:rPr>
          <w:sz w:val="22"/>
          <w:szCs w:val="22"/>
        </w:rPr>
        <w:t>1)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kurikul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m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ndidi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in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i 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n/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industri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lu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wil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y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 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ki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r.</w:t>
      </w:r>
    </w:p>
    <w:p w:rsidR="00F651C8" w:rsidRDefault="00A10AE1">
      <w:pPr>
        <w:spacing w:before="10" w:line="490" w:lineRule="auto"/>
        <w:ind w:left="2284" w:right="2097" w:hanging="338"/>
        <w:jc w:val="both"/>
        <w:rPr>
          <w:sz w:val="22"/>
          <w:szCs w:val="22"/>
        </w:rPr>
      </w:pPr>
      <w:r>
        <w:rPr>
          <w:sz w:val="22"/>
          <w:szCs w:val="22"/>
        </w:rPr>
        <w:t>2) 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lulus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ya</w:t>
      </w:r>
      <w:r>
        <w:rPr>
          <w:sz w:val="22"/>
          <w:szCs w:val="22"/>
        </w:rPr>
        <w:t>ng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rku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,</w:t>
      </w:r>
      <w:r>
        <w:rPr>
          <w:spacing w:val="26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kh</w:t>
      </w:r>
      <w:r>
        <w:rPr>
          <w:spacing w:val="-2"/>
          <w:w w:val="102"/>
          <w:sz w:val="22"/>
          <w:szCs w:val="22"/>
        </w:rPr>
        <w:t>l</w:t>
      </w:r>
      <w:r>
        <w:rPr>
          <w:spacing w:val="-1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k</w:t>
      </w:r>
      <w:r>
        <w:rPr>
          <w:w w:val="102"/>
          <w:sz w:val="22"/>
          <w:szCs w:val="22"/>
        </w:rPr>
        <w:t xml:space="preserve">,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,</w:t>
      </w:r>
      <w:r>
        <w:rPr>
          <w:spacing w:val="3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ing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dunia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</w:t>
      </w:r>
      <w:r>
        <w:rPr>
          <w:spacing w:val="-3"/>
          <w:w w:val="102"/>
          <w:sz w:val="22"/>
          <w:szCs w:val="22"/>
        </w:rPr>
        <w:t>r</w:t>
      </w:r>
      <w:r>
        <w:rPr>
          <w:spacing w:val="3"/>
          <w:w w:val="102"/>
          <w:sz w:val="22"/>
          <w:szCs w:val="22"/>
        </w:rPr>
        <w:t>j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2" w:line="492" w:lineRule="auto"/>
        <w:ind w:left="2284" w:right="2096" w:hanging="33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3)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produ</w:t>
      </w:r>
      <w:r>
        <w:rPr>
          <w:spacing w:val="3"/>
          <w:sz w:val="22"/>
          <w:szCs w:val="22"/>
        </w:rPr>
        <w:t>k</w:t>
      </w:r>
      <w:r>
        <w:rPr>
          <w:spacing w:val="-1"/>
          <w:sz w:val="22"/>
          <w:szCs w:val="22"/>
        </w:rPr>
        <w:t>-</w:t>
      </w:r>
      <w:r>
        <w:rPr>
          <w:sz w:val="22"/>
          <w:szCs w:val="22"/>
        </w:rPr>
        <w:t xml:space="preserve">produk </w:t>
      </w:r>
      <w:r>
        <w:rPr>
          <w:spacing w:val="2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ik 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 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 xml:space="preserve">una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nf</w:t>
      </w:r>
      <w:r>
        <w:rPr>
          <w:spacing w:val="-1"/>
          <w:sz w:val="22"/>
          <w:szCs w:val="22"/>
        </w:rPr>
        <w:t>a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l</w:t>
      </w:r>
      <w:r>
        <w:rPr>
          <w:spacing w:val="-2"/>
          <w:w w:val="102"/>
          <w:sz w:val="22"/>
          <w:szCs w:val="22"/>
        </w:rPr>
        <w:t>u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 w:line="492" w:lineRule="auto"/>
        <w:ind w:left="2284" w:right="2099" w:hanging="33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4)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islk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bd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kt 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 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sis 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ko</w:t>
      </w:r>
      <w:r>
        <w:rPr>
          <w:spacing w:val="1"/>
          <w:w w:val="102"/>
          <w:sz w:val="22"/>
          <w:szCs w:val="22"/>
        </w:rPr>
        <w:t>m</w:t>
      </w:r>
      <w:r>
        <w:rPr>
          <w:spacing w:val="-2"/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 xml:space="preserve">si </w:t>
      </w:r>
      <w:r>
        <w:rPr>
          <w:sz w:val="22"/>
          <w:szCs w:val="22"/>
        </w:rPr>
        <w:t>bid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knolo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ndukung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rint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h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in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aa</w:t>
      </w:r>
      <w:r>
        <w:rPr>
          <w:sz w:val="22"/>
          <w:szCs w:val="22"/>
        </w:rPr>
        <w:t>n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 w:line="492" w:lineRule="auto"/>
        <w:ind w:left="2284" w:right="2095" w:hanging="338"/>
        <w:jc w:val="both"/>
        <w:rPr>
          <w:sz w:val="22"/>
          <w:szCs w:val="22"/>
        </w:rPr>
        <w:sectPr w:rsidR="00F651C8">
          <w:footerReference w:type="default" r:id="rId22"/>
          <w:pgSz w:w="12240" w:h="15840"/>
          <w:pgMar w:top="460" w:right="0" w:bottom="280" w:left="1720" w:header="0" w:footer="1374" w:gutter="0"/>
          <w:cols w:space="720"/>
        </w:sectPr>
      </w:pPr>
      <w:r>
        <w:rPr>
          <w:sz w:val="22"/>
          <w:szCs w:val="22"/>
        </w:rPr>
        <w:t xml:space="preserve">5)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aa</w:t>
      </w:r>
      <w:r>
        <w:rPr>
          <w:sz w:val="22"/>
          <w:szCs w:val="22"/>
        </w:rPr>
        <w:t xml:space="preserve">n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idik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0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ndidik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ndi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2"/>
          <w:sz w:val="22"/>
          <w:szCs w:val="22"/>
        </w:rPr>
        <w:t>fe</w:t>
      </w:r>
      <w:r>
        <w:rPr>
          <w:sz w:val="22"/>
          <w:szCs w:val="22"/>
        </w:rPr>
        <w:t>sion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struktur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f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int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sio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rta</w:t>
      </w:r>
      <w:r>
        <w:rPr>
          <w:spacing w:val="4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b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ja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 u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ul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itu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4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4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 xml:space="preserve">ikir  </w:t>
      </w:r>
      <w:r>
        <w:rPr>
          <w:spacing w:val="3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,  </w:t>
      </w:r>
      <w:r>
        <w:rPr>
          <w:spacing w:val="3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kr</w:t>
      </w:r>
      <w:r>
        <w:rPr>
          <w:spacing w:val="2"/>
          <w:w w:val="102"/>
          <w:sz w:val="22"/>
          <w:szCs w:val="22"/>
        </w:rPr>
        <w:t>e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f,</w:t>
      </w:r>
    </w:p>
    <w:p w:rsidR="00F651C8" w:rsidRDefault="00A10AE1">
      <w:pPr>
        <w:spacing w:before="68"/>
        <w:ind w:right="2130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10</w:t>
      </w:r>
    </w:p>
    <w:p w:rsidR="00F651C8" w:rsidRDefault="00F651C8">
      <w:pPr>
        <w:spacing w:before="7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line="520" w:lineRule="atLeast"/>
        <w:ind w:left="2284" w:right="2101"/>
        <w:rPr>
          <w:sz w:val="22"/>
          <w:szCs w:val="22"/>
        </w:rPr>
      </w:pPr>
      <w:r>
        <w:rPr>
          <w:sz w:val="22"/>
          <w:szCs w:val="22"/>
        </w:rPr>
        <w:t>ino</w:t>
      </w:r>
      <w:r>
        <w:rPr>
          <w:spacing w:val="-2"/>
          <w:sz w:val="22"/>
          <w:szCs w:val="22"/>
        </w:rPr>
        <w:t>v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tif, 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disipli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, </w:t>
      </w:r>
      <w:r>
        <w:rPr>
          <w:spacing w:val="4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sis 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,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 xml:space="preserve">kritis, 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ni, 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8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p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lin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kun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ki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spacing w:val="-3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17" w:line="220" w:lineRule="exact"/>
        <w:rPr>
          <w:sz w:val="22"/>
          <w:szCs w:val="22"/>
        </w:rPr>
      </w:pPr>
    </w:p>
    <w:p w:rsidR="00F651C8" w:rsidRDefault="00A10AE1">
      <w:pPr>
        <w:spacing w:before="36"/>
        <w:ind w:left="930"/>
        <w:rPr>
          <w:sz w:val="22"/>
          <w:szCs w:val="22"/>
        </w:rPr>
      </w:pPr>
      <w:r>
        <w:rPr>
          <w:b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z w:val="22"/>
          <w:szCs w:val="22"/>
        </w:rPr>
        <w:t>3</w:t>
      </w:r>
      <w:r>
        <w:rPr>
          <w:b/>
          <w:spacing w:val="5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P</w:t>
      </w:r>
      <w:r>
        <w:rPr>
          <w:b/>
          <w:spacing w:val="1"/>
          <w:w w:val="102"/>
          <w:sz w:val="22"/>
          <w:szCs w:val="22"/>
        </w:rPr>
        <w:t>H</w:t>
      </w:r>
      <w:r>
        <w:rPr>
          <w:b/>
          <w:w w:val="102"/>
          <w:sz w:val="22"/>
          <w:szCs w:val="22"/>
        </w:rPr>
        <w:t>P</w:t>
      </w:r>
    </w:p>
    <w:p w:rsidR="00F651C8" w:rsidRDefault="00F651C8">
      <w:pPr>
        <w:spacing w:before="19" w:line="240" w:lineRule="exact"/>
        <w:rPr>
          <w:sz w:val="24"/>
          <w:szCs w:val="24"/>
        </w:rPr>
      </w:pPr>
    </w:p>
    <w:p w:rsidR="00F651C8" w:rsidRDefault="00A10AE1">
      <w:pPr>
        <w:spacing w:line="492" w:lineRule="auto"/>
        <w:ind w:left="930" w:right="2094" w:firstLine="338"/>
        <w:jc w:val="both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nurut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putra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(201</w:t>
      </w:r>
      <w:r>
        <w:rPr>
          <w:spacing w:val="-2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,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)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HP</w:t>
      </w:r>
      <w:r>
        <w:rPr>
          <w:spacing w:val="4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4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ro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te</w:t>
      </w:r>
      <w:r>
        <w:rPr>
          <w:spacing w:val="1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</w:t>
      </w:r>
      <w:r>
        <w:rPr>
          <w:spacing w:val="-2"/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m</w:t>
      </w:r>
      <w:r>
        <w:rPr>
          <w:spacing w:val="-2"/>
          <w:w w:val="102"/>
          <w:sz w:val="22"/>
          <w:szCs w:val="22"/>
        </w:rPr>
        <w:t>is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 w:line="492" w:lineRule="auto"/>
        <w:ind w:left="930" w:right="2094" w:firstLine="338"/>
        <w:jc w:val="both"/>
        <w:rPr>
          <w:sz w:val="22"/>
          <w:szCs w:val="22"/>
        </w:rPr>
      </w:pP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HP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ro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9"/>
          <w:sz w:val="22"/>
          <w:szCs w:val="22"/>
        </w:rPr>
        <w:t>a</w:t>
      </w:r>
      <w:r>
        <w:rPr>
          <w:sz w:val="22"/>
          <w:szCs w:val="22"/>
        </w:rPr>
        <w:t>ng 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u</w:t>
      </w:r>
      <w:r>
        <w:rPr>
          <w:w w:val="102"/>
          <w:sz w:val="22"/>
          <w:szCs w:val="22"/>
        </w:rPr>
        <w:t xml:space="preserve">ntuk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pacing w:val="3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rb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6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W</w:t>
      </w:r>
      <w:r>
        <w:rPr>
          <w:w w:val="102"/>
          <w:sz w:val="22"/>
          <w:szCs w:val="22"/>
        </w:rPr>
        <w:t>E</w:t>
      </w:r>
      <w:r>
        <w:rPr>
          <w:spacing w:val="-1"/>
          <w:w w:val="102"/>
          <w:sz w:val="22"/>
          <w:szCs w:val="22"/>
        </w:rPr>
        <w:t>B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6"/>
        <w:ind w:left="930"/>
        <w:rPr>
          <w:sz w:val="22"/>
          <w:szCs w:val="22"/>
        </w:rPr>
      </w:pPr>
      <w:r>
        <w:rPr>
          <w:b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z w:val="22"/>
          <w:szCs w:val="22"/>
        </w:rPr>
        <w:t>4</w:t>
      </w:r>
      <w:r>
        <w:rPr>
          <w:b/>
          <w:spacing w:val="5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J</w:t>
      </w:r>
      <w:r>
        <w:rPr>
          <w:b/>
          <w:spacing w:val="1"/>
          <w:w w:val="102"/>
          <w:sz w:val="22"/>
          <w:szCs w:val="22"/>
        </w:rPr>
        <w:t>Q</w:t>
      </w:r>
      <w:r>
        <w:rPr>
          <w:b/>
          <w:w w:val="102"/>
          <w:sz w:val="22"/>
          <w:szCs w:val="22"/>
        </w:rPr>
        <w:t>U</w:t>
      </w:r>
      <w:r>
        <w:rPr>
          <w:b/>
          <w:spacing w:val="1"/>
          <w:w w:val="102"/>
          <w:sz w:val="22"/>
          <w:szCs w:val="22"/>
        </w:rPr>
        <w:t>E</w:t>
      </w:r>
      <w:r>
        <w:rPr>
          <w:b/>
          <w:w w:val="102"/>
          <w:sz w:val="22"/>
          <w:szCs w:val="22"/>
        </w:rPr>
        <w:t>RY</w:t>
      </w:r>
    </w:p>
    <w:p w:rsidR="00F651C8" w:rsidRDefault="00F651C8">
      <w:pPr>
        <w:spacing w:before="19" w:line="240" w:lineRule="exact"/>
        <w:rPr>
          <w:sz w:val="24"/>
          <w:szCs w:val="24"/>
        </w:rPr>
      </w:pPr>
    </w:p>
    <w:p w:rsidR="00F651C8" w:rsidRDefault="00A10AE1">
      <w:pPr>
        <w:spacing w:line="492" w:lineRule="auto"/>
        <w:ind w:left="930" w:right="2090" w:firstLine="338"/>
        <w:jc w:val="both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nuurut  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m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(2010,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,</w:t>
      </w:r>
      <w:r>
        <w:rPr>
          <w:spacing w:val="4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3</w:t>
      </w:r>
      <w:r>
        <w:rPr>
          <w:sz w:val="22"/>
          <w:szCs w:val="22"/>
        </w:rPr>
        <w:t>)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JQu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ry</w:t>
      </w:r>
      <w:r>
        <w:rPr>
          <w:spacing w:val="4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bu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libr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ry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c</w:t>
      </w:r>
      <w:r>
        <w:rPr>
          <w:sz w:val="22"/>
          <w:szCs w:val="22"/>
        </w:rPr>
        <w:t xml:space="preserve">ript 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u </w:t>
      </w:r>
      <w:r>
        <w:rPr>
          <w:sz w:val="22"/>
          <w:szCs w:val="22"/>
        </w:rPr>
        <w:t>ku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,</w:t>
      </w:r>
      <w:r>
        <w:rPr>
          <w:spacing w:val="8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hin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a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ki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l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m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kode</w:t>
      </w:r>
      <w:r>
        <w:rPr>
          <w:spacing w:val="1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v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c</w:t>
      </w:r>
      <w:r>
        <w:rPr>
          <w:w w:val="102"/>
          <w:sz w:val="22"/>
          <w:szCs w:val="22"/>
        </w:rPr>
        <w:t>rip.</w:t>
      </w:r>
    </w:p>
    <w:p w:rsidR="00F651C8" w:rsidRDefault="00A10AE1">
      <w:pPr>
        <w:spacing w:before="10" w:line="492" w:lineRule="auto"/>
        <w:ind w:left="930" w:right="2094" w:firstLine="338"/>
        <w:jc w:val="both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nurut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dir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(2011,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, 1</w:t>
      </w:r>
      <w:r>
        <w:rPr>
          <w:spacing w:val="1"/>
          <w:sz w:val="22"/>
          <w:szCs w:val="22"/>
        </w:rPr>
        <w:t>2</w:t>
      </w:r>
      <w:r>
        <w:rPr>
          <w:sz w:val="22"/>
          <w:szCs w:val="22"/>
        </w:rPr>
        <w:t>) Jqu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ry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dik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v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c</w:t>
      </w:r>
      <w:r>
        <w:rPr>
          <w:w w:val="102"/>
          <w:sz w:val="22"/>
          <w:szCs w:val="22"/>
        </w:rPr>
        <w:t>ri</w:t>
      </w:r>
      <w:r>
        <w:rPr>
          <w:spacing w:val="-2"/>
          <w:w w:val="102"/>
          <w:sz w:val="22"/>
          <w:szCs w:val="22"/>
        </w:rPr>
        <w:t>p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7" w:line="492" w:lineRule="auto"/>
        <w:ind w:left="930" w:right="2100" w:firstLine="338"/>
        <w:jc w:val="both"/>
        <w:rPr>
          <w:sz w:val="22"/>
          <w:szCs w:val="22"/>
        </w:rPr>
      </w:pP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di  </w:t>
      </w:r>
      <w:r>
        <w:rPr>
          <w:spacing w:val="17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Q</w:t>
      </w:r>
      <w:r>
        <w:rPr>
          <w:spacing w:val="-1"/>
          <w:sz w:val="22"/>
          <w:szCs w:val="22"/>
        </w:rPr>
        <w:t>u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ry  </w:t>
      </w:r>
      <w:r>
        <w:rPr>
          <w:spacing w:val="2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 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tu  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ibr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ry       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sri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 xml:space="preserve">t  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3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u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 xml:space="preserve">tuk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4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</w:t>
      </w:r>
      <w:r>
        <w:rPr>
          <w:spacing w:val="-1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ro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n.</w:t>
      </w:r>
    </w:p>
    <w:p w:rsidR="00F651C8" w:rsidRDefault="00A10AE1">
      <w:pPr>
        <w:spacing w:before="16"/>
        <w:ind w:left="930"/>
        <w:rPr>
          <w:sz w:val="22"/>
          <w:szCs w:val="22"/>
        </w:rPr>
      </w:pPr>
      <w:r>
        <w:rPr>
          <w:b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z w:val="22"/>
          <w:szCs w:val="22"/>
        </w:rPr>
        <w:t>5</w:t>
      </w:r>
      <w:r>
        <w:rPr>
          <w:b/>
          <w:spacing w:val="5"/>
          <w:sz w:val="22"/>
          <w:szCs w:val="22"/>
        </w:rPr>
        <w:t xml:space="preserve"> </w:t>
      </w:r>
      <w:r>
        <w:rPr>
          <w:b/>
          <w:i/>
          <w:w w:val="102"/>
          <w:sz w:val="22"/>
          <w:szCs w:val="22"/>
        </w:rPr>
        <w:t>Database</w:t>
      </w:r>
    </w:p>
    <w:p w:rsidR="00F651C8" w:rsidRDefault="00F651C8">
      <w:pPr>
        <w:spacing w:before="19" w:line="240" w:lineRule="exact"/>
        <w:rPr>
          <w:sz w:val="24"/>
          <w:szCs w:val="24"/>
        </w:rPr>
      </w:pPr>
    </w:p>
    <w:p w:rsidR="00F651C8" w:rsidRDefault="00A10AE1">
      <w:pPr>
        <w:spacing w:line="492" w:lineRule="auto"/>
        <w:ind w:left="930" w:right="2090" w:firstLine="677"/>
        <w:jc w:val="both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nurut 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dir  (2013, </w:t>
      </w:r>
      <w:r>
        <w:rPr>
          <w:spacing w:val="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,</w:t>
      </w:r>
      <w:r>
        <w:rPr>
          <w:spacing w:val="5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3</w:t>
      </w:r>
      <w:r>
        <w:rPr>
          <w:sz w:val="22"/>
          <w:szCs w:val="22"/>
        </w:rPr>
        <w:t>)</w:t>
      </w:r>
      <w:r>
        <w:rPr>
          <w:spacing w:val="47"/>
          <w:sz w:val="22"/>
          <w:szCs w:val="22"/>
        </w:rPr>
        <w:t xml:space="preserve"> </w:t>
      </w:r>
      <w:r>
        <w:rPr>
          <w:i/>
          <w:sz w:val="22"/>
          <w:szCs w:val="22"/>
        </w:rPr>
        <w:t>Databa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 xml:space="preserve">e </w:t>
      </w:r>
      <w:r>
        <w:rPr>
          <w:i/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pok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(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rsip)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an</w:t>
      </w:r>
      <w:r>
        <w:rPr>
          <w:sz w:val="22"/>
          <w:szCs w:val="22"/>
        </w:rPr>
        <w:t xml:space="preserve">g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ling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rhubun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dior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nis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ik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rupa 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  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l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k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f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li 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.  </w:t>
      </w:r>
      <w:r>
        <w:rPr>
          <w:i/>
          <w:sz w:val="22"/>
          <w:szCs w:val="22"/>
        </w:rPr>
        <w:t xml:space="preserve">Database </w:t>
      </w:r>
      <w:r>
        <w:rPr>
          <w:i/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i  </w:t>
      </w:r>
      <w:r>
        <w:rPr>
          <w:w w:val="102"/>
          <w:sz w:val="22"/>
          <w:szCs w:val="22"/>
        </w:rPr>
        <w:t>dun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s</w:t>
      </w:r>
      <w:r>
        <w:rPr>
          <w:sz w:val="22"/>
          <w:szCs w:val="22"/>
        </w:rPr>
        <w:t>ud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5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i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  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nting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rb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i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,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</w:t>
      </w:r>
      <w:r>
        <w:rPr>
          <w:w w:val="102"/>
          <w:sz w:val="22"/>
          <w:szCs w:val="22"/>
        </w:rPr>
        <w:t>i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ny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:</w:t>
      </w:r>
    </w:p>
    <w:p w:rsidR="00F651C8" w:rsidRDefault="00A10AE1">
      <w:pPr>
        <w:spacing w:before="10" w:line="492" w:lineRule="auto"/>
        <w:ind w:left="2115" w:right="2093" w:hanging="338"/>
        <w:rPr>
          <w:sz w:val="22"/>
          <w:szCs w:val="22"/>
        </w:rPr>
        <w:sectPr w:rsidR="00F651C8">
          <w:pgSz w:w="12240" w:h="15840"/>
          <w:pgMar w:top="460" w:right="0" w:bottom="280" w:left="1720" w:header="0" w:footer="1374" w:gutter="0"/>
          <w:cols w:space="720"/>
        </w:sect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. 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4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nting   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a 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rup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 </w:t>
      </w:r>
      <w:r>
        <w:rPr>
          <w:spacing w:val="4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l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m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di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f</w:t>
      </w:r>
      <w:r>
        <w:rPr>
          <w:w w:val="102"/>
          <w:sz w:val="22"/>
          <w:szCs w:val="22"/>
        </w:rPr>
        <w:t>or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si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68"/>
        <w:ind w:right="2130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11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4" w:line="200" w:lineRule="exact"/>
      </w:pPr>
    </w:p>
    <w:p w:rsidR="00F651C8" w:rsidRDefault="00A10AE1">
      <w:pPr>
        <w:spacing w:line="492" w:lineRule="auto"/>
        <w:ind w:left="2115" w:right="2099" w:hanging="338"/>
        <w:rPr>
          <w:sz w:val="22"/>
          <w:szCs w:val="22"/>
        </w:rPr>
      </w:pPr>
      <w:r>
        <w:rPr>
          <w:sz w:val="22"/>
          <w:szCs w:val="22"/>
        </w:rPr>
        <w:t xml:space="preserve">b.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i: </w:t>
      </w:r>
      <w:r>
        <w:rPr>
          <w:spacing w:val="2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2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da </w:t>
      </w:r>
      <w:r>
        <w:rPr>
          <w:spacing w:val="1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ktun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 r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v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 w:line="492" w:lineRule="auto"/>
        <w:ind w:left="1776" w:right="4056"/>
        <w:rPr>
          <w:sz w:val="22"/>
          <w:szCs w:val="22"/>
        </w:r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 xml:space="preserve">. 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duplik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i/>
          <w:sz w:val="22"/>
          <w:szCs w:val="22"/>
        </w:rPr>
        <w:t>data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r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dunda</w:t>
      </w:r>
      <w:r>
        <w:rPr>
          <w:i/>
          <w:spacing w:val="-2"/>
          <w:w w:val="102"/>
          <w:sz w:val="22"/>
          <w:szCs w:val="22"/>
        </w:rPr>
        <w:t>n</w:t>
      </w:r>
      <w:r>
        <w:rPr>
          <w:i/>
          <w:spacing w:val="-1"/>
          <w:w w:val="102"/>
          <w:sz w:val="22"/>
          <w:szCs w:val="22"/>
        </w:rPr>
        <w:t>c</w:t>
      </w:r>
      <w:r>
        <w:rPr>
          <w:i/>
          <w:spacing w:val="4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 xml:space="preserve">). </w:t>
      </w:r>
      <w:r>
        <w:rPr>
          <w:sz w:val="22"/>
          <w:szCs w:val="22"/>
        </w:rPr>
        <w:t xml:space="preserve">d.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boros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lu</w:t>
      </w:r>
      <w:r>
        <w:rPr>
          <w:spacing w:val="2"/>
          <w:w w:val="102"/>
          <w:sz w:val="22"/>
          <w:szCs w:val="22"/>
        </w:rPr>
        <w:t>a</w:t>
      </w:r>
      <w:r>
        <w:rPr>
          <w:spacing w:val="-3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6"/>
        <w:ind w:left="930"/>
        <w:rPr>
          <w:sz w:val="22"/>
          <w:szCs w:val="22"/>
        </w:rPr>
      </w:pPr>
      <w:r>
        <w:rPr>
          <w:b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z w:val="22"/>
          <w:szCs w:val="22"/>
        </w:rPr>
        <w:t>6</w:t>
      </w:r>
      <w:r>
        <w:rPr>
          <w:b/>
          <w:spacing w:val="5"/>
          <w:sz w:val="22"/>
          <w:szCs w:val="22"/>
        </w:rPr>
        <w:t xml:space="preserve"> </w:t>
      </w:r>
      <w:r>
        <w:rPr>
          <w:b/>
          <w:spacing w:val="1"/>
          <w:w w:val="102"/>
          <w:sz w:val="22"/>
          <w:szCs w:val="22"/>
        </w:rPr>
        <w:t>T</w:t>
      </w:r>
      <w:r>
        <w:rPr>
          <w:b/>
          <w:w w:val="102"/>
          <w:sz w:val="22"/>
          <w:szCs w:val="22"/>
        </w:rPr>
        <w:t>a</w:t>
      </w:r>
      <w:r>
        <w:rPr>
          <w:b/>
          <w:spacing w:val="-1"/>
          <w:w w:val="102"/>
          <w:sz w:val="22"/>
          <w:szCs w:val="22"/>
        </w:rPr>
        <w:t>b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w w:val="102"/>
          <w:sz w:val="22"/>
          <w:szCs w:val="22"/>
        </w:rPr>
        <w:t>l</w:t>
      </w:r>
    </w:p>
    <w:p w:rsidR="00F651C8" w:rsidRDefault="00F651C8">
      <w:pPr>
        <w:spacing w:before="19" w:line="240" w:lineRule="exact"/>
        <w:rPr>
          <w:sz w:val="24"/>
          <w:szCs w:val="24"/>
        </w:rPr>
      </w:pPr>
    </w:p>
    <w:p w:rsidR="00F651C8" w:rsidRDefault="00A10AE1">
      <w:pPr>
        <w:spacing w:line="492" w:lineRule="auto"/>
        <w:ind w:left="930" w:right="2090" w:firstLine="677"/>
        <w:jc w:val="both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nurut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dir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(2010,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,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>
        <w:rPr>
          <w:spacing w:val="4"/>
          <w:sz w:val="22"/>
          <w:szCs w:val="22"/>
        </w:rPr>
        <w:t>2</w:t>
      </w:r>
      <w:r>
        <w:rPr>
          <w:sz w:val="22"/>
          <w:szCs w:val="22"/>
        </w:rPr>
        <w:t>) 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ru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3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i </w:t>
      </w:r>
      <w:r>
        <w:rPr>
          <w:i/>
          <w:sz w:val="22"/>
          <w:szCs w:val="22"/>
        </w:rPr>
        <w:t>databas</w:t>
      </w:r>
      <w:r>
        <w:rPr>
          <w:i/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 xml:space="preserve"> 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pung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ris</w:t>
      </w:r>
      <w:r>
        <w:rPr>
          <w:spacing w:val="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kolo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kolom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4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9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>nik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(tid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4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kin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r)</w:t>
      </w:r>
      <w:r>
        <w:rPr>
          <w:spacing w:val="5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 </w:t>
      </w:r>
      <w:r>
        <w:rPr>
          <w:spacing w:val="4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nis</w:t>
      </w:r>
      <w:r>
        <w:rPr>
          <w:spacing w:val="4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.  </w:t>
      </w:r>
      <w:r>
        <w:rPr>
          <w:spacing w:val="1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ris</w:t>
      </w:r>
      <w:r>
        <w:rPr>
          <w:spacing w:val="4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4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risi</w:t>
      </w:r>
      <w:r>
        <w:rPr>
          <w:spacing w:val="5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4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su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i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nis</w:t>
      </w:r>
      <w:r>
        <w:rPr>
          <w:spacing w:val="10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fi</w:t>
      </w:r>
      <w:r>
        <w:rPr>
          <w:i/>
          <w:spacing w:val="-1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ld</w:t>
      </w:r>
      <w:r>
        <w:rPr>
          <w:i/>
          <w:spacing w:val="2"/>
          <w:w w:val="102"/>
          <w:sz w:val="22"/>
          <w:szCs w:val="22"/>
        </w:rPr>
        <w:t>s</w:t>
      </w:r>
      <w:r>
        <w:rPr>
          <w:spacing w:val="-1"/>
          <w:w w:val="102"/>
          <w:sz w:val="22"/>
          <w:szCs w:val="22"/>
        </w:rPr>
        <w:t>-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6"/>
        <w:ind w:left="930"/>
        <w:rPr>
          <w:sz w:val="22"/>
          <w:szCs w:val="22"/>
        </w:rPr>
      </w:pPr>
      <w:r>
        <w:rPr>
          <w:b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z w:val="22"/>
          <w:szCs w:val="22"/>
        </w:rPr>
        <w:t>7</w:t>
      </w:r>
      <w:r>
        <w:rPr>
          <w:b/>
          <w:spacing w:val="5"/>
          <w:sz w:val="22"/>
          <w:szCs w:val="22"/>
        </w:rPr>
        <w:t xml:space="preserve"> </w:t>
      </w:r>
      <w:r>
        <w:rPr>
          <w:b/>
          <w:i/>
          <w:spacing w:val="1"/>
          <w:w w:val="102"/>
          <w:sz w:val="22"/>
          <w:szCs w:val="22"/>
        </w:rPr>
        <w:t>F</w:t>
      </w:r>
      <w:r>
        <w:rPr>
          <w:b/>
          <w:i/>
          <w:w w:val="102"/>
          <w:sz w:val="22"/>
          <w:szCs w:val="22"/>
        </w:rPr>
        <w:t>lo</w:t>
      </w:r>
      <w:r>
        <w:rPr>
          <w:b/>
          <w:i/>
          <w:spacing w:val="1"/>
          <w:w w:val="102"/>
          <w:sz w:val="22"/>
          <w:szCs w:val="22"/>
        </w:rPr>
        <w:t>w</w:t>
      </w:r>
      <w:r>
        <w:rPr>
          <w:b/>
          <w:i/>
          <w:spacing w:val="2"/>
          <w:w w:val="102"/>
          <w:sz w:val="22"/>
          <w:szCs w:val="22"/>
        </w:rPr>
        <w:t>c</w:t>
      </w:r>
      <w:r>
        <w:rPr>
          <w:b/>
          <w:i/>
          <w:spacing w:val="-1"/>
          <w:w w:val="102"/>
          <w:sz w:val="22"/>
          <w:szCs w:val="22"/>
        </w:rPr>
        <w:t>h</w:t>
      </w:r>
      <w:r>
        <w:rPr>
          <w:b/>
          <w:i/>
          <w:w w:val="102"/>
          <w:sz w:val="22"/>
          <w:szCs w:val="22"/>
        </w:rPr>
        <w:t>art</w:t>
      </w:r>
    </w:p>
    <w:p w:rsidR="00F651C8" w:rsidRDefault="00F651C8">
      <w:pPr>
        <w:spacing w:before="19" w:line="240" w:lineRule="exact"/>
        <w:rPr>
          <w:sz w:val="24"/>
          <w:szCs w:val="24"/>
        </w:rPr>
      </w:pPr>
    </w:p>
    <w:p w:rsidR="00F651C8" w:rsidRDefault="00A10AE1">
      <w:pPr>
        <w:spacing w:line="491" w:lineRule="auto"/>
        <w:ind w:left="930" w:right="2091" w:firstLine="677"/>
        <w:jc w:val="both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nurut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pacing w:val="2"/>
          <w:sz w:val="22"/>
          <w:szCs w:val="22"/>
        </w:rPr>
        <w:t>f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 (201</w:t>
      </w:r>
      <w:r>
        <w:rPr>
          <w:spacing w:val="-2"/>
          <w:sz w:val="22"/>
          <w:szCs w:val="22"/>
        </w:rPr>
        <w:t>1</w:t>
      </w:r>
      <w:r>
        <w:rPr>
          <w:sz w:val="22"/>
          <w:szCs w:val="22"/>
        </w:rPr>
        <w:t>)</w:t>
      </w:r>
      <w:r>
        <w:rPr>
          <w:spacing w:val="53"/>
          <w:sz w:val="22"/>
          <w:szCs w:val="22"/>
        </w:rPr>
        <w:t xml:space="preserve"> </w:t>
      </w:r>
      <w:r>
        <w:rPr>
          <w:i/>
          <w:sz w:val="22"/>
          <w:szCs w:val="22"/>
        </w:rPr>
        <w:t>Flo</w:t>
      </w:r>
      <w:r>
        <w:rPr>
          <w:i/>
          <w:spacing w:val="1"/>
          <w:sz w:val="22"/>
          <w:szCs w:val="22"/>
        </w:rPr>
        <w:t>w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ha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 xml:space="preserve">t </w:t>
      </w:r>
      <w:r>
        <w:rPr>
          <w:i/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>ra</w:t>
      </w:r>
      <w:r>
        <w:rPr>
          <w:spacing w:val="50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af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 xml:space="preserve">k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ri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ah</w:t>
      </w:r>
      <w:r>
        <w:rPr>
          <w:spacing w:val="-1"/>
          <w:sz w:val="22"/>
          <w:szCs w:val="22"/>
        </w:rPr>
        <w:t>-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 uru</w:t>
      </w:r>
      <w:r>
        <w:rPr>
          <w:spacing w:val="4"/>
          <w:sz w:val="22"/>
          <w:szCs w:val="22"/>
        </w:rPr>
        <w:t>t</w:t>
      </w:r>
      <w:r>
        <w:rPr>
          <w:spacing w:val="-1"/>
          <w:sz w:val="22"/>
          <w:szCs w:val="22"/>
        </w:rPr>
        <w:t>-</w:t>
      </w:r>
      <w:r>
        <w:rPr>
          <w:sz w:val="22"/>
          <w:szCs w:val="22"/>
        </w:rPr>
        <w:t>urut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4"/>
          <w:sz w:val="22"/>
          <w:szCs w:val="22"/>
        </w:rPr>
        <w:t>e</w:t>
      </w:r>
      <w:r>
        <w:rPr>
          <w:sz w:val="22"/>
          <w:szCs w:val="22"/>
        </w:rPr>
        <w:t>dur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 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4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F</w:t>
      </w:r>
      <w:r>
        <w:rPr>
          <w:w w:val="102"/>
          <w:sz w:val="22"/>
          <w:szCs w:val="22"/>
        </w:rPr>
        <w:t>l</w:t>
      </w:r>
      <w:r>
        <w:rPr>
          <w:spacing w:val="-2"/>
          <w:w w:val="102"/>
          <w:sz w:val="22"/>
          <w:szCs w:val="22"/>
        </w:rPr>
        <w:t>o</w:t>
      </w:r>
      <w:r>
        <w:rPr>
          <w:w w:val="102"/>
          <w:sz w:val="22"/>
          <w:szCs w:val="22"/>
        </w:rPr>
        <w:t>w</w:t>
      </w:r>
      <w:r>
        <w:rPr>
          <w:spacing w:val="2"/>
          <w:w w:val="102"/>
          <w:sz w:val="22"/>
          <w:szCs w:val="22"/>
        </w:rPr>
        <w:t>c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spacing w:val="-3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ntu</w:t>
      </w:r>
      <w:r>
        <w:rPr>
          <w:sz w:val="22"/>
          <w:szCs w:val="22"/>
        </w:rPr>
        <w:t xml:space="preserve">   pro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  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lisis  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i</w:t>
      </w:r>
      <w:r>
        <w:rPr>
          <w:spacing w:val="8"/>
          <w:sz w:val="22"/>
          <w:szCs w:val="22"/>
        </w:rPr>
        <w:t>f</w:t>
      </w:r>
      <w:r>
        <w:rPr>
          <w:spacing w:val="-1"/>
          <w:sz w:val="22"/>
          <w:szCs w:val="22"/>
        </w:rPr>
        <w:t>-a</w:t>
      </w:r>
      <w:r>
        <w:rPr>
          <w:sz w:val="22"/>
          <w:szCs w:val="22"/>
        </w:rPr>
        <w:t>lt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f  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in </w:t>
      </w:r>
      <w:r>
        <w:rPr>
          <w:spacing w:val="3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l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m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rta 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tu  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 </w:t>
      </w:r>
      <w:r>
        <w:rPr>
          <w:spacing w:val="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kh</w:t>
      </w:r>
      <w:r>
        <w:rPr>
          <w:spacing w:val="-2"/>
          <w:w w:val="102"/>
          <w:sz w:val="22"/>
          <w:szCs w:val="22"/>
        </w:rPr>
        <w:t>u</w:t>
      </w:r>
      <w:r>
        <w:rPr>
          <w:w w:val="102"/>
          <w:sz w:val="22"/>
          <w:szCs w:val="22"/>
        </w:rPr>
        <w:t>susn</w:t>
      </w:r>
      <w:r>
        <w:rPr>
          <w:spacing w:val="-2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rlu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1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ih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n</w:t>
      </w:r>
      <w:r>
        <w:rPr>
          <w:spacing w:val="3"/>
          <w:w w:val="102"/>
          <w:sz w:val="22"/>
          <w:szCs w:val="22"/>
        </w:rPr>
        <w:t>j</w:t>
      </w:r>
      <w:r>
        <w:rPr>
          <w:w w:val="102"/>
          <w:sz w:val="22"/>
          <w:szCs w:val="22"/>
        </w:rPr>
        <w:t>u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 w:line="492" w:lineRule="auto"/>
        <w:ind w:left="930" w:right="2092" w:firstLine="677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bo</w:t>
      </w:r>
      <w:r>
        <w:rPr>
          <w:spacing w:val="2"/>
          <w:sz w:val="22"/>
          <w:szCs w:val="22"/>
        </w:rPr>
        <w:t>l</w:t>
      </w:r>
      <w:r>
        <w:rPr>
          <w:spacing w:val="-1"/>
          <w:sz w:val="22"/>
          <w:szCs w:val="22"/>
        </w:rPr>
        <w:t>-</w:t>
      </w:r>
      <w:r>
        <w:rPr>
          <w:sz w:val="22"/>
          <w:szCs w:val="22"/>
        </w:rPr>
        <w:t>si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bol</w:t>
      </w:r>
      <w:r>
        <w:rPr>
          <w:spacing w:val="2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d</w:t>
      </w:r>
      <w:r>
        <w:rPr>
          <w:spacing w:val="3"/>
          <w:sz w:val="22"/>
          <w:szCs w:val="22"/>
        </w:rPr>
        <w:t>i</w:t>
      </w:r>
      <w:r>
        <w:rPr>
          <w:sz w:val="22"/>
          <w:szCs w:val="22"/>
        </w:rPr>
        <w:t>gun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Flo</w:t>
      </w:r>
      <w:r>
        <w:rPr>
          <w:i/>
          <w:spacing w:val="1"/>
          <w:sz w:val="22"/>
          <w:szCs w:val="22"/>
        </w:rPr>
        <w:t>w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hart</w:t>
      </w:r>
      <w:r>
        <w:rPr>
          <w:i/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</w:t>
      </w:r>
      <w:r>
        <w:rPr>
          <w:spacing w:val="-2"/>
          <w:w w:val="102"/>
          <w:sz w:val="22"/>
          <w:szCs w:val="22"/>
        </w:rPr>
        <w:t>l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h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rik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in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10"/>
        <w:ind w:left="3074"/>
        <w:rPr>
          <w:sz w:val="22"/>
          <w:szCs w:val="22"/>
        </w:rPr>
      </w:pPr>
      <w:r w:rsidRPr="00F651C8">
        <w:pict>
          <v:group id="_x0000_s1604" style="position:absolute;left:0;text-align:left;margin-left:276.95pt;margin-top:38.05pt;width:32.4pt;height:12.6pt;z-index:-14718;mso-position-horizontal-relative:page" coordorigin="5539,761" coordsize="648,252">
            <v:shape id="_x0000_s1605" style="position:absolute;left:5539;top:761;width:648;height:252" coordorigin="5539,761" coordsize="648,252" path="m5700,761r-161,252l6024,1013,6187,761r-487,xe" filled="f" strokeweight=".72pt">
              <v:path arrowok="t"/>
            </v:shape>
            <w10:wrap anchorx="page"/>
          </v:group>
        </w:pict>
      </w:r>
      <w:r w:rsidRPr="00F651C8">
        <w:pict>
          <v:group id="_x0000_s1602" style="position:absolute;left:0;text-align:left;margin-left:276.95pt;margin-top:93.5pt;width:17.05pt;height:14.65pt;z-index:-14717;mso-position-horizontal-relative:page" coordorigin="5539,1870" coordsize="341,293">
            <v:shape id="_x0000_s1603" style="position:absolute;left:5539;top:1870;width:341;height:293" coordorigin="5539,1870" coordsize="341,293" path="m5539,1870r,292l5880,2162r,-292l5539,1870xe" filled="f" strokeweight=".72pt">
              <v:path arrowok="t"/>
            </v:shape>
            <w10:wrap anchorx="page"/>
          </v:group>
        </w:pict>
      </w:r>
      <w:r w:rsidRPr="00F651C8">
        <w:pict>
          <v:group id="_x0000_s1600" style="position:absolute;left:0;text-align:left;margin-left:410.5pt;margin-top:50.65pt;width:34.9pt;height:20.65pt;z-index:-14716;mso-position-horizontal-relative:page" coordorigin="8210,1013" coordsize="698,413">
            <v:shape id="_x0000_s1601" style="position:absolute;left:8210;top:1013;width:698;height:413" coordorigin="8210,1013" coordsize="698,413" path="m8210,1013r699,l8767,1426r-415,l8210,1013xe" filled="f" strokeweight=".72pt">
              <v:path arrowok="t"/>
            </v:shape>
            <w10:wrap anchorx="page"/>
          </v:group>
        </w:pict>
      </w:r>
      <w:r w:rsidRPr="00F651C8">
        <w:pict>
          <v:group id="_x0000_s1596" style="position:absolute;left:0;text-align:left;margin-left:413.75pt;margin-top:96.5pt;width:35.65pt;height:25.45pt;z-index:-14715;mso-position-horizontal-relative:page" coordorigin="8275,1930" coordsize="713,509">
            <v:shape id="_x0000_s1599" style="position:absolute;left:8282;top:1937;width:698;height:494" coordorigin="8282,1937" coordsize="698,494" path="m8282,1937r,494l8981,2431r,-494l8282,1937xe" filled="f" strokeweight=".72pt">
              <v:path arrowok="t"/>
            </v:shape>
            <v:shape id="_x0000_s1598" style="position:absolute;left:8419;top:1937;width:0;height:494" coordorigin="8419,1937" coordsize="0,494" path="m8419,1937r,494e" filled="f" strokeweight=".72pt">
              <v:path arrowok="t"/>
            </v:shape>
            <v:shape id="_x0000_s1597" style="position:absolute;left:8282;top:2033;width:698;height:0" coordorigin="8282,2033" coordsize="698,0" path="m8282,2033r699,e" filled="f" strokeweight=".72pt">
              <v:path arrowok="t"/>
            </v:shape>
            <w10:wrap anchorx="page"/>
          </v:group>
        </w:pict>
      </w:r>
      <w:r w:rsidR="00A10AE1">
        <w:rPr>
          <w:b/>
          <w:spacing w:val="1"/>
          <w:sz w:val="22"/>
          <w:szCs w:val="22"/>
        </w:rPr>
        <w:t>T</w:t>
      </w:r>
      <w:r w:rsidR="00A10AE1">
        <w:rPr>
          <w:b/>
          <w:sz w:val="22"/>
          <w:szCs w:val="22"/>
        </w:rPr>
        <w:t>a</w:t>
      </w:r>
      <w:r w:rsidR="00A10AE1">
        <w:rPr>
          <w:b/>
          <w:spacing w:val="-1"/>
          <w:sz w:val="22"/>
          <w:szCs w:val="22"/>
        </w:rPr>
        <w:t>b</w:t>
      </w:r>
      <w:r w:rsidR="00A10AE1">
        <w:rPr>
          <w:b/>
          <w:spacing w:val="2"/>
          <w:sz w:val="22"/>
          <w:szCs w:val="22"/>
        </w:rPr>
        <w:t>e</w:t>
      </w:r>
      <w:r w:rsidR="00A10AE1">
        <w:rPr>
          <w:b/>
          <w:sz w:val="22"/>
          <w:szCs w:val="22"/>
        </w:rPr>
        <w:t>l</w:t>
      </w:r>
      <w:r w:rsidR="00A10AE1">
        <w:rPr>
          <w:b/>
          <w:spacing w:val="16"/>
          <w:sz w:val="22"/>
          <w:szCs w:val="22"/>
        </w:rPr>
        <w:t xml:space="preserve"> </w:t>
      </w:r>
      <w:r w:rsidR="00A10AE1">
        <w:rPr>
          <w:b/>
          <w:sz w:val="22"/>
          <w:szCs w:val="22"/>
        </w:rPr>
        <w:t>1</w:t>
      </w:r>
      <w:r w:rsidR="00A10AE1">
        <w:rPr>
          <w:b/>
          <w:spacing w:val="4"/>
          <w:sz w:val="22"/>
          <w:szCs w:val="22"/>
        </w:rPr>
        <w:t xml:space="preserve"> </w:t>
      </w:r>
      <w:r w:rsidR="00A10AE1">
        <w:rPr>
          <w:spacing w:val="-1"/>
          <w:sz w:val="22"/>
          <w:szCs w:val="22"/>
        </w:rPr>
        <w:t>S</w:t>
      </w:r>
      <w:r w:rsidR="00A10AE1">
        <w:rPr>
          <w:sz w:val="22"/>
          <w:szCs w:val="22"/>
        </w:rPr>
        <w:t>i</w:t>
      </w:r>
      <w:r w:rsidR="00A10AE1">
        <w:rPr>
          <w:spacing w:val="1"/>
          <w:sz w:val="22"/>
          <w:szCs w:val="22"/>
        </w:rPr>
        <w:t>m</w:t>
      </w:r>
      <w:r w:rsidR="00A10AE1">
        <w:rPr>
          <w:sz w:val="22"/>
          <w:szCs w:val="22"/>
        </w:rPr>
        <w:t>b</w:t>
      </w:r>
      <w:r w:rsidR="00A10AE1">
        <w:rPr>
          <w:spacing w:val="-2"/>
          <w:sz w:val="22"/>
          <w:szCs w:val="22"/>
        </w:rPr>
        <w:t>o</w:t>
      </w:r>
      <w:r w:rsidR="00A10AE1">
        <w:rPr>
          <w:spacing w:val="2"/>
          <w:sz w:val="22"/>
          <w:szCs w:val="22"/>
        </w:rPr>
        <w:t>l</w:t>
      </w:r>
      <w:r w:rsidR="00A10AE1">
        <w:rPr>
          <w:spacing w:val="-1"/>
          <w:sz w:val="22"/>
          <w:szCs w:val="22"/>
        </w:rPr>
        <w:t>-</w:t>
      </w:r>
      <w:r w:rsidR="00A10AE1">
        <w:rPr>
          <w:sz w:val="22"/>
          <w:szCs w:val="22"/>
        </w:rPr>
        <w:t>si</w:t>
      </w:r>
      <w:r w:rsidR="00A10AE1">
        <w:rPr>
          <w:spacing w:val="1"/>
          <w:sz w:val="22"/>
          <w:szCs w:val="22"/>
        </w:rPr>
        <w:t>m</w:t>
      </w:r>
      <w:r w:rsidR="00A10AE1">
        <w:rPr>
          <w:sz w:val="22"/>
          <w:szCs w:val="22"/>
        </w:rPr>
        <w:t xml:space="preserve">bol </w:t>
      </w:r>
      <w:r w:rsidR="00A10AE1">
        <w:rPr>
          <w:spacing w:val="29"/>
          <w:sz w:val="22"/>
          <w:szCs w:val="22"/>
        </w:rPr>
        <w:t xml:space="preserve"> </w:t>
      </w:r>
      <w:r w:rsidR="00A10AE1">
        <w:rPr>
          <w:i/>
          <w:w w:val="102"/>
          <w:sz w:val="22"/>
          <w:szCs w:val="22"/>
        </w:rPr>
        <w:t>Flo</w:t>
      </w:r>
      <w:r w:rsidR="00A10AE1">
        <w:rPr>
          <w:i/>
          <w:spacing w:val="1"/>
          <w:w w:val="102"/>
          <w:sz w:val="22"/>
          <w:szCs w:val="22"/>
        </w:rPr>
        <w:t>w</w:t>
      </w:r>
      <w:r w:rsidR="00A10AE1">
        <w:rPr>
          <w:i/>
          <w:spacing w:val="2"/>
          <w:w w:val="102"/>
          <w:sz w:val="22"/>
          <w:szCs w:val="22"/>
        </w:rPr>
        <w:t>c</w:t>
      </w:r>
      <w:r w:rsidR="00A10AE1">
        <w:rPr>
          <w:i/>
          <w:w w:val="102"/>
          <w:sz w:val="22"/>
          <w:szCs w:val="22"/>
        </w:rPr>
        <w:t>hart</w:t>
      </w:r>
    </w:p>
    <w:p w:rsidR="00F651C8" w:rsidRDefault="00F651C8">
      <w:pPr>
        <w:spacing w:before="8" w:line="100" w:lineRule="exact"/>
        <w:rPr>
          <w:sz w:val="10"/>
          <w:szCs w:val="10"/>
        </w:rPr>
      </w:pPr>
    </w:p>
    <w:p w:rsidR="00F651C8" w:rsidRDefault="00F651C8">
      <w:pPr>
        <w:spacing w:line="200" w:lineRule="exact"/>
      </w:pPr>
    </w:p>
    <w:tbl>
      <w:tblPr>
        <w:tblW w:w="0" w:type="auto"/>
        <w:tblInd w:w="1840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95"/>
        <w:gridCol w:w="1360"/>
        <w:gridCol w:w="1360"/>
        <w:gridCol w:w="1015"/>
      </w:tblGrid>
      <w:tr w:rsidR="00F651C8">
        <w:trPr>
          <w:trHeight w:hRule="exact" w:val="1046"/>
        </w:trPr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F651C8">
            <w:pPr>
              <w:spacing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96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</w:t>
            </w:r>
            <w:r>
              <w:rPr>
                <w:b/>
                <w:spacing w:val="-1"/>
                <w:sz w:val="22"/>
                <w:szCs w:val="22"/>
              </w:rPr>
              <w:t>n</w:t>
            </w:r>
            <w:r>
              <w:rPr>
                <w:b/>
                <w:spacing w:val="1"/>
                <w:sz w:val="22"/>
                <w:szCs w:val="22"/>
              </w:rPr>
              <w:t>p</w:t>
            </w: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3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/</w:t>
            </w:r>
            <w:r>
              <w:rPr>
                <w:b/>
                <w:spacing w:val="5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w w:val="102"/>
                <w:sz w:val="22"/>
                <w:szCs w:val="22"/>
              </w:rPr>
              <w:t>O</w:t>
            </w:r>
            <w:r>
              <w:rPr>
                <w:b/>
                <w:spacing w:val="-1"/>
                <w:w w:val="102"/>
                <w:sz w:val="22"/>
                <w:szCs w:val="22"/>
              </w:rPr>
              <w:t>u</w:t>
            </w:r>
            <w:r>
              <w:rPr>
                <w:b/>
                <w:w w:val="102"/>
                <w:sz w:val="22"/>
                <w:szCs w:val="22"/>
              </w:rPr>
              <w:t>t</w:t>
            </w:r>
            <w:r>
              <w:rPr>
                <w:b/>
                <w:spacing w:val="-1"/>
                <w:w w:val="102"/>
                <w:sz w:val="22"/>
                <w:szCs w:val="22"/>
              </w:rPr>
              <w:t>pu</w:t>
            </w:r>
            <w:r>
              <w:rPr>
                <w:b/>
                <w:w w:val="102"/>
                <w:sz w:val="22"/>
                <w:szCs w:val="22"/>
              </w:rPr>
              <w:t>t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before="1"/>
              <w:ind w:left="96"/>
              <w:rPr>
                <w:sz w:val="22"/>
                <w:szCs w:val="22"/>
              </w:rPr>
            </w:pPr>
            <w:r>
              <w:rPr>
                <w:b/>
                <w:spacing w:val="2"/>
                <w:w w:val="102"/>
                <w:sz w:val="22"/>
                <w:szCs w:val="22"/>
              </w:rPr>
              <w:t>M</w:t>
            </w:r>
            <w:r>
              <w:rPr>
                <w:b/>
                <w:w w:val="102"/>
                <w:sz w:val="22"/>
                <w:szCs w:val="22"/>
              </w:rPr>
              <w:t>a</w:t>
            </w:r>
            <w:r>
              <w:rPr>
                <w:b/>
                <w:spacing w:val="-1"/>
                <w:w w:val="102"/>
                <w:sz w:val="22"/>
                <w:szCs w:val="22"/>
              </w:rPr>
              <w:t>nu</w:t>
            </w:r>
            <w:r>
              <w:rPr>
                <w:b/>
                <w:w w:val="102"/>
                <w:sz w:val="22"/>
                <w:szCs w:val="22"/>
              </w:rPr>
              <w:t>al</w:t>
            </w:r>
          </w:p>
          <w:p w:rsidR="00F651C8" w:rsidRDefault="00F651C8">
            <w:pPr>
              <w:spacing w:before="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96"/>
              <w:rPr>
                <w:sz w:val="22"/>
                <w:szCs w:val="22"/>
              </w:rPr>
            </w:pPr>
            <w:r>
              <w:rPr>
                <w:b/>
                <w:spacing w:val="1"/>
                <w:w w:val="102"/>
                <w:sz w:val="22"/>
                <w:szCs w:val="22"/>
              </w:rPr>
              <w:t>O</w:t>
            </w:r>
            <w:r>
              <w:rPr>
                <w:b/>
                <w:spacing w:val="-1"/>
                <w:w w:val="102"/>
                <w:sz w:val="22"/>
                <w:szCs w:val="22"/>
              </w:rPr>
              <w:t>p</w:t>
            </w:r>
            <w:r>
              <w:rPr>
                <w:b/>
                <w:spacing w:val="2"/>
                <w:w w:val="102"/>
                <w:sz w:val="22"/>
                <w:szCs w:val="22"/>
              </w:rPr>
              <w:t>er</w:t>
            </w:r>
            <w:r>
              <w:rPr>
                <w:b/>
                <w:w w:val="102"/>
                <w:sz w:val="22"/>
                <w:szCs w:val="22"/>
              </w:rPr>
              <w:t>ation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1047"/>
        </w:trPr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F651C8">
            <w:pPr>
              <w:spacing w:before="1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96"/>
              <w:rPr>
                <w:sz w:val="22"/>
                <w:szCs w:val="22"/>
              </w:rPr>
            </w:pPr>
            <w:r>
              <w:rPr>
                <w:b/>
                <w:w w:val="102"/>
                <w:sz w:val="22"/>
                <w:szCs w:val="22"/>
              </w:rPr>
              <w:t>P</w:t>
            </w:r>
            <w:r>
              <w:rPr>
                <w:b/>
                <w:spacing w:val="2"/>
                <w:w w:val="102"/>
                <w:sz w:val="22"/>
                <w:szCs w:val="22"/>
              </w:rPr>
              <w:t>r</w:t>
            </w:r>
            <w:r>
              <w:rPr>
                <w:b/>
                <w:w w:val="102"/>
                <w:sz w:val="22"/>
                <w:szCs w:val="22"/>
              </w:rPr>
              <w:t>os</w:t>
            </w:r>
            <w:r>
              <w:rPr>
                <w:b/>
                <w:spacing w:val="2"/>
                <w:w w:val="102"/>
                <w:sz w:val="22"/>
                <w:szCs w:val="22"/>
              </w:rPr>
              <w:t>e</w:t>
            </w:r>
            <w:r>
              <w:rPr>
                <w:b/>
                <w:w w:val="102"/>
                <w:sz w:val="22"/>
                <w:szCs w:val="22"/>
              </w:rPr>
              <w:t>s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before="1"/>
              <w:ind w:left="96"/>
              <w:rPr>
                <w:sz w:val="22"/>
                <w:szCs w:val="22"/>
              </w:rPr>
            </w:pPr>
            <w:r>
              <w:rPr>
                <w:b/>
                <w:w w:val="102"/>
                <w:sz w:val="22"/>
                <w:szCs w:val="22"/>
              </w:rPr>
              <w:t>I</w:t>
            </w:r>
            <w:r>
              <w:rPr>
                <w:b/>
                <w:spacing w:val="-1"/>
                <w:w w:val="102"/>
                <w:sz w:val="22"/>
                <w:szCs w:val="22"/>
              </w:rPr>
              <w:t>n</w:t>
            </w:r>
            <w:r>
              <w:rPr>
                <w:b/>
                <w:w w:val="102"/>
                <w:sz w:val="22"/>
                <w:szCs w:val="22"/>
              </w:rPr>
              <w:t>t</w:t>
            </w:r>
            <w:r>
              <w:rPr>
                <w:b/>
                <w:spacing w:val="2"/>
                <w:w w:val="102"/>
                <w:sz w:val="22"/>
                <w:szCs w:val="22"/>
              </w:rPr>
              <w:t>er</w:t>
            </w:r>
            <w:r>
              <w:rPr>
                <w:b/>
                <w:spacing w:val="-1"/>
                <w:w w:val="102"/>
                <w:sz w:val="22"/>
                <w:szCs w:val="22"/>
              </w:rPr>
              <w:t>n</w:t>
            </w:r>
            <w:r>
              <w:rPr>
                <w:b/>
                <w:w w:val="102"/>
                <w:sz w:val="22"/>
                <w:szCs w:val="22"/>
              </w:rPr>
              <w:t>al</w:t>
            </w:r>
          </w:p>
          <w:p w:rsidR="00F651C8" w:rsidRDefault="00F651C8">
            <w:pPr>
              <w:spacing w:before="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96"/>
              <w:rPr>
                <w:sz w:val="22"/>
                <w:szCs w:val="22"/>
              </w:rPr>
            </w:pPr>
            <w:r>
              <w:rPr>
                <w:b/>
                <w:spacing w:val="-1"/>
                <w:w w:val="102"/>
                <w:sz w:val="22"/>
                <w:szCs w:val="22"/>
              </w:rPr>
              <w:t>S</w:t>
            </w:r>
            <w:r>
              <w:rPr>
                <w:b/>
                <w:w w:val="102"/>
                <w:sz w:val="22"/>
                <w:szCs w:val="22"/>
              </w:rPr>
              <w:t>to</w:t>
            </w:r>
            <w:r>
              <w:rPr>
                <w:b/>
                <w:spacing w:val="2"/>
                <w:w w:val="102"/>
                <w:sz w:val="22"/>
                <w:szCs w:val="22"/>
              </w:rPr>
              <w:t>r</w:t>
            </w:r>
            <w:r>
              <w:rPr>
                <w:b/>
                <w:w w:val="102"/>
                <w:sz w:val="22"/>
                <w:szCs w:val="22"/>
              </w:rPr>
              <w:t>age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</w:tbl>
    <w:p w:rsidR="00F651C8" w:rsidRDefault="00F651C8">
      <w:pPr>
        <w:sectPr w:rsidR="00F651C8">
          <w:pgSz w:w="12240" w:h="15840"/>
          <w:pgMar w:top="460" w:right="0" w:bottom="280" w:left="1720" w:header="0" w:footer="1374" w:gutter="0"/>
          <w:cols w:space="720"/>
        </w:sectPr>
      </w:pPr>
    </w:p>
    <w:p w:rsidR="00F651C8" w:rsidRDefault="00F651C8">
      <w:pPr>
        <w:spacing w:before="68"/>
        <w:ind w:right="2130"/>
        <w:jc w:val="right"/>
        <w:rPr>
          <w:sz w:val="22"/>
          <w:szCs w:val="22"/>
        </w:rPr>
      </w:pPr>
      <w:r w:rsidRPr="00F651C8">
        <w:lastRenderedPageBreak/>
        <w:pict>
          <v:group id="_x0000_s1594" style="position:absolute;left:0;text-align:left;margin-left:274.7pt;margin-top:62.2pt;width:32.75pt;height:25.9pt;z-index:-14714;mso-position-horizontal-relative:page" coordorigin="5494,1244" coordsize="655,518">
            <v:shape id="_x0000_s1595" style="position:absolute;left:5494;top:1244;width:655;height:518" coordorigin="5494,1244" coordsize="655,518" path="m5820,1244r-27,1l5767,1248r-25,4l5717,1258r-24,7l5670,1273r-22,10l5627,1295r-19,12l5589,1321r-17,14l5557,1351r-27,34l5510,1422r-12,40l5494,1503r1,22l5503,1566r16,39l5543,1640r29,32l5589,1687r19,13l5627,1713r21,11l5670,1734r23,8l5717,1749r25,6l5767,1759r26,3l5820,1763r27,-1l5874,1759r25,-4l5924,1749r24,-7l5971,1734r23,-10l6015,1713r19,-13l6053,1687r17,-15l6086,1657r26,-34l6132,1586r13,-40l6149,1503r-1,-21l6139,1442r-16,-39l6100,1368r-30,-33l6053,1321r-19,-14l6015,1295r-21,-12l5971,1273r-23,-8l5924,1258r-25,-6l5874,1248r-27,-3l5820,1244e" filled="f" strokeweight=".72pt">
              <v:path arrowok="t"/>
            </v:shape>
            <w10:wrap anchorx="page"/>
          </v:group>
        </w:pict>
      </w:r>
      <w:r w:rsidRPr="00F651C8">
        <w:pict>
          <v:group id="_x0000_s1591" style="position:absolute;left:0;text-align:left;margin-left:289.9pt;margin-top:98.1pt;width:5.65pt;height:19.8pt;z-index:-14713;mso-position-horizontal-relative:page" coordorigin="5798,1962" coordsize="113,396">
            <v:shape id="_x0000_s1593" style="position:absolute;left:5798;top:1962;width:113;height:396" coordorigin="5798,1962" coordsize="113,396" path="m5863,2245r-2,-276l5858,1964r-4,-2l5849,1964r-3,5l5849,2245r-51,l5856,2358r-7,-94l5851,2269r5,2l5861,2269r2,-5l5911,2245r-48,xe" fillcolor="black" stroked="f">
              <v:path arrowok="t"/>
            </v:shape>
            <v:shape id="_x0000_s1592" style="position:absolute;left:5798;top:1962;width:113;height:396" coordorigin="5798,1962" coordsize="113,396" path="m5863,2264r-2,5l5856,2271r-5,-2l5849,2264r7,94l5911,2245r-48,19xe" fillcolor="black" stroked="f">
              <v:path arrowok="t"/>
            </v:shape>
            <w10:wrap anchorx="page"/>
          </v:group>
        </w:pict>
      </w:r>
      <w:r w:rsidRPr="00F651C8">
        <w:pict>
          <v:group id="_x0000_s1589" style="position:absolute;left:0;text-align:left;margin-left:277.2pt;margin-top:134.7pt;width:32.3pt;height:22.1pt;z-index:-14712;mso-position-horizontal-relative:page" coordorigin="5544,2694" coordsize="646,442">
            <v:shape id="_x0000_s1590" style="position:absolute;left:5544;top:2694;width:646;height:442" coordorigin="5544,2694" coordsize="646,442" path="m5866,2694r-322,221l5866,3135r324,-220l5866,2694xe" filled="f" strokeweight=".72pt">
              <v:path arrowok="t"/>
            </v:shape>
            <w10:wrap anchorx="page"/>
          </v:group>
        </w:pict>
      </w:r>
      <w:r w:rsidRPr="00F651C8">
        <w:pict>
          <v:group id="_x0000_s1585" style="position:absolute;left:0;text-align:left;margin-left:276.6pt;margin-top:191.7pt;width:56.75pt;height:26.4pt;z-index:-14711;mso-position-horizontal-relative:page" coordorigin="5532,3834" coordsize="1135,528">
            <v:shape id="_x0000_s1588" style="position:absolute;left:5539;top:3841;width:1121;height:514" coordorigin="5539,3841" coordsize="1121,514" path="m5539,3841r,514l6660,4355r,-514l5539,3841xe" filled="f" strokeweight=".72pt">
              <v:path arrowok="t"/>
            </v:shape>
            <v:shape id="_x0000_s1587" style="position:absolute;left:5676;top:3841;width:0;height:514" coordorigin="5676,3841" coordsize="0,514" path="m5676,3841r,514e" filled="f" strokeweight=".72pt">
              <v:path arrowok="t"/>
            </v:shape>
            <v:shape id="_x0000_s1586" style="position:absolute;left:6523;top:3841;width:0;height:514" coordorigin="6523,3841" coordsize="0,514" path="m6523,3841r,514e" filled="f" strokeweight=".72pt">
              <v:path arrowok="t"/>
            </v:shape>
            <w10:wrap anchorx="page"/>
          </v:group>
        </w:pict>
      </w:r>
      <w:r w:rsidRPr="00F651C8">
        <w:pict>
          <v:group id="_x0000_s1583" style="position:absolute;left:0;text-align:left;margin-left:275.05pt;margin-top:241.5pt;width:38.4pt;height:12.7pt;z-index:-14710;mso-position-horizontal-relative:page" coordorigin="5501,4830" coordsize="768,254">
            <v:shape id="_x0000_s1584" style="position:absolute;left:5501;top:4830;width:768;height:254" coordorigin="5501,4830" coordsize="768,254" path="m5657,4830r456,l6269,4957r-156,127l5657,5084,5501,4957r156,-127xe" filled="f" strokeweight=".72pt">
              <v:path arrowok="t"/>
            </v:shape>
            <w10:wrap anchorx="page"/>
          </v:group>
        </w:pict>
      </w:r>
      <w:r w:rsidRPr="00F651C8">
        <w:pict>
          <v:group id="_x0000_s1581" style="position:absolute;left:0;text-align:left;margin-left:276.95pt;margin-top:264.55pt;width:46.7pt;height:11.9pt;z-index:-14709;mso-position-horizontal-relative:page" coordorigin="5539,5291" coordsize="934,238">
            <v:shape id="_x0000_s1582" style="position:absolute;left:5539;top:5291;width:934;height:238" coordorigin="5539,5291" coordsize="934,238" path="m5690,5291r-49,6l5598,5315r-33,28l5545,5378r-6,33l5541,5430r16,37l5587,5496r40,22l5675,5528r15,l6322,5528r50,-6l6414,5504r33,-28l6468,5441r5,-30l6471,5390r-16,-37l6426,5323r-40,-21l6338,5291r-16,l5690,5291xe" filled="f" strokeweight=".72pt">
              <v:path arrowok="t"/>
            </v:shape>
            <w10:wrap anchorx="page"/>
          </v:group>
        </w:pict>
      </w:r>
      <w:r w:rsidRPr="00F651C8">
        <w:pict>
          <v:group id="_x0000_s1579" style="position:absolute;left:0;text-align:left;margin-left:277.7pt;margin-top:292.85pt;width:29.75pt;height:27.5pt;z-index:-14708;mso-position-horizontal-relative:page" coordorigin="5554,5857" coordsize="595,550">
            <v:shape id="_x0000_s1580" style="position:absolute;left:5554;top:5857;width:595;height:550" coordorigin="5554,5857" coordsize="595,550" path="m5554,6371r18,6l5591,6382r20,5l5630,6392r20,6l5669,6402r20,4l5693,6407r33,-1l5748,6404r15,-2l5775,6400r2,-1l5797,6395r19,-7l5825,6385r17,-7l5862,6370r4,-2l5883,6361r19,-10l5906,6349r19,-7l5943,6335r11,-5l5973,6325r19,-7l6007,6313r20,-3l6045,6305r21,-4l6070,6301r18,l6108,6300r20,-1l6149,6299r,-442l5554,5857r,514xe" filled="f" strokeweight=".72pt">
              <v:path arrowok="t"/>
            </v:shape>
            <w10:wrap anchorx="page"/>
          </v:group>
        </w:pict>
      </w:r>
      <w:r w:rsidRPr="00F651C8">
        <w:pict>
          <v:group id="_x0000_s1577" style="position:absolute;left:0;text-align:left;margin-left:282.6pt;margin-top:330.15pt;width:26.05pt;height:13.3pt;z-index:-14707;mso-position-horizontal-relative:page" coordorigin="5652,6603" coordsize="521,266">
            <v:shape id="_x0000_s1578" style="position:absolute;left:5652;top:6603;width:521;height:266" coordorigin="5652,6603" coordsize="521,266" path="m5738,6870r-17,-6l5704,6854r-17,-13l5670,6815r-6,-19l5658,6777r-4,-21l5652,6735r2,-20l5658,6695r6,-19l5671,6657r24,-31l5711,6614r17,-8l5738,6603r435,l6154,6609r-17,10l6122,6632r-9,10l6103,6660r-7,19l6090,6698r-3,20l6086,6735r2,22l6091,6777r5,20l6104,6815r9,16l6129,6847r16,12l6162,6867r11,3l5738,6870xe" filled="f" strokeweight=".72pt">
              <v:path arrowok="t"/>
            </v:shape>
            <w10:wrap anchorx="page"/>
          </v:group>
        </w:pict>
      </w:r>
      <w:r w:rsidRPr="00F651C8">
        <w:pict>
          <v:group id="_x0000_s1575" style="position:absolute;left:0;text-align:left;margin-left:283.55pt;margin-top:363.15pt;width:20.75pt;height:17.4pt;z-index:-14706;mso-position-horizontal-relative:page" coordorigin="5671,7263" coordsize="415,348">
            <v:shape id="_x0000_s1576" style="position:absolute;left:5671;top:7263;width:415;height:348" coordorigin="5671,7263" coordsize="415,348" path="m5671,7263r415,l5880,7611,5671,7263xe" filled="f" strokeweight=".72pt">
              <v:path arrowok="t"/>
            </v:shape>
            <w10:wrap anchorx="page"/>
          </v:group>
        </w:pict>
      </w:r>
      <w:r w:rsidR="00A10AE1">
        <w:rPr>
          <w:w w:val="102"/>
          <w:sz w:val="22"/>
          <w:szCs w:val="22"/>
        </w:rPr>
        <w:t>12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3" w:line="200" w:lineRule="exact"/>
      </w:pPr>
    </w:p>
    <w:tbl>
      <w:tblPr>
        <w:tblW w:w="0" w:type="auto"/>
        <w:tblInd w:w="1840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95"/>
        <w:gridCol w:w="1360"/>
        <w:gridCol w:w="1360"/>
        <w:gridCol w:w="1015"/>
      </w:tblGrid>
      <w:tr w:rsidR="00F651C8">
        <w:trPr>
          <w:trHeight w:hRule="exact" w:val="763"/>
        </w:trPr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F651C8">
            <w:pPr>
              <w:spacing w:before="8" w:line="100" w:lineRule="exact"/>
              <w:rPr>
                <w:sz w:val="11"/>
                <w:szCs w:val="11"/>
              </w:rPr>
            </w:pPr>
          </w:p>
          <w:p w:rsidR="00F651C8" w:rsidRDefault="00A10AE1">
            <w:pPr>
              <w:ind w:left="96"/>
              <w:rPr>
                <w:sz w:val="22"/>
                <w:szCs w:val="22"/>
              </w:rPr>
            </w:pPr>
            <w:r>
              <w:rPr>
                <w:b/>
                <w:w w:val="102"/>
                <w:sz w:val="22"/>
                <w:szCs w:val="22"/>
              </w:rPr>
              <w:t>P</w:t>
            </w:r>
            <w:r>
              <w:rPr>
                <w:b/>
                <w:spacing w:val="2"/>
                <w:w w:val="102"/>
                <w:sz w:val="22"/>
                <w:szCs w:val="22"/>
              </w:rPr>
              <w:t>e</w:t>
            </w:r>
            <w:r>
              <w:rPr>
                <w:b/>
                <w:spacing w:val="-1"/>
                <w:w w:val="102"/>
                <w:sz w:val="22"/>
                <w:szCs w:val="22"/>
              </w:rPr>
              <w:t>n</w:t>
            </w:r>
            <w:r>
              <w:rPr>
                <w:b/>
                <w:w w:val="102"/>
                <w:sz w:val="22"/>
                <w:szCs w:val="22"/>
              </w:rPr>
              <w:t>g</w:t>
            </w:r>
            <w:r>
              <w:rPr>
                <w:b/>
                <w:spacing w:val="-1"/>
                <w:w w:val="102"/>
                <w:sz w:val="22"/>
                <w:szCs w:val="22"/>
              </w:rPr>
              <w:t>h</w:t>
            </w:r>
            <w:r>
              <w:rPr>
                <w:b/>
                <w:spacing w:val="1"/>
                <w:w w:val="102"/>
                <w:sz w:val="22"/>
                <w:szCs w:val="22"/>
              </w:rPr>
              <w:t>ub</w:t>
            </w:r>
            <w:r>
              <w:rPr>
                <w:b/>
                <w:spacing w:val="-1"/>
                <w:w w:val="102"/>
                <w:sz w:val="22"/>
                <w:szCs w:val="22"/>
              </w:rPr>
              <w:t>un</w:t>
            </w:r>
            <w:r>
              <w:rPr>
                <w:b/>
                <w:w w:val="102"/>
                <w:sz w:val="22"/>
                <w:szCs w:val="22"/>
              </w:rPr>
              <w:t>g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641"/>
        </w:trPr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before="1"/>
              <w:ind w:left="96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Al</w:t>
            </w: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4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w w:val="102"/>
                <w:sz w:val="22"/>
                <w:szCs w:val="22"/>
              </w:rPr>
              <w:t>K</w:t>
            </w:r>
            <w:r>
              <w:rPr>
                <w:b/>
                <w:spacing w:val="2"/>
                <w:w w:val="102"/>
                <w:sz w:val="22"/>
                <w:szCs w:val="22"/>
              </w:rPr>
              <w:t>er</w:t>
            </w:r>
            <w:r>
              <w:rPr>
                <w:b/>
                <w:w w:val="102"/>
                <w:sz w:val="22"/>
                <w:szCs w:val="22"/>
              </w:rPr>
              <w:t>ja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1047"/>
        </w:trPr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before="1"/>
              <w:ind w:left="96"/>
              <w:rPr>
                <w:sz w:val="22"/>
                <w:szCs w:val="22"/>
              </w:rPr>
            </w:pPr>
            <w:r>
              <w:rPr>
                <w:b/>
                <w:spacing w:val="1"/>
                <w:w w:val="102"/>
                <w:sz w:val="22"/>
                <w:szCs w:val="22"/>
              </w:rPr>
              <w:t>K</w:t>
            </w:r>
            <w:r>
              <w:rPr>
                <w:b/>
                <w:spacing w:val="2"/>
                <w:w w:val="102"/>
                <w:sz w:val="22"/>
                <w:szCs w:val="22"/>
              </w:rPr>
              <w:t>e</w:t>
            </w:r>
            <w:r>
              <w:rPr>
                <w:b/>
                <w:spacing w:val="-1"/>
                <w:w w:val="102"/>
                <w:sz w:val="22"/>
                <w:szCs w:val="22"/>
              </w:rPr>
              <w:t>pu</w:t>
            </w:r>
            <w:r>
              <w:rPr>
                <w:b/>
                <w:w w:val="102"/>
                <w:sz w:val="22"/>
                <w:szCs w:val="22"/>
              </w:rPr>
              <w:t>t</w:t>
            </w:r>
            <w:r>
              <w:rPr>
                <w:b/>
                <w:spacing w:val="-1"/>
                <w:w w:val="102"/>
                <w:sz w:val="22"/>
                <w:szCs w:val="22"/>
              </w:rPr>
              <w:t>u</w:t>
            </w:r>
            <w:r>
              <w:rPr>
                <w:b/>
                <w:w w:val="102"/>
                <w:sz w:val="22"/>
                <w:szCs w:val="22"/>
              </w:rPr>
              <w:t>s</w:t>
            </w:r>
            <w:r>
              <w:rPr>
                <w:b/>
                <w:spacing w:val="2"/>
                <w:w w:val="102"/>
                <w:sz w:val="22"/>
                <w:szCs w:val="22"/>
              </w:rPr>
              <w:t>a</w:t>
            </w:r>
            <w:r>
              <w:rPr>
                <w:b/>
                <w:w w:val="102"/>
                <w:sz w:val="22"/>
                <w:szCs w:val="22"/>
              </w:rPr>
              <w:t>n</w:t>
            </w:r>
          </w:p>
          <w:p w:rsidR="00F651C8" w:rsidRDefault="00F651C8">
            <w:pPr>
              <w:spacing w:before="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96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Dalam</w:t>
            </w:r>
            <w:r>
              <w:rPr>
                <w:b/>
                <w:spacing w:val="13"/>
                <w:sz w:val="22"/>
                <w:szCs w:val="22"/>
              </w:rPr>
              <w:t xml:space="preserve"> </w:t>
            </w:r>
            <w:r>
              <w:rPr>
                <w:b/>
                <w:w w:val="102"/>
                <w:sz w:val="22"/>
                <w:szCs w:val="22"/>
              </w:rPr>
              <w:t>P</w:t>
            </w:r>
            <w:r>
              <w:rPr>
                <w:b/>
                <w:spacing w:val="2"/>
                <w:w w:val="102"/>
                <w:sz w:val="22"/>
                <w:szCs w:val="22"/>
              </w:rPr>
              <w:t>r</w:t>
            </w:r>
            <w:r>
              <w:rPr>
                <w:b/>
                <w:w w:val="102"/>
                <w:sz w:val="22"/>
                <w:szCs w:val="22"/>
              </w:rPr>
              <w:t>og</w:t>
            </w:r>
            <w:r>
              <w:rPr>
                <w:b/>
                <w:spacing w:val="2"/>
                <w:w w:val="102"/>
                <w:sz w:val="22"/>
                <w:szCs w:val="22"/>
              </w:rPr>
              <w:t>r</w:t>
            </w:r>
            <w:r>
              <w:rPr>
                <w:b/>
                <w:w w:val="102"/>
                <w:sz w:val="22"/>
                <w:szCs w:val="22"/>
              </w:rPr>
              <w:t>am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1047"/>
        </w:trPr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before="1"/>
              <w:ind w:left="96"/>
              <w:rPr>
                <w:sz w:val="22"/>
                <w:szCs w:val="22"/>
              </w:rPr>
            </w:pPr>
            <w:r>
              <w:rPr>
                <w:b/>
                <w:w w:val="102"/>
                <w:sz w:val="22"/>
                <w:szCs w:val="22"/>
              </w:rPr>
              <w:t>P</w:t>
            </w:r>
            <w:r>
              <w:rPr>
                <w:b/>
                <w:spacing w:val="2"/>
                <w:w w:val="102"/>
                <w:sz w:val="22"/>
                <w:szCs w:val="22"/>
              </w:rPr>
              <w:t>re</w:t>
            </w:r>
            <w:r>
              <w:rPr>
                <w:b/>
                <w:spacing w:val="-1"/>
                <w:w w:val="102"/>
                <w:sz w:val="22"/>
                <w:szCs w:val="22"/>
              </w:rPr>
              <w:t>de</w:t>
            </w:r>
            <w:r>
              <w:rPr>
                <w:b/>
                <w:spacing w:val="2"/>
                <w:w w:val="102"/>
                <w:sz w:val="22"/>
                <w:szCs w:val="22"/>
              </w:rPr>
              <w:t>f</w:t>
            </w:r>
            <w:r>
              <w:rPr>
                <w:b/>
                <w:w w:val="102"/>
                <w:sz w:val="22"/>
                <w:szCs w:val="22"/>
              </w:rPr>
              <w:t>i</w:t>
            </w:r>
            <w:r>
              <w:rPr>
                <w:b/>
                <w:spacing w:val="-1"/>
                <w:w w:val="102"/>
                <w:sz w:val="22"/>
                <w:szCs w:val="22"/>
              </w:rPr>
              <w:t>n</w:t>
            </w:r>
            <w:r>
              <w:rPr>
                <w:b/>
                <w:spacing w:val="2"/>
                <w:w w:val="102"/>
                <w:sz w:val="22"/>
                <w:szCs w:val="22"/>
              </w:rPr>
              <w:t>e</w:t>
            </w:r>
            <w:r>
              <w:rPr>
                <w:b/>
                <w:w w:val="102"/>
                <w:sz w:val="22"/>
                <w:szCs w:val="22"/>
              </w:rPr>
              <w:t>d</w:t>
            </w:r>
          </w:p>
          <w:p w:rsidR="00F651C8" w:rsidRDefault="00F651C8">
            <w:pPr>
              <w:spacing w:before="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96"/>
              <w:rPr>
                <w:sz w:val="22"/>
                <w:szCs w:val="22"/>
              </w:rPr>
            </w:pPr>
            <w:r>
              <w:rPr>
                <w:b/>
                <w:w w:val="102"/>
                <w:sz w:val="22"/>
                <w:szCs w:val="22"/>
              </w:rPr>
              <w:t>P</w:t>
            </w:r>
            <w:r>
              <w:rPr>
                <w:b/>
                <w:spacing w:val="2"/>
                <w:w w:val="102"/>
                <w:sz w:val="22"/>
                <w:szCs w:val="22"/>
              </w:rPr>
              <w:t>r</w:t>
            </w:r>
            <w:r>
              <w:rPr>
                <w:b/>
                <w:w w:val="102"/>
                <w:sz w:val="22"/>
                <w:szCs w:val="22"/>
              </w:rPr>
              <w:t>o</w:t>
            </w:r>
            <w:r>
              <w:rPr>
                <w:b/>
                <w:spacing w:val="-1"/>
                <w:w w:val="102"/>
                <w:sz w:val="22"/>
                <w:szCs w:val="22"/>
              </w:rPr>
              <w:t>c</w:t>
            </w:r>
            <w:r>
              <w:rPr>
                <w:b/>
                <w:spacing w:val="2"/>
                <w:w w:val="102"/>
                <w:sz w:val="22"/>
                <w:szCs w:val="22"/>
              </w:rPr>
              <w:t>e</w:t>
            </w:r>
            <w:r>
              <w:rPr>
                <w:b/>
                <w:w w:val="102"/>
                <w:sz w:val="22"/>
                <w:szCs w:val="22"/>
              </w:rPr>
              <w:t>ss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28"/>
        </w:trPr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before="1"/>
              <w:ind w:left="96"/>
              <w:rPr>
                <w:sz w:val="22"/>
                <w:szCs w:val="22"/>
              </w:rPr>
            </w:pPr>
            <w:r>
              <w:rPr>
                <w:b/>
                <w:w w:val="102"/>
                <w:sz w:val="22"/>
                <w:szCs w:val="22"/>
              </w:rPr>
              <w:t>P</w:t>
            </w:r>
            <w:r>
              <w:rPr>
                <w:b/>
                <w:spacing w:val="2"/>
                <w:w w:val="102"/>
                <w:sz w:val="22"/>
                <w:szCs w:val="22"/>
              </w:rPr>
              <w:t>re</w:t>
            </w:r>
            <w:r>
              <w:rPr>
                <w:b/>
                <w:spacing w:val="-1"/>
                <w:w w:val="102"/>
                <w:sz w:val="22"/>
                <w:szCs w:val="22"/>
              </w:rPr>
              <w:t>p</w:t>
            </w:r>
            <w:r>
              <w:rPr>
                <w:b/>
                <w:w w:val="102"/>
                <w:sz w:val="22"/>
                <w:szCs w:val="22"/>
              </w:rPr>
              <w:t>a</w:t>
            </w:r>
            <w:r>
              <w:rPr>
                <w:b/>
                <w:spacing w:val="2"/>
                <w:w w:val="102"/>
                <w:sz w:val="22"/>
                <w:szCs w:val="22"/>
              </w:rPr>
              <w:t>r</w:t>
            </w:r>
            <w:r>
              <w:rPr>
                <w:b/>
                <w:spacing w:val="1"/>
                <w:w w:val="102"/>
                <w:sz w:val="22"/>
                <w:szCs w:val="22"/>
              </w:rPr>
              <w:t>a</w:t>
            </w:r>
            <w:r>
              <w:rPr>
                <w:b/>
                <w:w w:val="102"/>
                <w:sz w:val="22"/>
                <w:szCs w:val="22"/>
              </w:rPr>
              <w:t>tion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29"/>
        </w:trPr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before="1"/>
              <w:ind w:left="96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2"/>
                <w:sz w:val="22"/>
                <w:szCs w:val="22"/>
              </w:rPr>
              <w:t>r</w:t>
            </w:r>
            <w:r>
              <w:rPr>
                <w:b/>
                <w:spacing w:val="-2"/>
                <w:sz w:val="22"/>
                <w:szCs w:val="22"/>
              </w:rPr>
              <w:t>m</w:t>
            </w:r>
            <w:r>
              <w:rPr>
                <w:b/>
                <w:sz w:val="22"/>
                <w:szCs w:val="22"/>
              </w:rPr>
              <w:t>i</w:t>
            </w:r>
            <w:r>
              <w:rPr>
                <w:b/>
                <w:spacing w:val="-1"/>
                <w:sz w:val="22"/>
                <w:szCs w:val="22"/>
              </w:rPr>
              <w:t>n</w:t>
            </w:r>
            <w:r>
              <w:rPr>
                <w:b/>
                <w:sz w:val="22"/>
                <w:szCs w:val="22"/>
              </w:rPr>
              <w:t>al</w:t>
            </w:r>
            <w:r>
              <w:rPr>
                <w:b/>
                <w:spacing w:val="22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w w:val="102"/>
                <w:sz w:val="22"/>
                <w:szCs w:val="22"/>
              </w:rPr>
              <w:t>p</w:t>
            </w:r>
            <w:r>
              <w:rPr>
                <w:b/>
                <w:w w:val="102"/>
                <w:sz w:val="22"/>
                <w:szCs w:val="22"/>
              </w:rPr>
              <w:t>oi</w:t>
            </w:r>
            <w:r>
              <w:rPr>
                <w:b/>
                <w:spacing w:val="-1"/>
                <w:w w:val="102"/>
                <w:sz w:val="22"/>
                <w:szCs w:val="22"/>
              </w:rPr>
              <w:t>n</w:t>
            </w:r>
            <w:r>
              <w:rPr>
                <w:b/>
                <w:w w:val="102"/>
                <w:sz w:val="22"/>
                <w:szCs w:val="22"/>
              </w:rPr>
              <w:t>ts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778"/>
        </w:trPr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F651C8">
            <w:pPr>
              <w:spacing w:before="7" w:line="120" w:lineRule="exact"/>
              <w:rPr>
                <w:sz w:val="12"/>
                <w:szCs w:val="12"/>
              </w:rPr>
            </w:pPr>
          </w:p>
          <w:p w:rsidR="00F651C8" w:rsidRDefault="00A10AE1">
            <w:pPr>
              <w:ind w:left="96"/>
              <w:rPr>
                <w:sz w:val="22"/>
                <w:szCs w:val="22"/>
              </w:rPr>
            </w:pPr>
            <w:r>
              <w:rPr>
                <w:b/>
                <w:w w:val="102"/>
                <w:sz w:val="22"/>
                <w:szCs w:val="22"/>
              </w:rPr>
              <w:t>Do</w:t>
            </w:r>
            <w:r>
              <w:rPr>
                <w:b/>
                <w:spacing w:val="-1"/>
                <w:w w:val="102"/>
                <w:sz w:val="22"/>
                <w:szCs w:val="22"/>
              </w:rPr>
              <w:t>k</w:t>
            </w:r>
            <w:r>
              <w:rPr>
                <w:b/>
                <w:spacing w:val="1"/>
                <w:w w:val="102"/>
                <w:sz w:val="22"/>
                <w:szCs w:val="22"/>
              </w:rPr>
              <w:t>u</w:t>
            </w:r>
            <w:r>
              <w:rPr>
                <w:b/>
                <w:spacing w:val="-2"/>
                <w:w w:val="102"/>
                <w:sz w:val="22"/>
                <w:szCs w:val="22"/>
              </w:rPr>
              <w:t>m</w:t>
            </w:r>
            <w:r>
              <w:rPr>
                <w:b/>
                <w:spacing w:val="4"/>
                <w:w w:val="102"/>
                <w:sz w:val="22"/>
                <w:szCs w:val="22"/>
              </w:rPr>
              <w:t>e</w:t>
            </w:r>
            <w:r>
              <w:rPr>
                <w:b/>
                <w:w w:val="102"/>
                <w:sz w:val="22"/>
                <w:szCs w:val="22"/>
              </w:rPr>
              <w:t>n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687"/>
        </w:trPr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before="81"/>
              <w:ind w:left="96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pacing w:val="-1"/>
                <w:sz w:val="22"/>
                <w:szCs w:val="22"/>
              </w:rPr>
              <w:t>n-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i</w:t>
            </w:r>
            <w:r>
              <w:rPr>
                <w:b/>
                <w:spacing w:val="-1"/>
                <w:sz w:val="22"/>
                <w:szCs w:val="22"/>
              </w:rPr>
              <w:t>n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2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w w:val="102"/>
                <w:sz w:val="22"/>
                <w:szCs w:val="22"/>
              </w:rPr>
              <w:t>S</w:t>
            </w:r>
            <w:r>
              <w:rPr>
                <w:b/>
                <w:w w:val="102"/>
                <w:sz w:val="22"/>
                <w:szCs w:val="22"/>
              </w:rPr>
              <w:t>to</w:t>
            </w:r>
            <w:r>
              <w:rPr>
                <w:b/>
                <w:spacing w:val="2"/>
                <w:w w:val="102"/>
                <w:sz w:val="22"/>
                <w:szCs w:val="22"/>
              </w:rPr>
              <w:t>r</w:t>
            </w:r>
            <w:r>
              <w:rPr>
                <w:b/>
                <w:w w:val="102"/>
                <w:sz w:val="22"/>
                <w:szCs w:val="22"/>
              </w:rPr>
              <w:t>age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1566"/>
        </w:trPr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F651C8">
            <w:pPr>
              <w:spacing w:line="120" w:lineRule="exact"/>
              <w:rPr>
                <w:sz w:val="12"/>
                <w:szCs w:val="12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ind w:left="96"/>
              <w:rPr>
                <w:sz w:val="22"/>
                <w:szCs w:val="22"/>
              </w:rPr>
            </w:pPr>
            <w:r>
              <w:rPr>
                <w:b/>
                <w:spacing w:val="-1"/>
                <w:w w:val="102"/>
                <w:sz w:val="22"/>
                <w:szCs w:val="22"/>
              </w:rPr>
              <w:t>S</w:t>
            </w:r>
            <w:r>
              <w:rPr>
                <w:b/>
                <w:spacing w:val="3"/>
                <w:w w:val="102"/>
                <w:sz w:val="22"/>
                <w:szCs w:val="22"/>
              </w:rPr>
              <w:t>i</w:t>
            </w:r>
            <w:r>
              <w:rPr>
                <w:b/>
                <w:spacing w:val="-2"/>
                <w:w w:val="102"/>
                <w:sz w:val="22"/>
                <w:szCs w:val="22"/>
              </w:rPr>
              <w:t>m</w:t>
            </w:r>
            <w:r>
              <w:rPr>
                <w:b/>
                <w:spacing w:val="-1"/>
                <w:w w:val="102"/>
                <w:sz w:val="22"/>
                <w:szCs w:val="22"/>
              </w:rPr>
              <w:t>p</w:t>
            </w:r>
            <w:r>
              <w:rPr>
                <w:b/>
                <w:spacing w:val="2"/>
                <w:w w:val="102"/>
                <w:sz w:val="22"/>
                <w:szCs w:val="22"/>
              </w:rPr>
              <w:t>a</w:t>
            </w:r>
            <w:r>
              <w:rPr>
                <w:b/>
                <w:spacing w:val="-1"/>
                <w:w w:val="102"/>
                <w:sz w:val="22"/>
                <w:szCs w:val="22"/>
              </w:rPr>
              <w:t>n</w:t>
            </w:r>
            <w:r>
              <w:rPr>
                <w:b/>
                <w:spacing w:val="2"/>
                <w:w w:val="102"/>
                <w:sz w:val="22"/>
                <w:szCs w:val="22"/>
              </w:rPr>
              <w:t>a</w:t>
            </w:r>
            <w:r>
              <w:rPr>
                <w:b/>
                <w:w w:val="102"/>
                <w:sz w:val="22"/>
                <w:szCs w:val="22"/>
              </w:rPr>
              <w:t>n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</w:tbl>
    <w:p w:rsidR="00F651C8" w:rsidRDefault="00F651C8">
      <w:pPr>
        <w:sectPr w:rsidR="00F651C8">
          <w:footerReference w:type="default" r:id="rId23"/>
          <w:pgSz w:w="12240" w:h="15840"/>
          <w:pgMar w:top="460" w:right="0" w:bottom="280" w:left="1720" w:header="0" w:footer="1374" w:gutter="0"/>
          <w:cols w:space="720"/>
        </w:sectPr>
      </w:pPr>
    </w:p>
    <w:p w:rsidR="00F651C8" w:rsidRDefault="00A10AE1">
      <w:pPr>
        <w:spacing w:before="68" w:line="240" w:lineRule="exact"/>
        <w:ind w:right="2130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13</w:t>
      </w:r>
    </w:p>
    <w:p w:rsidR="00F651C8" w:rsidRDefault="00F651C8">
      <w:pPr>
        <w:spacing w:before="8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6"/>
        <w:ind w:left="930"/>
        <w:rPr>
          <w:sz w:val="22"/>
          <w:szCs w:val="22"/>
        </w:rPr>
      </w:pPr>
      <w:r>
        <w:rPr>
          <w:b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z w:val="22"/>
          <w:szCs w:val="22"/>
        </w:rPr>
        <w:t>8</w:t>
      </w:r>
      <w:r>
        <w:rPr>
          <w:b/>
          <w:spacing w:val="5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tity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z w:val="22"/>
          <w:szCs w:val="22"/>
        </w:rPr>
        <w:t>R</w:t>
      </w:r>
      <w:r>
        <w:rPr>
          <w:b/>
          <w:spacing w:val="2"/>
          <w:sz w:val="22"/>
          <w:szCs w:val="22"/>
        </w:rPr>
        <w:t>e</w:t>
      </w:r>
      <w:r>
        <w:rPr>
          <w:b/>
          <w:sz w:val="22"/>
          <w:szCs w:val="22"/>
        </w:rPr>
        <w:t>latio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h</w:t>
      </w:r>
      <w:r>
        <w:rPr>
          <w:b/>
          <w:sz w:val="22"/>
          <w:szCs w:val="22"/>
        </w:rPr>
        <w:t>ip</w:t>
      </w:r>
      <w:r>
        <w:rPr>
          <w:b/>
          <w:spacing w:val="26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Diag</w:t>
      </w:r>
      <w:r>
        <w:rPr>
          <w:b/>
          <w:spacing w:val="2"/>
          <w:w w:val="102"/>
          <w:sz w:val="22"/>
          <w:szCs w:val="22"/>
        </w:rPr>
        <w:t>r</w:t>
      </w:r>
      <w:r>
        <w:rPr>
          <w:b/>
          <w:w w:val="102"/>
          <w:sz w:val="22"/>
          <w:szCs w:val="22"/>
        </w:rPr>
        <w:t>am</w:t>
      </w:r>
    </w:p>
    <w:p w:rsidR="00F651C8" w:rsidRDefault="00F651C8">
      <w:pPr>
        <w:spacing w:before="19" w:line="240" w:lineRule="exact"/>
        <w:rPr>
          <w:sz w:val="24"/>
          <w:szCs w:val="24"/>
        </w:rPr>
      </w:pPr>
    </w:p>
    <w:p w:rsidR="00F651C8" w:rsidRDefault="00A10AE1">
      <w:pPr>
        <w:spacing w:line="492" w:lineRule="auto"/>
        <w:ind w:left="930" w:right="2090" w:firstLine="677"/>
        <w:jc w:val="both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nunurut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pacing w:val="2"/>
          <w:sz w:val="22"/>
          <w:szCs w:val="22"/>
        </w:rPr>
        <w:t>f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(2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 xml:space="preserve">11) </w:t>
      </w:r>
      <w:r>
        <w:rPr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Entity  R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l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 xml:space="preserve">tionship 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Diagram </w:t>
      </w:r>
      <w:r>
        <w:rPr>
          <w:i/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(E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D) </w:t>
      </w:r>
      <w:r>
        <w:rPr>
          <w:spacing w:val="2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l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h </w:t>
      </w:r>
      <w:r>
        <w:rPr>
          <w:sz w:val="22"/>
          <w:szCs w:val="22"/>
        </w:rPr>
        <w:t>su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od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susun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disi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ri </w:t>
      </w:r>
      <w:r>
        <w:rPr>
          <w:w w:val="102"/>
          <w:sz w:val="22"/>
          <w:szCs w:val="22"/>
        </w:rPr>
        <w:t>sist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m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ra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ndoku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nis</w:t>
      </w:r>
      <w:r>
        <w:rPr>
          <w:spacing w:val="43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e</w:t>
      </w:r>
      <w:r>
        <w:rPr>
          <w:i/>
          <w:sz w:val="22"/>
          <w:szCs w:val="22"/>
        </w:rPr>
        <w:t>ntity</w:t>
      </w:r>
      <w:r>
        <w:rPr>
          <w:i/>
          <w:spacing w:val="4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hubun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(k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rdin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</w:t>
      </w:r>
      <w:r>
        <w:rPr>
          <w:spacing w:val="-2"/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s) 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r 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ntity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sis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spacing w:val="-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/>
        <w:ind w:left="1607" w:right="2094"/>
        <w:jc w:val="both"/>
        <w:rPr>
          <w:sz w:val="22"/>
          <w:szCs w:val="22"/>
        </w:rPr>
      </w:pP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pon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-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pon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rlib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Enti</w:t>
      </w:r>
      <w:r>
        <w:rPr>
          <w:i/>
          <w:spacing w:val="-2"/>
          <w:sz w:val="22"/>
          <w:szCs w:val="22"/>
        </w:rPr>
        <w:t>t</w:t>
      </w:r>
      <w:r>
        <w:rPr>
          <w:i/>
          <w:sz w:val="22"/>
          <w:szCs w:val="22"/>
        </w:rPr>
        <w:t xml:space="preserve">y 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R</w:t>
      </w:r>
      <w:r>
        <w:rPr>
          <w:i/>
          <w:spacing w:val="-1"/>
          <w:sz w:val="22"/>
          <w:szCs w:val="22"/>
        </w:rPr>
        <w:t>e</w:t>
      </w:r>
      <w:r>
        <w:rPr>
          <w:i/>
          <w:sz w:val="22"/>
          <w:szCs w:val="22"/>
        </w:rPr>
        <w:t xml:space="preserve">lationship 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Diagr</w:t>
      </w:r>
      <w:r>
        <w:rPr>
          <w:i/>
          <w:spacing w:val="-2"/>
          <w:w w:val="102"/>
          <w:sz w:val="22"/>
          <w:szCs w:val="22"/>
        </w:rPr>
        <w:t>a</w:t>
      </w:r>
      <w:r>
        <w:rPr>
          <w:i/>
          <w:w w:val="102"/>
          <w:sz w:val="22"/>
          <w:szCs w:val="22"/>
        </w:rPr>
        <w:t>m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ind w:left="930"/>
        <w:rPr>
          <w:sz w:val="22"/>
          <w:szCs w:val="22"/>
        </w:rPr>
      </w:pP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3"/>
          <w:sz w:val="22"/>
          <w:szCs w:val="22"/>
        </w:rPr>
        <w:t>i</w:t>
      </w:r>
      <w:r>
        <w:rPr>
          <w:sz w:val="22"/>
          <w:szCs w:val="22"/>
        </w:rPr>
        <w:t>kut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: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ind w:left="1269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. 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Obj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2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(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ntit</w:t>
      </w:r>
      <w:r>
        <w:rPr>
          <w:i/>
          <w:spacing w:val="2"/>
          <w:w w:val="102"/>
          <w:sz w:val="22"/>
          <w:szCs w:val="22"/>
        </w:rPr>
        <w:t>y</w:t>
      </w:r>
      <w:r>
        <w:rPr>
          <w:i/>
          <w:w w:val="102"/>
          <w:sz w:val="22"/>
          <w:szCs w:val="22"/>
        </w:rPr>
        <w:t>)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spacing w:line="492" w:lineRule="auto"/>
        <w:ind w:left="1607" w:right="2100"/>
        <w:jc w:val="both"/>
        <w:rPr>
          <w:sz w:val="22"/>
          <w:szCs w:val="22"/>
        </w:rPr>
      </w:pPr>
      <w:r>
        <w:rPr>
          <w:sz w:val="22"/>
          <w:szCs w:val="22"/>
        </w:rPr>
        <w:t>Obj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4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3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4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3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</w:t>
      </w:r>
      <w:r>
        <w:rPr>
          <w:w w:val="102"/>
          <w:sz w:val="22"/>
          <w:szCs w:val="22"/>
        </w:rPr>
        <w:t>ib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 di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finisi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pacing w:val="2"/>
          <w:sz w:val="22"/>
          <w:szCs w:val="22"/>
        </w:rPr>
        <w:t>ca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unik.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Obj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disi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bolk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ntuk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n</w:t>
      </w:r>
      <w:r>
        <w:rPr>
          <w:spacing w:val="3"/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1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/>
        <w:ind w:left="1269"/>
        <w:rPr>
          <w:sz w:val="22"/>
          <w:szCs w:val="22"/>
        </w:rPr>
      </w:pPr>
      <w:r>
        <w:rPr>
          <w:sz w:val="22"/>
          <w:szCs w:val="22"/>
        </w:rPr>
        <w:t xml:space="preserve">b.  </w:t>
      </w:r>
      <w:r>
        <w:rPr>
          <w:spacing w:val="8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Attribute</w:t>
      </w:r>
    </w:p>
    <w:p w:rsidR="00F651C8" w:rsidRDefault="00F651C8">
      <w:pPr>
        <w:spacing w:before="4" w:line="260" w:lineRule="exact"/>
        <w:rPr>
          <w:sz w:val="26"/>
          <w:szCs w:val="26"/>
        </w:rPr>
      </w:pPr>
    </w:p>
    <w:p w:rsidR="00F651C8" w:rsidRDefault="00A10AE1">
      <w:pPr>
        <w:spacing w:line="492" w:lineRule="auto"/>
        <w:ind w:left="1607" w:right="2087"/>
        <w:jc w:val="both"/>
        <w:rPr>
          <w:sz w:val="22"/>
          <w:szCs w:val="22"/>
        </w:rPr>
      </w:pPr>
      <w:r>
        <w:rPr>
          <w:i/>
          <w:sz w:val="22"/>
          <w:szCs w:val="22"/>
        </w:rPr>
        <w:t xml:space="preserve">Attribute 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ristik 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4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it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52"/>
          <w:sz w:val="22"/>
          <w:szCs w:val="22"/>
        </w:rPr>
        <w:t xml:space="preserve"> </w:t>
      </w:r>
      <w:r>
        <w:rPr>
          <w:i/>
          <w:sz w:val="22"/>
          <w:szCs w:val="22"/>
        </w:rPr>
        <w:t>r</w:t>
      </w:r>
      <w:r>
        <w:rPr>
          <w:i/>
          <w:spacing w:val="-1"/>
          <w:sz w:val="22"/>
          <w:szCs w:val="22"/>
        </w:rPr>
        <w:t>e</w:t>
      </w:r>
      <w:r>
        <w:rPr>
          <w:i/>
          <w:sz w:val="22"/>
          <w:szCs w:val="22"/>
        </w:rPr>
        <w:t>lati</w:t>
      </w:r>
      <w:r>
        <w:rPr>
          <w:i/>
          <w:spacing w:val="2"/>
          <w:sz w:val="22"/>
          <w:szCs w:val="22"/>
        </w:rPr>
        <w:t>o</w:t>
      </w:r>
      <w:r>
        <w:rPr>
          <w:i/>
          <w:sz w:val="22"/>
          <w:szCs w:val="22"/>
        </w:rPr>
        <w:t xml:space="preserve">nship </w:t>
      </w:r>
      <w:r>
        <w:rPr>
          <w:i/>
          <w:spacing w:val="5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di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il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5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>it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/>
        <w:ind w:left="1269"/>
        <w:rPr>
          <w:sz w:val="22"/>
          <w:szCs w:val="22"/>
        </w:r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 xml:space="preserve">.  </w:t>
      </w:r>
      <w:r>
        <w:rPr>
          <w:spacing w:val="21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R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lationship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spacing w:line="492" w:lineRule="auto"/>
        <w:ind w:left="1607" w:right="2434"/>
        <w:rPr>
          <w:sz w:val="22"/>
          <w:szCs w:val="22"/>
        </w:rPr>
      </w:pPr>
      <w:r>
        <w:rPr>
          <w:i/>
          <w:sz w:val="22"/>
          <w:szCs w:val="22"/>
        </w:rPr>
        <w:t>R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lationship</w:t>
      </w:r>
      <w:r>
        <w:rPr>
          <w:i/>
          <w:spacing w:val="2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hub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12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nti</w:t>
      </w:r>
      <w:r>
        <w:rPr>
          <w:i/>
          <w:spacing w:val="-2"/>
          <w:sz w:val="22"/>
          <w:szCs w:val="22"/>
        </w:rPr>
        <w:t>t</w:t>
      </w:r>
      <w:r>
        <w:rPr>
          <w:i/>
          <w:sz w:val="22"/>
          <w:szCs w:val="22"/>
        </w:rPr>
        <w:t>y</w:t>
      </w:r>
      <w:r>
        <w:rPr>
          <w:i/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bi</w:t>
      </w:r>
      <w:r>
        <w:rPr>
          <w:spacing w:val="-2"/>
          <w:w w:val="102"/>
          <w:sz w:val="22"/>
          <w:szCs w:val="22"/>
        </w:rPr>
        <w:t>h</w:t>
      </w:r>
      <w:r>
        <w:rPr>
          <w:w w:val="102"/>
          <w:sz w:val="22"/>
          <w:szCs w:val="22"/>
        </w:rPr>
        <w:t xml:space="preserve">. </w:t>
      </w:r>
      <w:r>
        <w:rPr>
          <w:sz w:val="22"/>
          <w:szCs w:val="22"/>
        </w:rPr>
        <w:t>Ada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c</w:t>
      </w:r>
      <w:r>
        <w:rPr>
          <w:i/>
          <w:sz w:val="22"/>
          <w:szCs w:val="22"/>
        </w:rPr>
        <w:t>ardin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li</w:t>
      </w:r>
      <w:r>
        <w:rPr>
          <w:i/>
          <w:spacing w:val="-2"/>
          <w:sz w:val="22"/>
          <w:szCs w:val="22"/>
        </w:rPr>
        <w:t>t</w:t>
      </w:r>
      <w:r>
        <w:rPr>
          <w:i/>
          <w:sz w:val="22"/>
          <w:szCs w:val="22"/>
        </w:rPr>
        <w:t>y</w:t>
      </w:r>
      <w:r>
        <w:rPr>
          <w:i/>
          <w:spacing w:val="2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r</w:t>
      </w:r>
      <w:r>
        <w:rPr>
          <w:i/>
          <w:spacing w:val="-1"/>
          <w:sz w:val="22"/>
          <w:szCs w:val="22"/>
        </w:rPr>
        <w:t>e</w:t>
      </w:r>
      <w:r>
        <w:rPr>
          <w:i/>
          <w:sz w:val="22"/>
          <w:szCs w:val="22"/>
        </w:rPr>
        <w:t>lationship</w:t>
      </w:r>
      <w:r>
        <w:rPr>
          <w:i/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itu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:</w:t>
      </w:r>
    </w:p>
    <w:p w:rsidR="00F651C8" w:rsidRDefault="00A10AE1">
      <w:pPr>
        <w:spacing w:before="10"/>
        <w:ind w:left="1607" w:right="6234"/>
        <w:jc w:val="both"/>
        <w:rPr>
          <w:sz w:val="22"/>
          <w:szCs w:val="22"/>
        </w:rPr>
      </w:pPr>
      <w:r>
        <w:rPr>
          <w:i/>
          <w:sz w:val="22"/>
          <w:szCs w:val="22"/>
        </w:rPr>
        <w:t xml:space="preserve">1.  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One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to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one</w:t>
      </w:r>
      <w:r>
        <w:rPr>
          <w:i/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tu).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spacing w:line="492" w:lineRule="auto"/>
        <w:ind w:left="1946" w:right="2091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p </w:t>
      </w:r>
      <w:r>
        <w:rPr>
          <w:spacing w:val="1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a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5"/>
          <w:sz w:val="22"/>
          <w:szCs w:val="22"/>
        </w:rPr>
        <w:t>i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pun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6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(  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oj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k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)  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rhubun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4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3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hi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3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otor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)</w:t>
      </w:r>
      <w:r>
        <w:rPr>
          <w:sz w:val="22"/>
          <w:szCs w:val="22"/>
        </w:rPr>
        <w:t>,</w:t>
      </w:r>
      <w:r>
        <w:rPr>
          <w:spacing w:val="3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 xml:space="preserve">itu </w:t>
      </w:r>
      <w:r>
        <w:rPr>
          <w:sz w:val="22"/>
          <w:szCs w:val="22"/>
        </w:rPr>
        <w:t>pula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l</w:t>
      </w:r>
      <w:r>
        <w:rPr>
          <w:w w:val="102"/>
          <w:sz w:val="22"/>
          <w:szCs w:val="22"/>
        </w:rPr>
        <w:t>ikn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/>
        <w:ind w:left="1946" w:right="4327"/>
        <w:jc w:val="both"/>
        <w:rPr>
          <w:sz w:val="22"/>
          <w:szCs w:val="22"/>
        </w:rPr>
        <w:sectPr w:rsidR="00F651C8">
          <w:pgSz w:w="12240" w:h="15840"/>
          <w:pgMar w:top="460" w:right="0" w:bottom="280" w:left="1720" w:header="0" w:footer="1374" w:gutter="0"/>
          <w:cols w:space="720"/>
        </w:sectPr>
      </w:pPr>
      <w:r>
        <w:rPr>
          <w:i/>
          <w:sz w:val="22"/>
          <w:szCs w:val="22"/>
        </w:rPr>
        <w:t>R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lationship</w:t>
      </w:r>
      <w:r>
        <w:rPr>
          <w:i/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rikut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:</w:t>
      </w:r>
    </w:p>
    <w:p w:rsidR="00F651C8" w:rsidRDefault="00F651C8">
      <w:pPr>
        <w:spacing w:before="68" w:line="240" w:lineRule="exact"/>
        <w:ind w:right="2130"/>
        <w:jc w:val="right"/>
        <w:rPr>
          <w:sz w:val="22"/>
          <w:szCs w:val="22"/>
        </w:rPr>
      </w:pPr>
      <w:r w:rsidRPr="00F651C8">
        <w:lastRenderedPageBreak/>
        <w:pict>
          <v:group id="_x0000_s1564" style="position:absolute;left:0;text-align:left;margin-left:165.5pt;margin-top:58.15pt;width:306.95pt;height:25.7pt;z-index:-14705;mso-position-horizontal-relative:page" coordorigin="3310,1163" coordsize="6139,514">
            <v:shape id="_x0000_s1574" style="position:absolute;left:3312;top:1165;width:1354;height:509" coordorigin="3312,1165" coordsize="1354,509" path="m3312,1674r1354,l4666,1165r-1354,l3312,1674xe" filled="f" strokeweight=".24pt">
              <v:path arrowok="t"/>
            </v:shape>
            <v:shape id="_x0000_s1573" style="position:absolute;left:5681;top:1165;width:1354;height:509" coordorigin="5681,1165" coordsize="1354,509" path="m5681,1419r677,-254l7034,1419r-676,255l5681,1419xe" filled="f" strokeweight=".24pt">
              <v:path arrowok="t"/>
            </v:shape>
            <v:shape id="_x0000_s1572" style="position:absolute;left:4666;top:1419;width:1015;height:0" coordorigin="4666,1419" coordsize="1015,0" path="m4666,1419r1015,e" filled="f" strokeweight=".24pt">
              <v:path arrowok="t"/>
            </v:shape>
            <v:shape id="_x0000_s1571" style="position:absolute;left:4742;top:1381;width:0;height:77" coordorigin="4742,1381" coordsize="0,77" path="m4742,1458r,-77e" filled="f" strokeweight=".24pt">
              <v:path arrowok="t"/>
            </v:shape>
            <v:shape id="_x0000_s1570" style="position:absolute;left:8093;top:1165;width:1354;height:509" coordorigin="8093,1165" coordsize="1354,509" path="m8093,1674r1353,l9446,1165r-1353,l8093,1674xe" filled="f" strokeweight=".24pt">
              <v:path arrowok="t"/>
            </v:shape>
            <v:shape id="_x0000_s1569" style="position:absolute;left:7034;top:1419;width:1058;height:0" coordorigin="7034,1419" coordsize="1058,0" path="m7034,1419r1059,e" filled="f" strokeweight=".24pt">
              <v:path arrowok="t"/>
            </v:shape>
            <v:shape id="_x0000_s1568" style="position:absolute;left:8016;top:1381;width:0;height:77" coordorigin="8016,1381" coordsize="0,77" path="m8016,1381r,77e" filled="f" strokeweight=".24pt">
              <v:path arrowok="t"/>
            </v:shape>
            <v:shape id="_x0000_s1567" type="#_x0000_t75" style="position:absolute;left:3672;top:1325;width:653;height:193">
              <v:imagedata r:id="rId24" o:title=""/>
            </v:shape>
            <v:shape id="_x0000_s1566" type="#_x0000_t75" style="position:absolute;left:5909;top:1325;width:912;height:193">
              <v:imagedata r:id="rId25" o:title=""/>
            </v:shape>
            <v:shape id="_x0000_s1565" type="#_x0000_t75" style="position:absolute;left:8568;top:1338;width:430;height:146">
              <v:imagedata r:id="rId26" o:title=""/>
            </v:shape>
            <w10:wrap anchorx="page"/>
          </v:group>
        </w:pict>
      </w:r>
      <w:r w:rsidR="00A10AE1">
        <w:rPr>
          <w:w w:val="102"/>
          <w:position w:val="-1"/>
          <w:sz w:val="22"/>
          <w:szCs w:val="22"/>
        </w:rPr>
        <w:t>14</w:t>
      </w:r>
    </w:p>
    <w:p w:rsidR="00F651C8" w:rsidRDefault="00F651C8">
      <w:pPr>
        <w:spacing w:before="4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6"/>
        <w:ind w:left="2961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z w:val="22"/>
          <w:szCs w:val="22"/>
        </w:rPr>
        <w:t xml:space="preserve">1 </w:t>
      </w:r>
      <w:r>
        <w:rPr>
          <w:b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R</w:t>
      </w:r>
      <w:r>
        <w:rPr>
          <w:i/>
          <w:spacing w:val="-1"/>
          <w:sz w:val="22"/>
          <w:szCs w:val="22"/>
        </w:rPr>
        <w:t>e</w:t>
      </w:r>
      <w:r>
        <w:rPr>
          <w:i/>
          <w:sz w:val="22"/>
          <w:szCs w:val="22"/>
        </w:rPr>
        <w:t>lationsh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p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One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to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One</w:t>
      </w:r>
    </w:p>
    <w:p w:rsidR="00F651C8" w:rsidRDefault="00F651C8">
      <w:pPr>
        <w:spacing w:before="5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1607"/>
        <w:rPr>
          <w:sz w:val="22"/>
          <w:szCs w:val="22"/>
        </w:rPr>
      </w:pPr>
      <w:r>
        <w:rPr>
          <w:i/>
          <w:sz w:val="22"/>
          <w:szCs w:val="22"/>
        </w:rPr>
        <w:t xml:space="preserve">2.  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One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to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many</w:t>
      </w:r>
      <w:r>
        <w:rPr>
          <w:i/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(s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ny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k).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spacing w:line="492" w:lineRule="auto"/>
        <w:ind w:left="1946" w:right="2092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p </w:t>
      </w:r>
      <w:r>
        <w:rPr>
          <w:spacing w:val="1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a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i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pun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(  inst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 xml:space="preserve">uktur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) </w:t>
      </w:r>
      <w:r>
        <w:rPr>
          <w:spacing w:val="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rhubun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hi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it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( siswa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),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pi</w:t>
      </w:r>
      <w:r>
        <w:rPr>
          <w:spacing w:val="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ti</w:t>
      </w:r>
      <w:r>
        <w:rPr>
          <w:spacing w:val="-2"/>
          <w:w w:val="102"/>
          <w:sz w:val="22"/>
          <w:szCs w:val="22"/>
        </w:rPr>
        <w:t>d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 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b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likn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10" w:line="240" w:lineRule="exact"/>
        <w:ind w:left="1946" w:right="4384"/>
        <w:jc w:val="both"/>
        <w:rPr>
          <w:sz w:val="22"/>
          <w:szCs w:val="22"/>
        </w:rPr>
      </w:pPr>
      <w:r w:rsidRPr="00F651C8">
        <w:pict>
          <v:group id="_x0000_s1550" style="position:absolute;left:0;text-align:left;margin-left:165.5pt;margin-top:53.65pt;width:306.95pt;height:25.8pt;z-index:-14704;mso-position-horizontal-relative:page" coordorigin="3310,1073" coordsize="6139,516">
            <v:shape id="_x0000_s1563" style="position:absolute;left:3312;top:1076;width:1354;height:511" coordorigin="3312,1076" coordsize="1354,511" path="m3312,1587r1354,l4666,1076r-1354,l3312,1587xe" filled="f" strokeweight=".24pt">
              <v:path arrowok="t"/>
            </v:shape>
            <v:shape id="_x0000_s1562" style="position:absolute;left:5681;top:1076;width:1354;height:511" coordorigin="5681,1076" coordsize="1354,511" path="m5681,1332r677,-256l7034,1332r-676,255l5681,1332xe" filled="f" strokeweight=".24pt">
              <v:path arrowok="t"/>
            </v:shape>
            <v:shape id="_x0000_s1561" style="position:absolute;left:4666;top:1332;width:1015;height:0" coordorigin="4666,1332" coordsize="1015,0" path="m4666,1332r1015,e" filled="f" strokeweight=".24pt">
              <v:path arrowok="t"/>
            </v:shape>
            <v:shape id="_x0000_s1560" style="position:absolute;left:4742;top:1292;width:0;height:79" coordorigin="4742,1292" coordsize="0,79" path="m4742,1371r,-79e" filled="f" strokeweight=".24pt">
              <v:path arrowok="t"/>
            </v:shape>
            <v:shape id="_x0000_s1559" style="position:absolute;left:7034;top:1332;width:982;height:0" coordorigin="7034,1332" coordsize="982,0" path="m7034,1332r982,e" filled="f" strokeweight=".24pt">
              <v:path arrowok="t"/>
            </v:shape>
            <v:shape id="_x0000_s1558" style="position:absolute;left:7975;top:1292;width:0;height:79" coordorigin="7975,1292" coordsize="0,79" path="m7975,1292r,79e" filled="f" strokeweight=".24pt">
              <v:path arrowok="t"/>
            </v:shape>
            <v:shape id="_x0000_s1557" style="position:absolute;left:8093;top:1076;width:1354;height:511" coordorigin="8093,1076" coordsize="1354,511" path="m8093,1587r1353,l9446,1076r-1353,l8093,1587xe" filled="f" strokeweight=".24pt">
              <v:path arrowok="t"/>
            </v:shape>
            <v:shape id="_x0000_s1556" style="position:absolute;left:8016;top:1332;width:77;height:0" coordorigin="8016,1332" coordsize="77,0" path="m8016,1332r77,e" filled="f" strokeweight=".24pt">
              <v:path arrowok="t"/>
            </v:shape>
            <v:shape id="_x0000_s1555" style="position:absolute;left:8016;top:1292;width:77;height:41" coordorigin="8016,1292" coordsize="77,41" path="m8016,1332r77,-40e" filled="f" strokeweight=".24pt">
              <v:path arrowok="t"/>
            </v:shape>
            <v:shape id="_x0000_s1554" style="position:absolute;left:8016;top:1332;width:77;height:38" coordorigin="8016,1332" coordsize="77,38" path="m8016,1332r77,39e" filled="f" strokeweight=".24pt">
              <v:path arrowok="t"/>
            </v:shape>
            <v:shape id="_x0000_s1553" type="#_x0000_t75" style="position:absolute;left:3670;top:1238;width:658;height:164">
              <v:imagedata r:id="rId27" o:title=""/>
            </v:shape>
            <v:shape id="_x0000_s1552" type="#_x0000_t75" style="position:absolute;left:6197;top:1248;width:343;height:146">
              <v:imagedata r:id="rId28" o:title=""/>
            </v:shape>
            <v:shape id="_x0000_s1551" type="#_x0000_t75" style="position:absolute;left:8556;top:1236;width:427;height:164">
              <v:imagedata r:id="rId29" o:title=""/>
            </v:shape>
            <w10:wrap anchorx="page"/>
          </v:group>
        </w:pict>
      </w:r>
      <w:r w:rsidR="00A10AE1">
        <w:rPr>
          <w:i/>
          <w:position w:val="-1"/>
          <w:sz w:val="22"/>
          <w:szCs w:val="22"/>
        </w:rPr>
        <w:t>R</w:t>
      </w:r>
      <w:r w:rsidR="00A10AE1">
        <w:rPr>
          <w:i/>
          <w:spacing w:val="2"/>
          <w:position w:val="-1"/>
          <w:sz w:val="22"/>
          <w:szCs w:val="22"/>
        </w:rPr>
        <w:t>e</w:t>
      </w:r>
      <w:r w:rsidR="00A10AE1">
        <w:rPr>
          <w:i/>
          <w:position w:val="-1"/>
          <w:sz w:val="22"/>
          <w:szCs w:val="22"/>
        </w:rPr>
        <w:t>lationship</w:t>
      </w:r>
      <w:r w:rsidR="00A10AE1">
        <w:rPr>
          <w:i/>
          <w:spacing w:val="24"/>
          <w:position w:val="-1"/>
          <w:sz w:val="22"/>
          <w:szCs w:val="22"/>
        </w:rPr>
        <w:t xml:space="preserve"> </w:t>
      </w:r>
      <w:r w:rsidR="00A10AE1">
        <w:rPr>
          <w:position w:val="-1"/>
          <w:sz w:val="22"/>
          <w:szCs w:val="22"/>
        </w:rPr>
        <w:t>ini</w:t>
      </w:r>
      <w:r w:rsidR="00A10AE1">
        <w:rPr>
          <w:spacing w:val="7"/>
          <w:position w:val="-1"/>
          <w:sz w:val="22"/>
          <w:szCs w:val="22"/>
        </w:rPr>
        <w:t xml:space="preserve"> </w:t>
      </w:r>
      <w:r w:rsidR="00A10AE1">
        <w:rPr>
          <w:position w:val="-1"/>
          <w:sz w:val="22"/>
          <w:szCs w:val="22"/>
        </w:rPr>
        <w:t>di</w:t>
      </w:r>
      <w:r w:rsidR="00A10AE1">
        <w:rPr>
          <w:spacing w:val="-2"/>
          <w:position w:val="-1"/>
          <w:sz w:val="22"/>
          <w:szCs w:val="22"/>
        </w:rPr>
        <w:t>g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spacing w:val="1"/>
          <w:position w:val="-1"/>
          <w:sz w:val="22"/>
          <w:szCs w:val="22"/>
        </w:rPr>
        <w:t>m</w:t>
      </w:r>
      <w:r w:rsidR="00A10AE1">
        <w:rPr>
          <w:spacing w:val="-2"/>
          <w:position w:val="-1"/>
          <w:sz w:val="22"/>
          <w:szCs w:val="22"/>
        </w:rPr>
        <w:t>b</w:t>
      </w:r>
      <w:r w:rsidR="00A10AE1">
        <w:rPr>
          <w:spacing w:val="-1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>rk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>n</w:t>
      </w:r>
      <w:r w:rsidR="00A10AE1">
        <w:rPr>
          <w:spacing w:val="27"/>
          <w:position w:val="-1"/>
          <w:sz w:val="22"/>
          <w:szCs w:val="22"/>
        </w:rPr>
        <w:t xml:space="preserve"> </w:t>
      </w:r>
      <w:r w:rsidR="00A10AE1">
        <w:rPr>
          <w:spacing w:val="-2"/>
          <w:position w:val="-1"/>
          <w:sz w:val="22"/>
          <w:szCs w:val="22"/>
        </w:rPr>
        <w:t>s</w:t>
      </w:r>
      <w:r w:rsidR="00A10AE1">
        <w:rPr>
          <w:spacing w:val="2"/>
          <w:position w:val="-1"/>
          <w:sz w:val="22"/>
          <w:szCs w:val="22"/>
        </w:rPr>
        <w:t>e</w:t>
      </w:r>
      <w:r w:rsidR="00A10AE1">
        <w:rPr>
          <w:spacing w:val="-2"/>
          <w:position w:val="-1"/>
          <w:sz w:val="22"/>
          <w:szCs w:val="22"/>
        </w:rPr>
        <w:t>b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spacing w:val="-2"/>
          <w:position w:val="-1"/>
          <w:sz w:val="22"/>
          <w:szCs w:val="22"/>
        </w:rPr>
        <w:t>g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>i</w:t>
      </w:r>
      <w:r w:rsidR="00A10AE1">
        <w:rPr>
          <w:spacing w:val="17"/>
          <w:position w:val="-1"/>
          <w:sz w:val="22"/>
          <w:szCs w:val="22"/>
        </w:rPr>
        <w:t xml:space="preserve"> </w:t>
      </w:r>
      <w:r w:rsidR="00A10AE1">
        <w:rPr>
          <w:spacing w:val="-2"/>
          <w:w w:val="102"/>
          <w:position w:val="-1"/>
          <w:sz w:val="22"/>
          <w:szCs w:val="22"/>
        </w:rPr>
        <w:t>b</w:t>
      </w:r>
      <w:r w:rsidR="00A10AE1">
        <w:rPr>
          <w:spacing w:val="2"/>
          <w:w w:val="102"/>
          <w:position w:val="-1"/>
          <w:sz w:val="22"/>
          <w:szCs w:val="22"/>
        </w:rPr>
        <w:t>e</w:t>
      </w:r>
      <w:r w:rsidR="00A10AE1">
        <w:rPr>
          <w:w w:val="102"/>
          <w:position w:val="-1"/>
          <w:sz w:val="22"/>
          <w:szCs w:val="22"/>
        </w:rPr>
        <w:t>rikut:</w:t>
      </w:r>
    </w:p>
    <w:p w:rsidR="00F651C8" w:rsidRDefault="00F651C8">
      <w:pPr>
        <w:spacing w:before="3" w:line="160" w:lineRule="exact"/>
        <w:rPr>
          <w:sz w:val="17"/>
          <w:szCs w:val="17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6"/>
        <w:ind w:left="2782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z w:val="22"/>
          <w:szCs w:val="22"/>
        </w:rPr>
        <w:t xml:space="preserve">2 </w:t>
      </w:r>
      <w:r>
        <w:rPr>
          <w:b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R</w:t>
      </w:r>
      <w:r>
        <w:rPr>
          <w:i/>
          <w:spacing w:val="-1"/>
          <w:sz w:val="22"/>
          <w:szCs w:val="22"/>
        </w:rPr>
        <w:t>e</w:t>
      </w:r>
      <w:r>
        <w:rPr>
          <w:i/>
          <w:sz w:val="22"/>
          <w:szCs w:val="22"/>
        </w:rPr>
        <w:t>lationsh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p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One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to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Many</w:t>
      </w:r>
      <w:r>
        <w:rPr>
          <w:i/>
          <w:spacing w:val="1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5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1607"/>
        <w:rPr>
          <w:sz w:val="22"/>
          <w:szCs w:val="22"/>
        </w:rPr>
      </w:pPr>
      <w:r>
        <w:rPr>
          <w:i/>
          <w:sz w:val="22"/>
          <w:szCs w:val="22"/>
        </w:rPr>
        <w:t xml:space="preserve">3.  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Many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to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many</w:t>
      </w:r>
      <w:r>
        <w:rPr>
          <w:i/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(b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k).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spacing w:line="492" w:lineRule="auto"/>
        <w:ind w:left="1946" w:right="2093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1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it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hi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7"/>
          <w:sz w:val="22"/>
          <w:szCs w:val="22"/>
        </w:rPr>
        <w:t>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( siswa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)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rhubun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k  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 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da  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B 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( 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nil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   </w:t>
      </w:r>
      <w:r>
        <w:rPr>
          <w:spacing w:val="-2"/>
          <w:sz w:val="22"/>
          <w:szCs w:val="22"/>
        </w:rPr>
        <w:t>)</w:t>
      </w:r>
      <w:r>
        <w:rPr>
          <w:sz w:val="22"/>
          <w:szCs w:val="22"/>
        </w:rPr>
        <w:t xml:space="preserve">, </w:t>
      </w:r>
      <w:r>
        <w:rPr>
          <w:spacing w:val="5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itu  </w:t>
      </w:r>
      <w:r>
        <w:rPr>
          <w:spacing w:val="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pu</w:t>
      </w:r>
      <w:r>
        <w:rPr>
          <w:spacing w:val="-2"/>
          <w:w w:val="102"/>
          <w:sz w:val="22"/>
          <w:szCs w:val="22"/>
        </w:rPr>
        <w:t>l</w:t>
      </w:r>
      <w:r>
        <w:rPr>
          <w:w w:val="102"/>
          <w:sz w:val="22"/>
          <w:szCs w:val="22"/>
        </w:rPr>
        <w:t>a 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b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likn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10" w:line="240" w:lineRule="exact"/>
        <w:ind w:left="1946" w:right="4384"/>
        <w:jc w:val="both"/>
        <w:rPr>
          <w:sz w:val="22"/>
          <w:szCs w:val="22"/>
        </w:rPr>
      </w:pPr>
      <w:r w:rsidRPr="00F651C8">
        <w:pict>
          <v:group id="_x0000_s1533" style="position:absolute;left:0;text-align:left;margin-left:165.5pt;margin-top:53.7pt;width:306.95pt;height:25.8pt;z-index:-14703;mso-position-horizontal-relative:page" coordorigin="3310,1074" coordsize="6139,516">
            <v:shape id="_x0000_s1549" style="position:absolute;left:3312;top:1076;width:1354;height:511" coordorigin="3312,1076" coordsize="1354,511" path="m3312,1587r1354,l4666,1076r-1354,l3312,1587xe" filled="f" strokeweight=".24pt">
              <v:path arrowok="t"/>
            </v:shape>
            <v:shape id="_x0000_s1548" style="position:absolute;left:5681;top:1076;width:1354;height:511" coordorigin="5681,1076" coordsize="1354,511" path="m5681,1330r677,-254l7034,1330r-676,257l5681,1330xe" filled="f" strokeweight=".24pt">
              <v:path arrowok="t"/>
            </v:shape>
            <v:shape id="_x0000_s1547" style="position:absolute;left:4742;top:1330;width:938;height:0" coordorigin="4742,1330" coordsize="938,0" path="m4742,1330r939,e" filled="f" strokeweight=".24pt">
              <v:path arrowok="t"/>
            </v:shape>
            <v:shape id="_x0000_s1546" style="position:absolute;left:4781;top:1292;width:0;height:79" coordorigin="4781,1292" coordsize="0,79" path="m4781,1371r,-79e" filled="f" strokeweight=".24pt">
              <v:path arrowok="t"/>
            </v:shape>
            <v:shape id="_x0000_s1545" style="position:absolute;left:4666;top:1330;width:77;height:0" coordorigin="4666,1330" coordsize="77,0" path="m4742,1330r-76,e" filled="f" strokeweight=".24pt">
              <v:path arrowok="t"/>
            </v:shape>
            <v:shape id="_x0000_s1544" style="position:absolute;left:4666;top:1330;width:77;height:41" coordorigin="4666,1330" coordsize="77,41" path="m4742,1330r-76,41e" filled="f" strokeweight=".24pt">
              <v:path arrowok="t"/>
            </v:shape>
            <v:shape id="_x0000_s1543" style="position:absolute;left:4666;top:1292;width:77;height:38" coordorigin="4666,1292" coordsize="77,38" path="m4742,1330r-76,-38e" filled="f" strokeweight=".24pt">
              <v:path arrowok="t"/>
            </v:shape>
            <v:shape id="_x0000_s1542" style="position:absolute;left:7034;top:1330;width:982;height:0" coordorigin="7034,1330" coordsize="982,0" path="m7034,1330r982,e" filled="f" strokeweight=".24pt">
              <v:path arrowok="t"/>
            </v:shape>
            <v:shape id="_x0000_s1541" style="position:absolute;left:7978;top:1292;width:0;height:79" coordorigin="7978,1292" coordsize="0,79" path="m7978,1292r,79e" filled="f" strokeweight=".24pt">
              <v:path arrowok="t"/>
            </v:shape>
            <v:shape id="_x0000_s1540" style="position:absolute;left:8093;top:1076;width:1354;height:511" coordorigin="8093,1076" coordsize="1354,511" path="m8093,1587r1353,l9446,1076r-1353,l8093,1587xe" filled="f" strokeweight=".24pt">
              <v:path arrowok="t"/>
            </v:shape>
            <v:shape id="_x0000_s1539" style="position:absolute;left:8016;top:1330;width:77;height:0" coordorigin="8016,1330" coordsize="77,0" path="m8016,1330r77,e" filled="f" strokeweight=".24pt">
              <v:path arrowok="t"/>
            </v:shape>
            <v:shape id="_x0000_s1538" style="position:absolute;left:8016;top:1292;width:77;height:38" coordorigin="8016,1292" coordsize="77,38" path="m8016,1330r77,-38e" filled="f" strokeweight=".24pt">
              <v:path arrowok="t"/>
            </v:shape>
            <v:shape id="_x0000_s1537" style="position:absolute;left:8016;top:1330;width:77;height:41" coordorigin="8016,1330" coordsize="77,41" path="m8016,1330r77,41e" filled="f" strokeweight=".24pt">
              <v:path arrowok="t"/>
            </v:shape>
            <v:shape id="_x0000_s1536" type="#_x0000_t75" style="position:absolute;left:3785;top:1239;width:406;height:164">
              <v:imagedata r:id="rId30" o:title=""/>
            </v:shape>
            <v:shape id="_x0000_s1535" type="#_x0000_t75" style="position:absolute;left:6077;top:1239;width:574;height:164">
              <v:imagedata r:id="rId31" o:title=""/>
            </v:shape>
            <v:shape id="_x0000_s1534" type="#_x0000_t75" style="position:absolute;left:8626;top:1239;width:290;height:164">
              <v:imagedata r:id="rId32" o:title=""/>
            </v:shape>
            <w10:wrap anchorx="page"/>
          </v:group>
        </w:pict>
      </w:r>
      <w:r w:rsidR="00A10AE1">
        <w:rPr>
          <w:i/>
          <w:position w:val="-1"/>
          <w:sz w:val="22"/>
          <w:szCs w:val="22"/>
        </w:rPr>
        <w:t>R</w:t>
      </w:r>
      <w:r w:rsidR="00A10AE1">
        <w:rPr>
          <w:i/>
          <w:spacing w:val="2"/>
          <w:position w:val="-1"/>
          <w:sz w:val="22"/>
          <w:szCs w:val="22"/>
        </w:rPr>
        <w:t>e</w:t>
      </w:r>
      <w:r w:rsidR="00A10AE1">
        <w:rPr>
          <w:i/>
          <w:position w:val="-1"/>
          <w:sz w:val="22"/>
          <w:szCs w:val="22"/>
        </w:rPr>
        <w:t>lationship</w:t>
      </w:r>
      <w:r w:rsidR="00A10AE1">
        <w:rPr>
          <w:i/>
          <w:spacing w:val="24"/>
          <w:position w:val="-1"/>
          <w:sz w:val="22"/>
          <w:szCs w:val="22"/>
        </w:rPr>
        <w:t xml:space="preserve"> </w:t>
      </w:r>
      <w:r w:rsidR="00A10AE1">
        <w:rPr>
          <w:position w:val="-1"/>
          <w:sz w:val="22"/>
          <w:szCs w:val="22"/>
        </w:rPr>
        <w:t>ini</w:t>
      </w:r>
      <w:r w:rsidR="00A10AE1">
        <w:rPr>
          <w:spacing w:val="7"/>
          <w:position w:val="-1"/>
          <w:sz w:val="22"/>
          <w:szCs w:val="22"/>
        </w:rPr>
        <w:t xml:space="preserve"> </w:t>
      </w:r>
      <w:r w:rsidR="00A10AE1">
        <w:rPr>
          <w:position w:val="-1"/>
          <w:sz w:val="22"/>
          <w:szCs w:val="22"/>
        </w:rPr>
        <w:t>di</w:t>
      </w:r>
      <w:r w:rsidR="00A10AE1">
        <w:rPr>
          <w:spacing w:val="-2"/>
          <w:position w:val="-1"/>
          <w:sz w:val="22"/>
          <w:szCs w:val="22"/>
        </w:rPr>
        <w:t>g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spacing w:val="1"/>
          <w:position w:val="-1"/>
          <w:sz w:val="22"/>
          <w:szCs w:val="22"/>
        </w:rPr>
        <w:t>m</w:t>
      </w:r>
      <w:r w:rsidR="00A10AE1">
        <w:rPr>
          <w:spacing w:val="-2"/>
          <w:position w:val="-1"/>
          <w:sz w:val="22"/>
          <w:szCs w:val="22"/>
        </w:rPr>
        <w:t>b</w:t>
      </w:r>
      <w:r w:rsidR="00A10AE1">
        <w:rPr>
          <w:spacing w:val="-1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>rk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>n</w:t>
      </w:r>
      <w:r w:rsidR="00A10AE1">
        <w:rPr>
          <w:spacing w:val="27"/>
          <w:position w:val="-1"/>
          <w:sz w:val="22"/>
          <w:szCs w:val="22"/>
        </w:rPr>
        <w:t xml:space="preserve"> </w:t>
      </w:r>
      <w:r w:rsidR="00A10AE1">
        <w:rPr>
          <w:spacing w:val="-2"/>
          <w:position w:val="-1"/>
          <w:sz w:val="22"/>
          <w:szCs w:val="22"/>
        </w:rPr>
        <w:t>s</w:t>
      </w:r>
      <w:r w:rsidR="00A10AE1">
        <w:rPr>
          <w:spacing w:val="2"/>
          <w:position w:val="-1"/>
          <w:sz w:val="22"/>
          <w:szCs w:val="22"/>
        </w:rPr>
        <w:t>e</w:t>
      </w:r>
      <w:r w:rsidR="00A10AE1">
        <w:rPr>
          <w:spacing w:val="-2"/>
          <w:position w:val="-1"/>
          <w:sz w:val="22"/>
          <w:szCs w:val="22"/>
        </w:rPr>
        <w:t>b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spacing w:val="-2"/>
          <w:position w:val="-1"/>
          <w:sz w:val="22"/>
          <w:szCs w:val="22"/>
        </w:rPr>
        <w:t>g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>i</w:t>
      </w:r>
      <w:r w:rsidR="00A10AE1">
        <w:rPr>
          <w:spacing w:val="17"/>
          <w:position w:val="-1"/>
          <w:sz w:val="22"/>
          <w:szCs w:val="22"/>
        </w:rPr>
        <w:t xml:space="preserve"> </w:t>
      </w:r>
      <w:r w:rsidR="00A10AE1">
        <w:rPr>
          <w:spacing w:val="-2"/>
          <w:w w:val="102"/>
          <w:position w:val="-1"/>
          <w:sz w:val="22"/>
          <w:szCs w:val="22"/>
        </w:rPr>
        <w:t>b</w:t>
      </w:r>
      <w:r w:rsidR="00A10AE1">
        <w:rPr>
          <w:spacing w:val="2"/>
          <w:w w:val="102"/>
          <w:position w:val="-1"/>
          <w:sz w:val="22"/>
          <w:szCs w:val="22"/>
        </w:rPr>
        <w:t>e</w:t>
      </w:r>
      <w:r w:rsidR="00A10AE1">
        <w:rPr>
          <w:w w:val="102"/>
          <w:position w:val="-1"/>
          <w:sz w:val="22"/>
          <w:szCs w:val="22"/>
        </w:rPr>
        <w:t>rikut:</w:t>
      </w:r>
    </w:p>
    <w:p w:rsidR="00F651C8" w:rsidRDefault="00F651C8">
      <w:pPr>
        <w:spacing w:before="6" w:line="160" w:lineRule="exact"/>
        <w:rPr>
          <w:sz w:val="17"/>
          <w:szCs w:val="17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6"/>
        <w:ind w:left="2715"/>
        <w:rPr>
          <w:sz w:val="22"/>
          <w:szCs w:val="22"/>
        </w:rPr>
        <w:sectPr w:rsidR="00F651C8">
          <w:pgSz w:w="12240" w:h="15840"/>
          <w:pgMar w:top="460" w:right="0" w:bottom="280" w:left="1720" w:header="0" w:footer="1374" w:gutter="0"/>
          <w:cols w:space="720"/>
        </w:sect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z w:val="22"/>
          <w:szCs w:val="22"/>
        </w:rPr>
        <w:t xml:space="preserve">3 </w:t>
      </w:r>
      <w:r>
        <w:rPr>
          <w:b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R</w:t>
      </w:r>
      <w:r>
        <w:rPr>
          <w:i/>
          <w:spacing w:val="-1"/>
          <w:sz w:val="22"/>
          <w:szCs w:val="22"/>
        </w:rPr>
        <w:t>e</w:t>
      </w:r>
      <w:r>
        <w:rPr>
          <w:i/>
          <w:sz w:val="22"/>
          <w:szCs w:val="22"/>
        </w:rPr>
        <w:t>lationsh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p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Many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to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>y</w:t>
      </w:r>
      <w:r>
        <w:rPr>
          <w:i/>
          <w:spacing w:val="1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68"/>
        <w:ind w:right="2130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15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4" w:line="200" w:lineRule="exact"/>
      </w:pPr>
    </w:p>
    <w:p w:rsidR="00F651C8" w:rsidRDefault="00A10AE1">
      <w:pPr>
        <w:ind w:right="2132"/>
        <w:jc w:val="right"/>
        <w:rPr>
          <w:sz w:val="22"/>
          <w:szCs w:val="22"/>
        </w:rPr>
      </w:pPr>
      <w:r>
        <w:rPr>
          <w:sz w:val="22"/>
          <w:szCs w:val="22"/>
        </w:rPr>
        <w:t>Ad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pun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bo</w:t>
      </w:r>
      <w:r>
        <w:rPr>
          <w:spacing w:val="3"/>
          <w:sz w:val="22"/>
          <w:szCs w:val="22"/>
        </w:rPr>
        <w:t>l</w:t>
      </w:r>
      <w:r>
        <w:rPr>
          <w:spacing w:val="-1"/>
          <w:sz w:val="22"/>
          <w:szCs w:val="22"/>
        </w:rPr>
        <w:t>-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bol</w:t>
      </w:r>
      <w:r>
        <w:rPr>
          <w:spacing w:val="3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>Ent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ty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R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lations</w:t>
      </w:r>
      <w:r>
        <w:rPr>
          <w:i/>
          <w:spacing w:val="-2"/>
          <w:sz w:val="22"/>
          <w:szCs w:val="22"/>
        </w:rPr>
        <w:t>h</w:t>
      </w:r>
      <w:r>
        <w:rPr>
          <w:i/>
          <w:sz w:val="22"/>
          <w:szCs w:val="22"/>
        </w:rPr>
        <w:t>ip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Diagr</w:t>
      </w:r>
      <w:r>
        <w:rPr>
          <w:i/>
          <w:spacing w:val="-2"/>
          <w:w w:val="102"/>
          <w:sz w:val="22"/>
          <w:szCs w:val="22"/>
        </w:rPr>
        <w:t>a</w:t>
      </w:r>
      <w:r>
        <w:rPr>
          <w:i/>
          <w:w w:val="102"/>
          <w:sz w:val="22"/>
          <w:szCs w:val="22"/>
        </w:rPr>
        <w:t>m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ind w:left="930"/>
        <w:rPr>
          <w:sz w:val="22"/>
          <w:szCs w:val="22"/>
        </w:rPr>
      </w:pP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i</w:t>
      </w:r>
      <w:r>
        <w:rPr>
          <w:sz w:val="22"/>
          <w:szCs w:val="22"/>
        </w:rPr>
        <w:t>li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rikut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in</w:t>
      </w:r>
      <w:r>
        <w:rPr>
          <w:spacing w:val="3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F651C8">
      <w:pPr>
        <w:spacing w:line="240" w:lineRule="exact"/>
        <w:ind w:left="2284"/>
        <w:rPr>
          <w:sz w:val="22"/>
          <w:szCs w:val="22"/>
        </w:rPr>
      </w:pPr>
      <w:r w:rsidRPr="00F651C8">
        <w:pict>
          <v:group id="_x0000_s1531" style="position:absolute;left:0;text-align:left;margin-left:187.9pt;margin-top:67.95pt;width:59.15pt;height:16.9pt;z-index:-14702;mso-position-horizontal-relative:page" coordorigin="3758,1359" coordsize="1183,338">
            <v:shape id="_x0000_s1532" style="position:absolute;left:3758;top:1359;width:1183;height:338" coordorigin="3758,1359" coordsize="1183,338" path="m3758,1359r,338l4942,1697r,-338l3758,1359xe" filled="f" strokeweight=".72pt">
              <v:path arrowok="t"/>
            </v:shape>
            <w10:wrap anchorx="page"/>
          </v:group>
        </w:pict>
      </w:r>
      <w:r w:rsidRPr="00F651C8">
        <w:pict>
          <v:group id="_x0000_s1529" style="position:absolute;left:0;text-align:left;margin-left:192.1pt;margin-top:113.4pt;width:59.3pt;height:25.45pt;z-index:-14701;mso-position-horizontal-relative:page" coordorigin="3842,2268" coordsize="1186,509">
            <v:shape id="_x0000_s1530" style="position:absolute;left:3842;top:2268;width:1186;height:509" coordorigin="3842,2268" coordsize="1186,509" path="m4435,2268r-593,255l4435,2777r593,-254l4435,2268xe" filled="f" strokeweight=".72pt">
              <v:path arrowok="t"/>
            </v:shape>
            <w10:wrap anchorx="page"/>
          </v:group>
        </w:pict>
      </w:r>
      <w:r w:rsidRPr="00F651C8">
        <w:pict>
          <v:group id="_x0000_s1527" style="position:absolute;left:0;text-align:left;margin-left:200.65pt;margin-top:164.75pt;width:42.25pt;height:24.6pt;z-index:-14700;mso-position-horizontal-relative:page" coordorigin="4013,3295" coordsize="845,492">
            <v:shape id="_x0000_s1528" style="position:absolute;left:4013;top:3295;width:845;height:492" coordorigin="4013,3295" coordsize="845,492" path="m4435,3295r-34,1l4367,3299r-33,4l4302,3308r-31,7l4241,3323r-28,9l4186,3343r-49,25l4094,3396r-34,33l4034,3464r-16,38l4013,3543r1,20l4025,3601r21,36l4076,3671r39,31l4161,3728r52,22l4241,3760r30,8l4302,3775r32,5l4367,3784r34,3l4435,3787r35,l4504,3784r33,-4l4569,3775r30,-7l4629,3760r28,-10l4684,3740r50,-25l4776,3687r34,-32l4836,3620r16,-38l4858,3543r-2,-21l4845,3483r-21,-37l4794,3412r-38,-30l4710,3355r-53,-23l4629,3323r-30,-8l4569,3308r-32,-5l4504,3299r-34,-3l4435,3295e" filled="f" strokeweight=".72pt">
              <v:path arrowok="t"/>
            </v:shape>
            <w10:wrap anchorx="page"/>
          </v:group>
        </w:pict>
      </w:r>
      <w:r w:rsidR="00A10AE1">
        <w:rPr>
          <w:b/>
          <w:spacing w:val="1"/>
          <w:position w:val="-1"/>
          <w:sz w:val="22"/>
          <w:szCs w:val="22"/>
        </w:rPr>
        <w:t>T</w:t>
      </w:r>
      <w:r w:rsidR="00A10AE1">
        <w:rPr>
          <w:b/>
          <w:position w:val="-1"/>
          <w:sz w:val="22"/>
          <w:szCs w:val="22"/>
        </w:rPr>
        <w:t>a</w:t>
      </w:r>
      <w:r w:rsidR="00A10AE1">
        <w:rPr>
          <w:b/>
          <w:spacing w:val="-1"/>
          <w:position w:val="-1"/>
          <w:sz w:val="22"/>
          <w:szCs w:val="22"/>
        </w:rPr>
        <w:t>b</w:t>
      </w:r>
      <w:r w:rsidR="00A10AE1">
        <w:rPr>
          <w:b/>
          <w:spacing w:val="2"/>
          <w:position w:val="-1"/>
          <w:sz w:val="22"/>
          <w:szCs w:val="22"/>
        </w:rPr>
        <w:t>e</w:t>
      </w:r>
      <w:r w:rsidR="00A10AE1">
        <w:rPr>
          <w:b/>
          <w:position w:val="-1"/>
          <w:sz w:val="22"/>
          <w:szCs w:val="22"/>
        </w:rPr>
        <w:t>l</w:t>
      </w:r>
      <w:r w:rsidR="00A10AE1">
        <w:rPr>
          <w:b/>
          <w:spacing w:val="16"/>
          <w:position w:val="-1"/>
          <w:sz w:val="22"/>
          <w:szCs w:val="22"/>
        </w:rPr>
        <w:t xml:space="preserve"> </w:t>
      </w:r>
      <w:r w:rsidR="00A10AE1">
        <w:rPr>
          <w:b/>
          <w:position w:val="-1"/>
          <w:sz w:val="22"/>
          <w:szCs w:val="22"/>
        </w:rPr>
        <w:t>2</w:t>
      </w:r>
      <w:r w:rsidR="00A10AE1">
        <w:rPr>
          <w:b/>
          <w:spacing w:val="4"/>
          <w:position w:val="-1"/>
          <w:sz w:val="22"/>
          <w:szCs w:val="22"/>
        </w:rPr>
        <w:t xml:space="preserve"> </w:t>
      </w:r>
      <w:r w:rsidR="00A10AE1">
        <w:rPr>
          <w:spacing w:val="-1"/>
          <w:position w:val="-1"/>
          <w:sz w:val="22"/>
          <w:szCs w:val="22"/>
        </w:rPr>
        <w:t>S</w:t>
      </w:r>
      <w:r w:rsidR="00A10AE1">
        <w:rPr>
          <w:position w:val="-1"/>
          <w:sz w:val="22"/>
          <w:szCs w:val="22"/>
        </w:rPr>
        <w:t>i</w:t>
      </w:r>
      <w:r w:rsidR="00A10AE1">
        <w:rPr>
          <w:spacing w:val="1"/>
          <w:position w:val="-1"/>
          <w:sz w:val="22"/>
          <w:szCs w:val="22"/>
        </w:rPr>
        <w:t>m</w:t>
      </w:r>
      <w:r w:rsidR="00A10AE1">
        <w:rPr>
          <w:position w:val="-1"/>
          <w:sz w:val="22"/>
          <w:szCs w:val="22"/>
        </w:rPr>
        <w:t>b</w:t>
      </w:r>
      <w:r w:rsidR="00A10AE1">
        <w:rPr>
          <w:spacing w:val="-2"/>
          <w:position w:val="-1"/>
          <w:sz w:val="22"/>
          <w:szCs w:val="22"/>
        </w:rPr>
        <w:t>o</w:t>
      </w:r>
      <w:r w:rsidR="00A10AE1">
        <w:rPr>
          <w:position w:val="-1"/>
          <w:sz w:val="22"/>
          <w:szCs w:val="22"/>
        </w:rPr>
        <w:t>l</w:t>
      </w:r>
      <w:r w:rsidR="00A10AE1">
        <w:rPr>
          <w:spacing w:val="16"/>
          <w:position w:val="-1"/>
          <w:sz w:val="22"/>
          <w:szCs w:val="22"/>
        </w:rPr>
        <w:t xml:space="preserve"> </w:t>
      </w:r>
      <w:r w:rsidR="00A10AE1">
        <w:rPr>
          <w:i/>
          <w:position w:val="-1"/>
          <w:sz w:val="22"/>
          <w:szCs w:val="22"/>
        </w:rPr>
        <w:t>Enti</w:t>
      </w:r>
      <w:r w:rsidR="00A10AE1">
        <w:rPr>
          <w:i/>
          <w:spacing w:val="-2"/>
          <w:position w:val="-1"/>
          <w:sz w:val="22"/>
          <w:szCs w:val="22"/>
        </w:rPr>
        <w:t>t</w:t>
      </w:r>
      <w:r w:rsidR="00A10AE1">
        <w:rPr>
          <w:i/>
          <w:position w:val="-1"/>
          <w:sz w:val="22"/>
          <w:szCs w:val="22"/>
        </w:rPr>
        <w:t>y</w:t>
      </w:r>
      <w:r w:rsidR="00A10AE1">
        <w:rPr>
          <w:i/>
          <w:spacing w:val="13"/>
          <w:position w:val="-1"/>
          <w:sz w:val="22"/>
          <w:szCs w:val="22"/>
        </w:rPr>
        <w:t xml:space="preserve"> </w:t>
      </w:r>
      <w:r w:rsidR="00A10AE1">
        <w:rPr>
          <w:i/>
          <w:spacing w:val="-2"/>
          <w:position w:val="-1"/>
          <w:sz w:val="22"/>
          <w:szCs w:val="22"/>
        </w:rPr>
        <w:t>R</w:t>
      </w:r>
      <w:r w:rsidR="00A10AE1">
        <w:rPr>
          <w:i/>
          <w:spacing w:val="2"/>
          <w:position w:val="-1"/>
          <w:sz w:val="22"/>
          <w:szCs w:val="22"/>
        </w:rPr>
        <w:t>e</w:t>
      </w:r>
      <w:r w:rsidR="00A10AE1">
        <w:rPr>
          <w:i/>
          <w:position w:val="-1"/>
          <w:sz w:val="22"/>
          <w:szCs w:val="22"/>
        </w:rPr>
        <w:t>lations</w:t>
      </w:r>
      <w:r w:rsidR="00A10AE1">
        <w:rPr>
          <w:i/>
          <w:spacing w:val="-2"/>
          <w:position w:val="-1"/>
          <w:sz w:val="22"/>
          <w:szCs w:val="22"/>
        </w:rPr>
        <w:t>h</w:t>
      </w:r>
      <w:r w:rsidR="00A10AE1">
        <w:rPr>
          <w:i/>
          <w:position w:val="-1"/>
          <w:sz w:val="22"/>
          <w:szCs w:val="22"/>
        </w:rPr>
        <w:t>ip</w:t>
      </w:r>
      <w:r w:rsidR="00A10AE1">
        <w:rPr>
          <w:i/>
          <w:spacing w:val="24"/>
          <w:position w:val="-1"/>
          <w:sz w:val="22"/>
          <w:szCs w:val="22"/>
        </w:rPr>
        <w:t xml:space="preserve"> </w:t>
      </w:r>
      <w:r w:rsidR="00A10AE1">
        <w:rPr>
          <w:i/>
          <w:position w:val="-1"/>
          <w:sz w:val="22"/>
          <w:szCs w:val="22"/>
        </w:rPr>
        <w:t>Diagram</w:t>
      </w:r>
      <w:r w:rsidR="00A10AE1">
        <w:rPr>
          <w:i/>
          <w:spacing w:val="25"/>
          <w:position w:val="-1"/>
          <w:sz w:val="22"/>
          <w:szCs w:val="22"/>
        </w:rPr>
        <w:t xml:space="preserve"> </w:t>
      </w:r>
      <w:r w:rsidR="00A10AE1">
        <w:rPr>
          <w:w w:val="102"/>
          <w:position w:val="-1"/>
          <w:sz w:val="22"/>
          <w:szCs w:val="22"/>
        </w:rPr>
        <w:t>(E</w:t>
      </w:r>
      <w:r w:rsidR="00A10AE1">
        <w:rPr>
          <w:spacing w:val="-1"/>
          <w:w w:val="102"/>
          <w:position w:val="-1"/>
          <w:sz w:val="22"/>
          <w:szCs w:val="22"/>
        </w:rPr>
        <w:t>R</w:t>
      </w:r>
      <w:r w:rsidR="00A10AE1">
        <w:rPr>
          <w:w w:val="102"/>
          <w:position w:val="-1"/>
          <w:sz w:val="22"/>
          <w:szCs w:val="22"/>
        </w:rPr>
        <w:t>D)</w:t>
      </w:r>
    </w:p>
    <w:p w:rsidR="00F651C8" w:rsidRDefault="00F651C8">
      <w:pPr>
        <w:spacing w:before="9" w:line="260" w:lineRule="exact"/>
        <w:rPr>
          <w:sz w:val="26"/>
          <w:szCs w:val="26"/>
        </w:rPr>
      </w:pPr>
    </w:p>
    <w:tbl>
      <w:tblPr>
        <w:tblW w:w="0" w:type="auto"/>
        <w:tblInd w:w="1272" w:type="dxa"/>
        <w:tblLayout w:type="fixed"/>
        <w:tblCellMar>
          <w:left w:w="0" w:type="dxa"/>
          <w:right w:w="0" w:type="dxa"/>
        </w:tblCellMar>
        <w:tblLook w:val="01E0"/>
      </w:tblPr>
      <w:tblGrid>
        <w:gridCol w:w="2876"/>
        <w:gridCol w:w="3892"/>
      </w:tblGrid>
      <w:tr w:rsidR="00F651C8">
        <w:trPr>
          <w:trHeight w:hRule="exact" w:val="518"/>
        </w:trPr>
        <w:tc>
          <w:tcPr>
            <w:tcW w:w="2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b/>
                <w:spacing w:val="-1"/>
                <w:w w:val="102"/>
                <w:sz w:val="22"/>
                <w:szCs w:val="22"/>
              </w:rPr>
              <w:t>S</w:t>
            </w:r>
            <w:r>
              <w:rPr>
                <w:b/>
                <w:spacing w:val="3"/>
                <w:w w:val="102"/>
                <w:sz w:val="22"/>
                <w:szCs w:val="22"/>
              </w:rPr>
              <w:t>i</w:t>
            </w:r>
            <w:r>
              <w:rPr>
                <w:b/>
                <w:spacing w:val="-2"/>
                <w:w w:val="102"/>
                <w:sz w:val="22"/>
                <w:szCs w:val="22"/>
              </w:rPr>
              <w:t>m</w:t>
            </w:r>
            <w:r>
              <w:rPr>
                <w:b/>
                <w:spacing w:val="-1"/>
                <w:w w:val="102"/>
                <w:sz w:val="22"/>
                <w:szCs w:val="22"/>
              </w:rPr>
              <w:t>b</w:t>
            </w:r>
            <w:r>
              <w:rPr>
                <w:b/>
                <w:w w:val="102"/>
                <w:sz w:val="22"/>
                <w:szCs w:val="22"/>
              </w:rPr>
              <w:t>ol</w:t>
            </w:r>
          </w:p>
        </w:tc>
        <w:tc>
          <w:tcPr>
            <w:tcW w:w="3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b/>
                <w:spacing w:val="1"/>
                <w:w w:val="102"/>
                <w:sz w:val="22"/>
                <w:szCs w:val="22"/>
              </w:rPr>
              <w:t>K</w:t>
            </w:r>
            <w:r>
              <w:rPr>
                <w:b/>
                <w:spacing w:val="2"/>
                <w:w w:val="102"/>
                <w:sz w:val="22"/>
                <w:szCs w:val="22"/>
              </w:rPr>
              <w:t>e</w:t>
            </w:r>
            <w:r>
              <w:rPr>
                <w:b/>
                <w:w w:val="102"/>
                <w:sz w:val="22"/>
                <w:szCs w:val="22"/>
              </w:rPr>
              <w:t>t</w:t>
            </w:r>
            <w:r>
              <w:rPr>
                <w:b/>
                <w:spacing w:val="-1"/>
                <w:w w:val="102"/>
                <w:sz w:val="22"/>
                <w:szCs w:val="22"/>
              </w:rPr>
              <w:t>e</w:t>
            </w:r>
            <w:r>
              <w:rPr>
                <w:b/>
                <w:spacing w:val="2"/>
                <w:w w:val="102"/>
                <w:sz w:val="22"/>
                <w:szCs w:val="22"/>
              </w:rPr>
              <w:t>r</w:t>
            </w:r>
            <w:r>
              <w:rPr>
                <w:b/>
                <w:w w:val="102"/>
                <w:sz w:val="22"/>
                <w:szCs w:val="22"/>
              </w:rPr>
              <w:t>a</w:t>
            </w:r>
            <w:r>
              <w:rPr>
                <w:b/>
                <w:spacing w:val="-1"/>
                <w:w w:val="102"/>
                <w:sz w:val="22"/>
                <w:szCs w:val="22"/>
              </w:rPr>
              <w:t>n</w:t>
            </w:r>
            <w:r>
              <w:rPr>
                <w:b/>
                <w:w w:val="102"/>
                <w:sz w:val="22"/>
                <w:szCs w:val="22"/>
              </w:rPr>
              <w:t>gan</w:t>
            </w:r>
          </w:p>
        </w:tc>
      </w:tr>
      <w:tr w:rsidR="00F651C8">
        <w:trPr>
          <w:trHeight w:hRule="exact" w:val="1051"/>
        </w:trPr>
        <w:tc>
          <w:tcPr>
            <w:tcW w:w="2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3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  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nti</w:t>
            </w:r>
            <w:r>
              <w:rPr>
                <w:spacing w:val="-2"/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39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ng 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w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kili</w:t>
            </w:r>
          </w:p>
          <w:p w:rsidR="00F651C8" w:rsidRDefault="00F651C8">
            <w:pPr>
              <w:spacing w:before="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k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rn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di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dun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n</w:t>
            </w:r>
            <w:r>
              <w:rPr>
                <w:spacing w:val="-2"/>
                <w:w w:val="102"/>
                <w:sz w:val="22"/>
                <w:szCs w:val="22"/>
              </w:rPr>
              <w:t>y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t</w:t>
            </w:r>
            <w:r>
              <w:rPr>
                <w:spacing w:val="-1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.</w:t>
            </w:r>
          </w:p>
        </w:tc>
      </w:tr>
      <w:tr w:rsidR="00F651C8">
        <w:trPr>
          <w:trHeight w:hRule="exact" w:val="1047"/>
        </w:trPr>
        <w:tc>
          <w:tcPr>
            <w:tcW w:w="2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3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ukk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  </w:t>
            </w:r>
            <w:r>
              <w:rPr>
                <w:spacing w:val="18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  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nt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   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dua</w:t>
            </w:r>
          </w:p>
          <w:p w:rsidR="00F651C8" w:rsidRDefault="00F651C8">
            <w:pPr>
              <w:spacing w:before="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96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nti</w:t>
            </w:r>
            <w:r>
              <w:rPr>
                <w:spacing w:val="-2"/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1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l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bi</w:t>
            </w:r>
            <w:r>
              <w:rPr>
                <w:spacing w:val="-2"/>
                <w:w w:val="102"/>
                <w:sz w:val="22"/>
                <w:szCs w:val="22"/>
              </w:rPr>
              <w:t>h</w:t>
            </w:r>
            <w:r>
              <w:rPr>
                <w:w w:val="102"/>
                <w:sz w:val="22"/>
                <w:szCs w:val="22"/>
              </w:rPr>
              <w:t>.</w:t>
            </w:r>
          </w:p>
        </w:tc>
      </w:tr>
      <w:tr w:rsidR="00F651C8">
        <w:trPr>
          <w:trHeight w:hRule="exact" w:val="1047"/>
        </w:trPr>
        <w:tc>
          <w:tcPr>
            <w:tcW w:w="2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3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 </w:t>
            </w:r>
            <w:r>
              <w:rPr>
                <w:spacing w:val="42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trib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 xml:space="preserve">t  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2"/>
                <w:sz w:val="22"/>
                <w:szCs w:val="22"/>
              </w:rPr>
              <w:t>an</w:t>
            </w:r>
            <w:r>
              <w:rPr>
                <w:sz w:val="22"/>
                <w:szCs w:val="22"/>
              </w:rPr>
              <w:t xml:space="preserve">g  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di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w w:val="102"/>
                <w:sz w:val="22"/>
                <w:szCs w:val="22"/>
              </w:rPr>
              <w:t>iliki</w:t>
            </w:r>
          </w:p>
          <w:p w:rsidR="00F651C8" w:rsidRDefault="00F651C8">
            <w:pPr>
              <w:spacing w:before="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ol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spacing w:val="-2"/>
                <w:w w:val="102"/>
                <w:sz w:val="22"/>
                <w:szCs w:val="22"/>
              </w:rPr>
              <w:t>n</w:t>
            </w:r>
            <w:r>
              <w:rPr>
                <w:w w:val="102"/>
                <w:sz w:val="22"/>
                <w:szCs w:val="22"/>
              </w:rPr>
              <w:t>ti</w:t>
            </w:r>
            <w:r>
              <w:rPr>
                <w:spacing w:val="-2"/>
                <w:w w:val="102"/>
                <w:sz w:val="22"/>
                <w:szCs w:val="22"/>
              </w:rPr>
              <w:t>t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-2"/>
                <w:w w:val="102"/>
                <w:sz w:val="22"/>
                <w:szCs w:val="22"/>
              </w:rPr>
              <w:t>s</w:t>
            </w:r>
            <w:r>
              <w:rPr>
                <w:w w:val="102"/>
                <w:sz w:val="22"/>
                <w:szCs w:val="22"/>
              </w:rPr>
              <w:t>.</w:t>
            </w:r>
          </w:p>
        </w:tc>
      </w:tr>
    </w:tbl>
    <w:p w:rsidR="00F651C8" w:rsidRDefault="00F651C8">
      <w:pPr>
        <w:spacing w:line="200" w:lineRule="exact"/>
      </w:pPr>
    </w:p>
    <w:p w:rsidR="00F651C8" w:rsidRDefault="00F651C8">
      <w:pPr>
        <w:spacing w:before="19" w:line="260" w:lineRule="exact"/>
        <w:rPr>
          <w:sz w:val="26"/>
          <w:szCs w:val="26"/>
        </w:rPr>
      </w:pPr>
    </w:p>
    <w:p w:rsidR="00F651C8" w:rsidRDefault="00A10AE1">
      <w:pPr>
        <w:spacing w:before="36"/>
        <w:ind w:left="930"/>
        <w:rPr>
          <w:sz w:val="22"/>
          <w:szCs w:val="22"/>
        </w:rPr>
      </w:pPr>
      <w:r>
        <w:rPr>
          <w:b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z w:val="22"/>
          <w:szCs w:val="22"/>
        </w:rPr>
        <w:t>9</w:t>
      </w:r>
      <w:r>
        <w:rPr>
          <w:b/>
          <w:spacing w:val="5"/>
          <w:sz w:val="22"/>
          <w:szCs w:val="22"/>
        </w:rPr>
        <w:t xml:space="preserve"> </w:t>
      </w:r>
      <w:r>
        <w:rPr>
          <w:b/>
          <w:sz w:val="22"/>
          <w:szCs w:val="22"/>
        </w:rPr>
        <w:t>Data</w:t>
      </w:r>
      <w:r>
        <w:rPr>
          <w:b/>
          <w:spacing w:val="13"/>
          <w:sz w:val="22"/>
          <w:szCs w:val="22"/>
        </w:rPr>
        <w:t xml:space="preserve"> </w:t>
      </w:r>
      <w:r>
        <w:rPr>
          <w:b/>
          <w:sz w:val="22"/>
          <w:szCs w:val="22"/>
        </w:rPr>
        <w:t>Flow</w:t>
      </w:r>
      <w:r>
        <w:rPr>
          <w:b/>
          <w:spacing w:val="13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Dia</w:t>
      </w:r>
      <w:r>
        <w:rPr>
          <w:b/>
          <w:spacing w:val="-2"/>
          <w:w w:val="102"/>
          <w:sz w:val="22"/>
          <w:szCs w:val="22"/>
        </w:rPr>
        <w:t>g</w:t>
      </w:r>
      <w:r>
        <w:rPr>
          <w:b/>
          <w:spacing w:val="2"/>
          <w:w w:val="102"/>
          <w:sz w:val="22"/>
          <w:szCs w:val="22"/>
        </w:rPr>
        <w:t>r</w:t>
      </w:r>
      <w:r>
        <w:rPr>
          <w:b/>
          <w:w w:val="102"/>
          <w:sz w:val="22"/>
          <w:szCs w:val="22"/>
        </w:rPr>
        <w:t>am</w:t>
      </w:r>
    </w:p>
    <w:p w:rsidR="00F651C8" w:rsidRDefault="00F651C8">
      <w:pPr>
        <w:spacing w:before="19" w:line="240" w:lineRule="exact"/>
        <w:rPr>
          <w:sz w:val="24"/>
          <w:szCs w:val="24"/>
        </w:rPr>
      </w:pPr>
    </w:p>
    <w:p w:rsidR="00F651C8" w:rsidRDefault="00A10AE1">
      <w:pPr>
        <w:spacing w:line="492" w:lineRule="auto"/>
        <w:ind w:left="930" w:right="2091" w:firstLine="677"/>
        <w:jc w:val="both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nurut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>c</w:t>
      </w:r>
      <w:r>
        <w:rPr>
          <w:spacing w:val="-2"/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pacing w:val="2"/>
          <w:sz w:val="22"/>
          <w:szCs w:val="22"/>
        </w:rPr>
        <w:t>f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(2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 xml:space="preserve">11)  </w:t>
      </w:r>
      <w:r>
        <w:rPr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Data   Flow  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Diag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 xml:space="preserve">am  </w:t>
      </w:r>
      <w:r>
        <w:rPr>
          <w:i/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(D</w:t>
      </w:r>
      <w:r>
        <w:rPr>
          <w:spacing w:val="-1"/>
          <w:sz w:val="22"/>
          <w:szCs w:val="22"/>
        </w:rPr>
        <w:t>F</w:t>
      </w:r>
      <w:r>
        <w:rPr>
          <w:spacing w:val="2"/>
          <w:sz w:val="22"/>
          <w:szCs w:val="22"/>
        </w:rPr>
        <w:t>D</w:t>
      </w:r>
      <w:r>
        <w:rPr>
          <w:sz w:val="22"/>
          <w:szCs w:val="22"/>
        </w:rPr>
        <w:t xml:space="preserve">)  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 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l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l </w:t>
      </w:r>
      <w:r>
        <w:rPr>
          <w:spacing w:val="4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4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5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kink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2"/>
          <w:sz w:val="22"/>
          <w:szCs w:val="22"/>
        </w:rPr>
        <w:t>fe</w:t>
      </w:r>
      <w:r>
        <w:rPr>
          <w:spacing w:val="3"/>
          <w:sz w:val="22"/>
          <w:szCs w:val="22"/>
        </w:rPr>
        <w:t>s</w:t>
      </w:r>
      <w:r>
        <w:rPr>
          <w:sz w:val="22"/>
          <w:szCs w:val="22"/>
        </w:rPr>
        <w:t>sio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4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untuk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sist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  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sion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 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an</w:t>
      </w:r>
      <w:r>
        <w:rPr>
          <w:w w:val="102"/>
          <w:sz w:val="22"/>
          <w:szCs w:val="22"/>
        </w:rPr>
        <w:t xml:space="preserve">g </w:t>
      </w:r>
      <w:r>
        <w:rPr>
          <w:sz w:val="22"/>
          <w:szCs w:val="22"/>
        </w:rPr>
        <w:t>dihubun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lur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.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D</w:t>
      </w:r>
      <w:r>
        <w:rPr>
          <w:spacing w:val="4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rup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bi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sa </w:t>
      </w:r>
      <w:r>
        <w:rPr>
          <w:sz w:val="22"/>
          <w:szCs w:val="22"/>
        </w:rPr>
        <w:t>dip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i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untuk 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ndok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d</w:t>
      </w:r>
      <w:r>
        <w:rPr>
          <w:w w:val="102"/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si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si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did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sist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,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ca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disi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1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st</w:t>
      </w:r>
      <w:r>
        <w:rPr>
          <w:spacing w:val="-1"/>
          <w:w w:val="102"/>
          <w:sz w:val="22"/>
          <w:szCs w:val="22"/>
        </w:rPr>
        <w:t>em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 w:line="492" w:lineRule="auto"/>
        <w:ind w:left="930" w:right="2089" w:firstLine="677"/>
        <w:jc w:val="both"/>
        <w:rPr>
          <w:sz w:val="22"/>
          <w:szCs w:val="22"/>
        </w:rPr>
        <w:sectPr w:rsidR="00F651C8">
          <w:pgSz w:w="12240" w:h="15840"/>
          <w:pgMar w:top="460" w:right="0" w:bottom="280" w:left="1720" w:header="0" w:footer="1374" w:gutter="0"/>
          <w:cols w:space="720"/>
        </w:sectPr>
      </w:pP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,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 xml:space="preserve"> 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spacing w:val="-2"/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rik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da 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si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 b</w:t>
      </w:r>
      <w:r>
        <w:rPr>
          <w:spacing w:val="2"/>
          <w:sz w:val="22"/>
          <w:szCs w:val="22"/>
        </w:rPr>
        <w:t>er</w:t>
      </w:r>
      <w:r>
        <w:rPr>
          <w:sz w:val="22"/>
          <w:szCs w:val="22"/>
        </w:rPr>
        <w:t>ori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lur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 </w:t>
      </w:r>
      <w:r>
        <w:rPr>
          <w:w w:val="102"/>
          <w:sz w:val="22"/>
          <w:szCs w:val="22"/>
        </w:rPr>
        <w:t>d</w:t>
      </w:r>
      <w:r>
        <w:rPr>
          <w:spacing w:val="8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kons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p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pos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si   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hing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a 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 xml:space="preserve">untuk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3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l</w:t>
      </w:r>
      <w:r>
        <w:rPr>
          <w:spacing w:val="-2"/>
          <w:w w:val="102"/>
          <w:sz w:val="22"/>
          <w:szCs w:val="22"/>
        </w:rPr>
        <w:t>is</w:t>
      </w:r>
      <w:r>
        <w:rPr>
          <w:w w:val="102"/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upun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3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diko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 o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prof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sio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sis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m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upun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pro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68"/>
        <w:ind w:right="2130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16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4" w:line="200" w:lineRule="exact"/>
      </w:pPr>
    </w:p>
    <w:p w:rsidR="00F651C8" w:rsidRDefault="00A10AE1">
      <w:pPr>
        <w:spacing w:line="492" w:lineRule="auto"/>
        <w:ind w:left="930" w:right="2097" w:firstLine="677"/>
        <w:rPr>
          <w:sz w:val="22"/>
          <w:szCs w:val="22"/>
        </w:rPr>
      </w:pP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bo</w:t>
      </w:r>
      <w:r>
        <w:rPr>
          <w:spacing w:val="2"/>
          <w:sz w:val="22"/>
          <w:szCs w:val="22"/>
        </w:rPr>
        <w:t>l</w:t>
      </w:r>
      <w:r>
        <w:rPr>
          <w:spacing w:val="-1"/>
          <w:sz w:val="22"/>
          <w:szCs w:val="22"/>
        </w:rPr>
        <w:t>-</w:t>
      </w:r>
      <w:r>
        <w:rPr>
          <w:sz w:val="22"/>
          <w:szCs w:val="22"/>
        </w:rPr>
        <w:t>si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bol </w:t>
      </w:r>
      <w:r>
        <w:rPr>
          <w:spacing w:val="3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 xml:space="preserve">low </w:t>
      </w:r>
      <w:r>
        <w:rPr>
          <w:spacing w:val="2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r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m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ili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rikut</w:t>
      </w:r>
      <w:r>
        <w:rPr>
          <w:spacing w:val="1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in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9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40" w:lineRule="exact"/>
        <w:ind w:left="2661"/>
        <w:rPr>
          <w:sz w:val="22"/>
          <w:szCs w:val="22"/>
        </w:rPr>
      </w:pPr>
      <w:r w:rsidRPr="00F651C8">
        <w:pict>
          <v:group id="_x0000_s1525" style="position:absolute;left:0;text-align:left;margin-left:322.45pt;margin-top:33.7pt;width:67.7pt;height:25.3pt;z-index:-14699;mso-position-horizontal-relative:page" coordorigin="6449,674" coordsize="1354,506">
            <v:shape id="_x0000_s1526" style="position:absolute;left:6449;top:674;width:1354;height:506" coordorigin="6449,674" coordsize="1354,506" path="m6449,674r,506l7802,1180r,-506l6449,674xe" filled="f" strokeweight=".72pt">
              <v:path arrowok="t"/>
            </v:shape>
            <w10:wrap anchorx="page"/>
          </v:group>
        </w:pict>
      </w:r>
      <w:r w:rsidRPr="00F651C8">
        <w:pict>
          <v:group id="_x0000_s1521" style="position:absolute;left:0;text-align:left;margin-left:323.9pt;margin-top:147.1pt;width:76.1pt;height:5.65pt;z-index:-14698;mso-position-horizontal-relative:page" coordorigin="6478,2942" coordsize="1522,113">
            <v:shape id="_x0000_s1524" style="position:absolute;left:6478;top:2942;width:1522;height:113" coordorigin="6478,2942" coordsize="1522,113" path="m7906,3014r-20,l7886,3055r113,-55l7906,3014xe" fillcolor="black" stroked="f">
              <v:path arrowok="t"/>
            </v:shape>
            <v:shape id="_x0000_s1523" style="position:absolute;left:6478;top:2942;width:1522;height:113" coordorigin="6478,2942" coordsize="1522,113" path="m7906,2985r-20,-43l7886,2985r20,xe" fillcolor="black" stroked="f">
              <v:path arrowok="t"/>
            </v:shape>
            <v:shape id="_x0000_s1522" style="position:absolute;left:6478;top:2942;width:1522;height:113" coordorigin="6478,2942" coordsize="1522,113" path="m6478,2985r,29l7906,3014r93,-14l7886,2942r20,43l6478,2985xe" fillcolor="black" stroked="f">
              <v:path arrowok="t"/>
            </v:shape>
            <w10:wrap anchorx="page"/>
          </v:group>
        </w:pict>
      </w:r>
      <w:r w:rsidRPr="00F651C8">
        <w:pict>
          <v:group id="_x0000_s1518" style="position:absolute;left:0;text-align:left;margin-left:323.9pt;margin-top:157.8pt;width:76.1pt;height:3.5pt;z-index:-14697;mso-position-horizontal-relative:page" coordorigin="6478,3156" coordsize="1522,70">
            <v:shape id="_x0000_s1520" style="position:absolute;left:6478;top:3156;width:1522;height:70" coordorigin="6478,3156" coordsize="1522,70" path="m6590,3182r1409,l7999,3156r-1428,l6571,3182r19,xe" fillcolor="black" stroked="f">
              <v:path arrowok="t"/>
            </v:shape>
            <v:shape id="_x0000_s1519" style="position:absolute;left:6478;top:3156;width:1522;height:70" coordorigin="6478,3156" coordsize="1522,70" path="m6590,3156r,-44l6478,3168r112,57l6590,3182r-19,l6571,3156r19,xe" fillcolor="black" stroked="f">
              <v:path arrowok="t"/>
            </v:shape>
            <w10:wrap anchorx="page"/>
          </v:group>
        </w:pict>
      </w:r>
      <w:r w:rsidRPr="00F651C8">
        <w:pict>
          <v:group id="_x0000_s1513" style="position:absolute;left:0;text-align:left;margin-left:323.65pt;margin-top:201.6pt;width:69.1pt;height:18.35pt;z-index:-14696;mso-position-horizontal-relative:page" coordorigin="6473,4032" coordsize="1382,367">
            <v:shape id="_x0000_s1517" style="position:absolute;left:6487;top:4046;width:1354;height:0" coordorigin="6487,4046" coordsize="1354,0" path="m6487,4046r1354,e" filled="f" strokeweight="1.44pt">
              <v:path arrowok="t"/>
            </v:shape>
            <v:shape id="_x0000_s1516" style="position:absolute;left:6487;top:4384;width:1354;height:0" coordorigin="6487,4384" coordsize="1354,0" path="m6487,4384r1354,e" filled="f" strokeweight="1.44pt">
              <v:path arrowok="t"/>
            </v:shape>
            <v:shape id="_x0000_s1515" style="position:absolute;left:6487;top:4046;width:0;height:338" coordorigin="6487,4046" coordsize="0,338" path="m6487,4046r,338e" filled="f" strokeweight="1.44pt">
              <v:path arrowok="t"/>
            </v:shape>
            <v:shape id="_x0000_s1514" style="position:absolute;left:6826;top:4046;width:0;height:338" coordorigin="6826,4046" coordsize="0,338" path="m6826,4046r,338e" filled="f" strokeweight="1.44pt">
              <v:path arrowok="t"/>
            </v:shape>
            <w10:wrap anchorx="page"/>
          </v:group>
        </w:pict>
      </w:r>
      <w:r w:rsidRPr="00F651C8">
        <w:pict>
          <v:group id="_x0000_s1511" style="position:absolute;left:0;text-align:left;margin-left:323.9pt;margin-top:88.05pt;width:46.9pt;height:41.9pt;z-index:-14695;mso-position-horizontal-relative:page" coordorigin="6478,1761" coordsize="938,838">
            <v:shape id="_x0000_s1512" style="position:absolute;left:6478;top:1761;width:938;height:838" coordorigin="6478,1761" coordsize="938,838" path="m6946,1761r-39,2l6870,1767r-37,6l6797,1783r-34,11l6730,1808r-31,16l6669,1842r-28,20l6614,1884r-24,23l6568,1932r-20,27l6530,1987r-16,29l6501,2047r-10,32l6484,2111r-5,34l6478,2179r1,34l6484,2247r7,33l6501,2312r13,31l6530,2372r18,28l6568,2427r22,26l6614,2476r27,22l6669,2518r30,18l6730,2552r33,14l6797,2578r36,9l6870,2593r37,4l6946,2599r38,-2l7022,2593r37,-6l7095,2578r34,-12l7163,2552r31,-16l7224,2518r28,-20l7279,2476r24,-23l7326,2427r20,-27l7364,2372r15,-29l7392,2312r10,-32l7410,2247r4,-34l7416,2179r-2,-34l7410,2111r-8,-32l7392,2047r-13,-31l7364,1987r-18,-28l7326,1932r-23,-25l7279,1884r-27,-22l7224,1842r-30,-18l7163,1808r-34,-14l7095,1783r-36,-10l7022,1767r-38,-4l6946,1761e" filled="f" strokeweight=".72pt">
              <v:path arrowok="t"/>
            </v:shape>
            <w10:wrap anchorx="page"/>
          </v:group>
        </w:pict>
      </w:r>
      <w:r w:rsidR="00A10AE1">
        <w:rPr>
          <w:b/>
          <w:spacing w:val="1"/>
          <w:position w:val="-1"/>
          <w:sz w:val="22"/>
          <w:szCs w:val="22"/>
        </w:rPr>
        <w:t>T</w:t>
      </w:r>
      <w:r w:rsidR="00A10AE1">
        <w:rPr>
          <w:b/>
          <w:position w:val="-1"/>
          <w:sz w:val="22"/>
          <w:szCs w:val="22"/>
        </w:rPr>
        <w:t>a</w:t>
      </w:r>
      <w:r w:rsidR="00A10AE1">
        <w:rPr>
          <w:b/>
          <w:spacing w:val="-1"/>
          <w:position w:val="-1"/>
          <w:sz w:val="22"/>
          <w:szCs w:val="22"/>
        </w:rPr>
        <w:t>b</w:t>
      </w:r>
      <w:r w:rsidR="00A10AE1">
        <w:rPr>
          <w:b/>
          <w:spacing w:val="2"/>
          <w:position w:val="-1"/>
          <w:sz w:val="22"/>
          <w:szCs w:val="22"/>
        </w:rPr>
        <w:t>e</w:t>
      </w:r>
      <w:r w:rsidR="00A10AE1">
        <w:rPr>
          <w:b/>
          <w:position w:val="-1"/>
          <w:sz w:val="22"/>
          <w:szCs w:val="22"/>
        </w:rPr>
        <w:t>l</w:t>
      </w:r>
      <w:r w:rsidR="00A10AE1">
        <w:rPr>
          <w:b/>
          <w:spacing w:val="16"/>
          <w:position w:val="-1"/>
          <w:sz w:val="22"/>
          <w:szCs w:val="22"/>
        </w:rPr>
        <w:t xml:space="preserve"> </w:t>
      </w:r>
      <w:r w:rsidR="00A10AE1">
        <w:rPr>
          <w:b/>
          <w:position w:val="-1"/>
          <w:sz w:val="22"/>
          <w:szCs w:val="22"/>
        </w:rPr>
        <w:t>3</w:t>
      </w:r>
      <w:r w:rsidR="00A10AE1">
        <w:rPr>
          <w:b/>
          <w:spacing w:val="4"/>
          <w:position w:val="-1"/>
          <w:sz w:val="22"/>
          <w:szCs w:val="22"/>
        </w:rPr>
        <w:t xml:space="preserve"> </w:t>
      </w:r>
      <w:r w:rsidR="00A10AE1">
        <w:rPr>
          <w:spacing w:val="-1"/>
          <w:position w:val="-1"/>
          <w:sz w:val="22"/>
          <w:szCs w:val="22"/>
        </w:rPr>
        <w:t>S</w:t>
      </w:r>
      <w:r w:rsidR="00A10AE1">
        <w:rPr>
          <w:position w:val="-1"/>
          <w:sz w:val="22"/>
          <w:szCs w:val="22"/>
        </w:rPr>
        <w:t>i</w:t>
      </w:r>
      <w:r w:rsidR="00A10AE1">
        <w:rPr>
          <w:spacing w:val="1"/>
          <w:position w:val="-1"/>
          <w:sz w:val="22"/>
          <w:szCs w:val="22"/>
        </w:rPr>
        <w:t>m</w:t>
      </w:r>
      <w:r w:rsidR="00A10AE1">
        <w:rPr>
          <w:position w:val="-1"/>
          <w:sz w:val="22"/>
          <w:szCs w:val="22"/>
        </w:rPr>
        <w:t>b</w:t>
      </w:r>
      <w:r w:rsidR="00A10AE1">
        <w:rPr>
          <w:spacing w:val="-2"/>
          <w:position w:val="-1"/>
          <w:sz w:val="22"/>
          <w:szCs w:val="22"/>
        </w:rPr>
        <w:t>o</w:t>
      </w:r>
      <w:r w:rsidR="00A10AE1">
        <w:rPr>
          <w:position w:val="-1"/>
          <w:sz w:val="22"/>
          <w:szCs w:val="22"/>
        </w:rPr>
        <w:t>l</w:t>
      </w:r>
      <w:r w:rsidR="00A10AE1">
        <w:rPr>
          <w:spacing w:val="16"/>
          <w:position w:val="-1"/>
          <w:sz w:val="22"/>
          <w:szCs w:val="22"/>
        </w:rPr>
        <w:t xml:space="preserve"> </w:t>
      </w:r>
      <w:r w:rsidR="00A10AE1">
        <w:rPr>
          <w:i/>
          <w:position w:val="-1"/>
          <w:sz w:val="22"/>
          <w:szCs w:val="22"/>
        </w:rPr>
        <w:t>Data</w:t>
      </w:r>
      <w:r w:rsidR="00A10AE1">
        <w:rPr>
          <w:i/>
          <w:spacing w:val="13"/>
          <w:position w:val="-1"/>
          <w:sz w:val="22"/>
          <w:szCs w:val="22"/>
        </w:rPr>
        <w:t xml:space="preserve"> </w:t>
      </w:r>
      <w:r w:rsidR="00A10AE1">
        <w:rPr>
          <w:i/>
          <w:spacing w:val="-2"/>
          <w:position w:val="-1"/>
          <w:sz w:val="22"/>
          <w:szCs w:val="22"/>
        </w:rPr>
        <w:t>F</w:t>
      </w:r>
      <w:r w:rsidR="00A10AE1">
        <w:rPr>
          <w:i/>
          <w:position w:val="-1"/>
          <w:sz w:val="22"/>
          <w:szCs w:val="22"/>
        </w:rPr>
        <w:t>l</w:t>
      </w:r>
      <w:r w:rsidR="00A10AE1">
        <w:rPr>
          <w:i/>
          <w:spacing w:val="-2"/>
          <w:position w:val="-1"/>
          <w:sz w:val="22"/>
          <w:szCs w:val="22"/>
        </w:rPr>
        <w:t>o</w:t>
      </w:r>
      <w:r w:rsidR="00A10AE1">
        <w:rPr>
          <w:i/>
          <w:position w:val="-1"/>
          <w:sz w:val="22"/>
          <w:szCs w:val="22"/>
        </w:rPr>
        <w:t>w</w:t>
      </w:r>
      <w:r w:rsidR="00A10AE1">
        <w:rPr>
          <w:i/>
          <w:spacing w:val="13"/>
          <w:position w:val="-1"/>
          <w:sz w:val="22"/>
          <w:szCs w:val="22"/>
        </w:rPr>
        <w:t xml:space="preserve"> </w:t>
      </w:r>
      <w:r w:rsidR="00A10AE1">
        <w:rPr>
          <w:i/>
          <w:position w:val="-1"/>
          <w:sz w:val="22"/>
          <w:szCs w:val="22"/>
        </w:rPr>
        <w:t>Diagram</w:t>
      </w:r>
      <w:r w:rsidR="00A10AE1">
        <w:rPr>
          <w:i/>
          <w:spacing w:val="20"/>
          <w:position w:val="-1"/>
          <w:sz w:val="22"/>
          <w:szCs w:val="22"/>
        </w:rPr>
        <w:t xml:space="preserve"> </w:t>
      </w:r>
      <w:r w:rsidR="00A10AE1">
        <w:rPr>
          <w:i/>
          <w:w w:val="102"/>
          <w:position w:val="-1"/>
          <w:sz w:val="22"/>
          <w:szCs w:val="22"/>
        </w:rPr>
        <w:t>(DF</w:t>
      </w:r>
      <w:r w:rsidR="00A10AE1">
        <w:rPr>
          <w:i/>
          <w:spacing w:val="2"/>
          <w:w w:val="102"/>
          <w:position w:val="-1"/>
          <w:sz w:val="22"/>
          <w:szCs w:val="22"/>
        </w:rPr>
        <w:t>D</w:t>
      </w:r>
      <w:r w:rsidR="00A10AE1">
        <w:rPr>
          <w:i/>
          <w:w w:val="102"/>
          <w:position w:val="-1"/>
          <w:sz w:val="22"/>
          <w:szCs w:val="22"/>
        </w:rPr>
        <w:t>)</w:t>
      </w:r>
    </w:p>
    <w:p w:rsidR="00F651C8" w:rsidRDefault="00F651C8">
      <w:pPr>
        <w:spacing w:before="9" w:line="260" w:lineRule="exact"/>
        <w:rPr>
          <w:sz w:val="26"/>
          <w:szCs w:val="26"/>
        </w:rPr>
      </w:pPr>
    </w:p>
    <w:tbl>
      <w:tblPr>
        <w:tblW w:w="0" w:type="auto"/>
        <w:tblInd w:w="2413" w:type="dxa"/>
        <w:tblLayout w:type="fixed"/>
        <w:tblCellMar>
          <w:left w:w="0" w:type="dxa"/>
          <w:right w:w="0" w:type="dxa"/>
        </w:tblCellMar>
        <w:tblLook w:val="01E0"/>
      </w:tblPr>
      <w:tblGrid>
        <w:gridCol w:w="2200"/>
        <w:gridCol w:w="2285"/>
      </w:tblGrid>
      <w:tr w:rsidR="00F651C8">
        <w:trPr>
          <w:trHeight w:hRule="exact" w:val="1047"/>
        </w:trPr>
        <w:tc>
          <w:tcPr>
            <w:tcW w:w="2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before="1"/>
              <w:ind w:left="96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K</w:t>
            </w:r>
            <w:r>
              <w:rPr>
                <w:b/>
                <w:spacing w:val="2"/>
                <w:sz w:val="22"/>
                <w:szCs w:val="22"/>
              </w:rPr>
              <w:t>e</w:t>
            </w:r>
            <w:r>
              <w:rPr>
                <w:b/>
                <w:sz w:val="22"/>
                <w:szCs w:val="22"/>
              </w:rPr>
              <w:t>sat</w:t>
            </w: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an</w:t>
            </w:r>
            <w:r>
              <w:rPr>
                <w:b/>
                <w:spacing w:val="20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w w:val="102"/>
                <w:sz w:val="22"/>
                <w:szCs w:val="22"/>
              </w:rPr>
              <w:t>L</w:t>
            </w:r>
            <w:r>
              <w:rPr>
                <w:b/>
                <w:spacing w:val="-1"/>
                <w:w w:val="102"/>
                <w:sz w:val="22"/>
                <w:szCs w:val="22"/>
              </w:rPr>
              <w:t>u</w:t>
            </w:r>
            <w:r>
              <w:rPr>
                <w:b/>
                <w:w w:val="102"/>
                <w:sz w:val="22"/>
                <w:szCs w:val="22"/>
              </w:rPr>
              <w:t>ar</w:t>
            </w:r>
          </w:p>
          <w:p w:rsidR="00F651C8" w:rsidRDefault="00F651C8">
            <w:pPr>
              <w:spacing w:before="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96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(</w:t>
            </w:r>
            <w:r>
              <w:rPr>
                <w:b/>
                <w:i/>
                <w:spacing w:val="1"/>
                <w:sz w:val="22"/>
                <w:szCs w:val="22"/>
              </w:rPr>
              <w:t>E</w:t>
            </w:r>
            <w:r>
              <w:rPr>
                <w:b/>
                <w:i/>
                <w:sz w:val="22"/>
                <w:szCs w:val="22"/>
              </w:rPr>
              <w:t>xt</w:t>
            </w:r>
            <w:r>
              <w:rPr>
                <w:b/>
                <w:i/>
                <w:spacing w:val="2"/>
                <w:sz w:val="22"/>
                <w:szCs w:val="22"/>
              </w:rPr>
              <w:t>e</w:t>
            </w:r>
            <w:r>
              <w:rPr>
                <w:b/>
                <w:i/>
                <w:sz w:val="22"/>
                <w:szCs w:val="22"/>
              </w:rPr>
              <w:t>r</w:t>
            </w:r>
            <w:r>
              <w:rPr>
                <w:b/>
                <w:i/>
                <w:spacing w:val="-1"/>
                <w:sz w:val="22"/>
                <w:szCs w:val="22"/>
              </w:rPr>
              <w:t>n</w:t>
            </w:r>
            <w:r>
              <w:rPr>
                <w:b/>
                <w:i/>
                <w:sz w:val="22"/>
                <w:szCs w:val="22"/>
              </w:rPr>
              <w:t>al</w:t>
            </w:r>
            <w:r>
              <w:rPr>
                <w:b/>
                <w:i/>
                <w:spacing w:val="19"/>
                <w:sz w:val="22"/>
                <w:szCs w:val="22"/>
              </w:rPr>
              <w:t xml:space="preserve"> </w:t>
            </w:r>
            <w:r>
              <w:rPr>
                <w:b/>
                <w:i/>
                <w:spacing w:val="1"/>
                <w:w w:val="102"/>
                <w:sz w:val="22"/>
                <w:szCs w:val="22"/>
              </w:rPr>
              <w:t>E</w:t>
            </w:r>
            <w:r>
              <w:rPr>
                <w:b/>
                <w:i/>
                <w:spacing w:val="-1"/>
                <w:w w:val="102"/>
                <w:sz w:val="22"/>
                <w:szCs w:val="22"/>
              </w:rPr>
              <w:t>n</w:t>
            </w:r>
            <w:r>
              <w:rPr>
                <w:b/>
                <w:i/>
                <w:w w:val="102"/>
                <w:sz w:val="22"/>
                <w:szCs w:val="22"/>
              </w:rPr>
              <w:t>tit</w:t>
            </w:r>
            <w:r>
              <w:rPr>
                <w:b/>
                <w:i/>
                <w:spacing w:val="5"/>
                <w:w w:val="102"/>
                <w:sz w:val="22"/>
                <w:szCs w:val="22"/>
              </w:rPr>
              <w:t>y</w:t>
            </w:r>
            <w:r>
              <w:rPr>
                <w:b/>
                <w:w w:val="102"/>
                <w:sz w:val="22"/>
                <w:szCs w:val="22"/>
              </w:rPr>
              <w:t>)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1092"/>
        </w:trPr>
        <w:tc>
          <w:tcPr>
            <w:tcW w:w="2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before="23"/>
              <w:ind w:left="96"/>
              <w:rPr>
                <w:sz w:val="22"/>
                <w:szCs w:val="22"/>
              </w:rPr>
            </w:pPr>
            <w:r>
              <w:rPr>
                <w:b/>
                <w:w w:val="102"/>
                <w:sz w:val="22"/>
                <w:szCs w:val="22"/>
              </w:rPr>
              <w:t>P</w:t>
            </w:r>
            <w:r>
              <w:rPr>
                <w:b/>
                <w:spacing w:val="2"/>
                <w:w w:val="102"/>
                <w:sz w:val="22"/>
                <w:szCs w:val="22"/>
              </w:rPr>
              <w:t>r</w:t>
            </w:r>
            <w:r>
              <w:rPr>
                <w:b/>
                <w:w w:val="102"/>
                <w:sz w:val="22"/>
                <w:szCs w:val="22"/>
              </w:rPr>
              <w:t>os</w:t>
            </w:r>
            <w:r>
              <w:rPr>
                <w:b/>
                <w:spacing w:val="2"/>
                <w:w w:val="102"/>
                <w:sz w:val="22"/>
                <w:szCs w:val="22"/>
              </w:rPr>
              <w:t>e</w:t>
            </w:r>
            <w:r>
              <w:rPr>
                <w:b/>
                <w:w w:val="102"/>
                <w:sz w:val="22"/>
                <w:szCs w:val="22"/>
              </w:rPr>
              <w:t>s</w:t>
            </w:r>
          </w:p>
          <w:p w:rsidR="00F651C8" w:rsidRDefault="00F651C8">
            <w:pPr>
              <w:spacing w:before="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96"/>
              <w:rPr>
                <w:sz w:val="22"/>
                <w:szCs w:val="22"/>
              </w:rPr>
            </w:pPr>
            <w:r>
              <w:rPr>
                <w:b/>
                <w:spacing w:val="-1"/>
                <w:w w:val="102"/>
                <w:sz w:val="22"/>
                <w:szCs w:val="22"/>
              </w:rPr>
              <w:t>(</w:t>
            </w:r>
            <w:r>
              <w:rPr>
                <w:b/>
                <w:i/>
                <w:w w:val="102"/>
                <w:sz w:val="22"/>
                <w:szCs w:val="22"/>
              </w:rPr>
              <w:t>Pro</w:t>
            </w:r>
            <w:r>
              <w:rPr>
                <w:b/>
                <w:i/>
                <w:spacing w:val="2"/>
                <w:w w:val="102"/>
                <w:sz w:val="22"/>
                <w:szCs w:val="22"/>
              </w:rPr>
              <w:t>ce</w:t>
            </w:r>
            <w:r>
              <w:rPr>
                <w:b/>
                <w:i/>
                <w:w w:val="102"/>
                <w:sz w:val="22"/>
                <w:szCs w:val="22"/>
              </w:rPr>
              <w:t>s</w:t>
            </w:r>
            <w:r>
              <w:rPr>
                <w:b/>
                <w:i/>
                <w:spacing w:val="2"/>
                <w:w w:val="102"/>
                <w:sz w:val="22"/>
                <w:szCs w:val="22"/>
              </w:rPr>
              <w:t>s</w:t>
            </w:r>
            <w:r>
              <w:rPr>
                <w:b/>
                <w:w w:val="102"/>
                <w:sz w:val="22"/>
                <w:szCs w:val="22"/>
              </w:rPr>
              <w:t>)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1047"/>
        </w:trPr>
        <w:tc>
          <w:tcPr>
            <w:tcW w:w="2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before="1"/>
              <w:ind w:left="96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Ali</w:t>
            </w:r>
            <w:r>
              <w:rPr>
                <w:b/>
                <w:spacing w:val="2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an</w:t>
            </w:r>
            <w:r>
              <w:rPr>
                <w:b/>
                <w:spacing w:val="14"/>
                <w:sz w:val="22"/>
                <w:szCs w:val="22"/>
              </w:rPr>
              <w:t xml:space="preserve"> </w:t>
            </w:r>
            <w:r>
              <w:rPr>
                <w:b/>
                <w:w w:val="102"/>
                <w:sz w:val="22"/>
                <w:szCs w:val="22"/>
              </w:rPr>
              <w:t>Data</w:t>
            </w:r>
          </w:p>
          <w:p w:rsidR="00F651C8" w:rsidRDefault="00F651C8">
            <w:pPr>
              <w:spacing w:before="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96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(</w:t>
            </w:r>
            <w:r>
              <w:rPr>
                <w:b/>
                <w:i/>
                <w:sz w:val="22"/>
                <w:szCs w:val="22"/>
              </w:rPr>
              <w:t>Data</w:t>
            </w:r>
            <w:r>
              <w:rPr>
                <w:b/>
                <w:i/>
                <w:spacing w:val="14"/>
                <w:sz w:val="22"/>
                <w:szCs w:val="22"/>
              </w:rPr>
              <w:t xml:space="preserve"> </w:t>
            </w:r>
            <w:r>
              <w:rPr>
                <w:b/>
                <w:i/>
                <w:spacing w:val="1"/>
                <w:w w:val="102"/>
                <w:sz w:val="22"/>
                <w:szCs w:val="22"/>
              </w:rPr>
              <w:t>F</w:t>
            </w:r>
            <w:r>
              <w:rPr>
                <w:b/>
                <w:i/>
                <w:w w:val="102"/>
                <w:sz w:val="22"/>
                <w:szCs w:val="22"/>
              </w:rPr>
              <w:t>lo</w:t>
            </w:r>
            <w:r>
              <w:rPr>
                <w:b/>
                <w:i/>
                <w:spacing w:val="3"/>
                <w:w w:val="102"/>
                <w:sz w:val="22"/>
                <w:szCs w:val="22"/>
              </w:rPr>
              <w:t>w</w:t>
            </w:r>
            <w:r>
              <w:rPr>
                <w:b/>
                <w:w w:val="102"/>
                <w:sz w:val="22"/>
                <w:szCs w:val="22"/>
              </w:rPr>
              <w:t>)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1065"/>
        </w:trPr>
        <w:tc>
          <w:tcPr>
            <w:tcW w:w="2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before="10"/>
              <w:ind w:left="96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3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m</w:t>
            </w:r>
            <w:r>
              <w:rPr>
                <w:b/>
                <w:spacing w:val="-1"/>
                <w:sz w:val="22"/>
                <w:szCs w:val="22"/>
              </w:rPr>
              <w:t>p</w:t>
            </w:r>
            <w:r>
              <w:rPr>
                <w:b/>
                <w:spacing w:val="2"/>
                <w:sz w:val="22"/>
                <w:szCs w:val="22"/>
              </w:rPr>
              <w:t>a</w:t>
            </w:r>
            <w:r>
              <w:rPr>
                <w:b/>
                <w:spacing w:val="-1"/>
                <w:sz w:val="22"/>
                <w:szCs w:val="22"/>
              </w:rPr>
              <w:t>n</w:t>
            </w:r>
            <w:r>
              <w:rPr>
                <w:b/>
                <w:spacing w:val="2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21"/>
                <w:sz w:val="22"/>
                <w:szCs w:val="22"/>
              </w:rPr>
              <w:t xml:space="preserve"> </w:t>
            </w:r>
            <w:r>
              <w:rPr>
                <w:b/>
                <w:w w:val="102"/>
                <w:sz w:val="22"/>
                <w:szCs w:val="22"/>
              </w:rPr>
              <w:t>Data</w:t>
            </w:r>
          </w:p>
          <w:p w:rsidR="00F651C8" w:rsidRDefault="00F651C8">
            <w:pPr>
              <w:spacing w:before="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96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(</w:t>
            </w:r>
            <w:r>
              <w:rPr>
                <w:b/>
                <w:i/>
                <w:sz w:val="22"/>
                <w:szCs w:val="22"/>
              </w:rPr>
              <w:t>Data</w:t>
            </w:r>
            <w:r>
              <w:rPr>
                <w:b/>
                <w:i/>
                <w:spacing w:val="14"/>
                <w:sz w:val="22"/>
                <w:szCs w:val="22"/>
              </w:rPr>
              <w:t xml:space="preserve"> </w:t>
            </w:r>
            <w:r>
              <w:rPr>
                <w:b/>
                <w:i/>
                <w:spacing w:val="-1"/>
                <w:w w:val="102"/>
                <w:sz w:val="22"/>
                <w:szCs w:val="22"/>
              </w:rPr>
              <w:t>S</w:t>
            </w:r>
            <w:r>
              <w:rPr>
                <w:b/>
                <w:i/>
                <w:w w:val="102"/>
                <w:sz w:val="22"/>
                <w:szCs w:val="22"/>
              </w:rPr>
              <w:t>tor</w:t>
            </w:r>
            <w:r>
              <w:rPr>
                <w:b/>
                <w:i/>
                <w:spacing w:val="3"/>
                <w:w w:val="102"/>
                <w:sz w:val="22"/>
                <w:szCs w:val="22"/>
              </w:rPr>
              <w:t>e</w:t>
            </w:r>
            <w:r>
              <w:rPr>
                <w:b/>
                <w:w w:val="102"/>
                <w:sz w:val="22"/>
                <w:szCs w:val="22"/>
              </w:rPr>
              <w:t>)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</w:tbl>
    <w:p w:rsidR="00F651C8" w:rsidRDefault="00F651C8">
      <w:pPr>
        <w:spacing w:line="200" w:lineRule="exact"/>
      </w:pPr>
    </w:p>
    <w:p w:rsidR="00F651C8" w:rsidRDefault="00F651C8">
      <w:pPr>
        <w:spacing w:before="13" w:line="260" w:lineRule="exact"/>
        <w:rPr>
          <w:sz w:val="26"/>
          <w:szCs w:val="26"/>
        </w:rPr>
      </w:pPr>
    </w:p>
    <w:p w:rsidR="00F651C8" w:rsidRDefault="00A10AE1">
      <w:pPr>
        <w:spacing w:before="36"/>
        <w:ind w:left="1607" w:right="3893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bo</w:t>
      </w:r>
      <w:r>
        <w:rPr>
          <w:spacing w:val="2"/>
          <w:sz w:val="22"/>
          <w:szCs w:val="22"/>
        </w:rPr>
        <w:t>l</w:t>
      </w:r>
      <w:r>
        <w:rPr>
          <w:spacing w:val="-1"/>
          <w:sz w:val="22"/>
          <w:szCs w:val="22"/>
        </w:rPr>
        <w:t>-</w:t>
      </w:r>
      <w:r>
        <w:rPr>
          <w:sz w:val="22"/>
          <w:szCs w:val="22"/>
        </w:rPr>
        <w:t>si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bol</w:t>
      </w:r>
      <w:r>
        <w:rPr>
          <w:spacing w:val="3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kut</w:t>
      </w:r>
      <w:r>
        <w:rPr>
          <w:spacing w:val="1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: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ind w:left="1269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.  </w:t>
      </w:r>
      <w:r>
        <w:rPr>
          <w:spacing w:val="2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L</w:t>
      </w:r>
      <w:r>
        <w:rPr>
          <w:w w:val="102"/>
          <w:sz w:val="22"/>
          <w:szCs w:val="22"/>
        </w:rPr>
        <w:t>u</w:t>
      </w:r>
      <w:r>
        <w:rPr>
          <w:spacing w:val="3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r.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spacing w:line="492" w:lineRule="auto"/>
        <w:ind w:left="1607" w:right="2102"/>
        <w:jc w:val="both"/>
        <w:rPr>
          <w:sz w:val="22"/>
          <w:szCs w:val="22"/>
        </w:rPr>
      </w:pP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lu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rup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di lin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kun</w:t>
      </w:r>
      <w:r>
        <w:rPr>
          <w:spacing w:val="-2"/>
          <w:sz w:val="22"/>
          <w:szCs w:val="22"/>
        </w:rPr>
        <w:t>g</w:t>
      </w:r>
      <w:r>
        <w:rPr>
          <w:spacing w:val="4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lu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p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rupa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,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nis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1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inn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di </w:t>
      </w:r>
      <w:r>
        <w:rPr>
          <w:w w:val="102"/>
          <w:sz w:val="22"/>
          <w:szCs w:val="22"/>
        </w:rPr>
        <w:t>lin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ku</w:t>
      </w:r>
      <w:r>
        <w:rPr>
          <w:spacing w:val="2"/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lu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>inp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t</w:t>
      </w:r>
      <w:r>
        <w:rPr>
          <w:i/>
          <w:spacing w:val="1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output</w:t>
      </w:r>
      <w:r>
        <w:rPr>
          <w:i/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sis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spacing w:val="-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/>
        <w:ind w:left="1269"/>
        <w:rPr>
          <w:sz w:val="22"/>
          <w:szCs w:val="22"/>
        </w:rPr>
      </w:pPr>
      <w:r>
        <w:rPr>
          <w:sz w:val="22"/>
          <w:szCs w:val="22"/>
        </w:rPr>
        <w:t xml:space="preserve">b. 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P</w:t>
      </w:r>
      <w:r>
        <w:rPr>
          <w:w w:val="102"/>
          <w:sz w:val="22"/>
          <w:szCs w:val="22"/>
        </w:rPr>
        <w:t>ros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s.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spacing w:line="492" w:lineRule="auto"/>
        <w:ind w:left="1607" w:right="2094"/>
        <w:jc w:val="both"/>
        <w:rPr>
          <w:sz w:val="22"/>
          <w:szCs w:val="22"/>
        </w:rPr>
      </w:pPr>
      <w:r>
        <w:rPr>
          <w:spacing w:val="-2"/>
          <w:sz w:val="22"/>
          <w:szCs w:val="22"/>
        </w:rPr>
        <w:t>K</w:t>
      </w:r>
      <w:r>
        <w:rPr>
          <w:spacing w:val="4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rus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suk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unt</w:t>
      </w:r>
      <w:r>
        <w:rPr>
          <w:spacing w:val="-2"/>
          <w:w w:val="102"/>
          <w:sz w:val="22"/>
          <w:szCs w:val="22"/>
        </w:rPr>
        <w:t>u</w:t>
      </w:r>
      <w:r>
        <w:rPr>
          <w:w w:val="102"/>
          <w:sz w:val="22"/>
          <w:szCs w:val="22"/>
        </w:rPr>
        <w:t xml:space="preserve">k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rus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pro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/>
        <w:ind w:left="1269"/>
        <w:rPr>
          <w:sz w:val="22"/>
          <w:szCs w:val="22"/>
        </w:r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 xml:space="preserve">. 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Alir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spacing w:line="492" w:lineRule="auto"/>
        <w:ind w:left="1607" w:right="2101"/>
        <w:jc w:val="both"/>
        <w:rPr>
          <w:sz w:val="22"/>
          <w:szCs w:val="22"/>
        </w:rPr>
        <w:sectPr w:rsidR="00F651C8">
          <w:pgSz w:w="12240" w:h="15840"/>
          <w:pgMar w:top="460" w:right="0" w:bottom="280" w:left="1720" w:header="0" w:footer="1374" w:gutter="0"/>
          <w:cols w:space="720"/>
        </w:sect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ir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3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4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3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Arus</w:t>
      </w:r>
      <w:r>
        <w:rPr>
          <w:spacing w:val="3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 xml:space="preserve">i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lir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2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lu</w:t>
      </w:r>
      <w:r>
        <w:rPr>
          <w:spacing w:val="2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.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Arus</w:t>
      </w:r>
      <w:r>
        <w:rPr>
          <w:spacing w:val="3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3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i</w:t>
      </w:r>
    </w:p>
    <w:p w:rsidR="00F651C8" w:rsidRDefault="00A10AE1">
      <w:pPr>
        <w:spacing w:before="68"/>
        <w:ind w:right="2130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17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4" w:line="200" w:lineRule="exact"/>
      </w:pPr>
    </w:p>
    <w:p w:rsidR="00F651C8" w:rsidRDefault="00A10AE1">
      <w:pPr>
        <w:spacing w:line="492" w:lineRule="auto"/>
        <w:ind w:left="1607" w:right="2098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uk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a</w:t>
      </w:r>
      <w:r>
        <w:rPr>
          <w:sz w:val="22"/>
          <w:szCs w:val="22"/>
        </w:rPr>
        <w:t>rus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2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rupa</w:t>
      </w:r>
      <w:r>
        <w:rPr>
          <w:spacing w:val="3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2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2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pros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s </w:t>
      </w:r>
      <w:r>
        <w:rPr>
          <w:sz w:val="22"/>
          <w:szCs w:val="22"/>
        </w:rPr>
        <w:t>su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sis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spacing w:val="-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/>
        <w:ind w:left="1232" w:right="7437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d. 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ind w:left="1607"/>
        <w:rPr>
          <w:sz w:val="22"/>
          <w:szCs w:val="22"/>
        </w:rPr>
      </w:pP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ru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6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13" w:line="260" w:lineRule="exact"/>
        <w:rPr>
          <w:sz w:val="26"/>
          <w:szCs w:val="26"/>
        </w:rPr>
      </w:pPr>
    </w:p>
    <w:p w:rsidR="00F651C8" w:rsidRDefault="00A10AE1">
      <w:pPr>
        <w:ind w:left="930"/>
        <w:rPr>
          <w:sz w:val="22"/>
          <w:szCs w:val="22"/>
        </w:rPr>
      </w:pPr>
      <w:r>
        <w:rPr>
          <w:b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z w:val="22"/>
          <w:szCs w:val="22"/>
        </w:rPr>
        <w:t xml:space="preserve">10    </w:t>
      </w:r>
      <w:r>
        <w:rPr>
          <w:b/>
          <w:spacing w:val="1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2"/>
          <w:sz w:val="22"/>
          <w:szCs w:val="22"/>
        </w:rPr>
        <w:t>r</w:t>
      </w:r>
      <w:r>
        <w:rPr>
          <w:b/>
          <w:sz w:val="22"/>
          <w:szCs w:val="22"/>
        </w:rPr>
        <w:t>i</w:t>
      </w:r>
      <w:r>
        <w:rPr>
          <w:b/>
          <w:spacing w:val="12"/>
          <w:sz w:val="22"/>
          <w:szCs w:val="22"/>
        </w:rPr>
        <w:t xml:space="preserve"> </w:t>
      </w:r>
      <w:r>
        <w:rPr>
          <w:b/>
          <w:sz w:val="22"/>
          <w:szCs w:val="22"/>
        </w:rPr>
        <w:t>M</w:t>
      </w:r>
      <w:r>
        <w:rPr>
          <w:b/>
          <w:spacing w:val="2"/>
          <w:sz w:val="22"/>
          <w:szCs w:val="22"/>
        </w:rPr>
        <w:t>e</w:t>
      </w:r>
      <w:r>
        <w:rPr>
          <w:b/>
          <w:sz w:val="22"/>
          <w:szCs w:val="22"/>
        </w:rPr>
        <w:t>to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7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P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spacing w:val="-1"/>
          <w:w w:val="102"/>
          <w:sz w:val="22"/>
          <w:szCs w:val="22"/>
        </w:rPr>
        <w:t>n</w:t>
      </w:r>
      <w:r>
        <w:rPr>
          <w:b/>
          <w:w w:val="102"/>
          <w:sz w:val="22"/>
          <w:szCs w:val="22"/>
        </w:rPr>
        <w:t>g</w:t>
      </w:r>
      <w:r>
        <w:rPr>
          <w:b/>
          <w:spacing w:val="-1"/>
          <w:w w:val="102"/>
          <w:sz w:val="22"/>
          <w:szCs w:val="22"/>
        </w:rPr>
        <w:t>u</w:t>
      </w:r>
      <w:r>
        <w:rPr>
          <w:b/>
          <w:w w:val="102"/>
          <w:sz w:val="22"/>
          <w:szCs w:val="22"/>
        </w:rPr>
        <w:t>jian</w:t>
      </w:r>
    </w:p>
    <w:p w:rsidR="00F651C8" w:rsidRDefault="00F651C8">
      <w:pPr>
        <w:spacing w:before="19" w:line="240" w:lineRule="exact"/>
        <w:rPr>
          <w:sz w:val="24"/>
          <w:szCs w:val="24"/>
        </w:rPr>
      </w:pPr>
    </w:p>
    <w:p w:rsidR="00F651C8" w:rsidRDefault="00A10AE1">
      <w:pPr>
        <w:spacing w:line="492" w:lineRule="auto"/>
        <w:ind w:left="930" w:right="2090" w:firstLine="677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riksa</w:t>
      </w:r>
      <w:r>
        <w:rPr>
          <w:spacing w:val="1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r 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pon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dii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pl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.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ju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ut</w:t>
      </w:r>
      <w:r>
        <w:rPr>
          <w:spacing w:val="2"/>
          <w:sz w:val="22"/>
          <w:szCs w:val="22"/>
        </w:rPr>
        <w:t>a</w:t>
      </w:r>
      <w:r>
        <w:rPr>
          <w:spacing w:val="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u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tuk</w:t>
      </w:r>
      <w:r>
        <w:rPr>
          <w:spacing w:val="1"/>
          <w:w w:val="102"/>
          <w:sz w:val="22"/>
          <w:szCs w:val="22"/>
        </w:rPr>
        <w:t>m</w:t>
      </w:r>
      <w:r>
        <w:rPr>
          <w:spacing w:val="-1"/>
          <w:w w:val="102"/>
          <w:sz w:val="22"/>
          <w:szCs w:val="22"/>
        </w:rPr>
        <w:t>em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sti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hwa</w:t>
      </w:r>
      <w:r>
        <w:rPr>
          <w:spacing w:val="2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1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en</w:t>
      </w:r>
      <w:r>
        <w:rPr>
          <w:spacing w:val="-1"/>
          <w:sz w:val="22"/>
          <w:szCs w:val="22"/>
        </w:rPr>
        <w:t>-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pon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 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sis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4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dih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. 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rlu  di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 xml:space="preserve">uk </w:t>
      </w:r>
      <w:r>
        <w:rPr>
          <w:spacing w:val="1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1"/>
          <w:w w:val="102"/>
          <w:sz w:val="22"/>
          <w:szCs w:val="22"/>
        </w:rPr>
        <w:t>c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rik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spacing w:val="12"/>
          <w:w w:val="102"/>
          <w:sz w:val="22"/>
          <w:szCs w:val="22"/>
        </w:rPr>
        <w:t>n</w:t>
      </w:r>
      <w:r>
        <w:rPr>
          <w:spacing w:val="-1"/>
          <w:w w:val="102"/>
          <w:sz w:val="22"/>
          <w:szCs w:val="22"/>
        </w:rPr>
        <w:t>-</w:t>
      </w:r>
      <w:r>
        <w:rPr>
          <w:spacing w:val="-2"/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kin</w:t>
      </w:r>
      <w:r>
        <w:rPr>
          <w:spacing w:val="2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sih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spacing w:val="-3"/>
          <w:w w:val="102"/>
          <w:sz w:val="22"/>
          <w:szCs w:val="22"/>
        </w:rPr>
        <w:t>r</w:t>
      </w:r>
      <w:r>
        <w:rPr>
          <w:spacing w:val="3"/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di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 w:line="492" w:lineRule="auto"/>
        <w:ind w:left="930" w:right="2094" w:firstLine="677"/>
        <w:jc w:val="both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nurut  </w:t>
      </w:r>
      <w:r>
        <w:rPr>
          <w:spacing w:val="-1"/>
          <w:sz w:val="22"/>
          <w:szCs w:val="22"/>
        </w:rPr>
        <w:t>F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tta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(200</w:t>
      </w:r>
      <w:r>
        <w:rPr>
          <w:spacing w:val="-2"/>
          <w:sz w:val="22"/>
          <w:szCs w:val="22"/>
        </w:rPr>
        <w:t>7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,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171).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un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t</w:t>
      </w:r>
      <w:r>
        <w:rPr>
          <w:i/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50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 xml:space="preserve">uji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odul 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in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ti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odul 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sin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k</w:t>
      </w:r>
      <w:r>
        <w:rPr>
          <w:w w:val="102"/>
          <w:sz w:val="22"/>
          <w:szCs w:val="22"/>
        </w:rPr>
        <w:t xml:space="preserve">. </w:t>
      </w:r>
      <w:r>
        <w:rPr>
          <w:sz w:val="22"/>
          <w:szCs w:val="22"/>
        </w:rPr>
        <w:t>Ada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unit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ting</w:t>
      </w:r>
      <w:r>
        <w:rPr>
          <w:sz w:val="22"/>
          <w:szCs w:val="22"/>
        </w:rPr>
        <w:t>,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tu:</w:t>
      </w:r>
    </w:p>
    <w:p w:rsidR="00F651C8" w:rsidRDefault="00A10AE1">
      <w:pPr>
        <w:spacing w:before="7"/>
        <w:ind w:left="1063" w:right="7235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1.     </w:t>
      </w:r>
      <w:r>
        <w:rPr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Bla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k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B</w:t>
      </w:r>
      <w:r>
        <w:rPr>
          <w:i/>
          <w:spacing w:val="-2"/>
          <w:sz w:val="22"/>
          <w:szCs w:val="22"/>
        </w:rPr>
        <w:t>o</w:t>
      </w:r>
      <w:r>
        <w:rPr>
          <w:i/>
          <w:sz w:val="22"/>
          <w:szCs w:val="22"/>
        </w:rPr>
        <w:t>x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1"/>
          <w:w w:val="102"/>
          <w:sz w:val="22"/>
          <w:szCs w:val="22"/>
        </w:rPr>
        <w:t>T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sting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spacing w:line="492" w:lineRule="auto"/>
        <w:ind w:left="1354" w:right="2090" w:firstLine="253"/>
        <w:jc w:val="both"/>
        <w:rPr>
          <w:sz w:val="22"/>
          <w:szCs w:val="22"/>
        </w:rPr>
      </w:pPr>
      <w:r>
        <w:rPr>
          <w:i/>
          <w:sz w:val="22"/>
          <w:szCs w:val="22"/>
        </w:rPr>
        <w:t>Bla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k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b</w:t>
      </w:r>
      <w:r>
        <w:rPr>
          <w:i/>
          <w:spacing w:val="-2"/>
          <w:sz w:val="22"/>
          <w:szCs w:val="22"/>
        </w:rPr>
        <w:t>o</w:t>
      </w:r>
      <w:r>
        <w:rPr>
          <w:i/>
          <w:sz w:val="22"/>
          <w:szCs w:val="22"/>
        </w:rPr>
        <w:t>x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ting</w:t>
      </w:r>
      <w:r>
        <w:rPr>
          <w:i/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ok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2"/>
          <w:sz w:val="22"/>
          <w:szCs w:val="22"/>
        </w:rPr>
        <w:t xml:space="preserve"> 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unit pro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ra</w:t>
      </w:r>
      <w:r>
        <w:rPr>
          <w:sz w:val="22"/>
          <w:szCs w:val="22"/>
        </w:rPr>
        <w:t>m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nuhi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butu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i/>
          <w:sz w:val="22"/>
          <w:szCs w:val="22"/>
        </w:rPr>
        <w:t>(r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quir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m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nt</w:t>
      </w:r>
      <w:r>
        <w:rPr>
          <w:sz w:val="22"/>
          <w:szCs w:val="22"/>
        </w:rPr>
        <w:t>)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dis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utk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si</w:t>
      </w:r>
      <w:r>
        <w:rPr>
          <w:sz w:val="22"/>
          <w:szCs w:val="22"/>
        </w:rPr>
        <w:t>.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bl</w:t>
      </w:r>
      <w:r>
        <w:rPr>
          <w:i/>
          <w:spacing w:val="-2"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k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b</w:t>
      </w:r>
      <w:r>
        <w:rPr>
          <w:i/>
          <w:spacing w:val="-2"/>
          <w:sz w:val="22"/>
          <w:szCs w:val="22"/>
        </w:rPr>
        <w:t>o</w:t>
      </w:r>
      <w:r>
        <w:rPr>
          <w:i/>
          <w:sz w:val="22"/>
          <w:szCs w:val="22"/>
        </w:rPr>
        <w:t>x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s</w:t>
      </w:r>
      <w:r>
        <w:rPr>
          <w:i/>
          <w:spacing w:val="-2"/>
          <w:sz w:val="22"/>
          <w:szCs w:val="22"/>
        </w:rPr>
        <w:t>t</w:t>
      </w:r>
      <w:r>
        <w:rPr>
          <w:i/>
          <w:sz w:val="22"/>
          <w:szCs w:val="22"/>
        </w:rPr>
        <w:t>in</w:t>
      </w:r>
      <w:r>
        <w:rPr>
          <w:i/>
          <w:spacing w:val="1"/>
          <w:sz w:val="22"/>
          <w:szCs w:val="22"/>
        </w:rPr>
        <w:t>g</w:t>
      </w:r>
      <w:r>
        <w:rPr>
          <w:sz w:val="22"/>
          <w:szCs w:val="22"/>
        </w:rPr>
        <w:t>,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c</w:t>
      </w:r>
      <w:r>
        <w:rPr>
          <w:spacing w:val="2"/>
          <w:w w:val="102"/>
          <w:sz w:val="22"/>
          <w:szCs w:val="22"/>
        </w:rPr>
        <w:t>a</w:t>
      </w:r>
      <w:r>
        <w:rPr>
          <w:spacing w:val="-3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u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kusi</w:t>
      </w:r>
      <w:r>
        <w:rPr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u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>it</w:t>
      </w:r>
      <w:r>
        <w:rPr>
          <w:i/>
          <w:spacing w:val="1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u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odul,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ma</w:t>
      </w:r>
      <w:r>
        <w:rPr>
          <w:sz w:val="22"/>
          <w:szCs w:val="22"/>
        </w:rPr>
        <w:t xml:space="preserve">ti 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il 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ri </w:t>
      </w:r>
      <w:r>
        <w:rPr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un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 xml:space="preserve">t </w:t>
      </w:r>
      <w:r>
        <w:rPr>
          <w:i/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itu 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i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pr</w:t>
      </w:r>
      <w:r>
        <w:rPr>
          <w:spacing w:val="-2"/>
          <w:w w:val="102"/>
          <w:sz w:val="22"/>
          <w:szCs w:val="22"/>
        </w:rPr>
        <w:t>o</w:t>
      </w:r>
      <w:r>
        <w:rPr>
          <w:w w:val="102"/>
          <w:sz w:val="22"/>
          <w:szCs w:val="22"/>
        </w:rPr>
        <w:t>s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diin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ink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n.</w:t>
      </w:r>
    </w:p>
    <w:p w:rsidR="00F651C8" w:rsidRDefault="006D6CBD">
      <w:pPr>
        <w:spacing w:before="11"/>
        <w:ind w:left="1861"/>
      </w:pPr>
      <w:r>
        <w:pict>
          <v:shape id="_x0000_i1027" type="#_x0000_t75" style="width:318.15pt;height:102.15pt">
            <v:imagedata r:id="rId33" o:title=""/>
          </v:shape>
        </w:pict>
      </w:r>
    </w:p>
    <w:p w:rsidR="00F651C8" w:rsidRDefault="00F651C8">
      <w:pPr>
        <w:spacing w:before="17" w:line="240" w:lineRule="exact"/>
        <w:rPr>
          <w:sz w:val="24"/>
          <w:szCs w:val="24"/>
        </w:rPr>
      </w:pPr>
    </w:p>
    <w:p w:rsidR="00F651C8" w:rsidRDefault="00A10AE1">
      <w:pPr>
        <w:ind w:left="2383"/>
        <w:rPr>
          <w:sz w:val="22"/>
          <w:szCs w:val="22"/>
        </w:rPr>
        <w:sectPr w:rsidR="00F651C8">
          <w:pgSz w:w="12240" w:h="15840"/>
          <w:pgMar w:top="460" w:right="0" w:bottom="280" w:left="1720" w:header="0" w:footer="1374" w:gutter="0"/>
          <w:cols w:space="720"/>
        </w:sect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z w:val="22"/>
          <w:szCs w:val="22"/>
        </w:rPr>
        <w:t>3</w:t>
      </w:r>
      <w:r>
        <w:rPr>
          <w:b/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Bla</w:t>
      </w:r>
      <w:r>
        <w:rPr>
          <w:i/>
          <w:spacing w:val="-1"/>
          <w:sz w:val="22"/>
          <w:szCs w:val="22"/>
        </w:rPr>
        <w:t>c</w:t>
      </w:r>
      <w:r>
        <w:rPr>
          <w:i/>
          <w:sz w:val="22"/>
          <w:szCs w:val="22"/>
        </w:rPr>
        <w:t>k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Box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1"/>
          <w:w w:val="102"/>
          <w:sz w:val="22"/>
          <w:szCs w:val="22"/>
        </w:rPr>
        <w:t>T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spacing w:val="-2"/>
          <w:w w:val="102"/>
          <w:sz w:val="22"/>
          <w:szCs w:val="22"/>
        </w:rPr>
        <w:t>s</w:t>
      </w:r>
      <w:r>
        <w:rPr>
          <w:i/>
          <w:w w:val="102"/>
          <w:sz w:val="22"/>
          <w:szCs w:val="22"/>
        </w:rPr>
        <w:t>ti</w:t>
      </w:r>
      <w:r>
        <w:rPr>
          <w:i/>
          <w:spacing w:val="-2"/>
          <w:w w:val="102"/>
          <w:sz w:val="22"/>
          <w:szCs w:val="22"/>
        </w:rPr>
        <w:t>n</w:t>
      </w:r>
      <w:r>
        <w:rPr>
          <w:i/>
          <w:w w:val="102"/>
          <w:sz w:val="22"/>
          <w:szCs w:val="22"/>
        </w:rPr>
        <w:t>g</w:t>
      </w:r>
    </w:p>
    <w:p w:rsidR="00F651C8" w:rsidRDefault="00A10AE1">
      <w:pPr>
        <w:spacing w:before="68" w:line="240" w:lineRule="exact"/>
        <w:ind w:right="2130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18</w:t>
      </w:r>
    </w:p>
    <w:p w:rsidR="00F651C8" w:rsidRDefault="00F651C8">
      <w:pPr>
        <w:spacing w:before="1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6"/>
        <w:ind w:left="930"/>
        <w:rPr>
          <w:sz w:val="22"/>
          <w:szCs w:val="22"/>
        </w:rPr>
      </w:pP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Bla</w:t>
      </w:r>
      <w:r>
        <w:rPr>
          <w:i/>
          <w:spacing w:val="-1"/>
          <w:sz w:val="22"/>
          <w:szCs w:val="22"/>
        </w:rPr>
        <w:t>c</w:t>
      </w:r>
      <w:r>
        <w:rPr>
          <w:i/>
          <w:sz w:val="22"/>
          <w:szCs w:val="22"/>
        </w:rPr>
        <w:t>k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B</w:t>
      </w:r>
      <w:r>
        <w:rPr>
          <w:i/>
          <w:spacing w:val="-2"/>
          <w:sz w:val="22"/>
          <w:szCs w:val="22"/>
        </w:rPr>
        <w:t>o</w:t>
      </w:r>
      <w:r>
        <w:rPr>
          <w:i/>
          <w:sz w:val="22"/>
          <w:szCs w:val="22"/>
        </w:rPr>
        <w:t>x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sting</w:t>
      </w:r>
      <w:r>
        <w:rPr>
          <w:i/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ra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in</w:t>
      </w:r>
      <w:r>
        <w:rPr>
          <w:spacing w:val="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: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ind w:left="1524"/>
        <w:rPr>
          <w:sz w:val="22"/>
          <w:szCs w:val="22"/>
        </w:rPr>
      </w:pPr>
      <w:r>
        <w:rPr>
          <w:sz w:val="22"/>
          <w:szCs w:val="22"/>
        </w:rPr>
        <w:t xml:space="preserve">1.  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uji</w:t>
      </w:r>
      <w:r>
        <w:rPr>
          <w:spacing w:val="1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</w:t>
      </w:r>
      <w:r>
        <w:rPr>
          <w:spacing w:val="6"/>
          <w:sz w:val="22"/>
          <w:szCs w:val="22"/>
        </w:rPr>
        <w:t>i</w:t>
      </w:r>
      <w:r>
        <w:rPr>
          <w:spacing w:val="-1"/>
          <w:sz w:val="22"/>
          <w:szCs w:val="22"/>
        </w:rPr>
        <w:t>-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si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khusus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lun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k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tabs>
          <w:tab w:val="left" w:pos="1940"/>
        </w:tabs>
        <w:spacing w:line="492" w:lineRule="auto"/>
        <w:ind w:left="1946" w:right="2098" w:hanging="422"/>
        <w:rPr>
          <w:sz w:val="22"/>
          <w:szCs w:val="22"/>
        </w:rPr>
      </w:pPr>
      <w:r>
        <w:rPr>
          <w:sz w:val="22"/>
          <w:szCs w:val="22"/>
        </w:rPr>
        <w:t>2.</w:t>
      </w:r>
      <w:r>
        <w:rPr>
          <w:spacing w:val="-52"/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5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k </w:t>
      </w:r>
      <w:r>
        <w:rPr>
          <w:spacing w:val="4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diu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 xml:space="preserve">i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dili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48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lu</w:t>
      </w:r>
      <w:r>
        <w:rPr>
          <w:spacing w:val="2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(output)</w:t>
      </w:r>
      <w:r>
        <w:rPr>
          <w:i/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an</w:t>
      </w:r>
      <w:r>
        <w:rPr>
          <w:sz w:val="22"/>
          <w:szCs w:val="22"/>
        </w:rPr>
        <w:t>g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sil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.</w:t>
      </w:r>
    </w:p>
    <w:p w:rsidR="00F651C8" w:rsidRDefault="00A10AE1">
      <w:pPr>
        <w:tabs>
          <w:tab w:val="left" w:pos="1940"/>
        </w:tabs>
        <w:spacing w:before="10" w:line="492" w:lineRule="auto"/>
        <w:ind w:left="1946" w:right="2098" w:hanging="422"/>
        <w:rPr>
          <w:sz w:val="22"/>
          <w:szCs w:val="22"/>
        </w:rPr>
      </w:pPr>
      <w:r>
        <w:rPr>
          <w:sz w:val="22"/>
          <w:szCs w:val="22"/>
        </w:rPr>
        <w:t>3.</w:t>
      </w:r>
      <w:r>
        <w:rPr>
          <w:spacing w:val="-52"/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nuhi </w:t>
      </w:r>
      <w:r>
        <w:rPr>
          <w:spacing w:val="4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but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 </w:t>
      </w:r>
      <w:r>
        <w:rPr>
          <w:spacing w:val="4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p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diukur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us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i</w:t>
      </w:r>
      <w:r>
        <w:rPr>
          <w:spacing w:val="1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spacing w:val="7"/>
          <w:w w:val="102"/>
          <w:sz w:val="22"/>
          <w:szCs w:val="22"/>
        </w:rPr>
        <w:t>n</w:t>
      </w:r>
      <w:r>
        <w:rPr>
          <w:spacing w:val="-1"/>
          <w:w w:val="102"/>
          <w:sz w:val="22"/>
          <w:szCs w:val="22"/>
        </w:rPr>
        <w:t>-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s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l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nn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/>
        <w:ind w:left="1354"/>
        <w:rPr>
          <w:sz w:val="22"/>
          <w:szCs w:val="22"/>
        </w:rPr>
      </w:pPr>
      <w:r>
        <w:rPr>
          <w:sz w:val="22"/>
          <w:szCs w:val="22"/>
        </w:rPr>
        <w:t xml:space="preserve">2.     </w:t>
      </w:r>
      <w:r>
        <w:rPr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Whi</w:t>
      </w:r>
      <w:r>
        <w:rPr>
          <w:i/>
          <w:spacing w:val="-2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Box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1"/>
          <w:w w:val="102"/>
          <w:sz w:val="22"/>
          <w:szCs w:val="22"/>
        </w:rPr>
        <w:t>T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spacing w:val="-2"/>
          <w:w w:val="102"/>
          <w:sz w:val="22"/>
          <w:szCs w:val="22"/>
        </w:rPr>
        <w:t>s</w:t>
      </w:r>
      <w:r>
        <w:rPr>
          <w:i/>
          <w:w w:val="102"/>
          <w:sz w:val="22"/>
          <w:szCs w:val="22"/>
        </w:rPr>
        <w:t>ting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spacing w:line="492" w:lineRule="auto"/>
        <w:ind w:left="1607" w:right="2096" w:firstLine="255"/>
        <w:jc w:val="both"/>
        <w:rPr>
          <w:sz w:val="22"/>
          <w:szCs w:val="22"/>
        </w:rPr>
      </w:pPr>
      <w:r>
        <w:rPr>
          <w:i/>
          <w:sz w:val="22"/>
          <w:szCs w:val="22"/>
        </w:rPr>
        <w:t xml:space="preserve">White 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b</w:t>
      </w:r>
      <w:r>
        <w:rPr>
          <w:i/>
          <w:spacing w:val="-2"/>
          <w:sz w:val="22"/>
          <w:szCs w:val="22"/>
        </w:rPr>
        <w:t>o</w:t>
      </w:r>
      <w:r>
        <w:rPr>
          <w:i/>
          <w:sz w:val="22"/>
          <w:szCs w:val="22"/>
        </w:rPr>
        <w:t xml:space="preserve">x 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sting </w:t>
      </w:r>
      <w:r>
        <w:rPr>
          <w:i/>
          <w:spacing w:val="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ca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ih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ke  </w:t>
      </w:r>
      <w:r>
        <w:rPr>
          <w:spacing w:val="-2"/>
          <w:w w:val="102"/>
          <w:sz w:val="22"/>
          <w:szCs w:val="22"/>
        </w:rPr>
        <w:t>d</w:t>
      </w:r>
      <w:r>
        <w:rPr>
          <w:spacing w:val="-1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l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m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odul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i</w:t>
      </w:r>
      <w:r>
        <w:rPr>
          <w:spacing w:val="5"/>
          <w:sz w:val="22"/>
          <w:szCs w:val="22"/>
        </w:rPr>
        <w:t>t</w:t>
      </w:r>
      <w:r>
        <w:rPr>
          <w:sz w:val="22"/>
          <w:szCs w:val="22"/>
        </w:rPr>
        <w:t>i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ode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– kode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progr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4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lis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  ti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.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Jika 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 xml:space="preserve">odul 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silk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i/>
          <w:sz w:val="22"/>
          <w:szCs w:val="22"/>
        </w:rPr>
        <w:t>output</w:t>
      </w:r>
      <w:r>
        <w:rPr>
          <w:i/>
          <w:spacing w:val="2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tid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bisnis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,</w:t>
      </w:r>
      <w:r>
        <w:rPr>
          <w:spacing w:val="3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s</w:t>
      </w:r>
    </w:p>
    <w:p w:rsidR="00F651C8" w:rsidRDefault="00A10AE1">
      <w:pPr>
        <w:spacing w:before="10"/>
        <w:ind w:left="1607"/>
        <w:rPr>
          <w:sz w:val="22"/>
          <w:szCs w:val="22"/>
        </w:rPr>
      </w:pPr>
      <w:r>
        <w:rPr>
          <w:sz w:val="22"/>
          <w:szCs w:val="22"/>
        </w:rPr>
        <w:t>–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ris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,</w:t>
      </w:r>
      <w:r>
        <w:rPr>
          <w:spacing w:val="5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5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rlib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unit</w:t>
      </w:r>
      <w:r>
        <w:rPr>
          <w:spacing w:val="4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</w:t>
      </w:r>
      <w:r>
        <w:rPr>
          <w:spacing w:val="11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b</w:t>
      </w:r>
      <w:r>
        <w:rPr>
          <w:spacing w:val="-2"/>
          <w:w w:val="102"/>
          <w:sz w:val="22"/>
          <w:szCs w:val="22"/>
        </w:rPr>
        <w:t>u</w:t>
      </w:r>
      <w:r>
        <w:rPr>
          <w:w w:val="102"/>
          <w:sz w:val="22"/>
          <w:szCs w:val="22"/>
        </w:rPr>
        <w:t>t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spacing w:line="240" w:lineRule="exact"/>
        <w:ind w:left="1607"/>
        <w:rPr>
          <w:sz w:val="22"/>
          <w:szCs w:val="22"/>
        </w:rPr>
      </w:pPr>
      <w:r>
        <w:rPr>
          <w:spacing w:val="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k</w:t>
      </w:r>
      <w:r>
        <w:rPr>
          <w:spacing w:val="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n</w:t>
      </w:r>
      <w:r>
        <w:rPr>
          <w:spacing w:val="10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</w:t>
      </w:r>
      <w:r>
        <w:rPr>
          <w:spacing w:val="-2"/>
          <w:position w:val="-1"/>
          <w:sz w:val="22"/>
          <w:szCs w:val="22"/>
        </w:rPr>
        <w:t>i</w:t>
      </w:r>
      <w:r>
        <w:rPr>
          <w:spacing w:val="-1"/>
          <w:position w:val="-1"/>
          <w:sz w:val="22"/>
          <w:szCs w:val="22"/>
        </w:rPr>
        <w:t>c</w:t>
      </w:r>
      <w:r>
        <w:rPr>
          <w:spacing w:val="2"/>
          <w:position w:val="-1"/>
          <w:sz w:val="22"/>
          <w:szCs w:val="22"/>
        </w:rPr>
        <w:t>e</w:t>
      </w:r>
      <w:r>
        <w:rPr>
          <w:position w:val="-1"/>
          <w:sz w:val="22"/>
          <w:szCs w:val="22"/>
        </w:rPr>
        <w:t>k</w:t>
      </w:r>
      <w:r>
        <w:rPr>
          <w:spacing w:val="1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s</w:t>
      </w:r>
      <w:r>
        <w:rPr>
          <w:spacing w:val="-1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tu</w:t>
      </w:r>
      <w:r>
        <w:rPr>
          <w:spacing w:val="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</w:t>
      </w:r>
      <w:r>
        <w:rPr>
          <w:spacing w:val="2"/>
          <w:position w:val="-1"/>
          <w:sz w:val="22"/>
          <w:szCs w:val="22"/>
        </w:rPr>
        <w:t>e</w:t>
      </w:r>
      <w:r>
        <w:rPr>
          <w:position w:val="-1"/>
          <w:sz w:val="22"/>
          <w:szCs w:val="22"/>
        </w:rPr>
        <w:t>r</w:t>
      </w:r>
      <w:r>
        <w:rPr>
          <w:spacing w:val="-2"/>
          <w:position w:val="-1"/>
          <w:sz w:val="22"/>
          <w:szCs w:val="22"/>
        </w:rPr>
        <w:t>s</w:t>
      </w:r>
      <w:r>
        <w:rPr>
          <w:spacing w:val="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tu</w:t>
      </w:r>
      <w:r>
        <w:rPr>
          <w:spacing w:val="15"/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d</w:t>
      </w:r>
      <w:r>
        <w:rPr>
          <w:spacing w:val="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n</w:t>
      </w:r>
      <w:r>
        <w:rPr>
          <w:spacing w:val="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dip</w:t>
      </w:r>
      <w:r>
        <w:rPr>
          <w:spacing w:val="2"/>
          <w:position w:val="-1"/>
          <w:sz w:val="22"/>
          <w:szCs w:val="22"/>
        </w:rPr>
        <w:t>e</w:t>
      </w:r>
      <w:r>
        <w:rPr>
          <w:position w:val="-1"/>
          <w:sz w:val="22"/>
          <w:szCs w:val="22"/>
        </w:rPr>
        <w:t>r</w:t>
      </w:r>
      <w:r>
        <w:rPr>
          <w:spacing w:val="-2"/>
          <w:position w:val="-1"/>
          <w:sz w:val="22"/>
          <w:szCs w:val="22"/>
        </w:rPr>
        <w:t>b</w:t>
      </w:r>
      <w:r>
        <w:rPr>
          <w:spacing w:val="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ik</w:t>
      </w:r>
      <w:r>
        <w:rPr>
          <w:spacing w:val="-2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,</w:t>
      </w:r>
      <w:r>
        <w:rPr>
          <w:spacing w:val="23"/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k</w:t>
      </w:r>
      <w:r>
        <w:rPr>
          <w:spacing w:val="2"/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ud</w:t>
      </w:r>
      <w:r>
        <w:rPr>
          <w:spacing w:val="-2"/>
          <w:position w:val="-1"/>
          <w:sz w:val="22"/>
          <w:szCs w:val="22"/>
        </w:rPr>
        <w:t>i</w:t>
      </w:r>
      <w:r>
        <w:rPr>
          <w:spacing w:val="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n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</w:t>
      </w:r>
      <w:r>
        <w:rPr>
          <w:spacing w:val="8"/>
          <w:position w:val="-1"/>
          <w:sz w:val="22"/>
          <w:szCs w:val="22"/>
        </w:rPr>
        <w:t>i</w:t>
      </w:r>
      <w:r>
        <w:rPr>
          <w:spacing w:val="-1"/>
          <w:position w:val="-1"/>
          <w:sz w:val="22"/>
          <w:szCs w:val="22"/>
        </w:rPr>
        <w:t>-</w:t>
      </w:r>
      <w:r>
        <w:rPr>
          <w:i/>
          <w:spacing w:val="2"/>
          <w:position w:val="-1"/>
          <w:sz w:val="22"/>
          <w:szCs w:val="22"/>
        </w:rPr>
        <w:t>c</w:t>
      </w:r>
      <w:r>
        <w:rPr>
          <w:i/>
          <w:position w:val="-1"/>
          <w:sz w:val="22"/>
          <w:szCs w:val="22"/>
        </w:rPr>
        <w:t>ompile</w:t>
      </w:r>
      <w:r>
        <w:rPr>
          <w:i/>
          <w:spacing w:val="23"/>
          <w:position w:val="-1"/>
          <w:sz w:val="22"/>
          <w:szCs w:val="22"/>
        </w:rPr>
        <w:t xml:space="preserve"> </w:t>
      </w:r>
      <w:r>
        <w:rPr>
          <w:spacing w:val="-2"/>
          <w:w w:val="102"/>
          <w:position w:val="-1"/>
          <w:sz w:val="22"/>
          <w:szCs w:val="22"/>
        </w:rPr>
        <w:t>u</w:t>
      </w:r>
      <w:r>
        <w:rPr>
          <w:w w:val="102"/>
          <w:position w:val="-1"/>
          <w:sz w:val="22"/>
          <w:szCs w:val="22"/>
        </w:rPr>
        <w:t>l</w:t>
      </w:r>
      <w:r>
        <w:rPr>
          <w:spacing w:val="2"/>
          <w:w w:val="102"/>
          <w:position w:val="-1"/>
          <w:sz w:val="22"/>
          <w:szCs w:val="22"/>
        </w:rPr>
        <w:t>a</w:t>
      </w:r>
      <w:r>
        <w:rPr>
          <w:w w:val="102"/>
          <w:position w:val="-1"/>
          <w:sz w:val="22"/>
          <w:szCs w:val="22"/>
        </w:rPr>
        <w:t>n</w:t>
      </w:r>
      <w:r>
        <w:rPr>
          <w:spacing w:val="-2"/>
          <w:w w:val="102"/>
          <w:position w:val="-1"/>
          <w:sz w:val="22"/>
          <w:szCs w:val="22"/>
        </w:rPr>
        <w:t>g</w:t>
      </w:r>
      <w:r>
        <w:rPr>
          <w:w w:val="102"/>
          <w:position w:val="-1"/>
          <w:sz w:val="22"/>
          <w:szCs w:val="22"/>
        </w:rPr>
        <w:t>.</w:t>
      </w:r>
    </w:p>
    <w:p w:rsidR="00F651C8" w:rsidRDefault="00F651C8">
      <w:pPr>
        <w:spacing w:before="10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6D6CBD">
      <w:pPr>
        <w:ind w:left="1966"/>
      </w:pPr>
      <w:r>
        <w:pict>
          <v:shape id="_x0000_i1028" type="#_x0000_t75" style="width:319.8pt;height:92.95pt">
            <v:imagedata r:id="rId34" o:title=""/>
          </v:shape>
        </w:pict>
      </w:r>
    </w:p>
    <w:p w:rsidR="00F651C8" w:rsidRDefault="00F651C8">
      <w:pPr>
        <w:spacing w:before="3" w:line="220" w:lineRule="exact"/>
        <w:rPr>
          <w:sz w:val="22"/>
          <w:szCs w:val="22"/>
        </w:rPr>
      </w:pPr>
    </w:p>
    <w:p w:rsidR="00F651C8" w:rsidRDefault="00A10AE1">
      <w:pPr>
        <w:spacing w:before="36"/>
        <w:ind w:left="2376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z w:val="22"/>
          <w:szCs w:val="22"/>
        </w:rPr>
        <w:t>4</w:t>
      </w:r>
      <w:r>
        <w:rPr>
          <w:b/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White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B</w:t>
      </w:r>
      <w:r>
        <w:rPr>
          <w:i/>
          <w:spacing w:val="-2"/>
          <w:sz w:val="22"/>
          <w:szCs w:val="22"/>
        </w:rPr>
        <w:t>o</w:t>
      </w:r>
      <w:r>
        <w:rPr>
          <w:i/>
          <w:sz w:val="22"/>
          <w:szCs w:val="22"/>
        </w:rPr>
        <w:t>x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1"/>
          <w:w w:val="102"/>
          <w:sz w:val="22"/>
          <w:szCs w:val="22"/>
        </w:rPr>
        <w:t>T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sti</w:t>
      </w:r>
      <w:r>
        <w:rPr>
          <w:i/>
          <w:spacing w:val="-2"/>
          <w:w w:val="102"/>
          <w:sz w:val="22"/>
          <w:szCs w:val="22"/>
        </w:rPr>
        <w:t>n</w:t>
      </w:r>
      <w:r>
        <w:rPr>
          <w:i/>
          <w:w w:val="102"/>
          <w:sz w:val="22"/>
          <w:szCs w:val="22"/>
        </w:rPr>
        <w:t>g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spacing w:line="492" w:lineRule="auto"/>
        <w:ind w:left="1607" w:right="2100" w:firstLine="424"/>
        <w:rPr>
          <w:sz w:val="22"/>
          <w:szCs w:val="22"/>
        </w:rPr>
      </w:pP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4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kin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dik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</w:t>
      </w:r>
      <w:r>
        <w:rPr>
          <w:spacing w:val="-2"/>
          <w:w w:val="102"/>
          <w:sz w:val="22"/>
          <w:szCs w:val="22"/>
        </w:rPr>
        <w:t>i</w:t>
      </w:r>
      <w:r>
        <w:rPr>
          <w:spacing w:val="2"/>
          <w:w w:val="102"/>
          <w:sz w:val="22"/>
          <w:szCs w:val="22"/>
        </w:rPr>
        <w:t>f</w:t>
      </w:r>
      <w:r>
        <w:rPr>
          <w:w w:val="102"/>
          <w:sz w:val="22"/>
          <w:szCs w:val="22"/>
        </w:rPr>
        <w:t>ik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ntuk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,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itu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:</w:t>
      </w:r>
    </w:p>
    <w:p w:rsidR="00F651C8" w:rsidRDefault="00A10AE1">
      <w:pPr>
        <w:spacing w:before="10" w:line="492" w:lineRule="auto"/>
        <w:ind w:left="1946" w:right="2091" w:hanging="338"/>
        <w:jc w:val="both"/>
        <w:rPr>
          <w:sz w:val="22"/>
          <w:szCs w:val="22"/>
        </w:rPr>
        <w:sectPr w:rsidR="00F651C8">
          <w:pgSz w:w="12240" w:h="15840"/>
          <w:pgMar w:top="460" w:right="0" w:bottom="280" w:left="1720" w:header="0" w:footer="1374" w:gutter="0"/>
          <w:cols w:space="720"/>
        </w:sectPr>
      </w:pPr>
      <w:r>
        <w:rPr>
          <w:sz w:val="22"/>
          <w:szCs w:val="22"/>
        </w:rPr>
        <w:t xml:space="preserve">1. 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, 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dis</w:t>
      </w:r>
      <w:r>
        <w:rPr>
          <w:spacing w:val="2"/>
          <w:sz w:val="22"/>
          <w:szCs w:val="22"/>
        </w:rPr>
        <w:t>e</w:t>
      </w:r>
      <w:r>
        <w:rPr>
          <w:spacing w:val="4"/>
          <w:sz w:val="22"/>
          <w:szCs w:val="22"/>
        </w:rPr>
        <w:t>b</w:t>
      </w:r>
      <w:r>
        <w:rPr>
          <w:sz w:val="22"/>
          <w:szCs w:val="22"/>
        </w:rPr>
        <w:t xml:space="preserve">ut </w:t>
      </w:r>
      <w:r>
        <w:rPr>
          <w:spacing w:val="5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nuli</w:t>
      </w:r>
      <w:r>
        <w:rPr>
          <w:spacing w:val="-2"/>
          <w:w w:val="102"/>
          <w:sz w:val="22"/>
          <w:szCs w:val="22"/>
        </w:rPr>
        <w:t>s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i/>
          <w:sz w:val="22"/>
          <w:szCs w:val="22"/>
        </w:rPr>
        <w:t>(s</w:t>
      </w:r>
      <w:r>
        <w:rPr>
          <w:i/>
          <w:spacing w:val="2"/>
          <w:sz w:val="22"/>
          <w:szCs w:val="22"/>
        </w:rPr>
        <w:t>y</w:t>
      </w:r>
      <w:r>
        <w:rPr>
          <w:i/>
          <w:sz w:val="22"/>
          <w:szCs w:val="22"/>
        </w:rPr>
        <w:t xml:space="preserve">ntax 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rror). </w:t>
      </w:r>
      <w:r>
        <w:rPr>
          <w:i/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itu  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5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li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sour</w:t>
      </w:r>
      <w:r>
        <w:rPr>
          <w:i/>
          <w:spacing w:val="-1"/>
          <w:sz w:val="22"/>
          <w:szCs w:val="22"/>
        </w:rPr>
        <w:t>c</w:t>
      </w:r>
      <w:r>
        <w:rPr>
          <w:i/>
          <w:sz w:val="22"/>
          <w:szCs w:val="22"/>
        </w:rPr>
        <w:t xml:space="preserve">e 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program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tid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k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 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diis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.  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i</w:t>
      </w:r>
    </w:p>
    <w:p w:rsidR="00F651C8" w:rsidRDefault="00A10AE1">
      <w:pPr>
        <w:spacing w:before="68"/>
        <w:ind w:right="2130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19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4" w:line="200" w:lineRule="exact"/>
      </w:pPr>
    </w:p>
    <w:p w:rsidR="00F651C8" w:rsidRDefault="00A10AE1">
      <w:pPr>
        <w:spacing w:line="492" w:lineRule="auto"/>
        <w:ind w:left="1946" w:right="2094"/>
        <w:jc w:val="both"/>
        <w:rPr>
          <w:sz w:val="22"/>
          <w:szCs w:val="22"/>
        </w:rPr>
      </w:pPr>
      <w:r>
        <w:rPr>
          <w:i/>
          <w:sz w:val="22"/>
          <w:szCs w:val="22"/>
        </w:rPr>
        <w:t>r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lat</w:t>
      </w:r>
      <w:r>
        <w:rPr>
          <w:i/>
          <w:spacing w:val="-2"/>
          <w:sz w:val="22"/>
          <w:szCs w:val="22"/>
        </w:rPr>
        <w:t>i</w:t>
      </w:r>
      <w:r>
        <w:rPr>
          <w:i/>
          <w:spacing w:val="-1"/>
          <w:sz w:val="22"/>
          <w:szCs w:val="22"/>
        </w:rPr>
        <w:t>v</w:t>
      </w:r>
      <w:r>
        <w:rPr>
          <w:i/>
          <w:sz w:val="22"/>
          <w:szCs w:val="22"/>
        </w:rPr>
        <w:t>e</w:t>
      </w:r>
      <w:r>
        <w:rPr>
          <w:i/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di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ik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,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il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 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ktu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pro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m diko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pil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 w:line="492" w:lineRule="auto"/>
        <w:ind w:left="1946" w:right="2090" w:hanging="33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ktu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s,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an</w:t>
      </w:r>
      <w:r>
        <w:rPr>
          <w:sz w:val="22"/>
          <w:szCs w:val="22"/>
        </w:rPr>
        <w:t>g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w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 xml:space="preserve">u </w:t>
      </w:r>
      <w:r>
        <w:rPr>
          <w:i/>
          <w:spacing w:val="2"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x</w:t>
      </w:r>
      <w:r>
        <w:rPr>
          <w:i/>
          <w:spacing w:val="2"/>
          <w:sz w:val="22"/>
          <w:szCs w:val="22"/>
        </w:rPr>
        <w:t>ec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 xml:space="preserve">table 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pro</w:t>
      </w:r>
      <w:r>
        <w:rPr>
          <w:i/>
          <w:spacing w:val="-2"/>
          <w:sz w:val="22"/>
          <w:szCs w:val="22"/>
        </w:rPr>
        <w:t>g</w:t>
      </w:r>
      <w:r>
        <w:rPr>
          <w:i/>
          <w:sz w:val="22"/>
          <w:szCs w:val="22"/>
        </w:rPr>
        <w:t xml:space="preserve">ram </w:t>
      </w:r>
      <w:r>
        <w:rPr>
          <w:i/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. </w:t>
      </w:r>
      <w:r>
        <w:rPr>
          <w:spacing w:val="1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ini 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b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rh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nti 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lum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i 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na</w:t>
      </w:r>
      <w:r>
        <w:rPr>
          <w:spacing w:val="9"/>
          <w:sz w:val="22"/>
          <w:szCs w:val="22"/>
        </w:rPr>
        <w:t xml:space="preserve"> </w:t>
      </w:r>
      <w:r>
        <w:rPr>
          <w:i/>
          <w:spacing w:val="2"/>
          <w:w w:val="102"/>
          <w:sz w:val="22"/>
          <w:szCs w:val="22"/>
        </w:rPr>
        <w:t>c</w:t>
      </w:r>
      <w:r>
        <w:rPr>
          <w:i/>
          <w:w w:val="102"/>
          <w:sz w:val="22"/>
          <w:szCs w:val="22"/>
        </w:rPr>
        <w:t>ompi</w:t>
      </w:r>
      <w:r>
        <w:rPr>
          <w:i/>
          <w:spacing w:val="-2"/>
          <w:w w:val="102"/>
          <w:sz w:val="22"/>
          <w:szCs w:val="22"/>
        </w:rPr>
        <w:t>l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 xml:space="preserve">r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 kondi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kondisi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lum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rp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nuhi</w:t>
      </w:r>
      <w:r>
        <w:rPr>
          <w:spacing w:val="4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tid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4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bi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dik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. 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i</w:t>
      </w:r>
      <w:r>
        <w:rPr>
          <w:spacing w:val="39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48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r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lat</w:t>
      </w:r>
      <w:r>
        <w:rPr>
          <w:i/>
          <w:spacing w:val="-2"/>
          <w:sz w:val="22"/>
          <w:szCs w:val="22"/>
        </w:rPr>
        <w:t>i</w:t>
      </w:r>
      <w:r>
        <w:rPr>
          <w:i/>
          <w:spacing w:val="2"/>
          <w:sz w:val="22"/>
          <w:szCs w:val="22"/>
        </w:rPr>
        <w:t>v</w:t>
      </w:r>
      <w:r>
        <w:rPr>
          <w:i/>
          <w:sz w:val="22"/>
          <w:szCs w:val="22"/>
        </w:rPr>
        <w:t>e</w:t>
      </w:r>
      <w:r>
        <w:rPr>
          <w:i/>
          <w:spacing w:val="5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,  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-4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ditu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/>
        <w:ind w:right="2138"/>
        <w:jc w:val="right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lo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,  </w:t>
      </w:r>
      <w:r>
        <w:rPr>
          <w:spacing w:val="2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 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2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ri 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m  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an</w:t>
      </w:r>
      <w:r>
        <w:rPr>
          <w:sz w:val="22"/>
          <w:szCs w:val="22"/>
        </w:rPr>
        <w:t xml:space="preserve">g  </w:t>
      </w:r>
      <w:r>
        <w:rPr>
          <w:spacing w:val="1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dibu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spacing w:line="492" w:lineRule="auto"/>
        <w:ind w:left="1946" w:right="2095"/>
        <w:jc w:val="both"/>
        <w:rPr>
          <w:sz w:val="22"/>
          <w:szCs w:val="22"/>
        </w:rPr>
      </w:pP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ini su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it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dit</w:t>
      </w:r>
      <w:r>
        <w:rPr>
          <w:spacing w:val="8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,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spacing w:val="-2"/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ri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hu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5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 di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  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5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pros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s progr</w:t>
      </w:r>
      <w:r>
        <w:rPr>
          <w:spacing w:val="2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4"/>
        <w:ind w:left="930" w:right="8001"/>
        <w:jc w:val="both"/>
        <w:rPr>
          <w:sz w:val="22"/>
          <w:szCs w:val="22"/>
        </w:rPr>
      </w:pPr>
      <w:r>
        <w:rPr>
          <w:b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z w:val="22"/>
          <w:szCs w:val="22"/>
        </w:rPr>
        <w:t xml:space="preserve">11    </w:t>
      </w:r>
      <w:r>
        <w:rPr>
          <w:b/>
          <w:spacing w:val="13"/>
          <w:sz w:val="22"/>
          <w:szCs w:val="22"/>
        </w:rPr>
        <w:t xml:space="preserve"> </w:t>
      </w:r>
      <w:r>
        <w:rPr>
          <w:b/>
          <w:spacing w:val="1"/>
          <w:w w:val="102"/>
          <w:sz w:val="22"/>
          <w:szCs w:val="22"/>
        </w:rPr>
        <w:t>K</w:t>
      </w:r>
      <w:r>
        <w:rPr>
          <w:b/>
          <w:w w:val="102"/>
          <w:sz w:val="22"/>
          <w:szCs w:val="22"/>
        </w:rPr>
        <w:t>o</w:t>
      </w:r>
      <w:r>
        <w:rPr>
          <w:b/>
          <w:spacing w:val="-1"/>
          <w:w w:val="102"/>
          <w:sz w:val="22"/>
          <w:szCs w:val="22"/>
        </w:rPr>
        <w:t>n</w:t>
      </w:r>
      <w:r>
        <w:rPr>
          <w:b/>
          <w:w w:val="102"/>
          <w:sz w:val="22"/>
          <w:szCs w:val="22"/>
        </w:rPr>
        <w:t>v</w:t>
      </w:r>
      <w:r>
        <w:rPr>
          <w:b/>
          <w:spacing w:val="2"/>
          <w:w w:val="102"/>
          <w:sz w:val="22"/>
          <w:szCs w:val="22"/>
        </w:rPr>
        <w:t>er</w:t>
      </w:r>
      <w:r>
        <w:rPr>
          <w:b/>
          <w:w w:val="102"/>
          <w:sz w:val="22"/>
          <w:szCs w:val="22"/>
        </w:rPr>
        <w:t>si</w:t>
      </w:r>
    </w:p>
    <w:p w:rsidR="00F651C8" w:rsidRDefault="00F651C8">
      <w:pPr>
        <w:spacing w:before="19" w:line="240" w:lineRule="exact"/>
        <w:rPr>
          <w:sz w:val="24"/>
          <w:szCs w:val="24"/>
        </w:rPr>
      </w:pPr>
    </w:p>
    <w:p w:rsidR="00F651C8" w:rsidRDefault="00A10AE1">
      <w:pPr>
        <w:spacing w:line="492" w:lineRule="auto"/>
        <w:ind w:left="930" w:right="2093"/>
        <w:jc w:val="both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nurut</w:t>
      </w:r>
      <w:r>
        <w:rPr>
          <w:spacing w:val="5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utro</w:t>
      </w:r>
      <w:r>
        <w:rPr>
          <w:spacing w:val="4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(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z w:val="22"/>
          <w:szCs w:val="22"/>
        </w:rPr>
        <w:t xml:space="preserve">i 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 xml:space="preserve">il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>
        <w:rPr>
          <w:spacing w:val="3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da</w:t>
      </w:r>
      <w:r>
        <w:rPr>
          <w:sz w:val="22"/>
          <w:szCs w:val="22"/>
        </w:rPr>
        <w:t>ta</w:t>
      </w:r>
      <w:r>
        <w:rPr>
          <w:spacing w:val="4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kl</w:t>
      </w:r>
      <w:r>
        <w:rPr>
          <w:spacing w:val="47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bil</w:t>
      </w:r>
      <w:r>
        <w:rPr>
          <w:spacing w:val="4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f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3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f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disi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49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ru.</w:t>
      </w:r>
    </w:p>
    <w:p w:rsidR="00F651C8" w:rsidRDefault="00A10AE1">
      <w:pPr>
        <w:spacing w:before="16"/>
        <w:ind w:left="930" w:right="8429"/>
        <w:jc w:val="both"/>
        <w:rPr>
          <w:sz w:val="22"/>
          <w:szCs w:val="22"/>
        </w:rPr>
      </w:pPr>
      <w:r>
        <w:rPr>
          <w:b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z w:val="22"/>
          <w:szCs w:val="22"/>
        </w:rPr>
        <w:t xml:space="preserve">12    </w:t>
      </w:r>
      <w:r>
        <w:rPr>
          <w:b/>
          <w:spacing w:val="13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Java</w:t>
      </w:r>
    </w:p>
    <w:p w:rsidR="00F651C8" w:rsidRDefault="00F651C8">
      <w:pPr>
        <w:spacing w:before="19" w:line="240" w:lineRule="exact"/>
        <w:rPr>
          <w:sz w:val="24"/>
          <w:szCs w:val="24"/>
        </w:rPr>
      </w:pPr>
    </w:p>
    <w:p w:rsidR="00F651C8" w:rsidRDefault="00A10AE1">
      <w:pPr>
        <w:spacing w:line="492" w:lineRule="auto"/>
        <w:ind w:left="930" w:right="2095" w:firstLine="677"/>
        <w:jc w:val="both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nurut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nto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(2007,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,</w:t>
      </w:r>
      <w:r>
        <w:rPr>
          <w:spacing w:val="3"/>
          <w:sz w:val="22"/>
          <w:szCs w:val="22"/>
        </w:rPr>
        <w:t xml:space="preserve"> 3</w:t>
      </w:r>
      <w:r>
        <w:rPr>
          <w:sz w:val="22"/>
          <w:szCs w:val="22"/>
        </w:rPr>
        <w:t>) 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an</w:t>
      </w:r>
      <w:r>
        <w:rPr>
          <w:sz w:val="22"/>
          <w:szCs w:val="22"/>
        </w:rPr>
        <w:t>g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dij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dis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f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lin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kun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:  </w:t>
      </w:r>
      <w:r>
        <w:rPr>
          <w:i/>
          <w:sz w:val="22"/>
          <w:szCs w:val="22"/>
        </w:rPr>
        <w:t>in</w:t>
      </w:r>
      <w:r>
        <w:rPr>
          <w:i/>
          <w:spacing w:val="-2"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rn</w:t>
      </w:r>
      <w:r>
        <w:rPr>
          <w:i/>
          <w:spacing w:val="-1"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>t</w:t>
      </w:r>
      <w:r>
        <w:rPr>
          <w:i/>
          <w:sz w:val="22"/>
          <w:szCs w:val="22"/>
        </w:rPr>
        <w:t xml:space="preserve">, 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onsum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r 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spacing w:val="-2"/>
          <w:w w:val="102"/>
          <w:sz w:val="22"/>
          <w:szCs w:val="22"/>
        </w:rPr>
        <w:t>l</w:t>
      </w:r>
      <w:r>
        <w:rPr>
          <w:i/>
          <w:spacing w:val="-1"/>
          <w:w w:val="102"/>
          <w:sz w:val="22"/>
          <w:szCs w:val="22"/>
        </w:rPr>
        <w:t>e</w:t>
      </w:r>
      <w:r>
        <w:rPr>
          <w:i/>
          <w:spacing w:val="2"/>
          <w:w w:val="102"/>
          <w:sz w:val="22"/>
          <w:szCs w:val="22"/>
        </w:rPr>
        <w:t>c</w:t>
      </w:r>
      <w:r>
        <w:rPr>
          <w:i/>
          <w:w w:val="102"/>
          <w:sz w:val="22"/>
          <w:szCs w:val="22"/>
        </w:rPr>
        <w:t>tro</w:t>
      </w:r>
      <w:r>
        <w:rPr>
          <w:i/>
          <w:spacing w:val="-2"/>
          <w:w w:val="102"/>
          <w:sz w:val="22"/>
          <w:szCs w:val="22"/>
        </w:rPr>
        <w:t>ni</w:t>
      </w:r>
      <w:r>
        <w:rPr>
          <w:i/>
          <w:w w:val="102"/>
          <w:sz w:val="22"/>
          <w:szCs w:val="22"/>
        </w:rPr>
        <w:t xml:space="preserve">k </w:t>
      </w:r>
      <w:r>
        <w:rPr>
          <w:i/>
          <w:sz w:val="22"/>
          <w:szCs w:val="22"/>
        </w:rPr>
        <w:t>produ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t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ompu</w:t>
      </w:r>
      <w:r>
        <w:rPr>
          <w:i/>
          <w:spacing w:val="-2"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a</w:t>
      </w:r>
      <w:r>
        <w:rPr>
          <w:i/>
          <w:spacing w:val="-2"/>
          <w:w w:val="102"/>
          <w:sz w:val="22"/>
          <w:szCs w:val="22"/>
        </w:rPr>
        <w:t>p</w:t>
      </w:r>
      <w:r>
        <w:rPr>
          <w:i/>
          <w:w w:val="102"/>
          <w:sz w:val="22"/>
          <w:szCs w:val="22"/>
        </w:rPr>
        <w:t>li</w:t>
      </w:r>
      <w:r>
        <w:rPr>
          <w:i/>
          <w:spacing w:val="2"/>
          <w:w w:val="102"/>
          <w:sz w:val="22"/>
          <w:szCs w:val="22"/>
        </w:rPr>
        <w:t>c</w:t>
      </w:r>
      <w:r>
        <w:rPr>
          <w:i/>
          <w:w w:val="102"/>
          <w:sz w:val="22"/>
          <w:szCs w:val="22"/>
        </w:rPr>
        <w:t>atio</w:t>
      </w:r>
      <w:r>
        <w:rPr>
          <w:i/>
          <w:spacing w:val="-2"/>
          <w:w w:val="102"/>
          <w:sz w:val="22"/>
          <w:szCs w:val="22"/>
        </w:rPr>
        <w:t>ns</w:t>
      </w:r>
      <w:r>
        <w:rPr>
          <w:i/>
          <w:w w:val="102"/>
          <w:sz w:val="22"/>
          <w:szCs w:val="22"/>
        </w:rPr>
        <w:t>.</w:t>
      </w:r>
    </w:p>
    <w:p w:rsidR="00F651C8" w:rsidRDefault="00A10AE1">
      <w:pPr>
        <w:spacing w:before="16"/>
        <w:ind w:left="930" w:right="7902"/>
        <w:jc w:val="both"/>
        <w:rPr>
          <w:sz w:val="22"/>
          <w:szCs w:val="22"/>
        </w:rPr>
      </w:pPr>
      <w:r>
        <w:rPr>
          <w:b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z w:val="22"/>
          <w:szCs w:val="22"/>
        </w:rPr>
        <w:t xml:space="preserve">13    </w:t>
      </w:r>
      <w:r>
        <w:rPr>
          <w:b/>
          <w:spacing w:val="13"/>
          <w:sz w:val="22"/>
          <w:szCs w:val="22"/>
        </w:rPr>
        <w:t xml:space="preserve"> </w:t>
      </w:r>
      <w:r>
        <w:rPr>
          <w:b/>
          <w:spacing w:val="1"/>
          <w:w w:val="102"/>
          <w:sz w:val="22"/>
          <w:szCs w:val="22"/>
        </w:rPr>
        <w:t>B</w:t>
      </w:r>
      <w:r>
        <w:rPr>
          <w:b/>
          <w:w w:val="102"/>
          <w:sz w:val="22"/>
          <w:szCs w:val="22"/>
        </w:rPr>
        <w:t>io</w:t>
      </w:r>
      <w:r>
        <w:rPr>
          <w:b/>
          <w:spacing w:val="-2"/>
          <w:w w:val="102"/>
          <w:sz w:val="22"/>
          <w:szCs w:val="22"/>
        </w:rPr>
        <w:t>m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w w:val="102"/>
          <w:sz w:val="22"/>
          <w:szCs w:val="22"/>
        </w:rPr>
        <w:t>t</w:t>
      </w:r>
      <w:r>
        <w:rPr>
          <w:b/>
          <w:spacing w:val="2"/>
          <w:w w:val="102"/>
          <w:sz w:val="22"/>
          <w:szCs w:val="22"/>
        </w:rPr>
        <w:t>r</w:t>
      </w:r>
      <w:r>
        <w:rPr>
          <w:b/>
          <w:w w:val="102"/>
          <w:sz w:val="22"/>
          <w:szCs w:val="22"/>
        </w:rPr>
        <w:t>ik</w:t>
      </w:r>
    </w:p>
    <w:p w:rsidR="00F651C8" w:rsidRDefault="00F651C8">
      <w:pPr>
        <w:spacing w:before="19" w:line="240" w:lineRule="exact"/>
        <w:rPr>
          <w:sz w:val="24"/>
          <w:szCs w:val="24"/>
        </w:rPr>
      </w:pPr>
    </w:p>
    <w:p w:rsidR="00F651C8" w:rsidRDefault="00A10AE1">
      <w:pPr>
        <w:spacing w:line="492" w:lineRule="auto"/>
        <w:ind w:left="930" w:right="2093" w:firstLine="677"/>
        <w:jc w:val="both"/>
        <w:rPr>
          <w:sz w:val="22"/>
          <w:szCs w:val="22"/>
        </w:rPr>
        <w:sectPr w:rsidR="00F651C8">
          <w:pgSz w:w="12240" w:h="15840"/>
          <w:pgMar w:top="460" w:right="0" w:bottom="280" w:left="1720" w:header="0" w:footer="1374" w:gutter="0"/>
          <w:cols w:space="720"/>
        </w:sect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nurut 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Indr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(2011) 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bio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trik 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5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   </w:t>
      </w:r>
      <w:r>
        <w:rPr>
          <w:w w:val="102"/>
          <w:sz w:val="22"/>
          <w:szCs w:val="22"/>
        </w:rPr>
        <w:t xml:space="preserve">untuk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 </w:t>
      </w:r>
      <w:r>
        <w:rPr>
          <w:spacing w:val="2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u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li 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ristik </w:t>
      </w:r>
      <w:r>
        <w:rPr>
          <w:spacing w:val="1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ik 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u</w:t>
      </w:r>
    </w:p>
    <w:p w:rsidR="00F651C8" w:rsidRDefault="00A10AE1">
      <w:pPr>
        <w:spacing w:before="68"/>
        <w:ind w:right="2130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20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4" w:line="200" w:lineRule="exact"/>
      </w:pPr>
    </w:p>
    <w:p w:rsidR="00F651C8" w:rsidRDefault="00A10AE1">
      <w:pPr>
        <w:spacing w:line="492" w:lineRule="auto"/>
        <w:ind w:left="930" w:right="2089"/>
        <w:jc w:val="both"/>
        <w:rPr>
          <w:sz w:val="22"/>
          <w:szCs w:val="22"/>
        </w:rPr>
      </w:pP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il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ki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</w:t>
      </w:r>
      <w:r>
        <w:rPr>
          <w:spacing w:val="2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iolo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is</w:t>
      </w:r>
      <w:r>
        <w:rPr>
          <w:spacing w:val="3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2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re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bi</w:t>
      </w:r>
      <w:r>
        <w:rPr>
          <w:spacing w:val="10"/>
          <w:sz w:val="22"/>
          <w:szCs w:val="22"/>
        </w:rPr>
        <w:t>l</w:t>
      </w:r>
      <w:r>
        <w:rPr>
          <w:sz w:val="22"/>
          <w:szCs w:val="22"/>
        </w:rPr>
        <w:t>.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ola</w:t>
      </w:r>
      <w:r>
        <w:rPr>
          <w:spacing w:val="3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3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w</w:t>
      </w:r>
      <w:r>
        <w:rPr>
          <w:spacing w:val="-1"/>
          <w:w w:val="102"/>
          <w:sz w:val="22"/>
          <w:szCs w:val="22"/>
        </w:rPr>
        <w:t>a</w:t>
      </w:r>
      <w:r>
        <w:rPr>
          <w:spacing w:val="3"/>
          <w:w w:val="102"/>
          <w:sz w:val="22"/>
          <w:szCs w:val="22"/>
        </w:rPr>
        <w:t>j</w:t>
      </w:r>
      <w:r>
        <w:rPr>
          <w:spacing w:val="-1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h</w:t>
      </w:r>
      <w:r>
        <w:rPr>
          <w:w w:val="102"/>
          <w:sz w:val="22"/>
          <w:szCs w:val="22"/>
        </w:rPr>
        <w:t xml:space="preserve">, </w:t>
      </w:r>
      <w:r>
        <w:rPr>
          <w:sz w:val="22"/>
          <w:szCs w:val="22"/>
        </w:rPr>
        <w:t xml:space="preserve">iris </w:t>
      </w:r>
      <w:r>
        <w:rPr>
          <w:spacing w:val="4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, </w:t>
      </w:r>
      <w:r>
        <w:rPr>
          <w:spacing w:val="5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tri   t</w:t>
      </w:r>
      <w:r>
        <w:rPr>
          <w:spacing w:val="-1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k 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,  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idik </w:t>
      </w:r>
      <w:r>
        <w:rPr>
          <w:spacing w:val="45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ri </w:t>
      </w:r>
      <w:r>
        <w:rPr>
          <w:spacing w:val="4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ru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spacing w:val="-3"/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k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ris</w:t>
      </w:r>
      <w:r>
        <w:rPr>
          <w:spacing w:val="11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 xml:space="preserve">ik 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isiolo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is  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   dij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sis 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bio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tri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. 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pun  </w:t>
      </w:r>
      <w:r>
        <w:rPr>
          <w:spacing w:val="1"/>
          <w:sz w:val="22"/>
          <w:szCs w:val="22"/>
        </w:rPr>
        <w:t xml:space="preserve"> </w:t>
      </w:r>
      <w:r>
        <w:rPr>
          <w:spacing w:val="3"/>
          <w:w w:val="102"/>
          <w:sz w:val="22"/>
          <w:szCs w:val="22"/>
        </w:rPr>
        <w:t>j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ni</w:t>
      </w:r>
      <w:r>
        <w:rPr>
          <w:spacing w:val="2"/>
          <w:w w:val="102"/>
          <w:sz w:val="22"/>
          <w:szCs w:val="22"/>
        </w:rPr>
        <w:t>s</w:t>
      </w:r>
      <w:r>
        <w:rPr>
          <w:spacing w:val="-1"/>
          <w:w w:val="102"/>
          <w:sz w:val="22"/>
          <w:szCs w:val="22"/>
        </w:rPr>
        <w:t>-</w:t>
      </w:r>
      <w:r>
        <w:rPr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 xml:space="preserve">s </w:t>
      </w:r>
      <w:r>
        <w:rPr>
          <w:sz w:val="22"/>
          <w:szCs w:val="22"/>
        </w:rPr>
        <w:t>bio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trk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sud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er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,</w:t>
      </w:r>
      <w:r>
        <w:rPr>
          <w:spacing w:val="1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ra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in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ik</w:t>
      </w:r>
      <w:r>
        <w:rPr>
          <w:spacing w:val="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spacing w:val="-3"/>
          <w:w w:val="102"/>
          <w:sz w:val="22"/>
          <w:szCs w:val="22"/>
        </w:rPr>
        <w:t>r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 xml:space="preserve">,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, 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,   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,  </w:t>
      </w:r>
      <w:r>
        <w:rPr>
          <w:spacing w:val="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ng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l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n,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da 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,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tri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,</w:t>
      </w:r>
      <w:r>
        <w:rPr>
          <w:spacing w:val="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tri</w:t>
      </w:r>
      <w:r>
        <w:rPr>
          <w:spacing w:val="16"/>
          <w:sz w:val="22"/>
          <w:szCs w:val="22"/>
        </w:rPr>
        <w:t xml:space="preserve"> </w:t>
      </w:r>
      <w:r>
        <w:rPr>
          <w:spacing w:val="3"/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0" w:line="492" w:lineRule="auto"/>
        <w:ind w:left="930" w:right="2102" w:firstLine="677"/>
        <w:jc w:val="both"/>
        <w:rPr>
          <w:sz w:val="22"/>
          <w:szCs w:val="22"/>
        </w:rPr>
      </w:pPr>
      <w:r>
        <w:rPr>
          <w:sz w:val="22"/>
          <w:szCs w:val="22"/>
        </w:rPr>
        <w:t>Ada</w:t>
      </w:r>
      <w:r>
        <w:rPr>
          <w:spacing w:val="4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rus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dip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nuhi</w:t>
      </w:r>
      <w:r>
        <w:rPr>
          <w:spacing w:val="5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ristik </w:t>
      </w:r>
      <w:r>
        <w:rPr>
          <w:spacing w:val="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fisiolo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 xml:space="preserve">is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 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indik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tor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k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bio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trik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d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nti</w:t>
      </w:r>
      <w:r>
        <w:rPr>
          <w:spacing w:val="2"/>
          <w:w w:val="102"/>
          <w:sz w:val="22"/>
          <w:szCs w:val="22"/>
        </w:rPr>
        <w:t>f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 xml:space="preserve">i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rson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,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itu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:</w:t>
      </w:r>
    </w:p>
    <w:p w:rsidR="00F651C8" w:rsidRDefault="00A10AE1">
      <w:pPr>
        <w:spacing w:before="10" w:line="492" w:lineRule="auto"/>
        <w:ind w:left="1946" w:right="2101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.  </w:t>
      </w:r>
      <w:r>
        <w:rPr>
          <w:spacing w:val="2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ristik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3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but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us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iliki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2"/>
          <w:sz w:val="22"/>
          <w:szCs w:val="22"/>
        </w:rPr>
        <w:t xml:space="preserve"> </w:t>
      </w:r>
      <w:r>
        <w:rPr>
          <w:spacing w:val="5"/>
          <w:w w:val="102"/>
          <w:sz w:val="22"/>
          <w:szCs w:val="22"/>
        </w:rPr>
        <w:t>(</w:t>
      </w:r>
      <w:r>
        <w:rPr>
          <w:i/>
          <w:w w:val="102"/>
          <w:sz w:val="22"/>
          <w:szCs w:val="22"/>
        </w:rPr>
        <w:t>uni</w:t>
      </w:r>
      <w:r>
        <w:rPr>
          <w:i/>
          <w:spacing w:val="-1"/>
          <w:w w:val="102"/>
          <w:sz w:val="22"/>
          <w:szCs w:val="22"/>
        </w:rPr>
        <w:t>v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rsa</w:t>
      </w:r>
      <w:r>
        <w:rPr>
          <w:i/>
          <w:spacing w:val="2"/>
          <w:w w:val="102"/>
          <w:sz w:val="22"/>
          <w:szCs w:val="22"/>
        </w:rPr>
        <w:t>l</w:t>
      </w:r>
      <w:r>
        <w:rPr>
          <w:w w:val="102"/>
          <w:sz w:val="22"/>
          <w:szCs w:val="22"/>
        </w:rPr>
        <w:t xml:space="preserve">). </w:t>
      </w:r>
      <w:r>
        <w:rPr>
          <w:sz w:val="22"/>
          <w:szCs w:val="22"/>
        </w:rPr>
        <w:t xml:space="preserve">b.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Tid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1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dua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bih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id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tik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tik</w:t>
      </w:r>
      <w:r>
        <w:rPr>
          <w:spacing w:val="32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rs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bu</w:t>
      </w:r>
      <w:r>
        <w:rPr>
          <w:w w:val="102"/>
          <w:sz w:val="22"/>
          <w:szCs w:val="22"/>
        </w:rPr>
        <w:t>t</w:t>
      </w:r>
    </w:p>
    <w:p w:rsidR="00F651C8" w:rsidRDefault="00A10AE1">
      <w:pPr>
        <w:spacing w:before="10"/>
        <w:ind w:left="2284"/>
        <w:rPr>
          <w:sz w:val="22"/>
          <w:szCs w:val="22"/>
        </w:rPr>
      </w:pPr>
      <w:r>
        <w:rPr>
          <w:w w:val="102"/>
          <w:sz w:val="22"/>
          <w:szCs w:val="22"/>
        </w:rPr>
        <w:t>(unik).</w:t>
      </w:r>
    </w:p>
    <w:p w:rsidR="00F651C8" w:rsidRDefault="00F651C8">
      <w:pPr>
        <w:spacing w:before="4" w:line="260" w:lineRule="exact"/>
        <w:rPr>
          <w:sz w:val="26"/>
          <w:szCs w:val="26"/>
        </w:rPr>
      </w:pPr>
    </w:p>
    <w:p w:rsidR="00F651C8" w:rsidRDefault="00A10AE1">
      <w:pPr>
        <w:ind w:left="1946"/>
        <w:rPr>
          <w:sz w:val="22"/>
          <w:szCs w:val="22"/>
        </w:r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 xml:space="preserve">.  </w:t>
      </w:r>
      <w:r>
        <w:rPr>
          <w:spacing w:val="2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ristik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but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diu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(p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n).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ind w:left="1946"/>
        <w:rPr>
          <w:sz w:val="22"/>
          <w:szCs w:val="22"/>
        </w:rPr>
      </w:pPr>
      <w:r>
        <w:rPr>
          <w:sz w:val="22"/>
          <w:szCs w:val="22"/>
        </w:rPr>
        <w:t xml:space="preserve">d.  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ristik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but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bil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diukur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ra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</w:t>
      </w:r>
      <w:r>
        <w:rPr>
          <w:spacing w:val="-2"/>
          <w:w w:val="102"/>
          <w:sz w:val="22"/>
          <w:szCs w:val="22"/>
        </w:rPr>
        <w:t>u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nti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f.</w:t>
      </w:r>
    </w:p>
    <w:p w:rsidR="00F651C8" w:rsidRDefault="00F651C8">
      <w:pPr>
        <w:spacing w:line="200" w:lineRule="exact"/>
      </w:pPr>
    </w:p>
    <w:p w:rsidR="00F651C8" w:rsidRDefault="00F651C8">
      <w:pPr>
        <w:spacing w:before="12" w:line="280" w:lineRule="exact"/>
        <w:rPr>
          <w:sz w:val="28"/>
          <w:szCs w:val="28"/>
        </w:rPr>
      </w:pPr>
    </w:p>
    <w:p w:rsidR="00F651C8" w:rsidRDefault="00A10AE1">
      <w:pPr>
        <w:spacing w:line="492" w:lineRule="auto"/>
        <w:ind w:left="930" w:right="2097" w:firstLine="677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idik</w:t>
      </w:r>
      <w:r>
        <w:rPr>
          <w:spacing w:val="4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4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hi  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but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aa</w:t>
      </w:r>
      <w:r>
        <w:rPr>
          <w:sz w:val="22"/>
          <w:szCs w:val="22"/>
        </w:rPr>
        <w:t>nn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pun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ling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ring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dit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na 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bih 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  d</w:t>
      </w:r>
      <w:r>
        <w:rPr>
          <w:spacing w:val="-2"/>
          <w:sz w:val="22"/>
          <w:szCs w:val="22"/>
        </w:rPr>
        <w:t>ig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ua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5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rip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d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sist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bio</w:t>
      </w:r>
      <w:r>
        <w:rPr>
          <w:spacing w:val="-1"/>
          <w:sz w:val="22"/>
          <w:szCs w:val="22"/>
        </w:rPr>
        <w:t>me</w:t>
      </w:r>
      <w:r>
        <w:rPr>
          <w:sz w:val="22"/>
          <w:szCs w:val="22"/>
        </w:rPr>
        <w:t>trik</w:t>
      </w:r>
      <w:r>
        <w:rPr>
          <w:spacing w:val="21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inn</w:t>
      </w:r>
      <w:r>
        <w:rPr>
          <w:spacing w:val="-2"/>
          <w:w w:val="102"/>
          <w:sz w:val="22"/>
          <w:szCs w:val="22"/>
        </w:rPr>
        <w:t>y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2" w:line="240" w:lineRule="exact"/>
        <w:rPr>
          <w:sz w:val="24"/>
          <w:szCs w:val="24"/>
        </w:rPr>
      </w:pPr>
    </w:p>
    <w:p w:rsidR="00F651C8" w:rsidRDefault="00A10AE1">
      <w:pPr>
        <w:ind w:left="930" w:right="7039"/>
        <w:jc w:val="both"/>
        <w:rPr>
          <w:sz w:val="22"/>
          <w:szCs w:val="22"/>
        </w:rPr>
      </w:pPr>
      <w:r>
        <w:rPr>
          <w:b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1</w:t>
      </w:r>
      <w:r>
        <w:rPr>
          <w:b/>
          <w:spacing w:val="-2"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z w:val="22"/>
          <w:szCs w:val="22"/>
        </w:rPr>
        <w:t xml:space="preserve">1 </w:t>
      </w:r>
      <w:r>
        <w:rPr>
          <w:b/>
          <w:spacing w:val="12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ik</w:t>
      </w:r>
      <w:r>
        <w:rPr>
          <w:b/>
          <w:spacing w:val="12"/>
          <w:sz w:val="22"/>
          <w:szCs w:val="22"/>
        </w:rPr>
        <w:t xml:space="preserve"> </w:t>
      </w:r>
      <w:r>
        <w:rPr>
          <w:b/>
          <w:sz w:val="22"/>
          <w:szCs w:val="22"/>
        </w:rPr>
        <w:t>Ja</w:t>
      </w:r>
      <w:r>
        <w:rPr>
          <w:b/>
          <w:spacing w:val="2"/>
          <w:sz w:val="22"/>
          <w:szCs w:val="22"/>
        </w:rPr>
        <w:t>r</w:t>
      </w:r>
      <w:r>
        <w:rPr>
          <w:b/>
          <w:sz w:val="22"/>
          <w:szCs w:val="22"/>
        </w:rPr>
        <w:t>i</w:t>
      </w:r>
      <w:r>
        <w:rPr>
          <w:b/>
          <w:spacing w:val="10"/>
          <w:sz w:val="22"/>
          <w:szCs w:val="22"/>
        </w:rPr>
        <w:t xml:space="preserve"> </w:t>
      </w:r>
      <w:r>
        <w:rPr>
          <w:b/>
          <w:spacing w:val="2"/>
          <w:w w:val="102"/>
          <w:sz w:val="22"/>
          <w:szCs w:val="22"/>
        </w:rPr>
        <w:t>M</w:t>
      </w:r>
      <w:r>
        <w:rPr>
          <w:b/>
          <w:w w:val="102"/>
          <w:sz w:val="22"/>
          <w:szCs w:val="22"/>
        </w:rPr>
        <w:t>a</w:t>
      </w:r>
      <w:r>
        <w:rPr>
          <w:b/>
          <w:spacing w:val="-1"/>
          <w:w w:val="102"/>
          <w:sz w:val="22"/>
          <w:szCs w:val="22"/>
        </w:rPr>
        <w:t>nu</w:t>
      </w:r>
      <w:r>
        <w:rPr>
          <w:b/>
          <w:w w:val="102"/>
          <w:sz w:val="22"/>
          <w:szCs w:val="22"/>
        </w:rPr>
        <w:t>sia</w:t>
      </w:r>
    </w:p>
    <w:p w:rsidR="00F651C8" w:rsidRDefault="00F651C8">
      <w:pPr>
        <w:spacing w:line="200" w:lineRule="exact"/>
      </w:pPr>
    </w:p>
    <w:p w:rsidR="00F651C8" w:rsidRDefault="00F651C8">
      <w:pPr>
        <w:spacing w:before="5" w:line="280" w:lineRule="exact"/>
        <w:rPr>
          <w:sz w:val="28"/>
          <w:szCs w:val="28"/>
        </w:rPr>
      </w:pPr>
    </w:p>
    <w:p w:rsidR="00F651C8" w:rsidRDefault="00A10AE1">
      <w:pPr>
        <w:spacing w:line="492" w:lineRule="auto"/>
        <w:ind w:left="930" w:right="2089" w:firstLine="677"/>
        <w:jc w:val="both"/>
        <w:rPr>
          <w:sz w:val="22"/>
          <w:szCs w:val="22"/>
        </w:rPr>
        <w:sectPr w:rsidR="00F651C8">
          <w:pgSz w:w="12240" w:h="15840"/>
          <w:pgMar w:top="460" w:right="0" w:bottom="280" w:left="1720" w:header="0" w:footer="1374" w:gutter="0"/>
          <w:cols w:space="720"/>
        </w:sectPr>
      </w:pP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sidik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3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sia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non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ol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3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12"/>
          <w:sz w:val="22"/>
          <w:szCs w:val="22"/>
        </w:rPr>
        <w:t>e</w:t>
      </w:r>
      <w:r>
        <w:rPr>
          <w:sz w:val="22"/>
          <w:szCs w:val="22"/>
        </w:rPr>
        <w:t>rupa</w:t>
      </w:r>
      <w:r>
        <w:rPr>
          <w:spacing w:val="44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ur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ris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dis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but</w:t>
      </w:r>
      <w:r>
        <w:rPr>
          <w:spacing w:val="5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i/>
          <w:sz w:val="22"/>
          <w:szCs w:val="22"/>
        </w:rPr>
        <w:t>b</w:t>
      </w:r>
      <w:r>
        <w:rPr>
          <w:i/>
          <w:spacing w:val="-2"/>
          <w:sz w:val="22"/>
          <w:szCs w:val="22"/>
        </w:rPr>
        <w:t>u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</w:t>
      </w:r>
      <w:r>
        <w:rPr>
          <w:i/>
          <w:spacing w:val="-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5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tid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no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 xml:space="preserve">ol 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6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no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l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in dis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but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l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mba</w:t>
      </w:r>
      <w:r>
        <w:rPr>
          <w:i/>
          <w:spacing w:val="-1"/>
          <w:sz w:val="22"/>
          <w:szCs w:val="22"/>
        </w:rPr>
        <w:t>h</w:t>
      </w:r>
      <w:r>
        <w:rPr>
          <w:sz w:val="22"/>
          <w:szCs w:val="22"/>
        </w:rPr>
        <w:t>.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2.4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uk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bukit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sidik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68" w:line="240" w:lineRule="exact"/>
        <w:ind w:right="2130"/>
        <w:jc w:val="right"/>
        <w:rPr>
          <w:sz w:val="22"/>
          <w:szCs w:val="22"/>
        </w:rPr>
        <w:sectPr w:rsidR="00F651C8">
          <w:pgSz w:w="12240" w:h="15840"/>
          <w:pgMar w:top="460" w:right="0" w:bottom="280" w:left="1720" w:header="0" w:footer="1374" w:gutter="0"/>
          <w:cols w:space="720"/>
        </w:sectPr>
      </w:pPr>
      <w:r>
        <w:rPr>
          <w:w w:val="102"/>
          <w:position w:val="-1"/>
          <w:sz w:val="22"/>
          <w:szCs w:val="22"/>
        </w:rPr>
        <w:lastRenderedPageBreak/>
        <w:t>21</w:t>
      </w:r>
    </w:p>
    <w:p w:rsidR="00F651C8" w:rsidRDefault="00F651C8">
      <w:pPr>
        <w:spacing w:before="1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line="451" w:lineRule="auto"/>
        <w:ind w:left="2695" w:firstLine="239"/>
        <w:jc w:val="righ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w w:val="102"/>
          <w:sz w:val="22"/>
          <w:szCs w:val="22"/>
        </w:rPr>
        <w:t>BUK</w:t>
      </w:r>
      <w:r>
        <w:rPr>
          <w:rFonts w:ascii="Calibri" w:eastAsia="Calibri" w:hAnsi="Calibri" w:cs="Calibri"/>
          <w:spacing w:val="2"/>
          <w:w w:val="102"/>
          <w:sz w:val="22"/>
          <w:szCs w:val="22"/>
        </w:rPr>
        <w:t>I</w:t>
      </w:r>
      <w:r>
        <w:rPr>
          <w:rFonts w:ascii="Calibri" w:eastAsia="Calibri" w:hAnsi="Calibri" w:cs="Calibri"/>
          <w:w w:val="102"/>
          <w:sz w:val="22"/>
          <w:szCs w:val="22"/>
        </w:rPr>
        <w:t xml:space="preserve">T </w:t>
      </w:r>
      <w:r>
        <w:rPr>
          <w:rFonts w:ascii="Calibri" w:eastAsia="Calibri" w:hAnsi="Calibri" w:cs="Calibri"/>
          <w:spacing w:val="2"/>
          <w:w w:val="102"/>
          <w:sz w:val="22"/>
          <w:szCs w:val="22"/>
        </w:rPr>
        <w:t>L</w:t>
      </w:r>
      <w:r>
        <w:rPr>
          <w:rFonts w:ascii="Calibri" w:eastAsia="Calibri" w:hAnsi="Calibri" w:cs="Calibri"/>
          <w:w w:val="102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w w:val="102"/>
          <w:sz w:val="22"/>
          <w:szCs w:val="22"/>
        </w:rPr>
        <w:t>M</w:t>
      </w:r>
      <w:r>
        <w:rPr>
          <w:rFonts w:ascii="Calibri" w:eastAsia="Calibri" w:hAnsi="Calibri" w:cs="Calibri"/>
          <w:w w:val="102"/>
          <w:sz w:val="22"/>
          <w:szCs w:val="22"/>
        </w:rPr>
        <w:t>B</w:t>
      </w:r>
      <w:r>
        <w:rPr>
          <w:rFonts w:ascii="Calibri" w:eastAsia="Calibri" w:hAnsi="Calibri" w:cs="Calibri"/>
          <w:spacing w:val="-2"/>
          <w:w w:val="102"/>
          <w:sz w:val="22"/>
          <w:szCs w:val="22"/>
        </w:rPr>
        <w:t>A</w:t>
      </w:r>
      <w:r>
        <w:rPr>
          <w:rFonts w:ascii="Calibri" w:eastAsia="Calibri" w:hAnsi="Calibri" w:cs="Calibri"/>
          <w:w w:val="102"/>
          <w:sz w:val="22"/>
          <w:szCs w:val="22"/>
        </w:rPr>
        <w:t>H</w:t>
      </w:r>
    </w:p>
    <w:p w:rsidR="00F651C8" w:rsidRDefault="00A10AE1">
      <w:pPr>
        <w:spacing w:line="200" w:lineRule="exact"/>
      </w:pPr>
      <w:r>
        <w:br w:type="column"/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9" w:line="200" w:lineRule="exact"/>
      </w:pPr>
    </w:p>
    <w:p w:rsidR="00F651C8" w:rsidRDefault="006D6CBD">
      <w:pPr>
        <w:ind w:left="368"/>
      </w:pPr>
      <w:r>
        <w:pict>
          <v:shape id="_x0000_i1029" type="#_x0000_t75" style="width:108pt;height:99.65pt">
            <v:imagedata r:id="rId35" o:title=""/>
          </v:shape>
        </w:pict>
      </w:r>
    </w:p>
    <w:p w:rsidR="00F651C8" w:rsidRDefault="00F651C8">
      <w:pPr>
        <w:spacing w:before="16" w:line="240" w:lineRule="exact"/>
        <w:rPr>
          <w:sz w:val="24"/>
          <w:szCs w:val="24"/>
        </w:rPr>
      </w:pPr>
    </w:p>
    <w:p w:rsidR="00F651C8" w:rsidRDefault="00A10AE1">
      <w:pPr>
        <w:spacing w:line="240" w:lineRule="exact"/>
        <w:rPr>
          <w:sz w:val="22"/>
          <w:szCs w:val="22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3526" w:space="21"/>
            <w:col w:w="6973"/>
          </w:cols>
        </w:sectPr>
      </w:pPr>
      <w:r>
        <w:rPr>
          <w:b/>
          <w:spacing w:val="1"/>
          <w:position w:val="-1"/>
          <w:sz w:val="22"/>
          <w:szCs w:val="22"/>
        </w:rPr>
        <w:t>G</w:t>
      </w:r>
      <w:r>
        <w:rPr>
          <w:b/>
          <w:position w:val="-1"/>
          <w:sz w:val="22"/>
          <w:szCs w:val="22"/>
        </w:rPr>
        <w:t>am</w:t>
      </w:r>
      <w:r>
        <w:rPr>
          <w:b/>
          <w:spacing w:val="-1"/>
          <w:position w:val="-1"/>
          <w:sz w:val="22"/>
          <w:szCs w:val="22"/>
        </w:rPr>
        <w:t>b</w:t>
      </w:r>
      <w:r>
        <w:rPr>
          <w:b/>
          <w:position w:val="-1"/>
          <w:sz w:val="22"/>
          <w:szCs w:val="22"/>
        </w:rPr>
        <w:t>ar</w:t>
      </w:r>
      <w:r>
        <w:rPr>
          <w:b/>
          <w:spacing w:val="21"/>
          <w:position w:val="-1"/>
          <w:sz w:val="22"/>
          <w:szCs w:val="22"/>
        </w:rPr>
        <w:t xml:space="preserve"> </w:t>
      </w:r>
      <w:r>
        <w:rPr>
          <w:b/>
          <w:spacing w:val="-2"/>
          <w:position w:val="-1"/>
          <w:sz w:val="22"/>
          <w:szCs w:val="22"/>
        </w:rPr>
        <w:t>2</w:t>
      </w:r>
      <w:r>
        <w:rPr>
          <w:b/>
          <w:spacing w:val="2"/>
          <w:position w:val="-1"/>
          <w:sz w:val="22"/>
          <w:szCs w:val="22"/>
        </w:rPr>
        <w:t>.</w:t>
      </w:r>
      <w:r>
        <w:rPr>
          <w:b/>
          <w:position w:val="-1"/>
          <w:sz w:val="22"/>
          <w:szCs w:val="22"/>
        </w:rPr>
        <w:t>4</w:t>
      </w:r>
      <w:r>
        <w:rPr>
          <w:b/>
          <w:spacing w:val="8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S</w:t>
      </w:r>
      <w:r>
        <w:rPr>
          <w:position w:val="-1"/>
          <w:sz w:val="22"/>
          <w:szCs w:val="22"/>
        </w:rPr>
        <w:t>idik</w:t>
      </w:r>
      <w:r>
        <w:rPr>
          <w:spacing w:val="1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J</w:t>
      </w:r>
      <w:r>
        <w:rPr>
          <w:spacing w:val="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ri</w:t>
      </w:r>
      <w:r>
        <w:rPr>
          <w:spacing w:val="6"/>
          <w:position w:val="-1"/>
          <w:sz w:val="22"/>
          <w:szCs w:val="22"/>
        </w:rPr>
        <w:t xml:space="preserve"> </w:t>
      </w:r>
      <w:r>
        <w:rPr>
          <w:w w:val="102"/>
          <w:position w:val="-1"/>
          <w:sz w:val="22"/>
          <w:szCs w:val="22"/>
        </w:rPr>
        <w:t>M</w:t>
      </w:r>
      <w:r>
        <w:rPr>
          <w:spacing w:val="2"/>
          <w:w w:val="102"/>
          <w:position w:val="-1"/>
          <w:sz w:val="22"/>
          <w:szCs w:val="22"/>
        </w:rPr>
        <w:t>a</w:t>
      </w:r>
      <w:r>
        <w:rPr>
          <w:w w:val="102"/>
          <w:position w:val="-1"/>
          <w:sz w:val="22"/>
          <w:szCs w:val="22"/>
        </w:rPr>
        <w:t>nus</w:t>
      </w:r>
      <w:r>
        <w:rPr>
          <w:spacing w:val="-2"/>
          <w:w w:val="102"/>
          <w:position w:val="-1"/>
          <w:sz w:val="22"/>
          <w:szCs w:val="22"/>
        </w:rPr>
        <w:t>i</w:t>
      </w:r>
      <w:r>
        <w:rPr>
          <w:w w:val="102"/>
          <w:position w:val="-1"/>
          <w:sz w:val="22"/>
          <w:szCs w:val="22"/>
        </w:rPr>
        <w:t>a</w:t>
      </w:r>
    </w:p>
    <w:p w:rsidR="00F651C8" w:rsidRDefault="00F651C8">
      <w:pPr>
        <w:spacing w:before="9" w:line="140" w:lineRule="exact"/>
        <w:rPr>
          <w:sz w:val="15"/>
          <w:szCs w:val="15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6"/>
        <w:ind w:left="930"/>
        <w:rPr>
          <w:sz w:val="22"/>
          <w:szCs w:val="22"/>
        </w:rPr>
      </w:pPr>
      <w:r>
        <w:rPr>
          <w:b/>
          <w:sz w:val="22"/>
          <w:szCs w:val="22"/>
        </w:rPr>
        <w:t>2</w:t>
      </w:r>
      <w:r>
        <w:rPr>
          <w:b/>
          <w:spacing w:val="3"/>
          <w:sz w:val="22"/>
          <w:szCs w:val="22"/>
        </w:rPr>
        <w:t>.</w:t>
      </w:r>
      <w:r>
        <w:rPr>
          <w:b/>
          <w:sz w:val="22"/>
          <w:szCs w:val="22"/>
        </w:rPr>
        <w:t>1</w:t>
      </w:r>
      <w:r>
        <w:rPr>
          <w:b/>
          <w:spacing w:val="-2"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z w:val="22"/>
          <w:szCs w:val="22"/>
        </w:rPr>
        <w:t xml:space="preserve">2 </w:t>
      </w:r>
      <w:r>
        <w:rPr>
          <w:b/>
          <w:spacing w:val="12"/>
          <w:sz w:val="22"/>
          <w:szCs w:val="22"/>
        </w:rPr>
        <w:t xml:space="preserve"> </w:t>
      </w:r>
      <w:r>
        <w:rPr>
          <w:b/>
          <w:sz w:val="22"/>
          <w:szCs w:val="22"/>
        </w:rPr>
        <w:t>R</w:t>
      </w:r>
      <w:r>
        <w:rPr>
          <w:b/>
          <w:spacing w:val="2"/>
          <w:sz w:val="22"/>
          <w:szCs w:val="22"/>
        </w:rPr>
        <w:t>e</w:t>
      </w:r>
      <w:r>
        <w:rPr>
          <w:b/>
          <w:sz w:val="22"/>
          <w:szCs w:val="22"/>
        </w:rPr>
        <w:t>gist</w:t>
      </w:r>
      <w:r>
        <w:rPr>
          <w:b/>
          <w:spacing w:val="2"/>
          <w:sz w:val="22"/>
          <w:szCs w:val="22"/>
        </w:rPr>
        <w:t>r</w:t>
      </w:r>
      <w:r>
        <w:rPr>
          <w:b/>
          <w:sz w:val="22"/>
          <w:szCs w:val="22"/>
        </w:rPr>
        <w:t>asi</w:t>
      </w:r>
      <w:r>
        <w:rPr>
          <w:b/>
          <w:spacing w:val="22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ik</w:t>
      </w:r>
      <w:r>
        <w:rPr>
          <w:b/>
          <w:spacing w:val="12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Ja</w:t>
      </w:r>
      <w:r>
        <w:rPr>
          <w:b/>
          <w:spacing w:val="-1"/>
          <w:w w:val="102"/>
          <w:sz w:val="22"/>
          <w:szCs w:val="22"/>
        </w:rPr>
        <w:t>r</w:t>
      </w:r>
      <w:r>
        <w:rPr>
          <w:b/>
          <w:w w:val="102"/>
          <w:sz w:val="22"/>
          <w:szCs w:val="22"/>
        </w:rPr>
        <w:t>i</w:t>
      </w:r>
    </w:p>
    <w:p w:rsidR="00F651C8" w:rsidRDefault="00F651C8">
      <w:pPr>
        <w:spacing w:before="3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line="492" w:lineRule="auto"/>
        <w:ind w:left="930" w:right="2090" w:firstLine="677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dil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 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istr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li</w:t>
      </w:r>
      <w:r>
        <w:rPr>
          <w:spacing w:val="10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c</w:t>
      </w:r>
      <w:r>
        <w:rPr>
          <w:w w:val="102"/>
          <w:sz w:val="22"/>
          <w:szCs w:val="22"/>
        </w:rPr>
        <w:t>ir</w:t>
      </w:r>
      <w:r>
        <w:rPr>
          <w:spacing w:val="5"/>
          <w:w w:val="102"/>
          <w:sz w:val="22"/>
          <w:szCs w:val="22"/>
        </w:rPr>
        <w:t>i</w:t>
      </w:r>
      <w:r>
        <w:rPr>
          <w:spacing w:val="-1"/>
          <w:w w:val="102"/>
          <w:sz w:val="22"/>
          <w:szCs w:val="22"/>
        </w:rPr>
        <w:t>-</w:t>
      </w:r>
      <w:r>
        <w:rPr>
          <w:spacing w:val="2"/>
          <w:w w:val="102"/>
          <w:sz w:val="22"/>
          <w:szCs w:val="22"/>
        </w:rPr>
        <w:t>c</w:t>
      </w:r>
      <w:r>
        <w:rPr>
          <w:w w:val="102"/>
          <w:sz w:val="22"/>
          <w:szCs w:val="22"/>
        </w:rPr>
        <w:t>i</w:t>
      </w:r>
      <w:r>
        <w:rPr>
          <w:spacing w:val="-3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i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sidik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.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 xml:space="preserve">iri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sid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 xml:space="preserve">k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sidik</w:t>
      </w:r>
      <w:r>
        <w:rPr>
          <w:spacing w:val="8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iid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c</w:t>
      </w:r>
      <w:r>
        <w:rPr>
          <w:spacing w:val="-40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spacing w:val="-3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sis</w:t>
      </w:r>
      <w:r>
        <w:rPr>
          <w:spacing w:val="2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il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sid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k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din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i/>
          <w:sz w:val="22"/>
          <w:szCs w:val="22"/>
        </w:rPr>
        <w:t>minutia</w:t>
      </w:r>
      <w:r>
        <w:rPr>
          <w:i/>
          <w:spacing w:val="1"/>
          <w:sz w:val="22"/>
          <w:szCs w:val="22"/>
        </w:rPr>
        <w:t>e</w:t>
      </w:r>
      <w:r>
        <w:rPr>
          <w:sz w:val="22"/>
          <w:szCs w:val="22"/>
        </w:rPr>
        <w:t>.   G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3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2</w:t>
      </w:r>
      <w:r>
        <w:rPr>
          <w:spacing w:val="2"/>
          <w:sz w:val="22"/>
          <w:szCs w:val="22"/>
        </w:rPr>
        <w:t>.</w:t>
      </w:r>
      <w:r>
        <w:rPr>
          <w:sz w:val="22"/>
          <w:szCs w:val="22"/>
        </w:rPr>
        <w:t>5</w:t>
      </w:r>
      <w:r>
        <w:rPr>
          <w:spacing w:val="2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uk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ng</w:t>
      </w:r>
      <w:r>
        <w:rPr>
          <w:sz w:val="22"/>
          <w:szCs w:val="22"/>
        </w:rPr>
        <w:t>id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nti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sidik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21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di </w:t>
      </w:r>
      <w:r>
        <w:rPr>
          <w:i/>
          <w:sz w:val="22"/>
          <w:szCs w:val="22"/>
        </w:rPr>
        <w:t>id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nti</w:t>
      </w:r>
      <w:r>
        <w:rPr>
          <w:i/>
          <w:spacing w:val="-2"/>
          <w:sz w:val="22"/>
          <w:szCs w:val="22"/>
        </w:rPr>
        <w:t>t</w:t>
      </w:r>
      <w:r>
        <w:rPr>
          <w:i/>
          <w:sz w:val="22"/>
          <w:szCs w:val="22"/>
        </w:rPr>
        <w:t>y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-1"/>
          <w:w w:val="102"/>
          <w:sz w:val="22"/>
          <w:szCs w:val="22"/>
        </w:rPr>
        <w:t>T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mpla</w:t>
      </w:r>
      <w:r>
        <w:rPr>
          <w:i/>
          <w:spacing w:val="-2"/>
          <w:w w:val="102"/>
          <w:sz w:val="22"/>
          <w:szCs w:val="22"/>
        </w:rPr>
        <w:t>t</w:t>
      </w:r>
      <w:r>
        <w:rPr>
          <w:i/>
          <w:spacing w:val="-1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.</w:t>
      </w:r>
    </w:p>
    <w:p w:rsidR="00F651C8" w:rsidRDefault="00F651C8">
      <w:pPr>
        <w:spacing w:before="55"/>
        <w:ind w:left="1606"/>
      </w:pPr>
      <w:r>
        <w:pict>
          <v:shape id="_x0000_s1507" type="#_x0000_t75" style="position:absolute;left:0;text-align:left;margin-left:369.35pt;margin-top:.7pt;width:74.9pt;height:96.6pt;z-index:-14694;mso-position-horizontal-relative:page">
            <v:imagedata r:id="rId36" o:title=""/>
            <w10:wrap anchorx="page"/>
          </v:shape>
        </w:pict>
      </w:r>
      <w:r>
        <w:pict>
          <v:group id="_x0000_s1503" style="position:absolute;left:0;text-align:left;margin-left:265.9pt;margin-top:50.5pt;width:91.3pt;height:5.65pt;z-index:-14693;mso-position-horizontal-relative:page" coordorigin="5318,1010" coordsize="1826,113">
            <v:shape id="_x0000_s1506" style="position:absolute;left:5318;top:1010;width:1826;height:113" coordorigin="5318,1010" coordsize="1826,113" path="m5318,1065r3,5l5326,1072r1725,l7056,1070r2,-5l7056,1070r-5,2l7145,1065r-89,-5l7051,1058r-1725,l5321,1060r-3,5xe" fillcolor="black" stroked="f">
              <v:path arrowok="t"/>
            </v:shape>
            <v:shape id="_x0000_s1505" style="position:absolute;left:5318;top:1010;width:1826;height:113" coordorigin="5318,1010" coordsize="1826,113" path="m7051,1058r5,2l7145,1065r-113,-55l7032,1058r19,xe" fillcolor="black" stroked="f">
              <v:path arrowok="t"/>
            </v:shape>
            <v:shape id="_x0000_s1504" style="position:absolute;left:5318;top:1010;width:1826;height:113" coordorigin="5318,1010" coordsize="1826,113" path="m7051,1072r-19,l7032,1123r113,-58l7051,1072xe" fillcolor="black" stroked="f">
              <v:path arrowok="t"/>
            </v:shape>
            <w10:wrap anchorx="page"/>
          </v:group>
        </w:pict>
      </w:r>
      <w:r w:rsidR="006D6CBD">
        <w:pict>
          <v:shape id="_x0000_i1030" type="#_x0000_t75" style="width:72.85pt;height:94.6pt">
            <v:imagedata r:id="rId37" o:title=""/>
          </v:shape>
        </w:pic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F651C8">
      <w:pPr>
        <w:ind w:left="1271"/>
        <w:rPr>
          <w:sz w:val="22"/>
          <w:szCs w:val="22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 w:rsidRPr="00F651C8">
        <w:pict>
          <v:group id="_x0000_s1499" style="position:absolute;left:0;text-align:left;margin-left:412.9pt;margin-top:26.75pt;width:5.65pt;height:62.75pt;z-index:-14692;mso-position-horizontal-relative:page" coordorigin="8258,535" coordsize="113,1255">
            <v:shape id="_x0000_s1501" style="position:absolute;left:8258;top:535;width:113;height:1255" coordorigin="8258,535" coordsize="113,1255" path="m8323,1678l8321,543r-3,-5l8314,535r-5,3l8306,543r3,1135l8258,1678r58,113l8309,1697r2,5l8316,1704r5,-2l8323,1697r48,-19l8323,1678xe" fillcolor="black" stroked="f">
              <v:path arrowok="t"/>
            </v:shape>
            <v:shape id="_x0000_s1500" style="position:absolute;left:8258;top:535;width:113;height:1255" coordorigin="8258,535" coordsize="113,1255" path="m8323,1697r-2,5l8316,1704r-5,-2l8309,1697r7,94l8371,1678r-48,19xe" fillcolor="black" stroked="f">
              <v:path arrowok="t"/>
            </v:shape>
            <w10:wrap anchorx="page"/>
          </v:group>
        </w:pict>
      </w:r>
      <w:r w:rsidR="00A10AE1">
        <w:rPr>
          <w:b/>
          <w:i/>
          <w:spacing w:val="-2"/>
          <w:sz w:val="22"/>
          <w:szCs w:val="22"/>
        </w:rPr>
        <w:t>I</w:t>
      </w:r>
      <w:r w:rsidR="00A10AE1">
        <w:rPr>
          <w:b/>
          <w:i/>
          <w:spacing w:val="3"/>
          <w:sz w:val="22"/>
          <w:szCs w:val="22"/>
        </w:rPr>
        <w:t>m</w:t>
      </w:r>
      <w:r w:rsidR="00A10AE1">
        <w:rPr>
          <w:b/>
          <w:i/>
          <w:sz w:val="22"/>
          <w:szCs w:val="22"/>
        </w:rPr>
        <w:t>a</w:t>
      </w:r>
      <w:r w:rsidR="00A10AE1">
        <w:rPr>
          <w:b/>
          <w:i/>
          <w:spacing w:val="-2"/>
          <w:sz w:val="22"/>
          <w:szCs w:val="22"/>
        </w:rPr>
        <w:t>g</w:t>
      </w:r>
      <w:r w:rsidR="00A10AE1">
        <w:rPr>
          <w:b/>
          <w:i/>
          <w:sz w:val="22"/>
          <w:szCs w:val="22"/>
        </w:rPr>
        <w:t>e</w:t>
      </w:r>
      <w:r w:rsidR="00A10AE1">
        <w:rPr>
          <w:b/>
          <w:i/>
          <w:spacing w:val="14"/>
          <w:sz w:val="22"/>
          <w:szCs w:val="22"/>
        </w:rPr>
        <w:t xml:space="preserve"> </w:t>
      </w:r>
      <w:r w:rsidR="00A10AE1">
        <w:rPr>
          <w:b/>
          <w:i/>
          <w:spacing w:val="1"/>
          <w:sz w:val="22"/>
          <w:szCs w:val="22"/>
        </w:rPr>
        <w:t>C</w:t>
      </w:r>
      <w:r w:rsidR="00A10AE1">
        <w:rPr>
          <w:b/>
          <w:i/>
          <w:sz w:val="22"/>
          <w:szCs w:val="22"/>
        </w:rPr>
        <w:t>apt</w:t>
      </w:r>
      <w:r w:rsidR="00A10AE1">
        <w:rPr>
          <w:b/>
          <w:i/>
          <w:spacing w:val="-1"/>
          <w:sz w:val="22"/>
          <w:szCs w:val="22"/>
        </w:rPr>
        <w:t>u</w:t>
      </w:r>
      <w:r w:rsidR="00A10AE1">
        <w:rPr>
          <w:b/>
          <w:i/>
          <w:sz w:val="22"/>
          <w:szCs w:val="22"/>
        </w:rPr>
        <w:t>re</w:t>
      </w:r>
      <w:r w:rsidR="00A10AE1">
        <w:rPr>
          <w:b/>
          <w:i/>
          <w:spacing w:val="18"/>
          <w:sz w:val="22"/>
          <w:szCs w:val="22"/>
        </w:rPr>
        <w:t xml:space="preserve"> </w:t>
      </w:r>
      <w:r w:rsidR="00A10AE1">
        <w:rPr>
          <w:b/>
          <w:i/>
          <w:spacing w:val="-2"/>
          <w:sz w:val="22"/>
          <w:szCs w:val="22"/>
        </w:rPr>
        <w:t>T</w:t>
      </w:r>
      <w:r w:rsidR="00A10AE1">
        <w:rPr>
          <w:b/>
          <w:i/>
          <w:spacing w:val="-1"/>
          <w:sz w:val="22"/>
          <w:szCs w:val="22"/>
        </w:rPr>
        <w:t>e</w:t>
      </w:r>
      <w:r w:rsidR="00A10AE1">
        <w:rPr>
          <w:b/>
          <w:i/>
          <w:spacing w:val="1"/>
          <w:sz w:val="22"/>
          <w:szCs w:val="22"/>
        </w:rPr>
        <w:t>m</w:t>
      </w:r>
      <w:r w:rsidR="00A10AE1">
        <w:rPr>
          <w:b/>
          <w:i/>
          <w:sz w:val="22"/>
          <w:szCs w:val="22"/>
        </w:rPr>
        <w:t>plate</w:t>
      </w:r>
      <w:r w:rsidR="00A10AE1">
        <w:rPr>
          <w:b/>
          <w:i/>
          <w:sz w:val="22"/>
          <w:szCs w:val="22"/>
        </w:rPr>
        <w:t xml:space="preserve">                                     </w:t>
      </w:r>
      <w:r w:rsidR="00A10AE1">
        <w:rPr>
          <w:b/>
          <w:i/>
          <w:spacing w:val="11"/>
          <w:sz w:val="22"/>
          <w:szCs w:val="22"/>
        </w:rPr>
        <w:t xml:space="preserve"> </w:t>
      </w:r>
      <w:r w:rsidR="00A10AE1">
        <w:rPr>
          <w:b/>
          <w:i/>
          <w:spacing w:val="-2"/>
          <w:sz w:val="22"/>
          <w:szCs w:val="22"/>
        </w:rPr>
        <w:t>I</w:t>
      </w:r>
      <w:r w:rsidR="00A10AE1">
        <w:rPr>
          <w:b/>
          <w:i/>
          <w:spacing w:val="5"/>
          <w:sz w:val="22"/>
          <w:szCs w:val="22"/>
        </w:rPr>
        <w:t>m</w:t>
      </w:r>
      <w:r w:rsidR="00A10AE1">
        <w:rPr>
          <w:b/>
          <w:i/>
          <w:sz w:val="22"/>
          <w:szCs w:val="22"/>
        </w:rPr>
        <w:t>a</w:t>
      </w:r>
      <w:r w:rsidR="00A10AE1">
        <w:rPr>
          <w:b/>
          <w:i/>
          <w:spacing w:val="-2"/>
          <w:sz w:val="22"/>
          <w:szCs w:val="22"/>
        </w:rPr>
        <w:t>g</w:t>
      </w:r>
      <w:r w:rsidR="00A10AE1">
        <w:rPr>
          <w:b/>
          <w:i/>
          <w:sz w:val="22"/>
          <w:szCs w:val="22"/>
        </w:rPr>
        <w:t xml:space="preserve">e                   </w:t>
      </w:r>
      <w:r w:rsidR="00A10AE1">
        <w:rPr>
          <w:b/>
          <w:i/>
          <w:spacing w:val="32"/>
          <w:sz w:val="22"/>
          <w:szCs w:val="22"/>
        </w:rPr>
        <w:t xml:space="preserve"> </w:t>
      </w:r>
      <w:r w:rsidR="00A10AE1">
        <w:rPr>
          <w:b/>
          <w:i/>
          <w:w w:val="102"/>
          <w:sz w:val="22"/>
          <w:szCs w:val="22"/>
        </w:rPr>
        <w:t>Pro</w:t>
      </w:r>
      <w:r w:rsidR="00A10AE1">
        <w:rPr>
          <w:b/>
          <w:i/>
          <w:spacing w:val="-1"/>
          <w:w w:val="102"/>
          <w:sz w:val="22"/>
          <w:szCs w:val="22"/>
        </w:rPr>
        <w:t>ce</w:t>
      </w:r>
      <w:r w:rsidR="00A10AE1">
        <w:rPr>
          <w:b/>
          <w:i/>
          <w:w w:val="102"/>
          <w:sz w:val="22"/>
          <w:szCs w:val="22"/>
        </w:rPr>
        <w:t>ssi</w:t>
      </w:r>
      <w:r w:rsidR="00A10AE1">
        <w:rPr>
          <w:b/>
          <w:i/>
          <w:spacing w:val="-1"/>
          <w:w w:val="102"/>
          <w:sz w:val="22"/>
          <w:szCs w:val="22"/>
        </w:rPr>
        <w:t>n</w:t>
      </w:r>
      <w:r w:rsidR="00A10AE1">
        <w:rPr>
          <w:b/>
          <w:i/>
          <w:w w:val="102"/>
          <w:sz w:val="22"/>
          <w:szCs w:val="22"/>
        </w:rPr>
        <w:t>g</w:t>
      </w:r>
    </w:p>
    <w:p w:rsidR="00F651C8" w:rsidRDefault="00F651C8">
      <w:pPr>
        <w:spacing w:before="68" w:line="240" w:lineRule="exact"/>
        <w:ind w:right="2130"/>
        <w:jc w:val="right"/>
        <w:rPr>
          <w:sz w:val="22"/>
          <w:szCs w:val="22"/>
        </w:rPr>
      </w:pPr>
      <w:r w:rsidRPr="00F651C8">
        <w:lastRenderedPageBreak/>
        <w:pict>
          <v:shape id="_x0000_s1498" type="#_x0000_t75" style="position:absolute;left:0;text-align:left;margin-left:432.25pt;margin-top:86.35pt;width:73.3pt;height:94.45pt;z-index:-14691;mso-position-horizontal-relative:page">
            <v:imagedata r:id="rId38" o:title=""/>
            <w10:wrap anchorx="page"/>
          </v:shape>
        </w:pict>
      </w:r>
      <w:r w:rsidR="00A10AE1">
        <w:rPr>
          <w:w w:val="102"/>
          <w:position w:val="-1"/>
          <w:sz w:val="22"/>
          <w:szCs w:val="22"/>
        </w:rPr>
        <w:t>22</w:t>
      </w:r>
    </w:p>
    <w:p w:rsidR="00F651C8" w:rsidRDefault="00F651C8">
      <w:pPr>
        <w:spacing w:before="10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ind w:left="1606"/>
      </w:pPr>
      <w:r>
        <w:pict>
          <v:group id="_x0000_s1494" style="position:absolute;left:0;text-align:left;margin-left:267.7pt;margin-top:37.1pt;width:84.25pt;height:5.65pt;z-index:-14690;mso-position-horizontal-relative:page" coordorigin="5354,742" coordsize="1685,113">
            <v:shape id="_x0000_s1497" style="position:absolute;left:5354;top:742;width:1685;height:113" coordorigin="5354,742" coordsize="1685,113" path="m5441,797r26,-55l5354,797r113,57l5441,797xe" fillcolor="black" stroked="f">
              <v:path arrowok="t"/>
            </v:shape>
            <v:shape id="_x0000_s1496" style="position:absolute;left:5354;top:742;width:1685;height:113" coordorigin="5354,742" coordsize="1685,113" path="m5448,804r19,l5448,790r-5,2l5443,802r5,2xe" fillcolor="black" stroked="f">
              <v:path arrowok="t"/>
            </v:shape>
            <v:shape id="_x0000_s1495" style="position:absolute;left:5354;top:742;width:1685;height:113" coordorigin="5354,742" coordsize="1685,113" path="m5467,804r-19,l5443,802r,-10l5448,790r19,14l7032,804r5,-2l7039,797r-2,-5l7032,790r-1565,l5467,742r-26,55l5467,854r,-50xe" fillcolor="black" stroked="f">
              <v:path arrowok="t"/>
            </v:shape>
            <w10:wrap anchorx="page"/>
          </v:group>
        </w:pict>
      </w:r>
      <w:r w:rsidR="006D6CBD">
        <w:pict>
          <v:shape id="_x0000_i1031" type="#_x0000_t75" style="width:76.2pt;height:97.95pt">
            <v:imagedata r:id="rId39" o:title=""/>
          </v:shape>
        </w:pict>
      </w:r>
    </w:p>
    <w:p w:rsidR="00F651C8" w:rsidRDefault="00F651C8">
      <w:pPr>
        <w:spacing w:before="7" w:line="220" w:lineRule="exact"/>
        <w:rPr>
          <w:sz w:val="22"/>
          <w:szCs w:val="22"/>
        </w:rPr>
      </w:pPr>
    </w:p>
    <w:p w:rsidR="00F651C8" w:rsidRDefault="00A10AE1">
      <w:pPr>
        <w:spacing w:before="36"/>
        <w:ind w:left="1440"/>
        <w:rPr>
          <w:sz w:val="22"/>
          <w:szCs w:val="22"/>
        </w:rPr>
      </w:pP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pacing w:val="-1"/>
          <w:sz w:val="22"/>
          <w:szCs w:val="22"/>
        </w:rPr>
        <w:t>n</w:t>
      </w:r>
      <w:r>
        <w:rPr>
          <w:b/>
          <w:i/>
          <w:spacing w:val="2"/>
          <w:sz w:val="22"/>
          <w:szCs w:val="22"/>
        </w:rPr>
        <w:t>c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pacing w:val="2"/>
          <w:sz w:val="22"/>
          <w:szCs w:val="22"/>
        </w:rPr>
        <w:t>y</w:t>
      </w:r>
      <w:r>
        <w:rPr>
          <w:b/>
          <w:i/>
          <w:sz w:val="22"/>
          <w:szCs w:val="22"/>
        </w:rPr>
        <w:t>p</w:t>
      </w:r>
      <w:r>
        <w:rPr>
          <w:b/>
          <w:i/>
          <w:spacing w:val="-2"/>
          <w:sz w:val="22"/>
          <w:szCs w:val="22"/>
        </w:rPr>
        <w:t>t</w:t>
      </w:r>
      <w:r>
        <w:rPr>
          <w:b/>
          <w:i/>
          <w:spacing w:val="2"/>
          <w:sz w:val="22"/>
          <w:szCs w:val="22"/>
        </w:rPr>
        <w:t>e</w:t>
      </w:r>
      <w:r>
        <w:rPr>
          <w:b/>
          <w:i/>
          <w:sz w:val="22"/>
          <w:szCs w:val="22"/>
        </w:rPr>
        <w:t>d</w:t>
      </w:r>
      <w:r>
        <w:rPr>
          <w:b/>
          <w:i/>
          <w:spacing w:val="2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B</w:t>
      </w:r>
      <w:r>
        <w:rPr>
          <w:b/>
          <w:i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n</w:t>
      </w:r>
      <w:r>
        <w:rPr>
          <w:b/>
          <w:i/>
          <w:sz w:val="22"/>
          <w:szCs w:val="22"/>
        </w:rPr>
        <w:t xml:space="preserve">ary                                                                         </w:t>
      </w:r>
      <w:r>
        <w:rPr>
          <w:b/>
          <w:i/>
          <w:spacing w:val="7"/>
          <w:sz w:val="22"/>
          <w:szCs w:val="22"/>
        </w:rPr>
        <w:t xml:space="preserve"> </w:t>
      </w:r>
      <w:r>
        <w:rPr>
          <w:b/>
          <w:i/>
          <w:w w:val="102"/>
          <w:sz w:val="22"/>
          <w:szCs w:val="22"/>
        </w:rPr>
        <w:t>T</w:t>
      </w:r>
      <w:r>
        <w:rPr>
          <w:b/>
          <w:i/>
          <w:spacing w:val="-3"/>
          <w:w w:val="102"/>
          <w:sz w:val="22"/>
          <w:szCs w:val="22"/>
        </w:rPr>
        <w:t>e</w:t>
      </w:r>
      <w:r>
        <w:rPr>
          <w:b/>
          <w:i/>
          <w:spacing w:val="3"/>
          <w:w w:val="102"/>
          <w:sz w:val="22"/>
          <w:szCs w:val="22"/>
        </w:rPr>
        <w:t>m</w:t>
      </w:r>
      <w:r>
        <w:rPr>
          <w:b/>
          <w:i/>
          <w:w w:val="102"/>
          <w:sz w:val="22"/>
          <w:szCs w:val="22"/>
        </w:rPr>
        <w:t>p</w:t>
      </w:r>
      <w:r>
        <w:rPr>
          <w:b/>
          <w:i/>
          <w:spacing w:val="-2"/>
          <w:w w:val="102"/>
          <w:sz w:val="22"/>
          <w:szCs w:val="22"/>
        </w:rPr>
        <w:t>l</w:t>
      </w:r>
      <w:r>
        <w:rPr>
          <w:b/>
          <w:i/>
          <w:w w:val="102"/>
          <w:sz w:val="22"/>
          <w:szCs w:val="22"/>
        </w:rPr>
        <w:t>ate</w:t>
      </w:r>
    </w:p>
    <w:p w:rsidR="00F651C8" w:rsidRDefault="00F651C8">
      <w:pPr>
        <w:spacing w:before="19" w:line="240" w:lineRule="exact"/>
        <w:rPr>
          <w:sz w:val="24"/>
          <w:szCs w:val="24"/>
        </w:rPr>
      </w:pPr>
    </w:p>
    <w:p w:rsidR="00F651C8" w:rsidRDefault="00A10AE1">
      <w:pPr>
        <w:ind w:left="1607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z w:val="22"/>
          <w:szCs w:val="22"/>
        </w:rPr>
        <w:t xml:space="preserve">5 </w:t>
      </w:r>
      <w:r>
        <w:rPr>
          <w:b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Fin</w:t>
      </w:r>
      <w:r>
        <w:rPr>
          <w:i/>
          <w:spacing w:val="-2"/>
          <w:sz w:val="22"/>
          <w:szCs w:val="22"/>
        </w:rPr>
        <w:t>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>t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s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an</w:t>
      </w:r>
      <w:r>
        <w:rPr>
          <w:i/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Pro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Id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nt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ty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-1"/>
          <w:w w:val="102"/>
          <w:sz w:val="22"/>
          <w:szCs w:val="22"/>
        </w:rPr>
        <w:t>T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mpla</w:t>
      </w:r>
      <w:r>
        <w:rPr>
          <w:i/>
          <w:spacing w:val="-2"/>
          <w:w w:val="102"/>
          <w:sz w:val="22"/>
          <w:szCs w:val="22"/>
        </w:rPr>
        <w:t>t</w:t>
      </w:r>
      <w:r>
        <w:rPr>
          <w:i/>
          <w:w w:val="102"/>
          <w:sz w:val="22"/>
          <w:szCs w:val="22"/>
        </w:rPr>
        <w:t>e</w:t>
      </w:r>
    </w:p>
    <w:p w:rsidR="00F651C8" w:rsidRDefault="00F651C8">
      <w:pPr>
        <w:spacing w:before="4" w:line="160" w:lineRule="exact"/>
        <w:rPr>
          <w:sz w:val="17"/>
          <w:szCs w:val="17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0"/>
        <w:rPr>
          <w:sz w:val="22"/>
          <w:szCs w:val="22"/>
        </w:rPr>
      </w:pPr>
      <w:r>
        <w:rPr>
          <w:b/>
          <w:sz w:val="22"/>
          <w:szCs w:val="22"/>
        </w:rPr>
        <w:t>2</w:t>
      </w:r>
      <w:r>
        <w:rPr>
          <w:b/>
          <w:spacing w:val="3"/>
          <w:sz w:val="22"/>
          <w:szCs w:val="22"/>
        </w:rPr>
        <w:t>.</w:t>
      </w:r>
      <w:r>
        <w:rPr>
          <w:b/>
          <w:sz w:val="22"/>
          <w:szCs w:val="22"/>
        </w:rPr>
        <w:t>1</w:t>
      </w:r>
      <w:r>
        <w:rPr>
          <w:b/>
          <w:spacing w:val="-2"/>
          <w:sz w:val="22"/>
          <w:szCs w:val="22"/>
        </w:rPr>
        <w:t>2</w:t>
      </w:r>
      <w:r>
        <w:rPr>
          <w:b/>
          <w:spacing w:val="2"/>
          <w:sz w:val="22"/>
          <w:szCs w:val="22"/>
        </w:rPr>
        <w:t>.</w:t>
      </w:r>
      <w:r>
        <w:rPr>
          <w:b/>
          <w:sz w:val="22"/>
          <w:szCs w:val="22"/>
        </w:rPr>
        <w:t xml:space="preserve">3 </w:t>
      </w:r>
      <w:r>
        <w:rPr>
          <w:b/>
          <w:spacing w:val="12"/>
          <w:sz w:val="22"/>
          <w:szCs w:val="22"/>
        </w:rPr>
        <w:t xml:space="preserve"> </w:t>
      </w:r>
      <w:r>
        <w:rPr>
          <w:b/>
          <w:sz w:val="22"/>
          <w:szCs w:val="22"/>
        </w:rPr>
        <w:t>V</w:t>
      </w:r>
      <w:r>
        <w:rPr>
          <w:b/>
          <w:spacing w:val="2"/>
          <w:sz w:val="22"/>
          <w:szCs w:val="22"/>
        </w:rPr>
        <w:t>er</w:t>
      </w:r>
      <w:r>
        <w:rPr>
          <w:b/>
          <w:spacing w:val="-2"/>
          <w:sz w:val="22"/>
          <w:szCs w:val="22"/>
        </w:rPr>
        <w:t>i</w:t>
      </w:r>
      <w:r>
        <w:rPr>
          <w:b/>
          <w:spacing w:val="2"/>
          <w:sz w:val="22"/>
          <w:szCs w:val="22"/>
        </w:rPr>
        <w:t>f</w:t>
      </w:r>
      <w:r>
        <w:rPr>
          <w:b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k</w:t>
      </w:r>
      <w:r>
        <w:rPr>
          <w:b/>
          <w:sz w:val="22"/>
          <w:szCs w:val="22"/>
        </w:rPr>
        <w:t>asi</w:t>
      </w:r>
      <w:r>
        <w:rPr>
          <w:b/>
          <w:spacing w:val="22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ik</w:t>
      </w:r>
      <w:r>
        <w:rPr>
          <w:b/>
          <w:spacing w:val="12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Ja</w:t>
      </w:r>
      <w:r>
        <w:rPr>
          <w:b/>
          <w:spacing w:val="2"/>
          <w:w w:val="102"/>
          <w:sz w:val="22"/>
          <w:szCs w:val="22"/>
        </w:rPr>
        <w:t>r</w:t>
      </w:r>
      <w:r>
        <w:rPr>
          <w:b/>
          <w:w w:val="102"/>
          <w:sz w:val="22"/>
          <w:szCs w:val="22"/>
        </w:rPr>
        <w:t>i</w:t>
      </w:r>
    </w:p>
    <w:p w:rsidR="00F651C8" w:rsidRDefault="00F651C8">
      <w:pPr>
        <w:spacing w:before="3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line="492" w:lineRule="auto"/>
        <w:ind w:left="930" w:right="2087" w:firstLine="677"/>
        <w:jc w:val="both"/>
        <w:rPr>
          <w:sz w:val="22"/>
          <w:szCs w:val="22"/>
        </w:rPr>
        <w:sectPr w:rsidR="00F651C8">
          <w:pgSz w:w="12240" w:h="15840"/>
          <w:pgMar w:top="460" w:right="0" w:bottom="280" w:left="1720" w:header="0" w:footer="1374" w:gutter="0"/>
          <w:cols w:space="720"/>
        </w:sectPr>
      </w:pP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ve</w:t>
      </w:r>
      <w:r>
        <w:rPr>
          <w:i/>
          <w:sz w:val="22"/>
          <w:szCs w:val="22"/>
        </w:rPr>
        <w:t>rif</w:t>
      </w:r>
      <w:r>
        <w:rPr>
          <w:i/>
          <w:spacing w:val="-2"/>
          <w:sz w:val="22"/>
          <w:szCs w:val="22"/>
        </w:rPr>
        <w:t>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asi</w:t>
      </w:r>
      <w:r>
        <w:rPr>
          <w:i/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u 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ru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ling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nting</w:t>
      </w:r>
      <w:r>
        <w:rPr>
          <w:spacing w:val="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m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sidik  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ri.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ri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2"/>
          <w:sz w:val="22"/>
          <w:szCs w:val="22"/>
        </w:rPr>
        <w:t>c</w:t>
      </w:r>
      <w:r>
        <w:rPr>
          <w:sz w:val="22"/>
          <w:szCs w:val="22"/>
        </w:rPr>
        <w:t>ok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sidik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ri 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ntu</w:t>
      </w:r>
      <w:r>
        <w:rPr>
          <w:spacing w:val="-2"/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  sidik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ut 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uk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4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.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tika </w:t>
      </w:r>
      <w:r>
        <w:rPr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u</w:t>
      </w:r>
      <w:r>
        <w:rPr>
          <w:i/>
          <w:spacing w:val="-2"/>
          <w:sz w:val="22"/>
          <w:szCs w:val="22"/>
        </w:rPr>
        <w:t>s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</w:t>
      </w:r>
      <w:r>
        <w:rPr>
          <w:i/>
          <w:spacing w:val="5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(p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w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i)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3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s  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n, 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ik 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ri  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 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ntuh  </w:t>
      </w:r>
      <w:r>
        <w:rPr>
          <w:spacing w:val="19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fi</w:t>
      </w:r>
      <w:r>
        <w:rPr>
          <w:i/>
          <w:spacing w:val="-2"/>
          <w:w w:val="102"/>
          <w:sz w:val="22"/>
          <w:szCs w:val="22"/>
        </w:rPr>
        <w:t>n</w:t>
      </w:r>
      <w:r>
        <w:rPr>
          <w:i/>
          <w:w w:val="102"/>
          <w:sz w:val="22"/>
          <w:szCs w:val="22"/>
        </w:rPr>
        <w:t>g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rpri</w:t>
      </w:r>
      <w:r>
        <w:rPr>
          <w:i/>
          <w:spacing w:val="-2"/>
          <w:w w:val="102"/>
          <w:sz w:val="22"/>
          <w:szCs w:val="22"/>
        </w:rPr>
        <w:t>n</w:t>
      </w:r>
      <w:r>
        <w:rPr>
          <w:i/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ud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ntuk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mpla</w:t>
      </w:r>
      <w:r>
        <w:rPr>
          <w:i/>
          <w:spacing w:val="-2"/>
          <w:sz w:val="22"/>
          <w:szCs w:val="22"/>
        </w:rPr>
        <w:t>t</w:t>
      </w:r>
      <w:r>
        <w:rPr>
          <w:i/>
          <w:sz w:val="22"/>
          <w:szCs w:val="22"/>
        </w:rPr>
        <w:t xml:space="preserve">e </w:t>
      </w:r>
      <w:r>
        <w:rPr>
          <w:i/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kili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ri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dik </w:t>
      </w:r>
      <w:r>
        <w:rPr>
          <w:spacing w:val="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ri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but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dib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ndin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i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te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ik 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ri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dibu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5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kuk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 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istr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sidik</w:t>
      </w:r>
      <w:r>
        <w:rPr>
          <w:spacing w:val="42"/>
          <w:sz w:val="22"/>
          <w:szCs w:val="22"/>
        </w:rPr>
        <w:t xml:space="preserve"> </w:t>
      </w:r>
      <w:r>
        <w:rPr>
          <w:spacing w:val="6"/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ri.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</w:t>
      </w:r>
      <w:r>
        <w:rPr>
          <w:spacing w:val="50"/>
          <w:sz w:val="22"/>
          <w:szCs w:val="22"/>
        </w:rPr>
        <w:t xml:space="preserve"> </w:t>
      </w:r>
      <w:r>
        <w:rPr>
          <w:i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mpl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 xml:space="preserve">te  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b</w:t>
      </w:r>
      <w:r>
        <w:rPr>
          <w:spacing w:val="-2"/>
          <w:w w:val="102"/>
          <w:sz w:val="22"/>
          <w:szCs w:val="22"/>
        </w:rPr>
        <w:t>u</w:t>
      </w:r>
      <w:r>
        <w:rPr>
          <w:w w:val="102"/>
          <w:sz w:val="22"/>
          <w:szCs w:val="22"/>
        </w:rPr>
        <w:t xml:space="preserve">t </w:t>
      </w:r>
      <w:r>
        <w:rPr>
          <w:spacing w:val="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,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kuk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rl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b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ns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5" w:line="120" w:lineRule="exact"/>
        <w:rPr>
          <w:sz w:val="12"/>
          <w:szCs w:val="12"/>
        </w:rPr>
      </w:pPr>
    </w:p>
    <w:p w:rsidR="00F651C8" w:rsidRDefault="00A10AE1">
      <w:pPr>
        <w:ind w:left="4240" w:right="5421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AB</w:t>
      </w:r>
      <w:r>
        <w:rPr>
          <w:b/>
          <w:spacing w:val="11"/>
          <w:sz w:val="22"/>
          <w:szCs w:val="22"/>
        </w:rPr>
        <w:t xml:space="preserve"> </w:t>
      </w:r>
      <w:r>
        <w:rPr>
          <w:b/>
          <w:spacing w:val="1"/>
          <w:w w:val="102"/>
          <w:sz w:val="22"/>
          <w:szCs w:val="22"/>
        </w:rPr>
        <w:t>I</w:t>
      </w:r>
      <w:r>
        <w:rPr>
          <w:b/>
          <w:w w:val="102"/>
          <w:sz w:val="22"/>
          <w:szCs w:val="22"/>
        </w:rPr>
        <w:t>II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ind w:left="2481" w:right="3666"/>
        <w:jc w:val="center"/>
        <w:rPr>
          <w:sz w:val="22"/>
          <w:szCs w:val="22"/>
        </w:rPr>
      </w:pPr>
      <w:r>
        <w:rPr>
          <w:b/>
          <w:sz w:val="22"/>
          <w:szCs w:val="22"/>
        </w:rPr>
        <w:t>ANA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A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D</w:t>
      </w:r>
      <w:r>
        <w:rPr>
          <w:b/>
          <w:sz w:val="22"/>
          <w:szCs w:val="22"/>
        </w:rPr>
        <w:t>AN</w:t>
      </w:r>
      <w:r>
        <w:rPr>
          <w:b/>
          <w:spacing w:val="11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>R</w:t>
      </w:r>
      <w:r>
        <w:rPr>
          <w:b/>
          <w:spacing w:val="2"/>
          <w:sz w:val="22"/>
          <w:szCs w:val="22"/>
        </w:rPr>
        <w:t>A</w:t>
      </w:r>
      <w:r>
        <w:rPr>
          <w:b/>
          <w:sz w:val="22"/>
          <w:szCs w:val="22"/>
        </w:rPr>
        <w:t>NCAN</w:t>
      </w: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AN</w:t>
      </w:r>
      <w:r>
        <w:rPr>
          <w:b/>
          <w:spacing w:val="38"/>
          <w:sz w:val="22"/>
          <w:szCs w:val="22"/>
        </w:rPr>
        <w:t xml:space="preserve"> </w:t>
      </w:r>
      <w:r>
        <w:rPr>
          <w:b/>
          <w:spacing w:val="-1"/>
          <w:w w:val="102"/>
          <w:sz w:val="22"/>
          <w:szCs w:val="22"/>
        </w:rPr>
        <w:t>S</w:t>
      </w:r>
      <w:r>
        <w:rPr>
          <w:b/>
          <w:w w:val="102"/>
          <w:sz w:val="22"/>
          <w:szCs w:val="22"/>
        </w:rPr>
        <w:t>I</w:t>
      </w:r>
      <w:r>
        <w:rPr>
          <w:b/>
          <w:spacing w:val="-1"/>
          <w:w w:val="102"/>
          <w:sz w:val="22"/>
          <w:szCs w:val="22"/>
        </w:rPr>
        <w:t>S</w:t>
      </w:r>
      <w:r>
        <w:rPr>
          <w:b/>
          <w:spacing w:val="1"/>
          <w:w w:val="102"/>
          <w:sz w:val="22"/>
          <w:szCs w:val="22"/>
        </w:rPr>
        <w:t>TE</w:t>
      </w:r>
      <w:r>
        <w:rPr>
          <w:b/>
          <w:w w:val="102"/>
          <w:sz w:val="22"/>
          <w:szCs w:val="22"/>
        </w:rPr>
        <w:t>M</w:t>
      </w:r>
    </w:p>
    <w:p w:rsidR="00F651C8" w:rsidRDefault="00F651C8">
      <w:pPr>
        <w:spacing w:before="10" w:line="160" w:lineRule="exact"/>
        <w:rPr>
          <w:sz w:val="17"/>
          <w:szCs w:val="17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line="493" w:lineRule="auto"/>
        <w:ind w:left="932" w:right="2073" w:firstLine="678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"/>
          <w:sz w:val="22"/>
          <w:szCs w:val="22"/>
        </w:rPr>
        <w:t xml:space="preserve"> 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untuk  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bu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Tu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Akhir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un 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ist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m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Abs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nsi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iswa 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  Asr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a 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knik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 xml:space="preserve">u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</w:t>
      </w:r>
      <w:r>
        <w:rPr>
          <w:i/>
          <w:spacing w:val="2"/>
          <w:sz w:val="22"/>
          <w:szCs w:val="22"/>
        </w:rPr>
        <w:t>p</w:t>
      </w:r>
      <w:r>
        <w:rPr>
          <w:i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n</w:t>
      </w:r>
      <w:r>
        <w:rPr>
          <w:i/>
          <w:spacing w:val="1"/>
          <w:sz w:val="22"/>
          <w:szCs w:val="22"/>
        </w:rPr>
        <w:t>t</w:t>
      </w:r>
      <w:r>
        <w:rPr>
          <w:sz w:val="22"/>
          <w:szCs w:val="22"/>
        </w:rPr>
        <w:t>.  An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lisa</w:t>
      </w:r>
      <w:r>
        <w:rPr>
          <w:spacing w:val="4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 sist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4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ra</w:t>
      </w:r>
      <w:r>
        <w:rPr>
          <w:spacing w:val="4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l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in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itu</w:t>
      </w:r>
      <w:r>
        <w:rPr>
          <w:spacing w:val="2"/>
          <w:sz w:val="22"/>
          <w:szCs w:val="22"/>
        </w:rPr>
        <w:t xml:space="preserve"> 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isa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 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ru,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um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ist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m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2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rprint,   An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lisa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sion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ist</w:t>
      </w:r>
      <w:r>
        <w:rPr>
          <w:spacing w:val="2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,  </w:t>
      </w:r>
      <w:r>
        <w:rPr>
          <w:spacing w:val="-1"/>
          <w:sz w:val="22"/>
          <w:szCs w:val="22"/>
        </w:rPr>
        <w:t>Pe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8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Pe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 lun</w:t>
      </w:r>
      <w:r>
        <w:rPr>
          <w:spacing w:val="2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k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10" w:line="120" w:lineRule="exact"/>
        <w:rPr>
          <w:sz w:val="12"/>
          <w:szCs w:val="12"/>
        </w:rPr>
      </w:pPr>
    </w:p>
    <w:p w:rsidR="00F651C8" w:rsidRDefault="00F651C8">
      <w:pPr>
        <w:ind w:left="932"/>
        <w:rPr>
          <w:sz w:val="22"/>
          <w:szCs w:val="22"/>
        </w:rPr>
      </w:pPr>
      <w:r w:rsidRPr="00F651C8">
        <w:pict>
          <v:group id="_x0000_s1475" style="position:absolute;left:0;text-align:left;margin-left:278.7pt;margin-top:76.25pt;width:98.5pt;height:220.35pt;z-index:-14689;mso-position-horizontal-relative:page" coordorigin="5574,1525" coordsize="1970,4407">
            <v:shape id="_x0000_s1492" type="#_x0000_t75" style="position:absolute;left:5686;top:1639;width:1745;height:4181">
              <v:imagedata r:id="rId40" o:title=""/>
            </v:shape>
            <v:shape id="_x0000_s1491" style="position:absolute;left:5632;top:1555;width:0;height:84" coordorigin="5632,1555" coordsize="0,84" path="m5632,1555r,83e" filled="f" strokeweight="1.0319mm">
              <v:path arrowok="t"/>
            </v:shape>
            <v:shape id="_x0000_s1490" style="position:absolute;left:5603;top:1583;width:84;height:0" coordorigin="5603,1583" coordsize="84,0" path="m5603,1583r84,e" filled="f" strokeweight="1.0319mm">
              <v:path arrowok="t"/>
            </v:shape>
            <v:shape id="_x0000_s1489" style="position:absolute;left:5687;top:1583;width:1745;height:0" coordorigin="5687,1583" coordsize="1745,0" path="m5687,1583r1745,e" filled="f" strokeweight="1.0319mm">
              <v:path arrowok="t"/>
            </v:shape>
            <v:shape id="_x0000_s1488" style="position:absolute;left:5687;top:1631;width:1745;height:0" coordorigin="5687,1631" coordsize="1745,0" path="m5687,1631r1745,e" filled="f" strokeweight=".27447mm">
              <v:path arrowok="t"/>
            </v:shape>
            <v:shape id="_x0000_s1487" style="position:absolute;left:7508;top:1555;width:0;height:84" coordorigin="7508,1555" coordsize="0,84" path="m7508,1555r,83e" filled="f" strokeweight=".27447mm">
              <v:path arrowok="t"/>
            </v:shape>
            <v:shape id="_x0000_s1486" style="position:absolute;left:7432;top:1583;width:84;height:0" coordorigin="7432,1583" coordsize="84,0" path="m7432,1583r83,e" filled="f" strokeweight="1.0319mm">
              <v:path arrowok="t"/>
            </v:shape>
            <v:shape id="_x0000_s1485" style="position:absolute;left:5632;top:1638;width:0;height:4181" coordorigin="5632,1638" coordsize="0,4181" path="m5632,1638r,4181e" filled="f" strokeweight="1.0319mm">
              <v:path arrowok="t"/>
            </v:shape>
            <v:shape id="_x0000_s1484" style="position:absolute;left:5680;top:1625;width:0;height:4230" coordorigin="5680,1625" coordsize="0,4230" path="m5680,1625r,4229e" filled="f" strokeweight=".27447mm">
              <v:path arrowok="t"/>
            </v:shape>
            <v:shape id="_x0000_s1483" style="position:absolute;left:7508;top:1638;width:0;height:4181" coordorigin="7508,1638" coordsize="0,4181" path="m7508,1638r,4181e" filled="f" strokeweight=".27447mm">
              <v:path arrowok="t"/>
            </v:shape>
            <v:shape id="_x0000_s1482" style="position:absolute;left:7460;top:1603;width:0;height:4273" coordorigin="7460,1603" coordsize="0,4273" path="m7460,1603r,4273e" filled="f" strokeweight="1.0319mm">
              <v:path arrowok="t"/>
            </v:shape>
            <v:shape id="_x0000_s1481" style="position:absolute;left:5632;top:5819;width:0;height:84" coordorigin="5632,5819" coordsize="0,84" path="m5632,5819r,84e" filled="f" strokeweight="1.0319mm">
              <v:path arrowok="t"/>
            </v:shape>
            <v:shape id="_x0000_s1480" style="position:absolute;left:5603;top:5896;width:84;height:0" coordorigin="5603,5896" coordsize="84,0" path="m5603,5896r84,e" filled="f" strokeweight=".27447mm">
              <v:path arrowok="t"/>
            </v:shape>
            <v:shape id="_x0000_s1479" style="position:absolute;left:5687;top:5896;width:1745;height:0" coordorigin="5687,5896" coordsize="1745,0" path="m5687,5896r1745,e" filled="f" strokeweight=".27447mm">
              <v:path arrowok="t"/>
            </v:shape>
            <v:shape id="_x0000_s1478" style="position:absolute;left:5687;top:5847;width:1745;height:0" coordorigin="5687,5847" coordsize="1745,0" path="m5687,5847r1745,e" filled="f" strokeweight="1.0319mm">
              <v:path arrowok="t"/>
            </v:shape>
            <v:shape id="_x0000_s1477" style="position:absolute;left:7508;top:5819;width:0;height:84" coordorigin="7508,5819" coordsize="0,84" path="m7508,5819r,84e" filled="f" strokeweight=".27447mm">
              <v:path arrowok="t"/>
            </v:shape>
            <v:shape id="_x0000_s1476" style="position:absolute;left:7432;top:5896;width:84;height:0" coordorigin="7432,5896" coordsize="84,0" path="m7432,5896r83,e" filled="f" strokeweight=".27447mm">
              <v:path arrowok="t"/>
            </v:shape>
            <w10:wrap anchorx="page"/>
          </v:group>
        </w:pict>
      </w:r>
      <w:r w:rsidR="00A10AE1">
        <w:rPr>
          <w:b/>
          <w:sz w:val="22"/>
          <w:szCs w:val="22"/>
        </w:rPr>
        <w:t>3.1</w:t>
      </w:r>
      <w:r w:rsidR="00A10AE1">
        <w:rPr>
          <w:b/>
          <w:spacing w:val="7"/>
          <w:sz w:val="22"/>
          <w:szCs w:val="22"/>
        </w:rPr>
        <w:t xml:space="preserve"> </w:t>
      </w:r>
      <w:r w:rsidR="00A10AE1">
        <w:rPr>
          <w:b/>
          <w:sz w:val="22"/>
          <w:szCs w:val="22"/>
        </w:rPr>
        <w:t>A</w:t>
      </w:r>
      <w:r w:rsidR="00A10AE1">
        <w:rPr>
          <w:b/>
          <w:spacing w:val="-1"/>
          <w:sz w:val="22"/>
          <w:szCs w:val="22"/>
        </w:rPr>
        <w:t>n</w:t>
      </w:r>
      <w:r w:rsidR="00A10AE1">
        <w:rPr>
          <w:b/>
          <w:sz w:val="22"/>
          <w:szCs w:val="22"/>
        </w:rPr>
        <w:t>alisa</w:t>
      </w:r>
      <w:r w:rsidR="00A10AE1">
        <w:rPr>
          <w:b/>
          <w:spacing w:val="17"/>
          <w:sz w:val="22"/>
          <w:szCs w:val="22"/>
        </w:rPr>
        <w:t xml:space="preserve"> </w:t>
      </w:r>
      <w:r w:rsidR="00A10AE1">
        <w:rPr>
          <w:b/>
          <w:spacing w:val="-1"/>
          <w:sz w:val="22"/>
          <w:szCs w:val="22"/>
        </w:rPr>
        <w:t>S</w:t>
      </w:r>
      <w:r w:rsidR="00A10AE1">
        <w:rPr>
          <w:b/>
          <w:sz w:val="22"/>
          <w:szCs w:val="22"/>
        </w:rPr>
        <w:t>ist</w:t>
      </w:r>
      <w:r w:rsidR="00A10AE1">
        <w:rPr>
          <w:b/>
          <w:spacing w:val="4"/>
          <w:sz w:val="22"/>
          <w:szCs w:val="22"/>
        </w:rPr>
        <w:t>e</w:t>
      </w:r>
      <w:r w:rsidR="00A10AE1">
        <w:rPr>
          <w:b/>
          <w:sz w:val="22"/>
          <w:szCs w:val="22"/>
        </w:rPr>
        <w:t>m</w:t>
      </w:r>
      <w:r w:rsidR="00A10AE1">
        <w:rPr>
          <w:b/>
          <w:spacing w:val="12"/>
          <w:sz w:val="22"/>
          <w:szCs w:val="22"/>
        </w:rPr>
        <w:t xml:space="preserve"> </w:t>
      </w:r>
      <w:r w:rsidR="00A10AE1">
        <w:rPr>
          <w:b/>
          <w:sz w:val="22"/>
          <w:szCs w:val="22"/>
        </w:rPr>
        <w:t>Y</w:t>
      </w:r>
      <w:r w:rsidR="00A10AE1">
        <w:rPr>
          <w:b/>
          <w:spacing w:val="2"/>
          <w:sz w:val="22"/>
          <w:szCs w:val="22"/>
        </w:rPr>
        <w:t>a</w:t>
      </w:r>
      <w:r w:rsidR="00A10AE1">
        <w:rPr>
          <w:b/>
          <w:spacing w:val="-1"/>
          <w:sz w:val="22"/>
          <w:szCs w:val="22"/>
        </w:rPr>
        <w:t>n</w:t>
      </w:r>
      <w:r w:rsidR="00A10AE1">
        <w:rPr>
          <w:b/>
          <w:sz w:val="22"/>
          <w:szCs w:val="22"/>
        </w:rPr>
        <w:t>g</w:t>
      </w:r>
      <w:r w:rsidR="00A10AE1">
        <w:rPr>
          <w:b/>
          <w:spacing w:val="11"/>
          <w:sz w:val="22"/>
          <w:szCs w:val="22"/>
        </w:rPr>
        <w:t xml:space="preserve"> </w:t>
      </w:r>
      <w:r w:rsidR="00A10AE1">
        <w:rPr>
          <w:b/>
          <w:spacing w:val="1"/>
          <w:w w:val="102"/>
          <w:sz w:val="22"/>
          <w:szCs w:val="22"/>
        </w:rPr>
        <w:t>L</w:t>
      </w:r>
      <w:r w:rsidR="00A10AE1">
        <w:rPr>
          <w:b/>
          <w:w w:val="102"/>
          <w:sz w:val="22"/>
          <w:szCs w:val="22"/>
        </w:rPr>
        <w:t>a</w:t>
      </w:r>
      <w:r w:rsidR="00A10AE1">
        <w:rPr>
          <w:b/>
          <w:spacing w:val="-2"/>
          <w:w w:val="102"/>
          <w:sz w:val="22"/>
          <w:szCs w:val="22"/>
        </w:rPr>
        <w:t>m</w:t>
      </w:r>
      <w:r w:rsidR="00A10AE1">
        <w:rPr>
          <w:b/>
          <w:w w:val="102"/>
          <w:sz w:val="22"/>
          <w:szCs w:val="22"/>
        </w:rPr>
        <w:t>a</w:t>
      </w:r>
    </w:p>
    <w:p w:rsidR="00F651C8" w:rsidRDefault="00A10AE1">
      <w:pPr>
        <w:spacing w:before="51" w:line="500" w:lineRule="exact"/>
        <w:ind w:left="932" w:right="2085" w:firstLine="339"/>
        <w:rPr>
          <w:sz w:val="22"/>
          <w:szCs w:val="22"/>
        </w:rPr>
      </w:pPr>
      <w:r>
        <w:rPr>
          <w:sz w:val="22"/>
          <w:szCs w:val="22"/>
        </w:rPr>
        <w:t>Ini</w:t>
      </w:r>
      <w:r>
        <w:rPr>
          <w:spacing w:val="2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lur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ra</w:t>
      </w:r>
      <w:r>
        <w:rPr>
          <w:spacing w:val="2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3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2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poli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4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3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aa</w:t>
      </w:r>
      <w:r>
        <w:rPr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ini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flo</w:t>
      </w:r>
      <w:r>
        <w:rPr>
          <w:i/>
          <w:spacing w:val="1"/>
          <w:sz w:val="22"/>
          <w:szCs w:val="22"/>
        </w:rPr>
        <w:t>w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ha</w:t>
      </w:r>
      <w:r>
        <w:rPr>
          <w:i/>
          <w:spacing w:val="2"/>
          <w:sz w:val="22"/>
          <w:szCs w:val="22"/>
        </w:rPr>
        <w:t>r</w:t>
      </w:r>
      <w:r>
        <w:rPr>
          <w:i/>
          <w:sz w:val="22"/>
          <w:szCs w:val="22"/>
        </w:rPr>
        <w:t>t</w:t>
      </w:r>
      <w:r>
        <w:rPr>
          <w:i/>
          <w:spacing w:val="1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3.</w:t>
      </w:r>
      <w:r>
        <w:rPr>
          <w:spacing w:val="2"/>
          <w:w w:val="102"/>
          <w:sz w:val="22"/>
          <w:szCs w:val="22"/>
        </w:rPr>
        <w:t>1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1" w:line="200" w:lineRule="exact"/>
      </w:pPr>
    </w:p>
    <w:p w:rsidR="00F651C8" w:rsidRDefault="00A10AE1">
      <w:pPr>
        <w:spacing w:before="36"/>
        <w:ind w:left="2475"/>
        <w:rPr>
          <w:sz w:val="22"/>
          <w:szCs w:val="22"/>
        </w:rPr>
        <w:sectPr w:rsidR="00F651C8">
          <w:footerReference w:type="default" r:id="rId41"/>
          <w:pgSz w:w="12240" w:h="15840"/>
          <w:pgMar w:top="1480" w:right="0" w:bottom="280" w:left="1720" w:header="0" w:footer="1368" w:gutter="0"/>
          <w:cols w:space="720"/>
        </w:sect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19"/>
          <w:sz w:val="22"/>
          <w:szCs w:val="22"/>
        </w:rPr>
        <w:t xml:space="preserve"> </w:t>
      </w:r>
      <w:r>
        <w:rPr>
          <w:b/>
          <w:sz w:val="22"/>
          <w:szCs w:val="22"/>
        </w:rPr>
        <w:t>3.1</w:t>
      </w:r>
      <w:r>
        <w:rPr>
          <w:b/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Alur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siswa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spacing w:val="-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a</w:t>
      </w:r>
    </w:p>
    <w:p w:rsidR="00F651C8" w:rsidRDefault="00A10AE1">
      <w:pPr>
        <w:spacing w:before="73"/>
        <w:ind w:right="2113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24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1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4" w:firstLine="678"/>
        <w:jc w:val="both"/>
        <w:rPr>
          <w:sz w:val="22"/>
          <w:szCs w:val="22"/>
        </w:rPr>
      </w:pPr>
      <w:r>
        <w:rPr>
          <w:i/>
          <w:sz w:val="22"/>
          <w:szCs w:val="22"/>
        </w:rPr>
        <w:t>Flo</w:t>
      </w:r>
      <w:r>
        <w:rPr>
          <w:i/>
          <w:spacing w:val="1"/>
          <w:sz w:val="22"/>
          <w:szCs w:val="22"/>
        </w:rPr>
        <w:t>w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hart</w:t>
      </w:r>
      <w:r>
        <w:rPr>
          <w:i/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2"/>
          <w:sz w:val="22"/>
          <w:szCs w:val="22"/>
        </w:rPr>
        <w:t xml:space="preserve"> ca</w:t>
      </w:r>
      <w:r>
        <w:rPr>
          <w:sz w:val="22"/>
          <w:szCs w:val="22"/>
        </w:rPr>
        <w:t xml:space="preserve">ra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siswa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b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 xml:space="preserve">i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Asr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5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5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5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itu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>ra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Asr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54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P</w:t>
      </w:r>
      <w:r>
        <w:rPr>
          <w:w w:val="102"/>
          <w:sz w:val="22"/>
          <w:szCs w:val="22"/>
        </w:rPr>
        <w:t>o</w:t>
      </w:r>
      <w:r>
        <w:rPr>
          <w:spacing w:val="3"/>
          <w:w w:val="102"/>
          <w:sz w:val="22"/>
          <w:szCs w:val="22"/>
        </w:rPr>
        <w:t>l</w:t>
      </w:r>
      <w:r>
        <w:rPr>
          <w:w w:val="102"/>
          <w:sz w:val="22"/>
          <w:szCs w:val="22"/>
        </w:rPr>
        <w:t>it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kn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 xml:space="preserve">k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lu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bil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buku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khir</w:t>
      </w:r>
      <w:r>
        <w:rPr>
          <w:spacing w:val="1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n.</w:t>
      </w:r>
    </w:p>
    <w:p w:rsidR="00F651C8" w:rsidRDefault="00A10AE1">
      <w:pPr>
        <w:spacing w:before="9" w:line="493" w:lineRule="auto"/>
        <w:ind w:left="932" w:right="2074" w:firstLine="678"/>
        <w:jc w:val="both"/>
        <w:rPr>
          <w:sz w:val="22"/>
          <w:szCs w:val="22"/>
        </w:rPr>
      </w:pP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c</w:t>
      </w:r>
      <w:r>
        <w:rPr>
          <w:sz w:val="22"/>
          <w:szCs w:val="22"/>
        </w:rPr>
        <w:t>ul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8"/>
          <w:sz w:val="22"/>
          <w:szCs w:val="22"/>
        </w:rPr>
        <w:t>r</w:t>
      </w:r>
      <w:r>
        <w:rPr>
          <w:sz w:val="22"/>
          <w:szCs w:val="22"/>
        </w:rPr>
        <w:t>kul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d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Asr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u,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rut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sung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aa</w:t>
      </w:r>
      <w:r>
        <w:rPr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ini</w:t>
      </w:r>
      <w:r>
        <w:rPr>
          <w:spacing w:val="1"/>
          <w:sz w:val="22"/>
          <w:szCs w:val="22"/>
        </w:rPr>
        <w:t>.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5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rbuk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nipu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 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44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dir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sisw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 xml:space="preserve">, 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e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ktu</w:t>
      </w:r>
      <w:r>
        <w:rPr>
          <w:spacing w:val="5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po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 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 xml:space="preserve">t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k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sung </w:t>
      </w:r>
      <w:r>
        <w:rPr>
          <w:spacing w:val="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suk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ke  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r,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lum 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ist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m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pli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sw</w:t>
      </w:r>
      <w:r>
        <w:rPr>
          <w:spacing w:val="3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6"/>
        <w:ind w:left="932"/>
        <w:rPr>
          <w:sz w:val="22"/>
          <w:szCs w:val="22"/>
        </w:rPr>
      </w:pPr>
      <w:r>
        <w:rPr>
          <w:b/>
          <w:sz w:val="22"/>
          <w:szCs w:val="22"/>
        </w:rPr>
        <w:t>3.2</w:t>
      </w:r>
      <w:r>
        <w:rPr>
          <w:b/>
          <w:spacing w:val="7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alisa</w:t>
      </w:r>
      <w:r>
        <w:rPr>
          <w:b/>
          <w:spacing w:val="15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ist</w:t>
      </w:r>
      <w:r>
        <w:rPr>
          <w:b/>
          <w:spacing w:val="4"/>
          <w:sz w:val="22"/>
          <w:szCs w:val="22"/>
        </w:rPr>
        <w:t>e</w:t>
      </w:r>
      <w:r>
        <w:rPr>
          <w:b/>
          <w:sz w:val="22"/>
          <w:szCs w:val="22"/>
        </w:rPr>
        <w:t>m</w:t>
      </w:r>
      <w:r>
        <w:rPr>
          <w:b/>
          <w:spacing w:val="11"/>
          <w:sz w:val="22"/>
          <w:szCs w:val="22"/>
        </w:rPr>
        <w:t xml:space="preserve"> </w:t>
      </w:r>
      <w:r>
        <w:rPr>
          <w:b/>
          <w:sz w:val="22"/>
          <w:szCs w:val="22"/>
        </w:rPr>
        <w:t>Y</w:t>
      </w:r>
      <w:r>
        <w:rPr>
          <w:b/>
          <w:spacing w:val="2"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g</w:t>
      </w:r>
      <w:r>
        <w:rPr>
          <w:b/>
          <w:spacing w:val="11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D</w:t>
      </w:r>
      <w:r>
        <w:rPr>
          <w:b/>
          <w:spacing w:val="3"/>
          <w:w w:val="102"/>
          <w:sz w:val="22"/>
          <w:szCs w:val="22"/>
        </w:rPr>
        <w:t>i</w:t>
      </w:r>
      <w:r>
        <w:rPr>
          <w:b/>
          <w:w w:val="102"/>
          <w:sz w:val="22"/>
          <w:szCs w:val="22"/>
        </w:rPr>
        <w:t>ta</w:t>
      </w:r>
      <w:r>
        <w:rPr>
          <w:b/>
          <w:spacing w:val="2"/>
          <w:w w:val="102"/>
          <w:sz w:val="22"/>
          <w:szCs w:val="22"/>
        </w:rPr>
        <w:t>w</w:t>
      </w:r>
      <w:r>
        <w:rPr>
          <w:b/>
          <w:w w:val="102"/>
          <w:sz w:val="22"/>
          <w:szCs w:val="22"/>
        </w:rPr>
        <w:t>a</w:t>
      </w:r>
      <w:r>
        <w:rPr>
          <w:b/>
          <w:spacing w:val="2"/>
          <w:w w:val="102"/>
          <w:sz w:val="22"/>
          <w:szCs w:val="22"/>
        </w:rPr>
        <w:t>r</w:t>
      </w:r>
      <w:r>
        <w:rPr>
          <w:b/>
          <w:spacing w:val="-1"/>
          <w:w w:val="102"/>
          <w:sz w:val="22"/>
          <w:szCs w:val="22"/>
        </w:rPr>
        <w:t>k</w:t>
      </w:r>
      <w:r>
        <w:rPr>
          <w:b/>
          <w:w w:val="102"/>
          <w:sz w:val="22"/>
          <w:szCs w:val="22"/>
        </w:rPr>
        <w:t>an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9" w:firstLine="678"/>
        <w:jc w:val="both"/>
        <w:rPr>
          <w:sz w:val="22"/>
          <w:szCs w:val="22"/>
        </w:rPr>
      </w:pPr>
      <w:r>
        <w:rPr>
          <w:sz w:val="22"/>
          <w:szCs w:val="22"/>
        </w:rPr>
        <w:t>Untuk</w:t>
      </w:r>
      <w:r>
        <w:rPr>
          <w:spacing w:val="1"/>
          <w:sz w:val="22"/>
          <w:szCs w:val="22"/>
        </w:rPr>
        <w:t xml:space="preserve"> 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iki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 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dibutuh</w:t>
      </w:r>
      <w:r>
        <w:rPr>
          <w:spacing w:val="-2"/>
          <w:sz w:val="22"/>
          <w:szCs w:val="22"/>
        </w:rPr>
        <w:t>k</w:t>
      </w:r>
      <w:r>
        <w:rPr>
          <w:spacing w:val="8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ru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asa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7"/>
        <w:ind w:right="2121"/>
        <w:jc w:val="right"/>
        <w:rPr>
          <w:sz w:val="22"/>
          <w:szCs w:val="22"/>
        </w:rPr>
      </w:pP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4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>
        <w:rPr>
          <w:spacing w:val="2"/>
          <w:sz w:val="22"/>
          <w:szCs w:val="22"/>
        </w:rPr>
        <w:t>.</w:t>
      </w:r>
      <w:r>
        <w:rPr>
          <w:sz w:val="22"/>
          <w:szCs w:val="22"/>
        </w:rPr>
        <w:t>2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i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me</w:t>
      </w:r>
      <w:r>
        <w:rPr>
          <w:sz w:val="22"/>
          <w:szCs w:val="22"/>
        </w:rPr>
        <w:t>nun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uk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lur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4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4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si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m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240" w:lineRule="exact"/>
        <w:ind w:left="932"/>
        <w:rPr>
          <w:sz w:val="22"/>
          <w:szCs w:val="22"/>
        </w:rPr>
      </w:pPr>
      <w:r>
        <w:rPr>
          <w:spacing w:val="-2"/>
          <w:position w:val="-1"/>
          <w:sz w:val="22"/>
          <w:szCs w:val="22"/>
        </w:rPr>
        <w:t>y</w:t>
      </w:r>
      <w:r>
        <w:rPr>
          <w:spacing w:val="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ng</w:t>
      </w:r>
      <w:r>
        <w:rPr>
          <w:spacing w:val="8"/>
          <w:position w:val="-1"/>
          <w:sz w:val="22"/>
          <w:szCs w:val="22"/>
        </w:rPr>
        <w:t xml:space="preserve"> </w:t>
      </w:r>
      <w:r>
        <w:rPr>
          <w:w w:val="102"/>
          <w:position w:val="-1"/>
          <w:sz w:val="22"/>
          <w:szCs w:val="22"/>
        </w:rPr>
        <w:t>b</w:t>
      </w:r>
      <w:r>
        <w:rPr>
          <w:spacing w:val="2"/>
          <w:w w:val="102"/>
          <w:position w:val="-1"/>
          <w:sz w:val="22"/>
          <w:szCs w:val="22"/>
        </w:rPr>
        <w:t>a</w:t>
      </w:r>
      <w:r>
        <w:rPr>
          <w:w w:val="102"/>
          <w:position w:val="-1"/>
          <w:sz w:val="22"/>
          <w:szCs w:val="22"/>
        </w:rPr>
        <w:t>ru.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3" w:line="220" w:lineRule="exact"/>
        <w:rPr>
          <w:sz w:val="22"/>
          <w:szCs w:val="22"/>
        </w:rPr>
      </w:pPr>
    </w:p>
    <w:p w:rsidR="00F651C8" w:rsidRDefault="00F651C8">
      <w:pPr>
        <w:spacing w:before="36"/>
        <w:ind w:left="2493"/>
        <w:rPr>
          <w:sz w:val="22"/>
          <w:szCs w:val="22"/>
        </w:rPr>
        <w:sectPr w:rsidR="00F651C8">
          <w:footerReference w:type="default" r:id="rId42"/>
          <w:pgSz w:w="12240" w:h="15840"/>
          <w:pgMar w:top="600" w:right="0" w:bottom="280" w:left="1720" w:header="0" w:footer="1368" w:gutter="0"/>
          <w:cols w:space="720"/>
        </w:sectPr>
      </w:pPr>
      <w:r w:rsidRPr="00F651C8">
        <w:pict>
          <v:group id="_x0000_s1457" style="position:absolute;left:0;text-align:left;margin-left:3in;margin-top:-218.9pt;width:207pt;height:197.95pt;z-index:-14688;mso-position-horizontal-relative:page" coordorigin="4320,-4378" coordsize="4140,3959">
            <v:shape id="_x0000_s1474" type="#_x0000_t75" style="position:absolute;left:4433;top:-4266;width:3914;height:3734">
              <v:imagedata r:id="rId43" o:title=""/>
            </v:shape>
            <v:shape id="_x0000_s1473" style="position:absolute;left:4377;top:-4349;width:0;height:84" coordorigin="4377,-4349" coordsize="0,84" path="m4377,-4349r,84e" filled="f" strokeweight="1.0319mm">
              <v:path arrowok="t"/>
            </v:shape>
            <v:shape id="_x0000_s1472" style="position:absolute;left:4349;top:-4320;width:84;height:0" coordorigin="4349,-4320" coordsize="84,0" path="m4349,-4320r84,e" filled="f" strokeweight="1.0319mm">
              <v:path arrowok="t"/>
            </v:shape>
            <v:shape id="_x0000_s1471" style="position:absolute;left:4433;top:-4320;width:3914;height:0" coordorigin="4433,-4320" coordsize="3914,0" path="m4433,-4320r3914,e" filled="f" strokeweight="1.0319mm">
              <v:path arrowok="t"/>
            </v:shape>
            <v:shape id="_x0000_s1470" style="position:absolute;left:4433;top:-4272;width:3914;height:0" coordorigin="4433,-4272" coordsize="3914,0" path="m4433,-4272r3914,e" filled="f" strokeweight=".27447mm">
              <v:path arrowok="t"/>
            </v:shape>
            <v:shape id="_x0000_s1469" style="position:absolute;left:8402;top:-4349;width:0;height:84" coordorigin="8402,-4349" coordsize="0,84" path="m8402,-4349r,84e" filled="f" strokeweight="1.0319mm">
              <v:path arrowok="t"/>
            </v:shape>
            <v:shape id="_x0000_s1468" style="position:absolute;left:8347;top:-4320;width:84;height:0" coordorigin="8347,-4320" coordsize="84,0" path="m8347,-4320r84,e" filled="f" strokeweight="1.0319mm">
              <v:path arrowok="t"/>
            </v:shape>
            <v:shape id="_x0000_s1467" style="position:absolute;left:4377;top:-4265;width:0;height:3734" coordorigin="4377,-4265" coordsize="0,3734" path="m4377,-4265r,3733e" filled="f" strokeweight="1.0319mm">
              <v:path arrowok="t"/>
            </v:shape>
            <v:shape id="_x0000_s1466" style="position:absolute;left:4426;top:-4279;width:0;height:3761" coordorigin="4426,-4279" coordsize="0,3761" path="m4426,-4279r,3761e" filled="f" strokeweight=".27447mm">
              <v:path arrowok="t"/>
            </v:shape>
            <v:shape id="_x0000_s1465" style="position:absolute;left:8402;top:-4265;width:0;height:3734" coordorigin="8402,-4265" coordsize="0,3734" path="m8402,-4265r,3733e" filled="f" strokeweight="1.0319mm">
              <v:path arrowok="t"/>
            </v:shape>
            <v:shape id="_x0000_s1464" style="position:absolute;left:8354;top:-4279;width:0;height:3761" coordorigin="8354,-4279" coordsize="0,3761" path="m8354,-4279r,3761e" filled="f" strokeweight=".27447mm">
              <v:path arrowok="t"/>
            </v:shape>
            <v:shape id="_x0000_s1463" style="position:absolute;left:4377;top:-532;width:0;height:84" coordorigin="4377,-532" coordsize="0,84" path="m4377,-532r,84e" filled="f" strokeweight="1.0319mm">
              <v:path arrowok="t"/>
            </v:shape>
            <v:shape id="_x0000_s1462" style="position:absolute;left:4349;top:-476;width:84;height:0" coordorigin="4349,-476" coordsize="84,0" path="m4349,-476r84,e" filled="f" strokeweight="1.0319mm">
              <v:path arrowok="t"/>
            </v:shape>
            <v:shape id="_x0000_s1461" style="position:absolute;left:4433;top:-476;width:3914;height:0" coordorigin="4433,-476" coordsize="3914,0" path="m4433,-476r3914,e" filled="f" strokeweight="1.0319mm">
              <v:path arrowok="t"/>
            </v:shape>
            <v:shape id="_x0000_s1460" style="position:absolute;left:4433;top:-525;width:3914;height:0" coordorigin="4433,-525" coordsize="3914,0" path="m4433,-525r3914,e" filled="f" strokeweight=".27447mm">
              <v:path arrowok="t"/>
            </v:shape>
            <v:shape id="_x0000_s1459" style="position:absolute;left:8402;top:-532;width:0;height:84" coordorigin="8402,-532" coordsize="0,84" path="m8402,-532r,84e" filled="f" strokeweight="1.0319mm">
              <v:path arrowok="t"/>
            </v:shape>
            <v:shape id="_x0000_s1458" style="position:absolute;left:8347;top:-476;width:84;height:0" coordorigin="8347,-476" coordsize="84,0" path="m8347,-476r84,e" filled="f" strokeweight="1.0319mm">
              <v:path arrowok="t"/>
            </v:shape>
            <w10:wrap anchorx="page"/>
          </v:group>
        </w:pict>
      </w:r>
      <w:r w:rsidR="00A10AE1">
        <w:rPr>
          <w:b/>
          <w:spacing w:val="1"/>
          <w:sz w:val="22"/>
          <w:szCs w:val="22"/>
        </w:rPr>
        <w:t>G</w:t>
      </w:r>
      <w:r w:rsidR="00A10AE1">
        <w:rPr>
          <w:b/>
          <w:sz w:val="22"/>
          <w:szCs w:val="22"/>
        </w:rPr>
        <w:t>am</w:t>
      </w:r>
      <w:r w:rsidR="00A10AE1">
        <w:rPr>
          <w:b/>
          <w:spacing w:val="-1"/>
          <w:sz w:val="22"/>
          <w:szCs w:val="22"/>
        </w:rPr>
        <w:t>b</w:t>
      </w:r>
      <w:r w:rsidR="00A10AE1">
        <w:rPr>
          <w:b/>
          <w:sz w:val="22"/>
          <w:szCs w:val="22"/>
        </w:rPr>
        <w:t>ar</w:t>
      </w:r>
      <w:r w:rsidR="00A10AE1">
        <w:rPr>
          <w:b/>
          <w:spacing w:val="19"/>
          <w:sz w:val="22"/>
          <w:szCs w:val="22"/>
        </w:rPr>
        <w:t xml:space="preserve"> </w:t>
      </w:r>
      <w:r w:rsidR="00A10AE1">
        <w:rPr>
          <w:b/>
          <w:sz w:val="22"/>
          <w:szCs w:val="22"/>
        </w:rPr>
        <w:t>3</w:t>
      </w:r>
      <w:r w:rsidR="00A10AE1">
        <w:rPr>
          <w:b/>
          <w:spacing w:val="1"/>
          <w:sz w:val="22"/>
          <w:szCs w:val="22"/>
        </w:rPr>
        <w:t>.</w:t>
      </w:r>
      <w:r w:rsidR="00A10AE1">
        <w:rPr>
          <w:b/>
          <w:sz w:val="22"/>
          <w:szCs w:val="22"/>
        </w:rPr>
        <w:t>2</w:t>
      </w:r>
      <w:r w:rsidR="00A10AE1">
        <w:rPr>
          <w:b/>
          <w:spacing w:val="7"/>
          <w:sz w:val="22"/>
          <w:szCs w:val="22"/>
        </w:rPr>
        <w:t xml:space="preserve"> </w:t>
      </w:r>
      <w:r w:rsidR="00A10AE1">
        <w:rPr>
          <w:sz w:val="22"/>
          <w:szCs w:val="22"/>
        </w:rPr>
        <w:t>Alur</w:t>
      </w:r>
      <w:r w:rsidR="00A10AE1">
        <w:rPr>
          <w:spacing w:val="9"/>
          <w:sz w:val="22"/>
          <w:szCs w:val="22"/>
        </w:rPr>
        <w:t xml:space="preserve"> 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bs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n</w:t>
      </w:r>
      <w:r w:rsidR="00A10AE1">
        <w:rPr>
          <w:spacing w:val="-2"/>
          <w:sz w:val="22"/>
          <w:szCs w:val="22"/>
        </w:rPr>
        <w:t>s</w:t>
      </w:r>
      <w:r w:rsidR="00A10AE1">
        <w:rPr>
          <w:sz w:val="22"/>
          <w:szCs w:val="22"/>
        </w:rPr>
        <w:t>i</w:t>
      </w:r>
      <w:r w:rsidR="00A10AE1">
        <w:rPr>
          <w:spacing w:val="15"/>
          <w:sz w:val="22"/>
          <w:szCs w:val="22"/>
        </w:rPr>
        <w:t xml:space="preserve"> </w:t>
      </w:r>
      <w:r w:rsidR="00A10AE1">
        <w:rPr>
          <w:spacing w:val="1"/>
          <w:sz w:val="22"/>
          <w:szCs w:val="22"/>
        </w:rPr>
        <w:t>m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-2"/>
          <w:sz w:val="22"/>
          <w:szCs w:val="22"/>
        </w:rPr>
        <w:t>h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siswa</w:t>
      </w:r>
      <w:r w:rsidR="00A10AE1">
        <w:rPr>
          <w:spacing w:val="22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y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ng</w:t>
      </w:r>
      <w:r w:rsidR="00A10AE1">
        <w:rPr>
          <w:spacing w:val="8"/>
          <w:sz w:val="22"/>
          <w:szCs w:val="22"/>
        </w:rPr>
        <w:t xml:space="preserve"> </w:t>
      </w:r>
      <w:r w:rsidR="00A10AE1">
        <w:rPr>
          <w:w w:val="102"/>
          <w:sz w:val="22"/>
          <w:szCs w:val="22"/>
        </w:rPr>
        <w:t>b</w:t>
      </w:r>
      <w:r w:rsidR="00A10AE1">
        <w:rPr>
          <w:spacing w:val="2"/>
          <w:w w:val="102"/>
          <w:sz w:val="22"/>
          <w:szCs w:val="22"/>
        </w:rPr>
        <w:t>a</w:t>
      </w:r>
      <w:r w:rsidR="00A10AE1">
        <w:rPr>
          <w:w w:val="102"/>
          <w:sz w:val="22"/>
          <w:szCs w:val="22"/>
        </w:rPr>
        <w:t>ru</w:t>
      </w:r>
    </w:p>
    <w:p w:rsidR="00F651C8" w:rsidRDefault="00A10AE1">
      <w:pPr>
        <w:spacing w:before="73"/>
        <w:ind w:right="2113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25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1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2" w:firstLine="678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low</w:t>
      </w:r>
      <w:r>
        <w:rPr>
          <w:spacing w:val="2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rt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si</w:t>
      </w:r>
      <w:r>
        <w:rPr>
          <w:sz w:val="22"/>
          <w:szCs w:val="22"/>
        </w:rPr>
        <w:t>swa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a </w:t>
      </w:r>
      <w:r>
        <w:rPr>
          <w:w w:val="102"/>
          <w:sz w:val="22"/>
          <w:szCs w:val="22"/>
        </w:rPr>
        <w:t>Asr</w:t>
      </w:r>
      <w:r>
        <w:rPr>
          <w:spacing w:val="2"/>
          <w:w w:val="102"/>
          <w:sz w:val="22"/>
          <w:szCs w:val="22"/>
        </w:rPr>
        <w:t>a</w:t>
      </w:r>
      <w:r>
        <w:rPr>
          <w:spacing w:val="-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sist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ru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itu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ke </w:t>
      </w:r>
      <w:r>
        <w:rPr>
          <w:sz w:val="22"/>
          <w:szCs w:val="22"/>
        </w:rPr>
        <w:t>Asr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ik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lu</w:t>
      </w:r>
      <w:r>
        <w:rPr>
          <w:spacing w:val="2"/>
          <w:sz w:val="22"/>
          <w:szCs w:val="22"/>
        </w:rPr>
        <w:t xml:space="preserve"> 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sisdik</w:t>
      </w:r>
      <w:r>
        <w:rPr>
          <w:spacing w:val="3"/>
          <w:sz w:val="22"/>
          <w:szCs w:val="22"/>
        </w:rPr>
        <w:t xml:space="preserve"> 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ri,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si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siswa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rus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ika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sih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tid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rus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hubun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i </w:t>
      </w:r>
      <w:r>
        <w:rPr>
          <w:spacing w:val="1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m</w:t>
      </w:r>
      <w:r>
        <w:rPr>
          <w:spacing w:val="4"/>
          <w:sz w:val="22"/>
          <w:szCs w:val="22"/>
        </w:rPr>
        <w:t>i</w:t>
      </w:r>
      <w:r>
        <w:rPr>
          <w:sz w:val="22"/>
          <w:szCs w:val="22"/>
        </w:rPr>
        <w:t xml:space="preserve">n, </w:t>
      </w:r>
      <w:r>
        <w:rPr>
          <w:spacing w:val="4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ka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sil 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-2"/>
          <w:sz w:val="22"/>
          <w:szCs w:val="22"/>
        </w:rPr>
        <w:t>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rsi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data</w:t>
      </w:r>
      <w:r>
        <w:rPr>
          <w:i/>
          <w:spacing w:val="-2"/>
          <w:sz w:val="22"/>
          <w:szCs w:val="22"/>
        </w:rPr>
        <w:t>b</w:t>
      </w:r>
      <w:r>
        <w:rPr>
          <w:i/>
          <w:sz w:val="22"/>
          <w:szCs w:val="22"/>
        </w:rPr>
        <w:t xml:space="preserve">ase </w:t>
      </w:r>
      <w:r>
        <w:rPr>
          <w:i/>
          <w:spacing w:val="13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sung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diol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ol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por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n.</w:t>
      </w:r>
    </w:p>
    <w:p w:rsidR="00F651C8" w:rsidRDefault="00A10AE1">
      <w:pPr>
        <w:spacing w:before="9" w:line="493" w:lineRule="auto"/>
        <w:ind w:left="932" w:right="2074" w:firstLine="735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nsi 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 dit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nuhn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sis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rta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rin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 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5"/>
          <w:sz w:val="22"/>
          <w:szCs w:val="22"/>
        </w:rPr>
        <w:t>a</w:t>
      </w:r>
      <w:r>
        <w:rPr>
          <w:sz w:val="22"/>
          <w:szCs w:val="22"/>
        </w:rPr>
        <w:t>ik   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b 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m 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tu  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di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databa</w:t>
      </w:r>
      <w:r>
        <w:rPr>
          <w:i/>
          <w:spacing w:val="-2"/>
          <w:sz w:val="22"/>
          <w:szCs w:val="22"/>
        </w:rPr>
        <w:t>s</w:t>
      </w:r>
      <w:r>
        <w:rPr>
          <w:i/>
          <w:spacing w:val="3"/>
          <w:sz w:val="22"/>
          <w:szCs w:val="22"/>
        </w:rPr>
        <w:t>e</w:t>
      </w:r>
      <w:r>
        <w:rPr>
          <w:sz w:val="22"/>
          <w:szCs w:val="22"/>
        </w:rPr>
        <w:t>.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aa</w:t>
      </w:r>
      <w:r>
        <w:rPr>
          <w:sz w:val="22"/>
          <w:szCs w:val="22"/>
        </w:rPr>
        <w:t>n  id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sidik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41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bs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 xml:space="preserve">i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rup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 pilih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unt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k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nipul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sw</w:t>
      </w:r>
      <w:r>
        <w:rPr>
          <w:spacing w:val="3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9" w:line="493" w:lineRule="auto"/>
        <w:ind w:left="932" w:right="2075" w:firstLine="678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4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3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 </w:t>
      </w:r>
      <w:r>
        <w:rPr>
          <w:spacing w:val="4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 </w:t>
      </w:r>
      <w:r>
        <w:rPr>
          <w:i/>
          <w:spacing w:val="-2"/>
          <w:sz w:val="22"/>
          <w:szCs w:val="22"/>
        </w:rPr>
        <w:t>f</w:t>
      </w:r>
      <w:r>
        <w:rPr>
          <w:i/>
          <w:sz w:val="22"/>
          <w:szCs w:val="22"/>
        </w:rPr>
        <w:t>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rprint </w:t>
      </w:r>
      <w:r>
        <w:rPr>
          <w:i/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l</w:t>
      </w:r>
      <w:r>
        <w:rPr>
          <w:w w:val="102"/>
          <w:sz w:val="22"/>
          <w:szCs w:val="22"/>
        </w:rPr>
        <w:t xml:space="preserve">iki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1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bih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jika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dib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itu:</w:t>
      </w:r>
    </w:p>
    <w:p w:rsidR="00F651C8" w:rsidRDefault="00A10AE1">
      <w:pPr>
        <w:spacing w:before="7"/>
        <w:ind w:left="1271"/>
        <w:rPr>
          <w:sz w:val="22"/>
          <w:szCs w:val="22"/>
        </w:rPr>
      </w:pP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.  </w:t>
      </w:r>
      <w:r>
        <w:rPr>
          <w:spacing w:val="19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ea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73"/>
        <w:jc w:val="both"/>
        <w:rPr>
          <w:sz w:val="22"/>
          <w:szCs w:val="22"/>
        </w:rPr>
      </w:pP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ik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tin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tin</w:t>
      </w:r>
      <w:r>
        <w:rPr>
          <w:spacing w:val="-2"/>
          <w:w w:val="102"/>
          <w:sz w:val="22"/>
          <w:szCs w:val="22"/>
        </w:rPr>
        <w:t>gg</w:t>
      </w:r>
      <w:r>
        <w:rPr>
          <w:w w:val="102"/>
          <w:sz w:val="22"/>
          <w:szCs w:val="22"/>
        </w:rPr>
        <w:t xml:space="preserve">i </w:t>
      </w:r>
      <w:r>
        <w:rPr>
          <w:sz w:val="22"/>
          <w:szCs w:val="22"/>
        </w:rPr>
        <w:t>dik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idik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rb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da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da </w:t>
      </w:r>
      <w:r>
        <w:rPr>
          <w:spacing w:val="2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uni</w:t>
      </w:r>
      <w:r>
        <w:rPr>
          <w:spacing w:val="-2"/>
          <w:w w:val="102"/>
          <w:sz w:val="22"/>
          <w:szCs w:val="22"/>
        </w:rPr>
        <w:t>k</w:t>
      </w:r>
      <w:r>
        <w:rPr>
          <w:w w:val="102"/>
          <w:sz w:val="22"/>
          <w:szCs w:val="22"/>
        </w:rPr>
        <w:t xml:space="preserve">.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di,  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 xml:space="preserve">a 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k   bisa 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ling  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ni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ipk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nsi 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8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rti  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dil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a 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gun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5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nda</w:t>
      </w:r>
      <w:r>
        <w:rPr>
          <w:spacing w:val="5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47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gg</w:t>
      </w:r>
      <w:r>
        <w:rPr>
          <w:w w:val="102"/>
          <w:sz w:val="22"/>
          <w:szCs w:val="22"/>
        </w:rPr>
        <w:t>un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 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rtu.</w:t>
      </w:r>
    </w:p>
    <w:p w:rsidR="00F651C8" w:rsidRDefault="00A10AE1">
      <w:pPr>
        <w:spacing w:before="9"/>
        <w:ind w:left="1271"/>
        <w:rPr>
          <w:sz w:val="22"/>
          <w:szCs w:val="22"/>
        </w:rPr>
      </w:pPr>
      <w:r>
        <w:rPr>
          <w:sz w:val="22"/>
          <w:szCs w:val="22"/>
        </w:rPr>
        <w:t xml:space="preserve">b.  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en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75"/>
        <w:jc w:val="both"/>
        <w:rPr>
          <w:sz w:val="22"/>
          <w:szCs w:val="22"/>
        </w:rPr>
        <w:sectPr w:rsidR="00F651C8">
          <w:footerReference w:type="default" r:id="rId44"/>
          <w:pgSz w:w="12240" w:h="15840"/>
          <w:pgMar w:top="600" w:right="0" w:bottom="280" w:left="1720" w:header="0" w:footer="1221" w:gutter="0"/>
          <w:cols w:space="720"/>
        </w:sect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iswa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rlu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wa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rtu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wa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upun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b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 xml:space="preserve">si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rti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dil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lu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siswa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kuk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na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idik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dir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istr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si.</w:t>
      </w:r>
    </w:p>
    <w:p w:rsidR="00F651C8" w:rsidRDefault="00A10AE1">
      <w:pPr>
        <w:spacing w:before="73" w:line="240" w:lineRule="exact"/>
        <w:ind w:right="2113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26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8" w:line="220" w:lineRule="exact"/>
        <w:rPr>
          <w:sz w:val="22"/>
          <w:szCs w:val="22"/>
        </w:rPr>
      </w:pPr>
    </w:p>
    <w:p w:rsidR="00F651C8" w:rsidRDefault="00A10AE1">
      <w:pPr>
        <w:spacing w:before="36"/>
        <w:ind w:left="1271"/>
        <w:rPr>
          <w:sz w:val="22"/>
          <w:szCs w:val="22"/>
        </w:rPr>
      </w:pPr>
      <w:r>
        <w:rPr>
          <w:spacing w:val="2"/>
          <w:sz w:val="22"/>
          <w:szCs w:val="22"/>
        </w:rPr>
        <w:t>c</w:t>
      </w:r>
      <w:r>
        <w:rPr>
          <w:sz w:val="22"/>
          <w:szCs w:val="22"/>
        </w:rPr>
        <w:t xml:space="preserve">.  </w:t>
      </w:r>
      <w:r>
        <w:rPr>
          <w:spacing w:val="19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disiplin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74"/>
        <w:jc w:val="both"/>
        <w:rPr>
          <w:sz w:val="22"/>
          <w:szCs w:val="22"/>
        </w:rPr>
      </w:pP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4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nsi </w:t>
      </w:r>
      <w:r>
        <w:rPr>
          <w:spacing w:val="4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fing</w:t>
      </w:r>
      <w:r>
        <w:rPr>
          <w:i/>
          <w:spacing w:val="-1"/>
          <w:sz w:val="22"/>
          <w:szCs w:val="22"/>
        </w:rPr>
        <w:t>e</w:t>
      </w:r>
      <w:r>
        <w:rPr>
          <w:i/>
          <w:sz w:val="22"/>
          <w:szCs w:val="22"/>
        </w:rPr>
        <w:t>rpr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 xml:space="preserve">nt  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dik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hui </w:t>
      </w:r>
      <w:r>
        <w:rPr>
          <w:spacing w:val="4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m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suk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pu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swa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kuk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h</w:t>
      </w:r>
      <w:r>
        <w:rPr>
          <w:w w:val="102"/>
          <w:sz w:val="22"/>
          <w:szCs w:val="22"/>
        </w:rPr>
        <w:t>in</w:t>
      </w:r>
      <w:r>
        <w:rPr>
          <w:spacing w:val="-2"/>
          <w:w w:val="102"/>
          <w:sz w:val="22"/>
          <w:szCs w:val="22"/>
        </w:rPr>
        <w:t>gg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dih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nin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ipli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0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h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sisw</w:t>
      </w:r>
      <w:r>
        <w:rPr>
          <w:spacing w:val="3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9"/>
        <w:ind w:left="1271"/>
        <w:rPr>
          <w:sz w:val="22"/>
          <w:szCs w:val="22"/>
        </w:rPr>
      </w:pPr>
      <w:r>
        <w:rPr>
          <w:sz w:val="22"/>
          <w:szCs w:val="22"/>
        </w:rPr>
        <w:t xml:space="preserve">d. 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</w:t>
      </w:r>
      <w:r>
        <w:rPr>
          <w:spacing w:val="3"/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u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76"/>
        <w:jc w:val="both"/>
        <w:rPr>
          <w:sz w:val="22"/>
          <w:szCs w:val="22"/>
        </w:rPr>
      </w:pP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fin</w:t>
      </w:r>
      <w:r>
        <w:rPr>
          <w:i/>
          <w:spacing w:val="1"/>
          <w:sz w:val="22"/>
          <w:szCs w:val="22"/>
        </w:rPr>
        <w:t>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rprint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itg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</w:t>
      </w:r>
      <w:r>
        <w:rPr>
          <w:i/>
          <w:spacing w:val="1"/>
          <w:sz w:val="22"/>
          <w:szCs w:val="22"/>
        </w:rPr>
        <w:t xml:space="preserve"> N</w:t>
      </w:r>
      <w:r>
        <w:rPr>
          <w:i/>
          <w:sz w:val="22"/>
          <w:szCs w:val="22"/>
        </w:rPr>
        <w:t>AC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3000</w:t>
      </w:r>
      <w:r>
        <w:rPr>
          <w:i/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bih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bila </w:t>
      </w:r>
      <w:r>
        <w:rPr>
          <w:spacing w:val="4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ndin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sin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4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bar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o</w:t>
      </w:r>
      <w:r>
        <w:rPr>
          <w:i/>
          <w:spacing w:val="-2"/>
          <w:sz w:val="22"/>
          <w:szCs w:val="22"/>
        </w:rPr>
        <w:t>d</w:t>
      </w:r>
      <w:r>
        <w:rPr>
          <w:i/>
          <w:sz w:val="22"/>
          <w:szCs w:val="22"/>
        </w:rPr>
        <w:t>e</w:t>
      </w:r>
      <w:r>
        <w:rPr>
          <w:i/>
          <w:spacing w:val="1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io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rik</w:t>
      </w:r>
      <w:r>
        <w:rPr>
          <w:spacing w:val="1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inn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9"/>
        <w:ind w:left="1271"/>
        <w:rPr>
          <w:sz w:val="22"/>
          <w:szCs w:val="22"/>
        </w:rPr>
      </w:pP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. 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>fe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15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Wa</w:t>
      </w:r>
      <w:r>
        <w:rPr>
          <w:spacing w:val="-2"/>
          <w:w w:val="102"/>
          <w:sz w:val="22"/>
          <w:szCs w:val="22"/>
        </w:rPr>
        <w:t>k</w:t>
      </w:r>
      <w:r>
        <w:rPr>
          <w:w w:val="102"/>
          <w:sz w:val="22"/>
          <w:szCs w:val="22"/>
        </w:rPr>
        <w:t>tu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76"/>
        <w:jc w:val="both"/>
        <w:rPr>
          <w:sz w:val="22"/>
          <w:szCs w:val="22"/>
        </w:rPr>
      </w:pP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 xml:space="preserve">a  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id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 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rlu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pot</w:t>
      </w:r>
      <w:r>
        <w:rPr>
          <w:spacing w:val="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 xml:space="preserve">i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</w:t>
      </w:r>
      <w:r>
        <w:rPr>
          <w:spacing w:val="7"/>
          <w:w w:val="102"/>
          <w:sz w:val="22"/>
          <w:szCs w:val="22"/>
        </w:rPr>
        <w:t>k</w:t>
      </w:r>
      <w:r>
        <w:rPr>
          <w:w w:val="102"/>
          <w:sz w:val="22"/>
          <w:szCs w:val="22"/>
        </w:rPr>
        <w:t>o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pu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ris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</w:t>
      </w:r>
      <w:r>
        <w:rPr>
          <w:spacing w:val="3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6"/>
        <w:ind w:left="932"/>
        <w:rPr>
          <w:sz w:val="22"/>
          <w:szCs w:val="22"/>
        </w:rPr>
      </w:pPr>
      <w:r>
        <w:rPr>
          <w:b/>
          <w:sz w:val="22"/>
          <w:szCs w:val="22"/>
        </w:rPr>
        <w:t>3.3</w:t>
      </w:r>
      <w:r>
        <w:rPr>
          <w:b/>
          <w:spacing w:val="7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</w:t>
      </w:r>
      <w:r>
        <w:rPr>
          <w:b/>
          <w:spacing w:val="2"/>
          <w:sz w:val="22"/>
          <w:szCs w:val="22"/>
        </w:rPr>
        <w:t>r</w:t>
      </w:r>
      <w:r>
        <w:rPr>
          <w:b/>
          <w:sz w:val="22"/>
          <w:szCs w:val="22"/>
        </w:rPr>
        <w:t>an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U</w:t>
      </w:r>
      <w:r>
        <w:rPr>
          <w:b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>u</w:t>
      </w:r>
      <w:r>
        <w:rPr>
          <w:b/>
          <w:sz w:val="22"/>
          <w:szCs w:val="22"/>
        </w:rPr>
        <w:t>m</w:t>
      </w:r>
      <w:r>
        <w:rPr>
          <w:b/>
          <w:spacing w:val="1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K</w:t>
      </w:r>
      <w:r>
        <w:rPr>
          <w:b/>
          <w:spacing w:val="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n</w:t>
      </w:r>
      <w:r>
        <w:rPr>
          <w:b/>
          <w:sz w:val="22"/>
          <w:szCs w:val="22"/>
        </w:rPr>
        <w:t>v</w:t>
      </w:r>
      <w:r>
        <w:rPr>
          <w:b/>
          <w:spacing w:val="2"/>
          <w:sz w:val="22"/>
          <w:szCs w:val="22"/>
        </w:rPr>
        <w:t>er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 xml:space="preserve">i </w:t>
      </w:r>
      <w:r>
        <w:rPr>
          <w:b/>
          <w:spacing w:val="22"/>
          <w:sz w:val="22"/>
          <w:szCs w:val="22"/>
        </w:rPr>
        <w:t xml:space="preserve"> </w:t>
      </w:r>
      <w:r>
        <w:rPr>
          <w:b/>
          <w:sz w:val="22"/>
          <w:szCs w:val="22"/>
        </w:rPr>
        <w:t>Data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ase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A</w:t>
      </w:r>
      <w:r>
        <w:rPr>
          <w:b/>
          <w:spacing w:val="-1"/>
          <w:w w:val="102"/>
          <w:sz w:val="22"/>
          <w:szCs w:val="22"/>
        </w:rPr>
        <w:t>b</w:t>
      </w:r>
      <w:r>
        <w:rPr>
          <w:b/>
          <w:w w:val="102"/>
          <w:sz w:val="22"/>
          <w:szCs w:val="22"/>
        </w:rPr>
        <w:t>s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spacing w:val="-1"/>
          <w:w w:val="102"/>
          <w:sz w:val="22"/>
          <w:szCs w:val="22"/>
        </w:rPr>
        <w:t>n</w:t>
      </w:r>
      <w:r>
        <w:rPr>
          <w:b/>
          <w:w w:val="102"/>
          <w:sz w:val="22"/>
          <w:szCs w:val="22"/>
        </w:rPr>
        <w:t>si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F651C8">
      <w:pPr>
        <w:spacing w:line="492" w:lineRule="auto"/>
        <w:ind w:left="932" w:right="2073" w:firstLine="678"/>
        <w:jc w:val="both"/>
        <w:rPr>
          <w:sz w:val="22"/>
          <w:szCs w:val="22"/>
        </w:rPr>
      </w:pPr>
      <w:r w:rsidRPr="00F651C8">
        <w:pict>
          <v:shape id="_x0000_s1456" type="#_x0000_t75" style="position:absolute;left:0;text-align:left;margin-left:187.1pt;margin-top:128.95pt;width:265.2pt;height:180.7pt;z-index:-14687;mso-position-horizontal-relative:page">
            <v:imagedata r:id="rId45" o:title=""/>
            <w10:wrap anchorx="page"/>
          </v:shape>
        </w:pict>
      </w:r>
      <w:r w:rsidR="00A10AE1">
        <w:rPr>
          <w:spacing w:val="-1"/>
          <w:sz w:val="22"/>
          <w:szCs w:val="22"/>
        </w:rPr>
        <w:t>P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da</w:t>
      </w:r>
      <w:r w:rsidR="00A10AE1">
        <w:rPr>
          <w:spacing w:val="3"/>
          <w:sz w:val="22"/>
          <w:szCs w:val="22"/>
        </w:rPr>
        <w:t xml:space="preserve"> </w:t>
      </w:r>
      <w:r w:rsidR="00A10AE1">
        <w:rPr>
          <w:sz w:val="22"/>
          <w:szCs w:val="22"/>
        </w:rPr>
        <w:t>si</w:t>
      </w:r>
      <w:r w:rsidR="00A10AE1">
        <w:rPr>
          <w:spacing w:val="-2"/>
          <w:sz w:val="22"/>
          <w:szCs w:val="22"/>
        </w:rPr>
        <w:t>s</w:t>
      </w:r>
      <w:r w:rsidR="00A10AE1">
        <w:rPr>
          <w:sz w:val="22"/>
          <w:szCs w:val="22"/>
        </w:rPr>
        <w:t>t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m</w:t>
      </w:r>
      <w:r w:rsidR="00A10AE1">
        <w:rPr>
          <w:spacing w:val="4"/>
          <w:sz w:val="22"/>
          <w:szCs w:val="22"/>
        </w:rPr>
        <w:t xml:space="preserve"> </w:t>
      </w:r>
      <w:r w:rsidR="00A10AE1">
        <w:rPr>
          <w:sz w:val="22"/>
          <w:szCs w:val="22"/>
        </w:rPr>
        <w:t>p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n</w:t>
      </w:r>
      <w:r w:rsidR="00A10AE1">
        <w:rPr>
          <w:spacing w:val="-2"/>
          <w:sz w:val="22"/>
          <w:szCs w:val="22"/>
        </w:rPr>
        <w:t>g</w:t>
      </w:r>
      <w:r w:rsidR="00A10AE1">
        <w:rPr>
          <w:sz w:val="22"/>
          <w:szCs w:val="22"/>
        </w:rPr>
        <w:t>ol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-2"/>
          <w:sz w:val="22"/>
          <w:szCs w:val="22"/>
        </w:rPr>
        <w:t>h</w:t>
      </w:r>
      <w:r w:rsidR="00A10AE1">
        <w:rPr>
          <w:spacing w:val="-1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14"/>
          <w:sz w:val="22"/>
          <w:szCs w:val="22"/>
        </w:rPr>
        <w:t xml:space="preserve"> </w:t>
      </w:r>
      <w:r w:rsidR="00A10AE1">
        <w:rPr>
          <w:sz w:val="22"/>
          <w:szCs w:val="22"/>
        </w:rPr>
        <w:t>d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-2"/>
          <w:sz w:val="22"/>
          <w:szCs w:val="22"/>
        </w:rPr>
        <w:t>t</w:t>
      </w:r>
      <w:r w:rsidR="00A10AE1">
        <w:rPr>
          <w:sz w:val="22"/>
          <w:szCs w:val="22"/>
        </w:rPr>
        <w:t xml:space="preserve">a 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bs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n</w:t>
      </w:r>
      <w:r w:rsidR="00A10AE1">
        <w:rPr>
          <w:spacing w:val="-2"/>
          <w:sz w:val="22"/>
          <w:szCs w:val="22"/>
        </w:rPr>
        <w:t>s</w:t>
      </w:r>
      <w:r w:rsidR="00A10AE1">
        <w:rPr>
          <w:sz w:val="22"/>
          <w:szCs w:val="22"/>
        </w:rPr>
        <w:t>i</w:t>
      </w:r>
      <w:r w:rsidR="00A10AE1">
        <w:rPr>
          <w:spacing w:val="7"/>
          <w:sz w:val="22"/>
          <w:szCs w:val="22"/>
        </w:rPr>
        <w:t xml:space="preserve"> </w:t>
      </w:r>
      <w:r w:rsidR="00A10AE1">
        <w:rPr>
          <w:spacing w:val="-1"/>
          <w:sz w:val="22"/>
          <w:szCs w:val="22"/>
        </w:rPr>
        <w:t>m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n</w:t>
      </w:r>
      <w:r w:rsidR="00A10AE1">
        <w:rPr>
          <w:spacing w:val="-2"/>
          <w:sz w:val="22"/>
          <w:szCs w:val="22"/>
        </w:rPr>
        <w:t>g</w:t>
      </w:r>
      <w:r w:rsidR="00A10AE1">
        <w:rPr>
          <w:sz w:val="22"/>
          <w:szCs w:val="22"/>
        </w:rPr>
        <w:t>gu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nk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24"/>
          <w:sz w:val="22"/>
          <w:szCs w:val="22"/>
        </w:rPr>
        <w:t xml:space="preserve"> </w:t>
      </w:r>
      <w:r w:rsidR="00A10AE1">
        <w:rPr>
          <w:i/>
          <w:sz w:val="22"/>
          <w:szCs w:val="22"/>
        </w:rPr>
        <w:t>fin</w:t>
      </w:r>
      <w:r w:rsidR="00A10AE1">
        <w:rPr>
          <w:i/>
          <w:spacing w:val="-2"/>
          <w:sz w:val="22"/>
          <w:szCs w:val="22"/>
        </w:rPr>
        <w:t>g</w:t>
      </w:r>
      <w:r w:rsidR="00A10AE1">
        <w:rPr>
          <w:i/>
          <w:spacing w:val="2"/>
          <w:sz w:val="22"/>
          <w:szCs w:val="22"/>
        </w:rPr>
        <w:t>e</w:t>
      </w:r>
      <w:r w:rsidR="00A10AE1">
        <w:rPr>
          <w:i/>
          <w:sz w:val="22"/>
          <w:szCs w:val="22"/>
        </w:rPr>
        <w:t>rprint</w:t>
      </w:r>
      <w:r w:rsidR="00A10AE1">
        <w:rPr>
          <w:i/>
          <w:spacing w:val="14"/>
          <w:sz w:val="22"/>
          <w:szCs w:val="22"/>
        </w:rPr>
        <w:t xml:space="preserve"> </w:t>
      </w:r>
      <w:r w:rsidR="00A10AE1">
        <w:rPr>
          <w:w w:val="102"/>
          <w:sz w:val="22"/>
          <w:szCs w:val="22"/>
        </w:rPr>
        <w:t xml:space="preserve">ini </w:t>
      </w:r>
      <w:r w:rsidR="00A10AE1">
        <w:rPr>
          <w:spacing w:val="1"/>
          <w:sz w:val="22"/>
          <w:szCs w:val="22"/>
        </w:rPr>
        <w:t>m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n</w:t>
      </w:r>
      <w:r w:rsidR="00A10AE1">
        <w:rPr>
          <w:spacing w:val="-2"/>
          <w:sz w:val="22"/>
          <w:szCs w:val="22"/>
        </w:rPr>
        <w:t>gg</w:t>
      </w:r>
      <w:r w:rsidR="00A10AE1">
        <w:rPr>
          <w:sz w:val="22"/>
          <w:szCs w:val="22"/>
        </w:rPr>
        <w:t>un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k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22"/>
          <w:sz w:val="22"/>
          <w:szCs w:val="22"/>
        </w:rPr>
        <w:t xml:space="preserve"> </w:t>
      </w:r>
      <w:r w:rsidR="00A10AE1">
        <w:rPr>
          <w:i/>
          <w:sz w:val="22"/>
          <w:szCs w:val="22"/>
        </w:rPr>
        <w:t>database</w:t>
      </w:r>
      <w:r w:rsidR="00A10AE1">
        <w:rPr>
          <w:i/>
          <w:spacing w:val="14"/>
          <w:sz w:val="22"/>
          <w:szCs w:val="22"/>
        </w:rPr>
        <w:t xml:space="preserve"> </w:t>
      </w:r>
      <w:r w:rsidR="00A10AE1">
        <w:rPr>
          <w:sz w:val="22"/>
          <w:szCs w:val="22"/>
        </w:rPr>
        <w:t>My</w:t>
      </w:r>
      <w:r w:rsidR="00A10AE1">
        <w:rPr>
          <w:spacing w:val="-1"/>
          <w:sz w:val="22"/>
          <w:szCs w:val="22"/>
        </w:rPr>
        <w:t>S</w:t>
      </w:r>
      <w:r w:rsidR="00A10AE1">
        <w:rPr>
          <w:spacing w:val="2"/>
          <w:sz w:val="22"/>
          <w:szCs w:val="22"/>
        </w:rPr>
        <w:t>Q</w:t>
      </w:r>
      <w:r w:rsidR="00A10AE1">
        <w:rPr>
          <w:sz w:val="22"/>
          <w:szCs w:val="22"/>
        </w:rPr>
        <w:t>L</w:t>
      </w:r>
      <w:r w:rsidR="00A10AE1">
        <w:rPr>
          <w:spacing w:val="8"/>
          <w:sz w:val="22"/>
          <w:szCs w:val="22"/>
        </w:rPr>
        <w:t xml:space="preserve"> </w:t>
      </w:r>
      <w:r w:rsidR="00A10AE1">
        <w:rPr>
          <w:sz w:val="22"/>
          <w:szCs w:val="22"/>
        </w:rPr>
        <w:t>s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d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-2"/>
          <w:sz w:val="22"/>
          <w:szCs w:val="22"/>
        </w:rPr>
        <w:t>g</w:t>
      </w:r>
      <w:r w:rsidR="00A10AE1">
        <w:rPr>
          <w:sz w:val="22"/>
          <w:szCs w:val="22"/>
        </w:rPr>
        <w:t>k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14"/>
          <w:sz w:val="22"/>
          <w:szCs w:val="22"/>
        </w:rPr>
        <w:t xml:space="preserve"> </w:t>
      </w:r>
      <w:r w:rsidR="00A10AE1">
        <w:rPr>
          <w:sz w:val="22"/>
          <w:szCs w:val="22"/>
        </w:rPr>
        <w:t>d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t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-2"/>
          <w:sz w:val="22"/>
          <w:szCs w:val="22"/>
        </w:rPr>
        <w:t>b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se</w:t>
      </w:r>
      <w:r w:rsidR="00A10AE1">
        <w:rPr>
          <w:spacing w:val="12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d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ri</w:t>
      </w:r>
      <w:r w:rsidR="00A10AE1">
        <w:rPr>
          <w:spacing w:val="2"/>
          <w:sz w:val="22"/>
          <w:szCs w:val="22"/>
        </w:rPr>
        <w:t xml:space="preserve"> </w:t>
      </w:r>
      <w:r w:rsidR="00A10AE1">
        <w:rPr>
          <w:spacing w:val="1"/>
          <w:sz w:val="22"/>
          <w:szCs w:val="22"/>
        </w:rPr>
        <w:t>m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sin</w:t>
      </w:r>
      <w:r w:rsidR="00A10AE1">
        <w:rPr>
          <w:spacing w:val="3"/>
          <w:sz w:val="22"/>
          <w:szCs w:val="22"/>
        </w:rPr>
        <w:t xml:space="preserve"> 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bs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n</w:t>
      </w:r>
      <w:r w:rsidR="00A10AE1">
        <w:rPr>
          <w:spacing w:val="-2"/>
          <w:sz w:val="22"/>
          <w:szCs w:val="22"/>
        </w:rPr>
        <w:t>s</w:t>
      </w:r>
      <w:r w:rsidR="00A10AE1">
        <w:rPr>
          <w:sz w:val="22"/>
          <w:szCs w:val="22"/>
        </w:rPr>
        <w:t>i</w:t>
      </w:r>
      <w:r w:rsidR="00A10AE1">
        <w:rPr>
          <w:spacing w:val="8"/>
          <w:sz w:val="22"/>
          <w:szCs w:val="22"/>
        </w:rPr>
        <w:t xml:space="preserve"> </w:t>
      </w:r>
      <w:r w:rsidR="00A10AE1">
        <w:rPr>
          <w:sz w:val="22"/>
          <w:szCs w:val="22"/>
        </w:rPr>
        <w:t xml:space="preserve">ini </w:t>
      </w:r>
      <w:r w:rsidR="00A10AE1">
        <w:rPr>
          <w:spacing w:val="2"/>
          <w:w w:val="102"/>
          <w:sz w:val="22"/>
          <w:szCs w:val="22"/>
        </w:rPr>
        <w:t>a</w:t>
      </w:r>
      <w:r w:rsidR="00A10AE1">
        <w:rPr>
          <w:w w:val="102"/>
          <w:sz w:val="22"/>
          <w:szCs w:val="22"/>
        </w:rPr>
        <w:t>d</w:t>
      </w:r>
      <w:r w:rsidR="00A10AE1">
        <w:rPr>
          <w:spacing w:val="2"/>
          <w:w w:val="102"/>
          <w:sz w:val="22"/>
          <w:szCs w:val="22"/>
        </w:rPr>
        <w:t>a</w:t>
      </w:r>
      <w:r w:rsidR="00A10AE1">
        <w:rPr>
          <w:spacing w:val="-2"/>
          <w:w w:val="102"/>
          <w:sz w:val="22"/>
          <w:szCs w:val="22"/>
        </w:rPr>
        <w:t>l</w:t>
      </w:r>
      <w:r w:rsidR="00A10AE1">
        <w:rPr>
          <w:spacing w:val="-1"/>
          <w:w w:val="102"/>
          <w:sz w:val="22"/>
          <w:szCs w:val="22"/>
        </w:rPr>
        <w:t>a</w:t>
      </w:r>
      <w:r w:rsidR="00A10AE1">
        <w:rPr>
          <w:w w:val="102"/>
          <w:sz w:val="22"/>
          <w:szCs w:val="22"/>
        </w:rPr>
        <w:t xml:space="preserve">h </w:t>
      </w:r>
      <w:r w:rsidR="00A10AE1">
        <w:rPr>
          <w:sz w:val="22"/>
          <w:szCs w:val="22"/>
        </w:rPr>
        <w:t>M</w:t>
      </w:r>
      <w:r w:rsidR="00A10AE1">
        <w:rPr>
          <w:spacing w:val="1"/>
          <w:sz w:val="22"/>
          <w:szCs w:val="22"/>
        </w:rPr>
        <w:t>s</w:t>
      </w:r>
      <w:r w:rsidR="00A10AE1">
        <w:rPr>
          <w:sz w:val="22"/>
          <w:szCs w:val="22"/>
        </w:rPr>
        <w:t>.A</w:t>
      </w:r>
      <w:r w:rsidR="00A10AE1">
        <w:rPr>
          <w:spacing w:val="2"/>
          <w:sz w:val="22"/>
          <w:szCs w:val="22"/>
        </w:rPr>
        <w:t>c</w:t>
      </w:r>
      <w:r w:rsidR="00A10AE1">
        <w:rPr>
          <w:spacing w:val="-1"/>
          <w:sz w:val="22"/>
          <w:szCs w:val="22"/>
        </w:rPr>
        <w:t>c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 xml:space="preserve">s </w:t>
      </w:r>
      <w:r w:rsidR="00A10AE1">
        <w:rPr>
          <w:spacing w:val="15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s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hin</w:t>
      </w:r>
      <w:r w:rsidR="00A10AE1">
        <w:rPr>
          <w:spacing w:val="-2"/>
          <w:sz w:val="22"/>
          <w:szCs w:val="22"/>
        </w:rPr>
        <w:t>gg</w:t>
      </w:r>
      <w:r w:rsidR="00A10AE1">
        <w:rPr>
          <w:sz w:val="22"/>
          <w:szCs w:val="22"/>
        </w:rPr>
        <w:t xml:space="preserve">a </w:t>
      </w:r>
      <w:r w:rsidR="00A10AE1">
        <w:rPr>
          <w:spacing w:val="13"/>
          <w:sz w:val="22"/>
          <w:szCs w:val="22"/>
        </w:rPr>
        <w:t xml:space="preserve"> </w:t>
      </w:r>
      <w:r w:rsidR="00A10AE1">
        <w:rPr>
          <w:sz w:val="22"/>
          <w:szCs w:val="22"/>
        </w:rPr>
        <w:t>d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-2"/>
          <w:sz w:val="22"/>
          <w:szCs w:val="22"/>
        </w:rPr>
        <w:t>t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b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-2"/>
          <w:sz w:val="22"/>
          <w:szCs w:val="22"/>
        </w:rPr>
        <w:t>s</w:t>
      </w:r>
      <w:r w:rsidR="00A10AE1">
        <w:rPr>
          <w:sz w:val="22"/>
          <w:szCs w:val="22"/>
        </w:rPr>
        <w:t xml:space="preserve">e </w:t>
      </w:r>
      <w:r w:rsidR="00A10AE1">
        <w:rPr>
          <w:spacing w:val="13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d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 xml:space="preserve">ri </w:t>
      </w:r>
      <w:r w:rsidR="00A10AE1">
        <w:rPr>
          <w:spacing w:val="3"/>
          <w:sz w:val="22"/>
          <w:szCs w:val="22"/>
        </w:rPr>
        <w:t xml:space="preserve"> </w:t>
      </w:r>
      <w:r w:rsidR="00A10AE1">
        <w:rPr>
          <w:spacing w:val="-1"/>
          <w:sz w:val="22"/>
          <w:szCs w:val="22"/>
        </w:rPr>
        <w:t>m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 xml:space="preserve">sin </w:t>
      </w:r>
      <w:r w:rsidR="00A10AE1">
        <w:rPr>
          <w:spacing w:val="7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h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 xml:space="preserve">rus </w:t>
      </w:r>
      <w:r w:rsidR="00A10AE1">
        <w:rPr>
          <w:spacing w:val="4"/>
          <w:sz w:val="22"/>
          <w:szCs w:val="22"/>
        </w:rPr>
        <w:t xml:space="preserve"> </w:t>
      </w:r>
      <w:r w:rsidR="00A10AE1">
        <w:rPr>
          <w:sz w:val="22"/>
          <w:szCs w:val="22"/>
        </w:rPr>
        <w:t>di  kon</w:t>
      </w:r>
      <w:r w:rsidR="00A10AE1">
        <w:rPr>
          <w:spacing w:val="-2"/>
          <w:sz w:val="22"/>
          <w:szCs w:val="22"/>
        </w:rPr>
        <w:t>v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 xml:space="preserve">rsi </w:t>
      </w:r>
      <w:r w:rsidR="00A10AE1">
        <w:rPr>
          <w:spacing w:val="12"/>
          <w:sz w:val="22"/>
          <w:szCs w:val="22"/>
        </w:rPr>
        <w:t xml:space="preserve"> </w:t>
      </w:r>
      <w:r w:rsidR="00A10AE1">
        <w:rPr>
          <w:sz w:val="22"/>
          <w:szCs w:val="22"/>
        </w:rPr>
        <w:t xml:space="preserve">ke </w:t>
      </w:r>
      <w:r w:rsidR="00A10AE1">
        <w:rPr>
          <w:spacing w:val="2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d</w:t>
      </w:r>
      <w:r w:rsidR="00A10AE1">
        <w:rPr>
          <w:spacing w:val="8"/>
          <w:sz w:val="22"/>
          <w:szCs w:val="22"/>
        </w:rPr>
        <w:t>a</w:t>
      </w:r>
      <w:r w:rsidR="00A10AE1">
        <w:rPr>
          <w:spacing w:val="-2"/>
          <w:sz w:val="22"/>
          <w:szCs w:val="22"/>
        </w:rPr>
        <w:t>l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 xml:space="preserve">m </w:t>
      </w:r>
      <w:r w:rsidR="00A10AE1">
        <w:rPr>
          <w:spacing w:val="5"/>
          <w:sz w:val="22"/>
          <w:szCs w:val="22"/>
        </w:rPr>
        <w:t xml:space="preserve"> </w:t>
      </w:r>
      <w:r w:rsidR="00A10AE1">
        <w:rPr>
          <w:w w:val="102"/>
          <w:sz w:val="22"/>
          <w:szCs w:val="22"/>
        </w:rPr>
        <w:t>b</w:t>
      </w:r>
      <w:r w:rsidR="00A10AE1">
        <w:rPr>
          <w:spacing w:val="2"/>
          <w:w w:val="102"/>
          <w:sz w:val="22"/>
          <w:szCs w:val="22"/>
        </w:rPr>
        <w:t>e</w:t>
      </w:r>
      <w:r w:rsidR="00A10AE1">
        <w:rPr>
          <w:w w:val="102"/>
          <w:sz w:val="22"/>
          <w:szCs w:val="22"/>
        </w:rPr>
        <w:t xml:space="preserve">ntuk </w:t>
      </w:r>
      <w:r w:rsidR="00A10AE1">
        <w:rPr>
          <w:sz w:val="22"/>
          <w:szCs w:val="22"/>
        </w:rPr>
        <w:t>My</w:t>
      </w:r>
      <w:r w:rsidR="00A10AE1">
        <w:rPr>
          <w:spacing w:val="-1"/>
          <w:sz w:val="22"/>
          <w:szCs w:val="22"/>
        </w:rPr>
        <w:t>S</w:t>
      </w:r>
      <w:r w:rsidR="00A10AE1">
        <w:rPr>
          <w:spacing w:val="2"/>
          <w:sz w:val="22"/>
          <w:szCs w:val="22"/>
        </w:rPr>
        <w:t>Q</w:t>
      </w:r>
      <w:r w:rsidR="00A10AE1">
        <w:rPr>
          <w:sz w:val="22"/>
          <w:szCs w:val="22"/>
        </w:rPr>
        <w:t>L</w:t>
      </w:r>
      <w:r w:rsidR="00A10AE1">
        <w:rPr>
          <w:spacing w:val="7"/>
          <w:sz w:val="22"/>
          <w:szCs w:val="22"/>
        </w:rPr>
        <w:t xml:space="preserve"> </w:t>
      </w:r>
      <w:r w:rsidR="00A10AE1">
        <w:rPr>
          <w:spacing w:val="1"/>
          <w:sz w:val="22"/>
          <w:szCs w:val="22"/>
        </w:rPr>
        <w:t>m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ng</w:t>
      </w:r>
      <w:r w:rsidR="00A10AE1">
        <w:rPr>
          <w:spacing w:val="-2"/>
          <w:sz w:val="22"/>
          <w:szCs w:val="22"/>
        </w:rPr>
        <w:t>g</w:t>
      </w:r>
      <w:r w:rsidR="00A10AE1">
        <w:rPr>
          <w:sz w:val="22"/>
          <w:szCs w:val="22"/>
        </w:rPr>
        <w:t>u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kn</w:t>
      </w:r>
      <w:r w:rsidR="00A10AE1">
        <w:rPr>
          <w:spacing w:val="18"/>
          <w:sz w:val="22"/>
          <w:szCs w:val="22"/>
        </w:rPr>
        <w:t xml:space="preserve"> </w:t>
      </w:r>
      <w:r w:rsidR="00A10AE1">
        <w:rPr>
          <w:sz w:val="22"/>
          <w:szCs w:val="22"/>
        </w:rPr>
        <w:t>b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h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-2"/>
          <w:sz w:val="22"/>
          <w:szCs w:val="22"/>
        </w:rPr>
        <w:t>s</w:t>
      </w:r>
      <w:r w:rsidR="00A10AE1">
        <w:rPr>
          <w:sz w:val="22"/>
          <w:szCs w:val="22"/>
        </w:rPr>
        <w:t>a</w:t>
      </w:r>
      <w:r w:rsidR="00A10AE1">
        <w:rPr>
          <w:spacing w:val="7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p</w:t>
      </w:r>
      <w:r w:rsidR="00A10AE1">
        <w:rPr>
          <w:spacing w:val="2"/>
          <w:sz w:val="22"/>
          <w:szCs w:val="22"/>
        </w:rPr>
        <w:t>e</w:t>
      </w:r>
      <w:r w:rsidR="00A10AE1">
        <w:rPr>
          <w:spacing w:val="1"/>
          <w:sz w:val="22"/>
          <w:szCs w:val="22"/>
        </w:rPr>
        <w:t>m</w:t>
      </w:r>
      <w:r w:rsidR="00A10AE1">
        <w:rPr>
          <w:sz w:val="22"/>
          <w:szCs w:val="22"/>
        </w:rPr>
        <w:t>ro</w:t>
      </w:r>
      <w:r w:rsidR="00A10AE1">
        <w:rPr>
          <w:spacing w:val="-2"/>
          <w:sz w:val="22"/>
          <w:szCs w:val="22"/>
        </w:rPr>
        <w:t>g</w:t>
      </w:r>
      <w:r w:rsidR="00A10AE1">
        <w:rPr>
          <w:sz w:val="22"/>
          <w:szCs w:val="22"/>
        </w:rPr>
        <w:t>r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1"/>
          <w:sz w:val="22"/>
          <w:szCs w:val="22"/>
        </w:rPr>
        <w:t>m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23"/>
          <w:sz w:val="22"/>
          <w:szCs w:val="22"/>
        </w:rPr>
        <w:t xml:space="preserve"> </w:t>
      </w:r>
      <w:r w:rsidR="00A10AE1">
        <w:rPr>
          <w:i/>
          <w:sz w:val="22"/>
          <w:szCs w:val="22"/>
        </w:rPr>
        <w:t>j</w:t>
      </w:r>
      <w:r w:rsidR="00A10AE1">
        <w:rPr>
          <w:i/>
          <w:spacing w:val="-2"/>
          <w:sz w:val="22"/>
          <w:szCs w:val="22"/>
        </w:rPr>
        <w:t>a</w:t>
      </w:r>
      <w:r w:rsidR="00A10AE1">
        <w:rPr>
          <w:i/>
          <w:spacing w:val="2"/>
          <w:sz w:val="22"/>
          <w:szCs w:val="22"/>
        </w:rPr>
        <w:t>v</w:t>
      </w:r>
      <w:r w:rsidR="00A10AE1">
        <w:rPr>
          <w:i/>
          <w:spacing w:val="-2"/>
          <w:sz w:val="22"/>
          <w:szCs w:val="22"/>
        </w:rPr>
        <w:t>a</w:t>
      </w:r>
      <w:r w:rsidR="00A10AE1">
        <w:rPr>
          <w:i/>
          <w:sz w:val="22"/>
          <w:szCs w:val="22"/>
        </w:rPr>
        <w:t>.</w:t>
      </w:r>
      <w:r w:rsidR="00A10AE1">
        <w:rPr>
          <w:i/>
          <w:spacing w:val="2"/>
          <w:sz w:val="22"/>
          <w:szCs w:val="22"/>
        </w:rPr>
        <w:t xml:space="preserve"> </w:t>
      </w:r>
      <w:r w:rsidR="00A10AE1">
        <w:rPr>
          <w:sz w:val="22"/>
          <w:szCs w:val="22"/>
        </w:rPr>
        <w:t>Untuk</w:t>
      </w:r>
      <w:r w:rsidR="00A10AE1">
        <w:rPr>
          <w:spacing w:val="4"/>
          <w:sz w:val="22"/>
          <w:szCs w:val="22"/>
        </w:rPr>
        <w:t xml:space="preserve"> </w:t>
      </w:r>
      <w:r w:rsidR="00A10AE1">
        <w:rPr>
          <w:sz w:val="22"/>
          <w:szCs w:val="22"/>
        </w:rPr>
        <w:t>l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bih j</w:t>
      </w:r>
      <w:r w:rsidR="00A10AE1">
        <w:rPr>
          <w:spacing w:val="2"/>
          <w:sz w:val="22"/>
          <w:szCs w:val="22"/>
        </w:rPr>
        <w:t>e</w:t>
      </w:r>
      <w:r w:rsidR="00A10AE1">
        <w:rPr>
          <w:spacing w:val="-2"/>
          <w:sz w:val="22"/>
          <w:szCs w:val="22"/>
        </w:rPr>
        <w:t>l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sn</w:t>
      </w:r>
      <w:r w:rsidR="00A10AE1">
        <w:rPr>
          <w:spacing w:val="-2"/>
          <w:sz w:val="22"/>
          <w:szCs w:val="22"/>
        </w:rPr>
        <w:t>y</w:t>
      </w:r>
      <w:r w:rsidR="00A10AE1">
        <w:rPr>
          <w:sz w:val="22"/>
          <w:szCs w:val="22"/>
        </w:rPr>
        <w:t>a</w:t>
      </w:r>
      <w:r w:rsidR="00A10AE1">
        <w:rPr>
          <w:spacing w:val="10"/>
          <w:sz w:val="22"/>
          <w:szCs w:val="22"/>
        </w:rPr>
        <w:t xml:space="preserve"> </w:t>
      </w:r>
      <w:r w:rsidR="00A10AE1">
        <w:rPr>
          <w:spacing w:val="-2"/>
          <w:w w:val="102"/>
          <w:sz w:val="22"/>
          <w:szCs w:val="22"/>
        </w:rPr>
        <w:t>g</w:t>
      </w:r>
      <w:r w:rsidR="00A10AE1">
        <w:rPr>
          <w:spacing w:val="2"/>
          <w:w w:val="102"/>
          <w:sz w:val="22"/>
          <w:szCs w:val="22"/>
        </w:rPr>
        <w:t>a</w:t>
      </w:r>
      <w:r w:rsidR="00A10AE1">
        <w:rPr>
          <w:spacing w:val="1"/>
          <w:w w:val="102"/>
          <w:sz w:val="22"/>
          <w:szCs w:val="22"/>
        </w:rPr>
        <w:t>m</w:t>
      </w:r>
      <w:r w:rsidR="00A10AE1">
        <w:rPr>
          <w:w w:val="102"/>
          <w:sz w:val="22"/>
          <w:szCs w:val="22"/>
        </w:rPr>
        <w:t>b</w:t>
      </w:r>
      <w:r w:rsidR="00A10AE1">
        <w:rPr>
          <w:spacing w:val="2"/>
          <w:w w:val="102"/>
          <w:sz w:val="22"/>
          <w:szCs w:val="22"/>
        </w:rPr>
        <w:t>a</w:t>
      </w:r>
      <w:r w:rsidR="00A10AE1">
        <w:rPr>
          <w:w w:val="102"/>
          <w:sz w:val="22"/>
          <w:szCs w:val="22"/>
        </w:rPr>
        <w:t>r</w:t>
      </w:r>
      <w:r w:rsidR="00A10AE1">
        <w:rPr>
          <w:spacing w:val="-1"/>
          <w:w w:val="102"/>
          <w:sz w:val="22"/>
          <w:szCs w:val="22"/>
        </w:rPr>
        <w:t>a</w:t>
      </w:r>
      <w:r w:rsidR="00A10AE1">
        <w:rPr>
          <w:w w:val="102"/>
          <w:sz w:val="22"/>
          <w:szCs w:val="22"/>
        </w:rPr>
        <w:t xml:space="preserve">n </w:t>
      </w:r>
      <w:r w:rsidR="00A10AE1">
        <w:rPr>
          <w:spacing w:val="1"/>
          <w:sz w:val="22"/>
          <w:szCs w:val="22"/>
        </w:rPr>
        <w:t>m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n</w:t>
      </w:r>
      <w:r w:rsidR="00A10AE1">
        <w:rPr>
          <w:spacing w:val="-2"/>
          <w:sz w:val="22"/>
          <w:szCs w:val="22"/>
        </w:rPr>
        <w:t>g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n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i</w:t>
      </w:r>
      <w:r w:rsidR="00A10AE1">
        <w:rPr>
          <w:spacing w:val="19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s</w:t>
      </w:r>
      <w:r w:rsidR="00A10AE1">
        <w:rPr>
          <w:sz w:val="22"/>
          <w:szCs w:val="22"/>
        </w:rPr>
        <w:t>ist</w:t>
      </w:r>
      <w:r w:rsidR="00A10AE1">
        <w:rPr>
          <w:spacing w:val="-1"/>
          <w:sz w:val="22"/>
          <w:szCs w:val="22"/>
        </w:rPr>
        <w:t>e</w:t>
      </w:r>
      <w:r w:rsidR="00A10AE1">
        <w:rPr>
          <w:sz w:val="22"/>
          <w:szCs w:val="22"/>
        </w:rPr>
        <w:t>m</w:t>
      </w:r>
      <w:r w:rsidR="00A10AE1">
        <w:rPr>
          <w:spacing w:val="16"/>
          <w:sz w:val="22"/>
          <w:szCs w:val="22"/>
        </w:rPr>
        <w:t xml:space="preserve"> </w:t>
      </w:r>
      <w:r w:rsidR="00A10AE1">
        <w:rPr>
          <w:sz w:val="22"/>
          <w:szCs w:val="22"/>
        </w:rPr>
        <w:t>kon</w:t>
      </w:r>
      <w:r w:rsidR="00A10AE1">
        <w:rPr>
          <w:spacing w:val="-2"/>
          <w:sz w:val="22"/>
          <w:szCs w:val="22"/>
        </w:rPr>
        <w:t>v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rsi</w:t>
      </w:r>
      <w:r w:rsidR="00A10AE1">
        <w:rPr>
          <w:spacing w:val="17"/>
          <w:sz w:val="22"/>
          <w:szCs w:val="22"/>
        </w:rPr>
        <w:t xml:space="preserve"> </w:t>
      </w:r>
      <w:r w:rsidR="00A10AE1">
        <w:rPr>
          <w:sz w:val="22"/>
          <w:szCs w:val="22"/>
        </w:rPr>
        <w:t>d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p</w:t>
      </w:r>
      <w:r w:rsidR="00A10AE1">
        <w:rPr>
          <w:spacing w:val="-1"/>
          <w:sz w:val="22"/>
          <w:szCs w:val="22"/>
        </w:rPr>
        <w:t>a</w:t>
      </w:r>
      <w:r w:rsidR="00A10AE1">
        <w:rPr>
          <w:sz w:val="22"/>
          <w:szCs w:val="22"/>
        </w:rPr>
        <w:t>t</w:t>
      </w:r>
      <w:r w:rsidR="00A10AE1">
        <w:rPr>
          <w:spacing w:val="12"/>
          <w:sz w:val="22"/>
          <w:szCs w:val="22"/>
        </w:rPr>
        <w:t xml:space="preserve"> </w:t>
      </w:r>
      <w:r w:rsidR="00A10AE1">
        <w:rPr>
          <w:sz w:val="22"/>
          <w:szCs w:val="22"/>
        </w:rPr>
        <w:t>dili</w:t>
      </w:r>
      <w:r w:rsidR="00A10AE1">
        <w:rPr>
          <w:spacing w:val="-2"/>
          <w:sz w:val="22"/>
          <w:szCs w:val="22"/>
        </w:rPr>
        <w:t>h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t</w:t>
      </w:r>
      <w:r w:rsidR="00A10AE1">
        <w:rPr>
          <w:spacing w:val="13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p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da</w:t>
      </w:r>
      <w:r w:rsidR="00A10AE1">
        <w:rPr>
          <w:spacing w:val="11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g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1"/>
          <w:sz w:val="22"/>
          <w:szCs w:val="22"/>
        </w:rPr>
        <w:t>m</w:t>
      </w:r>
      <w:r w:rsidR="00A10AE1">
        <w:rPr>
          <w:spacing w:val="-2"/>
          <w:sz w:val="22"/>
          <w:szCs w:val="22"/>
        </w:rPr>
        <w:t>b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r</w:t>
      </w:r>
      <w:r w:rsidR="00A10AE1">
        <w:rPr>
          <w:spacing w:val="14"/>
          <w:sz w:val="22"/>
          <w:szCs w:val="22"/>
        </w:rPr>
        <w:t xml:space="preserve"> </w:t>
      </w:r>
      <w:r w:rsidR="00A10AE1">
        <w:rPr>
          <w:w w:val="102"/>
          <w:sz w:val="22"/>
          <w:szCs w:val="22"/>
        </w:rPr>
        <w:t>3.3.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ind w:left="1958"/>
        <w:rPr>
          <w:sz w:val="22"/>
          <w:szCs w:val="22"/>
        </w:rPr>
        <w:sectPr w:rsidR="00F651C8">
          <w:pgSz w:w="12240" w:h="15840"/>
          <w:pgMar w:top="600" w:right="0" w:bottom="280" w:left="1720" w:header="0" w:footer="1221" w:gutter="0"/>
          <w:cols w:space="720"/>
        </w:sect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19"/>
          <w:sz w:val="22"/>
          <w:szCs w:val="22"/>
        </w:rPr>
        <w:t xml:space="preserve"> </w:t>
      </w:r>
      <w:r>
        <w:rPr>
          <w:b/>
          <w:sz w:val="22"/>
          <w:szCs w:val="22"/>
        </w:rPr>
        <w:t>3.3</w:t>
      </w:r>
      <w:r>
        <w:rPr>
          <w:b/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um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rsi</w:t>
      </w:r>
      <w:r>
        <w:rPr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Database</w:t>
      </w:r>
      <w:r>
        <w:rPr>
          <w:i/>
          <w:spacing w:val="21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b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ns</w:t>
      </w:r>
      <w:r>
        <w:rPr>
          <w:spacing w:val="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73"/>
        <w:ind w:right="2113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27</w:t>
      </w:r>
    </w:p>
    <w:p w:rsidR="00F651C8" w:rsidRDefault="00F651C8">
      <w:pPr>
        <w:spacing w:before="8" w:line="180" w:lineRule="exact"/>
        <w:rPr>
          <w:sz w:val="19"/>
          <w:szCs w:val="19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893" w:right="2077"/>
        <w:jc w:val="center"/>
        <w:rPr>
          <w:sz w:val="22"/>
          <w:szCs w:val="22"/>
        </w:rPr>
      </w:pPr>
      <w:r>
        <w:rPr>
          <w:b/>
          <w:sz w:val="22"/>
          <w:szCs w:val="22"/>
        </w:rPr>
        <w:t>3.4</w:t>
      </w:r>
      <w:r>
        <w:rPr>
          <w:b/>
          <w:spacing w:val="7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</w:t>
      </w:r>
      <w:r>
        <w:rPr>
          <w:b/>
          <w:spacing w:val="2"/>
          <w:sz w:val="22"/>
          <w:szCs w:val="22"/>
        </w:rPr>
        <w:t>r</w:t>
      </w:r>
      <w:r>
        <w:rPr>
          <w:b/>
          <w:sz w:val="22"/>
          <w:szCs w:val="22"/>
        </w:rPr>
        <w:t xml:space="preserve">an   </w:t>
      </w:r>
      <w:r>
        <w:rPr>
          <w:b/>
          <w:spacing w:val="3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U</w:t>
      </w:r>
      <w:r>
        <w:rPr>
          <w:b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>u</w:t>
      </w:r>
      <w:r>
        <w:rPr>
          <w:b/>
          <w:sz w:val="22"/>
          <w:szCs w:val="22"/>
        </w:rPr>
        <w:t xml:space="preserve">m   </w:t>
      </w:r>
      <w:r>
        <w:rPr>
          <w:b/>
          <w:spacing w:val="27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ist</w:t>
      </w:r>
      <w:r>
        <w:rPr>
          <w:b/>
          <w:spacing w:val="2"/>
          <w:sz w:val="22"/>
          <w:szCs w:val="22"/>
        </w:rPr>
        <w:t>e</w:t>
      </w:r>
      <w:r>
        <w:rPr>
          <w:b/>
          <w:sz w:val="22"/>
          <w:szCs w:val="22"/>
        </w:rPr>
        <w:t xml:space="preserve">m   </w:t>
      </w:r>
      <w:r>
        <w:rPr>
          <w:b/>
          <w:spacing w:val="23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4"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 xml:space="preserve">golah   </w:t>
      </w:r>
      <w:r>
        <w:rPr>
          <w:b/>
          <w:spacing w:val="3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 xml:space="preserve">ata   </w:t>
      </w:r>
      <w:r>
        <w:rPr>
          <w:b/>
          <w:spacing w:val="23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s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 xml:space="preserve">si   </w:t>
      </w:r>
      <w:r>
        <w:rPr>
          <w:b/>
          <w:spacing w:val="29"/>
          <w:sz w:val="22"/>
          <w:szCs w:val="22"/>
        </w:rPr>
        <w:t xml:space="preserve"> </w:t>
      </w:r>
      <w:r>
        <w:rPr>
          <w:b/>
          <w:spacing w:val="-2"/>
          <w:w w:val="102"/>
          <w:sz w:val="22"/>
          <w:szCs w:val="22"/>
        </w:rPr>
        <w:t>m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spacing w:val="-1"/>
          <w:w w:val="102"/>
          <w:sz w:val="22"/>
          <w:szCs w:val="22"/>
        </w:rPr>
        <w:t>n</w:t>
      </w:r>
      <w:r>
        <w:rPr>
          <w:b/>
          <w:w w:val="102"/>
          <w:sz w:val="22"/>
          <w:szCs w:val="22"/>
        </w:rPr>
        <w:t>g</w:t>
      </w:r>
      <w:r>
        <w:rPr>
          <w:b/>
          <w:spacing w:val="2"/>
          <w:w w:val="102"/>
          <w:sz w:val="22"/>
          <w:szCs w:val="22"/>
        </w:rPr>
        <w:t>g</w:t>
      </w:r>
      <w:r>
        <w:rPr>
          <w:b/>
          <w:spacing w:val="-1"/>
          <w:w w:val="102"/>
          <w:sz w:val="22"/>
          <w:szCs w:val="22"/>
        </w:rPr>
        <w:t>un</w:t>
      </w:r>
      <w:r>
        <w:rPr>
          <w:b/>
          <w:spacing w:val="2"/>
          <w:w w:val="102"/>
          <w:sz w:val="22"/>
          <w:szCs w:val="22"/>
        </w:rPr>
        <w:t>a</w:t>
      </w:r>
      <w:r>
        <w:rPr>
          <w:b/>
          <w:spacing w:val="1"/>
          <w:w w:val="102"/>
          <w:sz w:val="22"/>
          <w:szCs w:val="22"/>
        </w:rPr>
        <w:t>k</w:t>
      </w:r>
      <w:r>
        <w:rPr>
          <w:b/>
          <w:w w:val="102"/>
          <w:sz w:val="22"/>
          <w:szCs w:val="22"/>
        </w:rPr>
        <w:t>an</w:t>
      </w:r>
    </w:p>
    <w:p w:rsidR="00F651C8" w:rsidRDefault="00F651C8">
      <w:pPr>
        <w:spacing w:before="9" w:line="260" w:lineRule="exact"/>
        <w:rPr>
          <w:sz w:val="26"/>
          <w:szCs w:val="26"/>
        </w:rPr>
      </w:pPr>
    </w:p>
    <w:p w:rsidR="00F651C8" w:rsidRDefault="00A10AE1">
      <w:pPr>
        <w:ind w:left="1271"/>
        <w:rPr>
          <w:sz w:val="22"/>
          <w:szCs w:val="22"/>
        </w:rPr>
      </w:pPr>
      <w:r>
        <w:rPr>
          <w:b/>
          <w:i/>
          <w:w w:val="102"/>
          <w:sz w:val="22"/>
          <w:szCs w:val="22"/>
        </w:rPr>
        <w:t>fi</w:t>
      </w:r>
      <w:r>
        <w:rPr>
          <w:b/>
          <w:i/>
          <w:spacing w:val="-1"/>
          <w:w w:val="102"/>
          <w:sz w:val="22"/>
          <w:szCs w:val="22"/>
        </w:rPr>
        <w:t>n</w:t>
      </w:r>
      <w:r>
        <w:rPr>
          <w:b/>
          <w:i/>
          <w:w w:val="102"/>
          <w:sz w:val="22"/>
          <w:szCs w:val="22"/>
        </w:rPr>
        <w:t>g</w:t>
      </w:r>
      <w:r>
        <w:rPr>
          <w:b/>
          <w:i/>
          <w:spacing w:val="2"/>
          <w:w w:val="102"/>
          <w:sz w:val="22"/>
          <w:szCs w:val="22"/>
        </w:rPr>
        <w:t>e</w:t>
      </w:r>
      <w:r>
        <w:rPr>
          <w:b/>
          <w:i/>
          <w:spacing w:val="1"/>
          <w:w w:val="102"/>
          <w:sz w:val="22"/>
          <w:szCs w:val="22"/>
        </w:rPr>
        <w:t>r</w:t>
      </w:r>
      <w:r>
        <w:rPr>
          <w:b/>
          <w:i/>
          <w:w w:val="102"/>
          <w:sz w:val="22"/>
          <w:szCs w:val="22"/>
        </w:rPr>
        <w:t>pri</w:t>
      </w:r>
      <w:r>
        <w:rPr>
          <w:b/>
          <w:i/>
          <w:spacing w:val="-1"/>
          <w:w w:val="102"/>
          <w:sz w:val="22"/>
          <w:szCs w:val="22"/>
        </w:rPr>
        <w:t>n</w:t>
      </w:r>
      <w:r>
        <w:rPr>
          <w:b/>
          <w:i/>
          <w:spacing w:val="2"/>
          <w:w w:val="102"/>
          <w:sz w:val="22"/>
          <w:szCs w:val="22"/>
        </w:rPr>
        <w:t>t</w:t>
      </w:r>
      <w:r>
        <w:rPr>
          <w:b/>
          <w:i/>
          <w:w w:val="102"/>
          <w:sz w:val="22"/>
          <w:szCs w:val="22"/>
        </w:rPr>
        <w:t>.</w:t>
      </w:r>
    </w:p>
    <w:p w:rsidR="00F651C8" w:rsidRDefault="00F651C8">
      <w:pPr>
        <w:spacing w:before="18" w:line="240" w:lineRule="exact"/>
        <w:rPr>
          <w:sz w:val="24"/>
          <w:szCs w:val="24"/>
        </w:rPr>
      </w:pPr>
    </w:p>
    <w:p w:rsidR="00F651C8" w:rsidRDefault="00A10AE1">
      <w:pPr>
        <w:spacing w:line="493" w:lineRule="auto"/>
        <w:ind w:left="932" w:right="2075" w:firstLine="678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3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rprint</w:t>
      </w:r>
      <w:r>
        <w:rPr>
          <w:i/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4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kon</w:t>
      </w:r>
      <w:r>
        <w:rPr>
          <w:spacing w:val="-2"/>
          <w:sz w:val="22"/>
          <w:szCs w:val="22"/>
        </w:rPr>
        <w:t>v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database</w:t>
      </w:r>
      <w:r>
        <w:rPr>
          <w:i/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Ms.</w:t>
      </w:r>
      <w:r>
        <w:rPr>
          <w:spacing w:val="-1"/>
          <w:sz w:val="22"/>
          <w:szCs w:val="22"/>
        </w:rPr>
        <w:t>a</w:t>
      </w:r>
      <w:r>
        <w:rPr>
          <w:spacing w:val="2"/>
          <w:sz w:val="22"/>
          <w:szCs w:val="22"/>
        </w:rPr>
        <w:t>c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 M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sq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,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P</w:t>
      </w:r>
      <w:r>
        <w:rPr>
          <w:w w:val="102"/>
          <w:sz w:val="22"/>
          <w:szCs w:val="22"/>
        </w:rPr>
        <w:t xml:space="preserve">HP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ro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sql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rta 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w w:val="102"/>
          <w:sz w:val="22"/>
          <w:szCs w:val="22"/>
        </w:rPr>
        <w:t>op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 xml:space="preserve">i </w:t>
      </w:r>
      <w:r>
        <w:rPr>
          <w:spacing w:val="2"/>
          <w:sz w:val="22"/>
          <w:szCs w:val="22"/>
        </w:rPr>
        <w:t>W</w:t>
      </w:r>
      <w:r>
        <w:rPr>
          <w:sz w:val="22"/>
          <w:szCs w:val="22"/>
        </w:rPr>
        <w:t>indows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7 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fin</w:t>
      </w:r>
      <w:r>
        <w:rPr>
          <w:i/>
          <w:spacing w:val="-2"/>
          <w:sz w:val="22"/>
          <w:szCs w:val="22"/>
        </w:rPr>
        <w:t>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nt</w:t>
      </w:r>
      <w:r>
        <w:rPr>
          <w:i/>
          <w:spacing w:val="20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n.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bih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7"/>
          <w:sz w:val="22"/>
          <w:szCs w:val="22"/>
        </w:rPr>
        <w:t xml:space="preserve"> </w:t>
      </w:r>
      <w:r>
        <w:rPr>
          <w:spacing w:val="12"/>
          <w:sz w:val="22"/>
          <w:szCs w:val="22"/>
        </w:rPr>
        <w:t>i</w:t>
      </w:r>
      <w:r>
        <w:rPr>
          <w:sz w:val="22"/>
          <w:szCs w:val="22"/>
        </w:rPr>
        <w:t>ni 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dili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</w:t>
      </w:r>
      <w:r>
        <w:rPr>
          <w:spacing w:val="-1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d</w:t>
      </w:r>
      <w:r>
        <w:rPr>
          <w:w w:val="102"/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3</w:t>
      </w:r>
      <w:r>
        <w:rPr>
          <w:spacing w:val="1"/>
          <w:w w:val="102"/>
          <w:sz w:val="22"/>
          <w:szCs w:val="22"/>
        </w:rPr>
        <w:t>.</w:t>
      </w:r>
      <w:r>
        <w:rPr>
          <w:w w:val="102"/>
          <w:sz w:val="22"/>
          <w:szCs w:val="22"/>
        </w:rPr>
        <w:t>4</w:t>
      </w:r>
      <w:r>
        <w:rPr>
          <w:color w:val="FF0000"/>
          <w:w w:val="102"/>
          <w:sz w:val="22"/>
          <w:szCs w:val="22"/>
        </w:rPr>
        <w:t>.</w:t>
      </w:r>
    </w:p>
    <w:p w:rsidR="00F651C8" w:rsidRDefault="00F651C8">
      <w:pPr>
        <w:spacing w:before="5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1704" w:right="2888"/>
        <w:jc w:val="center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TE</w:t>
      </w:r>
      <w:r>
        <w:rPr>
          <w:b/>
          <w:sz w:val="22"/>
          <w:szCs w:val="22"/>
        </w:rPr>
        <w:t>M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GOL</w:t>
      </w:r>
      <w:r>
        <w:rPr>
          <w:b/>
          <w:sz w:val="22"/>
          <w:szCs w:val="22"/>
        </w:rPr>
        <w:t>AH</w:t>
      </w:r>
      <w:r>
        <w:rPr>
          <w:b/>
          <w:spacing w:val="25"/>
          <w:sz w:val="22"/>
          <w:szCs w:val="22"/>
        </w:rPr>
        <w:t xml:space="preserve"> </w:t>
      </w:r>
      <w:r>
        <w:rPr>
          <w:b/>
          <w:sz w:val="22"/>
          <w:szCs w:val="22"/>
        </w:rPr>
        <w:t>DA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15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B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I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pacing w:val="2"/>
          <w:w w:val="102"/>
          <w:sz w:val="22"/>
          <w:szCs w:val="22"/>
        </w:rPr>
        <w:t>M</w:t>
      </w:r>
      <w:r>
        <w:rPr>
          <w:b/>
          <w:spacing w:val="1"/>
          <w:w w:val="102"/>
          <w:sz w:val="22"/>
          <w:szCs w:val="22"/>
        </w:rPr>
        <w:t>E</w:t>
      </w:r>
      <w:r>
        <w:rPr>
          <w:b/>
          <w:spacing w:val="2"/>
          <w:w w:val="102"/>
          <w:sz w:val="22"/>
          <w:szCs w:val="22"/>
        </w:rPr>
        <w:t>N</w:t>
      </w:r>
      <w:r>
        <w:rPr>
          <w:b/>
          <w:spacing w:val="1"/>
          <w:w w:val="102"/>
          <w:sz w:val="22"/>
          <w:szCs w:val="22"/>
        </w:rPr>
        <w:t>GG</w:t>
      </w:r>
      <w:r>
        <w:rPr>
          <w:b/>
          <w:w w:val="102"/>
          <w:sz w:val="22"/>
          <w:szCs w:val="22"/>
        </w:rPr>
        <w:t>UNA</w:t>
      </w:r>
      <w:r>
        <w:rPr>
          <w:b/>
          <w:spacing w:val="1"/>
          <w:w w:val="102"/>
          <w:sz w:val="22"/>
          <w:szCs w:val="22"/>
        </w:rPr>
        <w:t>K</w:t>
      </w:r>
      <w:r>
        <w:rPr>
          <w:b/>
          <w:w w:val="102"/>
          <w:sz w:val="22"/>
          <w:szCs w:val="22"/>
        </w:rPr>
        <w:t>AN</w:t>
      </w:r>
    </w:p>
    <w:p w:rsidR="00F651C8" w:rsidRDefault="00F651C8">
      <w:pPr>
        <w:spacing w:before="9" w:line="260" w:lineRule="exact"/>
        <w:rPr>
          <w:sz w:val="26"/>
          <w:szCs w:val="26"/>
        </w:rPr>
      </w:pPr>
    </w:p>
    <w:p w:rsidR="00F651C8" w:rsidRDefault="00A10AE1">
      <w:pPr>
        <w:spacing w:line="240" w:lineRule="exact"/>
        <w:ind w:left="3860" w:right="5042"/>
        <w:jc w:val="center"/>
        <w:rPr>
          <w:sz w:val="22"/>
          <w:szCs w:val="22"/>
        </w:rPr>
      </w:pPr>
      <w:r>
        <w:rPr>
          <w:b/>
          <w:i/>
          <w:spacing w:val="1"/>
          <w:w w:val="102"/>
          <w:position w:val="-1"/>
          <w:sz w:val="22"/>
          <w:szCs w:val="22"/>
        </w:rPr>
        <w:t>F</w:t>
      </w:r>
      <w:r>
        <w:rPr>
          <w:b/>
          <w:i/>
          <w:w w:val="102"/>
          <w:position w:val="-1"/>
          <w:sz w:val="22"/>
          <w:szCs w:val="22"/>
        </w:rPr>
        <w:t>ING</w:t>
      </w:r>
      <w:r>
        <w:rPr>
          <w:b/>
          <w:i/>
          <w:spacing w:val="1"/>
          <w:w w:val="102"/>
          <w:position w:val="-1"/>
          <w:sz w:val="22"/>
          <w:szCs w:val="22"/>
        </w:rPr>
        <w:t>ER</w:t>
      </w:r>
      <w:r>
        <w:rPr>
          <w:b/>
          <w:i/>
          <w:w w:val="102"/>
          <w:position w:val="-1"/>
          <w:sz w:val="22"/>
          <w:szCs w:val="22"/>
        </w:rPr>
        <w:t>P</w:t>
      </w:r>
      <w:r>
        <w:rPr>
          <w:b/>
          <w:i/>
          <w:spacing w:val="1"/>
          <w:w w:val="102"/>
          <w:position w:val="-1"/>
          <w:sz w:val="22"/>
          <w:szCs w:val="22"/>
        </w:rPr>
        <w:t>R</w:t>
      </w:r>
      <w:r>
        <w:rPr>
          <w:b/>
          <w:i/>
          <w:w w:val="102"/>
          <w:position w:val="-1"/>
          <w:sz w:val="22"/>
          <w:szCs w:val="22"/>
        </w:rPr>
        <w:t>INT</w:t>
      </w:r>
    </w:p>
    <w:p w:rsidR="00F651C8" w:rsidRDefault="00F651C8">
      <w:pPr>
        <w:spacing w:before="4" w:line="180" w:lineRule="exact"/>
        <w:rPr>
          <w:sz w:val="19"/>
          <w:szCs w:val="19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25"/>
        <w:ind w:left="1811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H</w:t>
      </w:r>
      <w:r>
        <w:rPr>
          <w:rFonts w:ascii="Calibri" w:eastAsia="Calibri" w:hAnsi="Calibri" w:cs="Calibri"/>
          <w:b/>
          <w:spacing w:val="-1"/>
        </w:rPr>
        <w:t>a</w:t>
      </w:r>
      <w:r>
        <w:rPr>
          <w:rFonts w:ascii="Calibri" w:eastAsia="Calibri" w:hAnsi="Calibri" w:cs="Calibri"/>
          <w:b/>
          <w:spacing w:val="1"/>
        </w:rPr>
        <w:t>r</w:t>
      </w:r>
      <w:r>
        <w:rPr>
          <w:rFonts w:ascii="Calibri" w:eastAsia="Calibri" w:hAnsi="Calibri" w:cs="Calibri"/>
          <w:b/>
          <w:spacing w:val="-1"/>
        </w:rPr>
        <w:t>dw</w:t>
      </w:r>
      <w:r>
        <w:rPr>
          <w:rFonts w:ascii="Calibri" w:eastAsia="Calibri" w:hAnsi="Calibri" w:cs="Calibri"/>
          <w:b/>
          <w:spacing w:val="1"/>
        </w:rPr>
        <w:t>a</w:t>
      </w:r>
      <w:r>
        <w:rPr>
          <w:rFonts w:ascii="Calibri" w:eastAsia="Calibri" w:hAnsi="Calibri" w:cs="Calibri"/>
          <w:b/>
          <w:spacing w:val="-1"/>
        </w:rPr>
        <w:t>r</w:t>
      </w:r>
      <w:r>
        <w:rPr>
          <w:rFonts w:ascii="Calibri" w:eastAsia="Calibri" w:hAnsi="Calibri" w:cs="Calibri"/>
          <w:b/>
        </w:rPr>
        <w:t xml:space="preserve">e                                    </w:t>
      </w:r>
      <w:r>
        <w:rPr>
          <w:rFonts w:ascii="Calibri" w:eastAsia="Calibri" w:hAnsi="Calibri" w:cs="Calibri"/>
          <w:b/>
          <w:spacing w:val="41"/>
        </w:rPr>
        <w:t xml:space="preserve"> </w:t>
      </w:r>
      <w:r>
        <w:rPr>
          <w:rFonts w:ascii="Calibri" w:eastAsia="Calibri" w:hAnsi="Calibri" w:cs="Calibri"/>
          <w:b/>
          <w:position w:val="-2"/>
        </w:rPr>
        <w:t>P</w:t>
      </w:r>
      <w:r>
        <w:rPr>
          <w:rFonts w:ascii="Calibri" w:eastAsia="Calibri" w:hAnsi="Calibri" w:cs="Calibri"/>
          <w:b/>
          <w:spacing w:val="1"/>
          <w:position w:val="-2"/>
        </w:rPr>
        <w:t>r</w:t>
      </w:r>
      <w:r>
        <w:rPr>
          <w:rFonts w:ascii="Calibri" w:eastAsia="Calibri" w:hAnsi="Calibri" w:cs="Calibri"/>
          <w:b/>
          <w:spacing w:val="-1"/>
          <w:position w:val="-2"/>
        </w:rPr>
        <w:t>o</w:t>
      </w:r>
      <w:r>
        <w:rPr>
          <w:rFonts w:ascii="Calibri" w:eastAsia="Calibri" w:hAnsi="Calibri" w:cs="Calibri"/>
          <w:b/>
          <w:spacing w:val="1"/>
          <w:position w:val="-2"/>
        </w:rPr>
        <w:t>g</w:t>
      </w:r>
      <w:r>
        <w:rPr>
          <w:rFonts w:ascii="Calibri" w:eastAsia="Calibri" w:hAnsi="Calibri" w:cs="Calibri"/>
          <w:b/>
          <w:spacing w:val="-1"/>
          <w:position w:val="-2"/>
        </w:rPr>
        <w:t>r</w:t>
      </w:r>
      <w:r>
        <w:rPr>
          <w:rFonts w:ascii="Calibri" w:eastAsia="Calibri" w:hAnsi="Calibri" w:cs="Calibri"/>
          <w:b/>
          <w:spacing w:val="1"/>
          <w:position w:val="-2"/>
        </w:rPr>
        <w:t>a</w:t>
      </w:r>
      <w:r>
        <w:rPr>
          <w:rFonts w:ascii="Calibri" w:eastAsia="Calibri" w:hAnsi="Calibri" w:cs="Calibri"/>
          <w:b/>
          <w:position w:val="-2"/>
        </w:rPr>
        <w:t xml:space="preserve">m                                   </w:t>
      </w:r>
      <w:r>
        <w:rPr>
          <w:rFonts w:ascii="Calibri" w:eastAsia="Calibri" w:hAnsi="Calibri" w:cs="Calibri"/>
          <w:b/>
          <w:spacing w:val="38"/>
          <w:position w:val="-2"/>
        </w:rPr>
        <w:t xml:space="preserve"> </w:t>
      </w:r>
      <w:r>
        <w:rPr>
          <w:rFonts w:ascii="Calibri" w:eastAsia="Calibri" w:hAnsi="Calibri" w:cs="Calibri"/>
          <w:b/>
          <w:spacing w:val="-2"/>
          <w:w w:val="103"/>
          <w:position w:val="-5"/>
        </w:rPr>
        <w:t>D</w:t>
      </w:r>
      <w:r>
        <w:rPr>
          <w:rFonts w:ascii="Calibri" w:eastAsia="Calibri" w:hAnsi="Calibri" w:cs="Calibri"/>
          <w:b/>
          <w:spacing w:val="1"/>
          <w:w w:val="103"/>
          <w:position w:val="-5"/>
        </w:rPr>
        <w:t>a</w:t>
      </w:r>
      <w:r>
        <w:rPr>
          <w:rFonts w:ascii="Calibri" w:eastAsia="Calibri" w:hAnsi="Calibri" w:cs="Calibri"/>
          <w:b/>
          <w:w w:val="103"/>
          <w:position w:val="-5"/>
        </w:rPr>
        <w:t>t</w:t>
      </w:r>
      <w:r>
        <w:rPr>
          <w:rFonts w:ascii="Calibri" w:eastAsia="Calibri" w:hAnsi="Calibri" w:cs="Calibri"/>
          <w:b/>
          <w:spacing w:val="-1"/>
          <w:w w:val="103"/>
          <w:position w:val="-5"/>
        </w:rPr>
        <w:t>ab</w:t>
      </w:r>
      <w:r>
        <w:rPr>
          <w:rFonts w:ascii="Calibri" w:eastAsia="Calibri" w:hAnsi="Calibri" w:cs="Calibri"/>
          <w:b/>
          <w:spacing w:val="1"/>
          <w:w w:val="103"/>
          <w:position w:val="-5"/>
        </w:rPr>
        <w:t>a</w:t>
      </w:r>
      <w:r>
        <w:rPr>
          <w:rFonts w:ascii="Calibri" w:eastAsia="Calibri" w:hAnsi="Calibri" w:cs="Calibri"/>
          <w:b/>
          <w:spacing w:val="-1"/>
          <w:w w:val="103"/>
          <w:position w:val="-5"/>
        </w:rPr>
        <w:t>s</w:t>
      </w:r>
      <w:r>
        <w:rPr>
          <w:rFonts w:ascii="Calibri" w:eastAsia="Calibri" w:hAnsi="Calibri" w:cs="Calibri"/>
          <w:b/>
          <w:w w:val="103"/>
          <w:position w:val="-5"/>
        </w:rPr>
        <w:t>e</w:t>
      </w:r>
    </w:p>
    <w:p w:rsidR="00F651C8" w:rsidRDefault="00F651C8">
      <w:pPr>
        <w:spacing w:before="4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  <w:sectPr w:rsidR="00F651C8">
          <w:pgSz w:w="12240" w:h="15840"/>
          <w:pgMar w:top="600" w:right="0" w:bottom="280" w:left="1720" w:header="0" w:footer="1221" w:gutter="0"/>
          <w:cols w:space="720"/>
        </w:sectPr>
      </w:pPr>
    </w:p>
    <w:p w:rsidR="00F651C8" w:rsidRDefault="00A10AE1">
      <w:pPr>
        <w:spacing w:before="34"/>
        <w:ind w:left="950" w:right="-18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  <w:w w:val="103"/>
        </w:rPr>
        <w:lastRenderedPageBreak/>
        <w:t>F</w:t>
      </w:r>
      <w:r>
        <w:rPr>
          <w:rFonts w:ascii="Calibri" w:eastAsia="Calibri" w:hAnsi="Calibri" w:cs="Calibri"/>
          <w:b/>
          <w:i/>
          <w:spacing w:val="-1"/>
          <w:w w:val="103"/>
        </w:rPr>
        <w:t>i</w:t>
      </w:r>
      <w:r>
        <w:rPr>
          <w:rFonts w:ascii="Calibri" w:eastAsia="Calibri" w:hAnsi="Calibri" w:cs="Calibri"/>
          <w:b/>
          <w:i/>
          <w:spacing w:val="1"/>
          <w:w w:val="103"/>
        </w:rPr>
        <w:t>n</w:t>
      </w:r>
      <w:r>
        <w:rPr>
          <w:rFonts w:ascii="Calibri" w:eastAsia="Calibri" w:hAnsi="Calibri" w:cs="Calibri"/>
          <w:b/>
          <w:i/>
          <w:spacing w:val="-1"/>
          <w:w w:val="103"/>
        </w:rPr>
        <w:t>g</w:t>
      </w:r>
      <w:r>
        <w:rPr>
          <w:rFonts w:ascii="Calibri" w:eastAsia="Calibri" w:hAnsi="Calibri" w:cs="Calibri"/>
          <w:b/>
          <w:i/>
          <w:spacing w:val="2"/>
          <w:w w:val="103"/>
        </w:rPr>
        <w:t>e</w:t>
      </w:r>
      <w:r>
        <w:rPr>
          <w:rFonts w:ascii="Calibri" w:eastAsia="Calibri" w:hAnsi="Calibri" w:cs="Calibri"/>
          <w:b/>
          <w:i/>
          <w:spacing w:val="-1"/>
          <w:w w:val="103"/>
        </w:rPr>
        <w:t>rp</w:t>
      </w:r>
      <w:r>
        <w:rPr>
          <w:rFonts w:ascii="Calibri" w:eastAsia="Calibri" w:hAnsi="Calibri" w:cs="Calibri"/>
          <w:b/>
          <w:i/>
          <w:spacing w:val="1"/>
          <w:w w:val="103"/>
        </w:rPr>
        <w:t>r</w:t>
      </w:r>
      <w:r>
        <w:rPr>
          <w:rFonts w:ascii="Calibri" w:eastAsia="Calibri" w:hAnsi="Calibri" w:cs="Calibri"/>
          <w:b/>
          <w:i/>
          <w:spacing w:val="-1"/>
          <w:w w:val="103"/>
        </w:rPr>
        <w:t>i</w:t>
      </w:r>
      <w:r>
        <w:rPr>
          <w:rFonts w:ascii="Calibri" w:eastAsia="Calibri" w:hAnsi="Calibri" w:cs="Calibri"/>
          <w:b/>
          <w:i/>
          <w:spacing w:val="1"/>
          <w:w w:val="103"/>
        </w:rPr>
        <w:t>n</w:t>
      </w:r>
      <w:r>
        <w:rPr>
          <w:rFonts w:ascii="Calibri" w:eastAsia="Calibri" w:hAnsi="Calibri" w:cs="Calibri"/>
          <w:b/>
          <w:i/>
          <w:w w:val="103"/>
        </w:rPr>
        <w:t>t</w:t>
      </w:r>
    </w:p>
    <w:p w:rsidR="00F651C8" w:rsidRDefault="00A10AE1">
      <w:pPr>
        <w:spacing w:before="6"/>
        <w:ind w:left="932" w:right="-36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  <w:spacing w:val="2"/>
        </w:rPr>
        <w:t>N</w:t>
      </w:r>
      <w:r>
        <w:rPr>
          <w:rFonts w:ascii="Calibri" w:eastAsia="Calibri" w:hAnsi="Calibri" w:cs="Calibri"/>
          <w:b/>
          <w:i/>
          <w:spacing w:val="-1"/>
        </w:rPr>
        <w:t>i</w:t>
      </w:r>
      <w:r>
        <w:rPr>
          <w:rFonts w:ascii="Calibri" w:eastAsia="Calibri" w:hAnsi="Calibri" w:cs="Calibri"/>
          <w:b/>
          <w:i/>
        </w:rPr>
        <w:t>t</w:t>
      </w:r>
      <w:r>
        <w:rPr>
          <w:rFonts w:ascii="Calibri" w:eastAsia="Calibri" w:hAnsi="Calibri" w:cs="Calibri"/>
          <w:b/>
          <w:i/>
          <w:spacing w:val="-1"/>
        </w:rPr>
        <w:t>g</w:t>
      </w:r>
      <w:r>
        <w:rPr>
          <w:rFonts w:ascii="Calibri" w:eastAsia="Calibri" w:hAnsi="Calibri" w:cs="Calibri"/>
          <w:b/>
          <w:i/>
        </w:rPr>
        <w:t>en</w:t>
      </w:r>
      <w:r>
        <w:rPr>
          <w:rFonts w:ascii="Calibri" w:eastAsia="Calibri" w:hAnsi="Calibri" w:cs="Calibri"/>
          <w:b/>
          <w:i/>
          <w:spacing w:val="18"/>
        </w:rPr>
        <w:t xml:space="preserve"> </w:t>
      </w:r>
      <w:r>
        <w:rPr>
          <w:rFonts w:ascii="Calibri" w:eastAsia="Calibri" w:hAnsi="Calibri" w:cs="Calibri"/>
          <w:b/>
          <w:i/>
          <w:spacing w:val="2"/>
          <w:w w:val="103"/>
        </w:rPr>
        <w:t>N</w:t>
      </w:r>
      <w:r>
        <w:rPr>
          <w:rFonts w:ascii="Calibri" w:eastAsia="Calibri" w:hAnsi="Calibri" w:cs="Calibri"/>
          <w:b/>
          <w:i/>
          <w:spacing w:val="-1"/>
          <w:w w:val="103"/>
        </w:rPr>
        <w:t>A</w:t>
      </w:r>
      <w:r>
        <w:rPr>
          <w:rFonts w:ascii="Calibri" w:eastAsia="Calibri" w:hAnsi="Calibri" w:cs="Calibri"/>
          <w:b/>
          <w:i/>
          <w:w w:val="103"/>
        </w:rPr>
        <w:t>C</w:t>
      </w:r>
    </w:p>
    <w:p w:rsidR="00F651C8" w:rsidRDefault="00A10AE1">
      <w:pPr>
        <w:spacing w:before="9"/>
        <w:ind w:left="1222" w:right="249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  <w:spacing w:val="1"/>
          <w:w w:val="103"/>
        </w:rPr>
        <w:t>3</w:t>
      </w:r>
      <w:r>
        <w:rPr>
          <w:rFonts w:ascii="Calibri" w:eastAsia="Calibri" w:hAnsi="Calibri" w:cs="Calibri"/>
          <w:b/>
          <w:i/>
          <w:spacing w:val="-1"/>
          <w:w w:val="103"/>
        </w:rPr>
        <w:t>0</w:t>
      </w:r>
      <w:r>
        <w:rPr>
          <w:rFonts w:ascii="Calibri" w:eastAsia="Calibri" w:hAnsi="Calibri" w:cs="Calibri"/>
          <w:b/>
          <w:i/>
          <w:spacing w:val="1"/>
          <w:w w:val="103"/>
        </w:rPr>
        <w:t>0</w:t>
      </w:r>
      <w:r>
        <w:rPr>
          <w:rFonts w:ascii="Calibri" w:eastAsia="Calibri" w:hAnsi="Calibri" w:cs="Calibri"/>
          <w:b/>
          <w:i/>
          <w:w w:val="103"/>
        </w:rPr>
        <w:t>0</w:t>
      </w:r>
    </w:p>
    <w:p w:rsidR="00F651C8" w:rsidRDefault="00A10AE1">
      <w:pPr>
        <w:spacing w:before="59"/>
        <w:ind w:left="77" w:right="75"/>
        <w:jc w:val="center"/>
        <w:rPr>
          <w:rFonts w:ascii="Calibri" w:eastAsia="Calibri" w:hAnsi="Calibri" w:cs="Calibri"/>
        </w:rPr>
      </w:pPr>
      <w:r>
        <w:br w:type="column"/>
      </w:r>
      <w:r>
        <w:rPr>
          <w:rFonts w:ascii="Calibri" w:eastAsia="Calibri" w:hAnsi="Calibri" w:cs="Calibri"/>
          <w:b/>
          <w:w w:val="103"/>
        </w:rPr>
        <w:lastRenderedPageBreak/>
        <w:t>K</w:t>
      </w:r>
      <w:r>
        <w:rPr>
          <w:rFonts w:ascii="Calibri" w:eastAsia="Calibri" w:hAnsi="Calibri" w:cs="Calibri"/>
          <w:b/>
          <w:spacing w:val="1"/>
          <w:w w:val="103"/>
        </w:rPr>
        <w:t>o</w:t>
      </w:r>
      <w:r>
        <w:rPr>
          <w:rFonts w:ascii="Calibri" w:eastAsia="Calibri" w:hAnsi="Calibri" w:cs="Calibri"/>
          <w:b/>
          <w:spacing w:val="-1"/>
          <w:w w:val="103"/>
        </w:rPr>
        <w:t>mp</w:t>
      </w:r>
      <w:r>
        <w:rPr>
          <w:rFonts w:ascii="Calibri" w:eastAsia="Calibri" w:hAnsi="Calibri" w:cs="Calibri"/>
          <w:b/>
          <w:spacing w:val="1"/>
          <w:w w:val="103"/>
        </w:rPr>
        <w:t>u</w:t>
      </w:r>
      <w:r>
        <w:rPr>
          <w:rFonts w:ascii="Calibri" w:eastAsia="Calibri" w:hAnsi="Calibri" w:cs="Calibri"/>
          <w:b/>
          <w:spacing w:val="-2"/>
          <w:w w:val="103"/>
        </w:rPr>
        <w:t>t</w:t>
      </w:r>
      <w:r>
        <w:rPr>
          <w:rFonts w:ascii="Calibri" w:eastAsia="Calibri" w:hAnsi="Calibri" w:cs="Calibri"/>
          <w:b/>
          <w:spacing w:val="2"/>
          <w:w w:val="103"/>
        </w:rPr>
        <w:t>e</w:t>
      </w:r>
      <w:r>
        <w:rPr>
          <w:rFonts w:ascii="Calibri" w:eastAsia="Calibri" w:hAnsi="Calibri" w:cs="Calibri"/>
          <w:b/>
          <w:w w:val="103"/>
        </w:rPr>
        <w:t>r</w:t>
      </w:r>
    </w:p>
    <w:p w:rsidR="00F651C8" w:rsidRDefault="00A10AE1">
      <w:pPr>
        <w:spacing w:before="9"/>
        <w:ind w:left="-36" w:right="-36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OS</w:t>
      </w:r>
      <w:r>
        <w:rPr>
          <w:rFonts w:ascii="Calibri" w:eastAsia="Calibri" w:hAnsi="Calibri" w:cs="Calibri"/>
          <w:b/>
          <w:spacing w:val="9"/>
        </w:rPr>
        <w:t xml:space="preserve"> </w:t>
      </w:r>
      <w:r>
        <w:rPr>
          <w:rFonts w:ascii="Calibri" w:eastAsia="Calibri" w:hAnsi="Calibri" w:cs="Calibri"/>
          <w:b/>
          <w:spacing w:val="2"/>
          <w:w w:val="103"/>
        </w:rPr>
        <w:t>W</w:t>
      </w:r>
      <w:r>
        <w:rPr>
          <w:rFonts w:ascii="Calibri" w:eastAsia="Calibri" w:hAnsi="Calibri" w:cs="Calibri"/>
          <w:b/>
          <w:spacing w:val="-1"/>
          <w:w w:val="103"/>
        </w:rPr>
        <w:t>ind</w:t>
      </w:r>
      <w:r>
        <w:rPr>
          <w:rFonts w:ascii="Calibri" w:eastAsia="Calibri" w:hAnsi="Calibri" w:cs="Calibri"/>
          <w:b/>
          <w:spacing w:val="1"/>
          <w:w w:val="103"/>
        </w:rPr>
        <w:t>o</w:t>
      </w:r>
      <w:r>
        <w:rPr>
          <w:rFonts w:ascii="Calibri" w:eastAsia="Calibri" w:hAnsi="Calibri" w:cs="Calibri"/>
          <w:b/>
          <w:spacing w:val="-1"/>
          <w:w w:val="103"/>
        </w:rPr>
        <w:t>w</w:t>
      </w:r>
      <w:r>
        <w:rPr>
          <w:rFonts w:ascii="Calibri" w:eastAsia="Calibri" w:hAnsi="Calibri" w:cs="Calibri"/>
          <w:b/>
          <w:w w:val="103"/>
        </w:rPr>
        <w:t>s</w:t>
      </w:r>
    </w:p>
    <w:p w:rsidR="00F651C8" w:rsidRDefault="00A10AE1">
      <w:pPr>
        <w:spacing w:before="11" w:line="240" w:lineRule="exact"/>
        <w:ind w:left="462" w:right="457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w w:val="103"/>
        </w:rPr>
        <w:t>7</w:t>
      </w:r>
    </w:p>
    <w:p w:rsidR="00F651C8" w:rsidRDefault="00A10AE1">
      <w:pPr>
        <w:spacing w:before="12" w:line="260" w:lineRule="exact"/>
        <w:rPr>
          <w:sz w:val="26"/>
          <w:szCs w:val="26"/>
        </w:rPr>
      </w:pPr>
      <w:r>
        <w:br w:type="column"/>
      </w:r>
    </w:p>
    <w:p w:rsidR="00F651C8" w:rsidRDefault="00F651C8">
      <w:pPr>
        <w:ind w:right="-51"/>
        <w:rPr>
          <w:rFonts w:ascii="Calibri" w:eastAsia="Calibri" w:hAnsi="Calibri" w:cs="Calibri"/>
        </w:rPr>
      </w:pPr>
      <w:r w:rsidRPr="00F651C8">
        <w:pict>
          <v:group id="_x0000_s1424" style="position:absolute;margin-left:125.05pt;margin-top:-178.9pt;width:378.1pt;height:210.35pt;z-index:-14686;mso-position-horizontal-relative:page" coordorigin="2501,-3578" coordsize="7562,4207">
            <v:shape id="_x0000_s1455" style="position:absolute;left:2726;top:-3568;width:7327;height:0" coordorigin="2726,-3568" coordsize="7327,0" path="m2726,-3568r7327,e" filled="f" strokeweight=".19472mm">
              <v:path arrowok="t"/>
            </v:shape>
            <v:shape id="_x0000_s1454" style="position:absolute;left:2722;top:-3572;width:0;height:1318" coordorigin="2722,-3572" coordsize="0,1318" path="m2722,-3572r,1317e" filled="f" strokeweight=".19472mm">
              <v:path arrowok="t"/>
            </v:shape>
            <v:shape id="_x0000_s1453" style="position:absolute;left:2726;top:-2259;width:7327;height:0" coordorigin="2726,-2259" coordsize="7327,0" path="m2726,-2259r7327,e" filled="f" strokeweight=".19472mm">
              <v:path arrowok="t"/>
            </v:shape>
            <v:shape id="_x0000_s1452" style="position:absolute;left:10058;top:-3572;width:0;height:1318" coordorigin="10058,-3572" coordsize="0,1318" path="m10058,-3572r,1317e" filled="f" strokeweight=".19472mm">
              <v:path arrowok="t"/>
            </v:shape>
            <v:shape id="_x0000_s1451" style="position:absolute;left:5827;top:-1569;width:1229;height:439" coordorigin="5827,-1569" coordsize="1229,439" path="m5827,-1569r,439l7056,-1130r,-439l5827,-1569xe" filled="f" strokeweight=".72pt">
              <v:path arrowok="t"/>
            </v:shape>
            <v:shape id="_x0000_s1450" style="position:absolute;left:6329;top:-2265;width:113;height:696" coordorigin="6329,-2265" coordsize="113,696" path="m6394,-1682r,-576l6391,-2263r-5,-2l6379,-2263r,600l6382,-1658r12,-24xe" fillcolor="black" stroked="f">
              <v:path arrowok="t"/>
            </v:shape>
            <v:shape id="_x0000_s1449" style="position:absolute;left:6329;top:-2265;width:113;height:696" coordorigin="6329,-2265" coordsize="113,696" path="m6386,-1655r,86l6442,-1682r-51,24l6386,-1655xe" fillcolor="black" stroked="f">
              <v:path arrowok="t"/>
            </v:shape>
            <v:shape id="_x0000_s1448" style="position:absolute;left:6329;top:-2265;width:113;height:696" coordorigin="6329,-2265" coordsize="113,696" path="m6379,-1682r-50,l6386,-1569r,-86l6391,-1658r51,-24l6394,-1682r,19l6394,-1682r-12,24l6379,-1663r,-19xe" fillcolor="black" stroked="f">
              <v:path arrowok="t"/>
            </v:shape>
            <v:shape id="_x0000_s1447" style="position:absolute;left:5969;top:-333;width:1356;height:917" coordorigin="5969,-333" coordsize="1356,917" path="m5969,-333r,917l7325,584r,-917l5969,-333xe" filled="f" strokeweight=".72pt">
              <v:path arrowok="t"/>
            </v:shape>
            <v:shape id="_x0000_s1446" style="position:absolute;left:6317;top:-1108;width:113;height:816" coordorigin="6317,-1108" coordsize="113,816" path="m6379,-405r,-698l6377,-1108r-10,l6365,-1103r,717l6367,-381r12,-24xe" fillcolor="black" stroked="f">
              <v:path arrowok="t"/>
            </v:shape>
            <v:shape id="_x0000_s1445" style="position:absolute;left:6317;top:-1108;width:113;height:816" coordorigin="6317,-1108" coordsize="113,816" path="m6379,-381r-7,2l6372,-292r58,-113l6379,-381xe" fillcolor="black" stroked="f">
              <v:path arrowok="t"/>
            </v:shape>
            <v:shape id="_x0000_s1444" style="position:absolute;left:6317;top:-1108;width:113;height:816" coordorigin="6317,-1108" coordsize="113,816" path="m6365,-405r-48,l6372,-292r,-87l6379,-381r51,-24l6379,-405r,19l6379,-405r-12,24l6365,-386r,-19xe" fillcolor="black" stroked="f">
              <v:path arrowok="t"/>
            </v:shape>
            <v:shape id="_x0000_s1443" style="position:absolute;left:8218;top:-1540;width:1229;height:437" coordorigin="8218,-1540" coordsize="1229,437" path="m8218,-1540r,437l9446,-1103r,-437l8218,-1540xe" filled="f" strokeweight=".72pt">
              <v:path arrowok="t"/>
            </v:shape>
            <v:shape id="_x0000_s1442" style="position:absolute;left:8299;top:-328;width:1356;height:914" coordorigin="8299,-328" coordsize="1356,914" path="m8299,-328r,914l9655,586r,-914l8299,-328xe" filled="f" strokeweight=".72pt">
              <v:path arrowok="t"/>
            </v:shape>
            <v:shape id="_x0000_s1441" style="position:absolute;left:8885;top:-1108;width:113;height:780" coordorigin="8885,-1108" coordsize="113,780" path="m8947,-442r,-661l8945,-1108r-10,l8933,-1103r,679l8935,-419r12,-23xe" fillcolor="black" stroked="f">
              <v:path arrowok="t"/>
            </v:shape>
            <v:shape id="_x0000_s1440" style="position:absolute;left:8885;top:-1108;width:113;height:780" coordorigin="8885,-1108" coordsize="113,780" path="m8940,-417r,89l8998,-443r-53,24l8940,-417xe" fillcolor="black" stroked="f">
              <v:path arrowok="t"/>
            </v:shape>
            <v:shape id="_x0000_s1439" style="position:absolute;left:8885;top:-1108;width:113;height:780" coordorigin="8885,-1108" coordsize="113,780" path="m8933,-442r-48,1l8940,-328r,-89l8945,-419r53,-24l8947,-442r,18l8947,-442r-12,23l8933,-424r,-18xe" fillcolor="black" stroked="f">
              <v:path arrowok="t"/>
            </v:shape>
            <v:shape id="_x0000_s1438" style="position:absolute;left:6379;top:-2265;width:2561;height:715" coordorigin="6379,-2265" coordsize="2561,715" path="m8851,-1605r5,2l8940,-1574r-94,-84l8833,-1610r18,5xe" fillcolor="black" stroked="f">
              <v:path arrowok="t"/>
            </v:shape>
            <v:shape id="_x0000_s1437" style="position:absolute;left:6379;top:-2265;width:2561;height:715" coordorigin="6379,-2265" coordsize="2561,715" path="m8846,-1591r-18,-4l8815,-1550r125,-24l8846,-1591xe" fillcolor="black" stroked="f">
              <v:path arrowok="t"/>
            </v:shape>
            <v:shape id="_x0000_s1436" style="position:absolute;left:6379;top:-2265;width:2561;height:715" coordorigin="6379,-2265" coordsize="2561,715" path="m6382,-2263r-3,3l6384,-2251r2444,656l8846,-1591r8,-2l8856,-1595r-2,2l8846,-1591r94,17l8856,-1603r-5,-2l8833,-1610,6386,-2265r-4,2xe" fillcolor="black" stroked="f">
              <v:path arrowok="t"/>
            </v:shape>
            <v:shape id="_x0000_s1435" style="position:absolute;left:3286;top:-1588;width:1327;height:425" coordorigin="3286,-1588" coordsize="1327,425" path="m3286,-1588r,425l4613,-1163r,-425l3286,-1588xe" filled="f" strokeweight=".72pt">
              <v:path arrowok="t"/>
            </v:shape>
            <v:shape id="_x0000_s1434" style="position:absolute;left:3895;top:-2265;width:2510;height:720" coordorigin="3895,-2265" coordsize="2510,720" path="m3982,-1588r-87,17l4018,-1545r-32,-43l3984,-1603r-2,15xe" fillcolor="black" stroked="f">
              <v:path arrowok="t"/>
            </v:shape>
            <v:shape id="_x0000_s1433" style="position:absolute;left:3895;top:-2265;width:2510;height:720" coordorigin="3895,-2265" coordsize="2510,720" path="m4018,-1545r-13,-48l6401,-2251r5,-9l6403,-2263r-5,-2l4001,-1607r-12,-48l3895,-1571r87,-17l3984,-1603r-5,5l3979,-1593r,-5l3984,-1603r2,15l4018,-1545xe" fillcolor="black" stroked="f">
              <v:path arrowok="t"/>
            </v:shape>
            <v:shape id="_x0000_s1432" style="position:absolute;left:2508;top:-319;width:1356;height:917" coordorigin="2508,-319" coordsize="1356,917" path="m2508,-319r,917l3864,598r,-917l2508,-319xe" filled="f" strokeweight=".72pt">
              <v:path arrowok="t"/>
            </v:shape>
            <v:shape id="_x0000_s1431" style="position:absolute;left:2705;top:-1156;width:1166;height:778" coordorigin="2705,-1156" coordsize="1166,778" path="m2782,-379r4,-2l2793,-403r-14,10l2777,-383r5,4xe" fillcolor="black" stroked="f">
              <v:path arrowok="t"/>
            </v:shape>
            <v:shape id="_x0000_s1430" style="position:absolute;left:2705;top:-1156;width:1166;height:778" coordorigin="2705,-1156" coordsize="1166,778" path="m2705,-333r69,-55l2765,-443r-60,110xe" fillcolor="black" stroked="f">
              <v:path arrowok="t"/>
            </v:shape>
            <v:shape id="_x0000_s1429" style="position:absolute;left:2705;top:-1156;width:1166;height:778" coordorigin="2705,-1156" coordsize="1166,778" path="m2793,-403r-28,-40l2774,-388r-69,55l2830,-352r-28,-40l3869,-1144r2,-5l3869,-1154r-5,-2l3859,-1156,2793,-403r-7,22l2782,-379r-5,-4l2779,-393r14,-10xe" fillcolor="black" stroked="f">
              <v:path arrowok="t"/>
            </v:shape>
            <v:shape id="_x0000_s1428" style="position:absolute;left:3991;top:-292;width:1454;height:914" coordorigin="3991,-292" coordsize="1454,914" path="m3991,-292r,914l5446,622r,-914l3991,-292xe" filled="f" strokeweight=".72pt">
              <v:path arrowok="t"/>
            </v:shape>
            <v:shape id="_x0000_s1427" style="position:absolute;left:3857;top:-1156;width:1010;height:864" coordorigin="3857,-1156" coordsize="1010,864" path="m4790,-347r-15,-13l4745,-323r122,31l4795,-347r-5,xe" fillcolor="black" stroked="f">
              <v:path arrowok="t"/>
            </v:shape>
            <v:shape id="_x0000_s1426" style="position:absolute;left:3857;top:-1156;width:1010;height:864" coordorigin="3857,-1156" coordsize="1010,864" path="m4800,-359r,9l4802,-355r-2,-4xe" fillcolor="black" stroked="f">
              <v:path arrowok="t"/>
            </v:shape>
            <v:shape id="_x0000_s1425" style="position:absolute;left:3857;top:-1156;width:1010;height:864" coordorigin="3857,-1156" coordsize="1010,864" path="m4785,-372r15,13l4802,-355r-2,5l4800,-359r-15,-13l3869,-1156r-5,l3859,-1154r-2,5l3859,-1144r916,784l4790,-347r5,l4867,-292r-50,-118l4785,-372xe" fillcolor="black" stroked="f">
              <v:path arrowok="t"/>
            </v:shape>
            <w10:wrap anchorx="page"/>
          </v:group>
        </w:pict>
      </w:r>
      <w:r w:rsidR="00A10AE1">
        <w:rPr>
          <w:rFonts w:ascii="Calibri" w:eastAsia="Calibri" w:hAnsi="Calibri" w:cs="Calibri"/>
          <w:b/>
          <w:w w:val="103"/>
        </w:rPr>
        <w:t>PHP</w:t>
      </w:r>
    </w:p>
    <w:p w:rsidR="00F651C8" w:rsidRDefault="00A10AE1">
      <w:pPr>
        <w:spacing w:before="25"/>
        <w:rPr>
          <w:rFonts w:ascii="Calibri" w:eastAsia="Calibri" w:hAnsi="Calibri" w:cs="Calibri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4" w:space="720" w:equalWidth="0">
            <w:col w:w="1963" w:space="487"/>
            <w:col w:w="1095" w:space="1206"/>
            <w:col w:w="352" w:space="1844"/>
            <w:col w:w="3573"/>
          </w:cols>
        </w:sectPr>
      </w:pPr>
      <w:r>
        <w:br w:type="column"/>
      </w:r>
      <w:r>
        <w:rPr>
          <w:rFonts w:ascii="Calibri" w:eastAsia="Calibri" w:hAnsi="Calibri" w:cs="Calibri"/>
          <w:b/>
          <w:spacing w:val="2"/>
          <w:w w:val="103"/>
        </w:rPr>
        <w:lastRenderedPageBreak/>
        <w:t>M</w:t>
      </w:r>
      <w:r>
        <w:rPr>
          <w:rFonts w:ascii="Calibri" w:eastAsia="Calibri" w:hAnsi="Calibri" w:cs="Calibri"/>
          <w:b/>
          <w:spacing w:val="-1"/>
          <w:w w:val="103"/>
        </w:rPr>
        <w:t>YS</w:t>
      </w:r>
      <w:r>
        <w:rPr>
          <w:rFonts w:ascii="Calibri" w:eastAsia="Calibri" w:hAnsi="Calibri" w:cs="Calibri"/>
          <w:b/>
          <w:spacing w:val="2"/>
          <w:w w:val="103"/>
        </w:rPr>
        <w:t>Q</w:t>
      </w:r>
      <w:r>
        <w:rPr>
          <w:rFonts w:ascii="Calibri" w:eastAsia="Calibri" w:hAnsi="Calibri" w:cs="Calibri"/>
          <w:b/>
          <w:w w:val="103"/>
        </w:rPr>
        <w:t>L</w:t>
      </w:r>
    </w:p>
    <w:p w:rsidR="00F651C8" w:rsidRDefault="00F651C8">
      <w:pPr>
        <w:spacing w:before="1" w:line="100" w:lineRule="exact"/>
        <w:rPr>
          <w:sz w:val="11"/>
          <w:szCs w:val="11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6"/>
        <w:ind w:left="1271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53"/>
          <w:sz w:val="22"/>
          <w:szCs w:val="22"/>
        </w:rPr>
        <w:t xml:space="preserve"> </w:t>
      </w:r>
      <w:r>
        <w:rPr>
          <w:b/>
          <w:sz w:val="22"/>
          <w:szCs w:val="22"/>
        </w:rPr>
        <w:t>3</w:t>
      </w:r>
      <w:r>
        <w:rPr>
          <w:b/>
          <w:spacing w:val="1"/>
          <w:sz w:val="22"/>
          <w:szCs w:val="22"/>
        </w:rPr>
        <w:t>.</w:t>
      </w:r>
      <w:r>
        <w:rPr>
          <w:b/>
          <w:sz w:val="22"/>
          <w:szCs w:val="22"/>
        </w:rPr>
        <w:t>4</w:t>
      </w:r>
      <w:r>
        <w:rPr>
          <w:b/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um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gg</w:t>
      </w:r>
      <w:r>
        <w:rPr>
          <w:w w:val="102"/>
          <w:sz w:val="22"/>
          <w:szCs w:val="22"/>
        </w:rPr>
        <w:t>un</w:t>
      </w:r>
      <w:r>
        <w:rPr>
          <w:spacing w:val="4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ind w:left="1271"/>
        <w:rPr>
          <w:sz w:val="22"/>
          <w:szCs w:val="22"/>
        </w:rPr>
      </w:pP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>t</w:t>
      </w:r>
      <w:r>
        <w:rPr>
          <w:i/>
          <w:spacing w:val="2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line="200" w:lineRule="exact"/>
      </w:pPr>
    </w:p>
    <w:p w:rsidR="00F651C8" w:rsidRDefault="00F651C8">
      <w:pPr>
        <w:spacing w:before="13" w:line="280" w:lineRule="exact"/>
        <w:rPr>
          <w:sz w:val="28"/>
          <w:szCs w:val="28"/>
        </w:rPr>
      </w:pPr>
    </w:p>
    <w:p w:rsidR="00F651C8" w:rsidRDefault="00A10AE1">
      <w:pPr>
        <w:spacing w:line="493" w:lineRule="auto"/>
        <w:ind w:left="932" w:right="2076" w:firstLine="678"/>
        <w:jc w:val="both"/>
        <w:rPr>
          <w:sz w:val="22"/>
          <w:szCs w:val="22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>
        <w:rPr>
          <w:spacing w:val="2"/>
          <w:sz w:val="22"/>
          <w:szCs w:val="22"/>
        </w:rPr>
        <w:t>.</w:t>
      </w:r>
      <w:r>
        <w:rPr>
          <w:sz w:val="22"/>
          <w:szCs w:val="22"/>
        </w:rPr>
        <w:t>4 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hui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pacing w:val="2"/>
          <w:sz w:val="22"/>
          <w:szCs w:val="22"/>
        </w:rPr>
        <w:t>ca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um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dip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rluk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gun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 xml:space="preserve">t </w:t>
      </w:r>
      <w:r>
        <w:rPr>
          <w:i/>
          <w:spacing w:val="48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. </w:t>
      </w:r>
      <w:r>
        <w:rPr>
          <w:i/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37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( 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>hard</w:t>
      </w:r>
      <w:r>
        <w:rPr>
          <w:i/>
          <w:spacing w:val="1"/>
          <w:sz w:val="22"/>
          <w:szCs w:val="22"/>
        </w:rPr>
        <w:t>w</w:t>
      </w:r>
      <w:r>
        <w:rPr>
          <w:i/>
          <w:sz w:val="22"/>
          <w:szCs w:val="22"/>
        </w:rPr>
        <w:t xml:space="preserve">are </w:t>
      </w:r>
      <w:r>
        <w:rPr>
          <w:i/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)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dibutuhk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3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bu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</w:p>
    <w:p w:rsidR="00F651C8" w:rsidRDefault="00A10AE1">
      <w:pPr>
        <w:spacing w:before="73"/>
        <w:ind w:right="2113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28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1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4"/>
        <w:jc w:val="both"/>
        <w:rPr>
          <w:sz w:val="22"/>
          <w:szCs w:val="22"/>
        </w:rPr>
      </w:pP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 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ble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 xml:space="preserve">int 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N</w:t>
      </w:r>
      <w:r>
        <w:rPr>
          <w:i/>
          <w:sz w:val="22"/>
          <w:szCs w:val="22"/>
        </w:rPr>
        <w:t>itg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n 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N</w:t>
      </w:r>
      <w:r>
        <w:rPr>
          <w:i/>
          <w:sz w:val="22"/>
          <w:szCs w:val="22"/>
        </w:rPr>
        <w:t xml:space="preserve">AC  3000 </w:t>
      </w:r>
      <w:r>
        <w:rPr>
          <w:i/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54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 xml:space="preserve">pu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5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5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did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in  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10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PHP</w:t>
      </w:r>
      <w:r>
        <w:rPr>
          <w:sz w:val="22"/>
          <w:szCs w:val="22"/>
        </w:rPr>
        <w:t xml:space="preserve">.  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P</w:t>
      </w:r>
      <w:r>
        <w:rPr>
          <w:w w:val="102"/>
          <w:sz w:val="22"/>
          <w:szCs w:val="22"/>
        </w:rPr>
        <w:t xml:space="preserve">HP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rup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a </w:t>
      </w:r>
      <w:r>
        <w:rPr>
          <w:spacing w:val="4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rogr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3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ndu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ung 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 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lun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k 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f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rprint  </w:t>
      </w:r>
      <w:r>
        <w:rPr>
          <w:i/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  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diint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int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rn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t.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PHP </w:t>
      </w:r>
      <w:r>
        <w:rPr>
          <w:i/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ka 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dibu</w:t>
      </w:r>
      <w:r>
        <w:rPr>
          <w:spacing w:val="5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p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5"/>
          <w:sz w:val="22"/>
          <w:szCs w:val="22"/>
        </w:rPr>
        <w:t>n</w:t>
      </w:r>
      <w:r>
        <w:rPr>
          <w:sz w:val="22"/>
          <w:szCs w:val="22"/>
        </w:rPr>
        <w:t>.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3"/>
          <w:w w:val="102"/>
          <w:sz w:val="22"/>
          <w:szCs w:val="22"/>
        </w:rPr>
        <w:t>a</w:t>
      </w:r>
      <w:r>
        <w:rPr>
          <w:spacing w:val="-1"/>
          <w:w w:val="102"/>
          <w:sz w:val="22"/>
          <w:szCs w:val="22"/>
        </w:rPr>
        <w:t>-</w:t>
      </w:r>
      <w:r>
        <w:rPr>
          <w:spacing w:val="-2"/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iswa  </w:t>
      </w:r>
      <w:r>
        <w:rPr>
          <w:spacing w:val="-2"/>
          <w:sz w:val="22"/>
          <w:szCs w:val="22"/>
        </w:rPr>
        <w:t>y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dit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pil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2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w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bsi</w:t>
      </w:r>
      <w:r>
        <w:rPr>
          <w:i/>
          <w:spacing w:val="-2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49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-1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k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8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PHP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6"/>
        <w:ind w:left="932" w:right="5991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3.4.1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alisa</w:t>
      </w:r>
      <w:r>
        <w:rPr>
          <w:b/>
          <w:spacing w:val="17"/>
          <w:sz w:val="22"/>
          <w:szCs w:val="22"/>
        </w:rPr>
        <w:t xml:space="preserve"> </w:t>
      </w:r>
      <w:r>
        <w:rPr>
          <w:b/>
          <w:sz w:val="22"/>
          <w:szCs w:val="22"/>
        </w:rPr>
        <w:t>F</w:t>
      </w:r>
      <w:r>
        <w:rPr>
          <w:b/>
          <w:spacing w:val="1"/>
          <w:sz w:val="22"/>
          <w:szCs w:val="22"/>
        </w:rPr>
        <w:t>u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gsio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alitas</w:t>
      </w:r>
      <w:r>
        <w:rPr>
          <w:b/>
          <w:spacing w:val="31"/>
          <w:sz w:val="22"/>
          <w:szCs w:val="22"/>
        </w:rPr>
        <w:t xml:space="preserve"> </w:t>
      </w:r>
      <w:r>
        <w:rPr>
          <w:b/>
          <w:spacing w:val="-1"/>
          <w:w w:val="102"/>
          <w:sz w:val="22"/>
          <w:szCs w:val="22"/>
        </w:rPr>
        <w:t>S</w:t>
      </w:r>
      <w:r>
        <w:rPr>
          <w:b/>
          <w:w w:val="102"/>
          <w:sz w:val="22"/>
          <w:szCs w:val="22"/>
        </w:rPr>
        <w:t>ist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w w:val="102"/>
          <w:sz w:val="22"/>
          <w:szCs w:val="22"/>
        </w:rPr>
        <w:t>m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ind w:left="1610"/>
        <w:rPr>
          <w:sz w:val="22"/>
          <w:szCs w:val="22"/>
        </w:rPr>
      </w:pPr>
      <w:r>
        <w:rPr>
          <w:sz w:val="22"/>
          <w:szCs w:val="22"/>
        </w:rPr>
        <w:t>Ad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pun</w:t>
      </w:r>
      <w:r>
        <w:rPr>
          <w:spacing w:val="2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sion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3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dibutuhk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1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si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gg</w:t>
      </w:r>
      <w:r>
        <w:rPr>
          <w:w w:val="102"/>
          <w:sz w:val="22"/>
          <w:szCs w:val="22"/>
        </w:rPr>
        <w:t>un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ind w:left="932" w:right="6519"/>
        <w:jc w:val="both"/>
        <w:rPr>
          <w:sz w:val="22"/>
          <w:szCs w:val="22"/>
        </w:rPr>
      </w:pP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>t</w:t>
      </w:r>
      <w:r>
        <w:rPr>
          <w:i/>
          <w:spacing w:val="2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itu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rikut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: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ind w:left="1271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istr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11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sis</w:t>
      </w:r>
      <w:r>
        <w:rPr>
          <w:spacing w:val="-2"/>
          <w:w w:val="102"/>
          <w:sz w:val="22"/>
          <w:szCs w:val="22"/>
        </w:rPr>
        <w:t>w</w:t>
      </w:r>
      <w:r>
        <w:rPr>
          <w:w w:val="102"/>
          <w:sz w:val="22"/>
          <w:szCs w:val="22"/>
        </w:rPr>
        <w:t>a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1" w:lineRule="auto"/>
        <w:ind w:left="1610" w:right="2073"/>
        <w:rPr>
          <w:sz w:val="22"/>
          <w:szCs w:val="22"/>
        </w:rPr>
      </w:pPr>
      <w:r>
        <w:rPr>
          <w:spacing w:val="1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una 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untuk 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4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 xml:space="preserve">a  </w:t>
      </w:r>
      <w:r>
        <w:rPr>
          <w:spacing w:val="3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c</w:t>
      </w:r>
      <w:r>
        <w:rPr>
          <w:sz w:val="22"/>
          <w:szCs w:val="22"/>
        </w:rPr>
        <w:t xml:space="preserve">itra 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sid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k 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ri  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siswa  </w:t>
      </w:r>
      <w:r>
        <w:rPr>
          <w:spacing w:val="4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f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i.</w:t>
      </w:r>
    </w:p>
    <w:p w:rsidR="00F651C8" w:rsidRDefault="00A10AE1">
      <w:pPr>
        <w:spacing w:before="12"/>
        <w:ind w:left="1271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suk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sr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ku.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ind w:left="1271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V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ri</w:t>
      </w:r>
      <w:r>
        <w:rPr>
          <w:spacing w:val="2"/>
          <w:w w:val="102"/>
          <w:sz w:val="22"/>
          <w:szCs w:val="22"/>
        </w:rPr>
        <w:t>f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74"/>
        <w:rPr>
          <w:sz w:val="22"/>
          <w:szCs w:val="22"/>
        </w:rPr>
      </w:pP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putu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idik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swa</w:t>
      </w:r>
      <w:r>
        <w:rPr>
          <w:spacing w:val="4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7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r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tid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k.</w:t>
      </w:r>
    </w:p>
    <w:p w:rsidR="00F651C8" w:rsidRDefault="00A10AE1">
      <w:pPr>
        <w:spacing w:before="9"/>
        <w:ind w:left="1271"/>
        <w:rPr>
          <w:sz w:val="22"/>
          <w:szCs w:val="22"/>
        </w:rPr>
      </w:pPr>
      <w:r>
        <w:rPr>
          <w:sz w:val="22"/>
          <w:szCs w:val="22"/>
        </w:rPr>
        <w:t xml:space="preserve">4. 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ca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di</w:t>
      </w:r>
      <w:r>
        <w:rPr>
          <w:spacing w:val="-3"/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ind w:left="1610"/>
        <w:rPr>
          <w:sz w:val="22"/>
          <w:szCs w:val="22"/>
        </w:rPr>
      </w:pP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4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sisw</w:t>
      </w:r>
      <w:r>
        <w:rPr>
          <w:spacing w:val="3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ind w:left="1271"/>
        <w:rPr>
          <w:sz w:val="22"/>
          <w:szCs w:val="22"/>
        </w:rPr>
      </w:pPr>
      <w:r>
        <w:rPr>
          <w:sz w:val="22"/>
          <w:szCs w:val="22"/>
        </w:rPr>
        <w:t xml:space="preserve">5. 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bu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po</w:t>
      </w:r>
      <w:r>
        <w:rPr>
          <w:spacing w:val="-3"/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74"/>
        <w:rPr>
          <w:sz w:val="22"/>
          <w:szCs w:val="22"/>
        </w:rPr>
        <w:sectPr w:rsidR="00F651C8">
          <w:footerReference w:type="default" r:id="rId46"/>
          <w:pgSz w:w="12240" w:h="15840"/>
          <w:pgMar w:top="600" w:right="0" w:bottom="280" w:left="1720" w:header="0" w:footer="1305" w:gutter="0"/>
          <w:cols w:space="720"/>
        </w:sectPr>
      </w:pP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dibutuhk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ol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h 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st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ff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sr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uk</w:t>
      </w:r>
      <w:r>
        <w:rPr>
          <w:spacing w:val="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li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dir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sisw</w:t>
      </w:r>
      <w:r>
        <w:rPr>
          <w:spacing w:val="3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73" w:line="240" w:lineRule="exact"/>
        <w:ind w:right="2113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29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5" w:line="240" w:lineRule="exact"/>
        <w:rPr>
          <w:sz w:val="24"/>
          <w:szCs w:val="24"/>
        </w:rPr>
      </w:pPr>
    </w:p>
    <w:p w:rsidR="00F651C8" w:rsidRDefault="00A10AE1">
      <w:pPr>
        <w:spacing w:before="36"/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3.4.2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alisa</w:t>
      </w:r>
      <w:r>
        <w:rPr>
          <w:b/>
          <w:spacing w:val="17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P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spacing w:val="-1"/>
          <w:w w:val="102"/>
          <w:sz w:val="22"/>
          <w:szCs w:val="22"/>
        </w:rPr>
        <w:t>n</w:t>
      </w:r>
      <w:r>
        <w:rPr>
          <w:b/>
          <w:w w:val="102"/>
          <w:sz w:val="22"/>
          <w:szCs w:val="22"/>
        </w:rPr>
        <w:t>gg</w:t>
      </w:r>
      <w:r>
        <w:rPr>
          <w:b/>
          <w:spacing w:val="1"/>
          <w:w w:val="102"/>
          <w:sz w:val="22"/>
          <w:szCs w:val="22"/>
        </w:rPr>
        <w:t>u</w:t>
      </w:r>
      <w:r>
        <w:rPr>
          <w:b/>
          <w:spacing w:val="-1"/>
          <w:w w:val="102"/>
          <w:sz w:val="22"/>
          <w:szCs w:val="22"/>
        </w:rPr>
        <w:t>n</w:t>
      </w:r>
      <w:r>
        <w:rPr>
          <w:b/>
          <w:w w:val="102"/>
          <w:sz w:val="22"/>
          <w:szCs w:val="22"/>
        </w:rPr>
        <w:t>a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5" w:firstLine="678"/>
        <w:rPr>
          <w:sz w:val="22"/>
          <w:szCs w:val="22"/>
        </w:rPr>
      </w:pPr>
      <w:r>
        <w:rPr>
          <w:i/>
          <w:sz w:val="22"/>
          <w:szCs w:val="22"/>
        </w:rPr>
        <w:t>Us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</w:t>
      </w:r>
      <w:r>
        <w:rPr>
          <w:i/>
          <w:spacing w:val="1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2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ruh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siswa</w:t>
      </w:r>
      <w:r>
        <w:rPr>
          <w:spacing w:val="2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5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da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Asr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y</w:t>
      </w:r>
      <w:r>
        <w:rPr>
          <w:spacing w:val="4"/>
          <w:w w:val="102"/>
          <w:sz w:val="22"/>
          <w:szCs w:val="22"/>
        </w:rPr>
        <w:t>u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3.4.3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alisa</w:t>
      </w:r>
      <w:r>
        <w:rPr>
          <w:b/>
          <w:spacing w:val="17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M</w:t>
      </w:r>
      <w:r>
        <w:rPr>
          <w:b/>
          <w:sz w:val="22"/>
          <w:szCs w:val="22"/>
        </w:rPr>
        <w:t>as</w:t>
      </w:r>
      <w:r>
        <w:rPr>
          <w:b/>
          <w:spacing w:val="-1"/>
          <w:sz w:val="22"/>
          <w:szCs w:val="22"/>
        </w:rPr>
        <w:t>uk</w:t>
      </w:r>
      <w:r>
        <w:rPr>
          <w:b/>
          <w:spacing w:val="2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18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pacing w:val="2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11"/>
          <w:sz w:val="22"/>
          <w:szCs w:val="22"/>
        </w:rPr>
        <w:t xml:space="preserve"> </w:t>
      </w:r>
      <w:r>
        <w:rPr>
          <w:b/>
          <w:spacing w:val="1"/>
          <w:w w:val="102"/>
          <w:sz w:val="22"/>
          <w:szCs w:val="22"/>
        </w:rPr>
        <w:t>K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w w:val="102"/>
          <w:sz w:val="22"/>
          <w:szCs w:val="22"/>
        </w:rPr>
        <w:t>l</w:t>
      </w:r>
      <w:r>
        <w:rPr>
          <w:b/>
          <w:spacing w:val="-1"/>
          <w:w w:val="102"/>
          <w:sz w:val="22"/>
          <w:szCs w:val="22"/>
        </w:rPr>
        <w:t>u</w:t>
      </w:r>
      <w:r>
        <w:rPr>
          <w:b/>
          <w:w w:val="102"/>
          <w:sz w:val="22"/>
          <w:szCs w:val="22"/>
        </w:rPr>
        <w:t>a</w:t>
      </w:r>
      <w:r>
        <w:rPr>
          <w:b/>
          <w:spacing w:val="2"/>
          <w:w w:val="102"/>
          <w:sz w:val="22"/>
          <w:szCs w:val="22"/>
        </w:rPr>
        <w:t>r</w:t>
      </w:r>
      <w:r>
        <w:rPr>
          <w:b/>
          <w:w w:val="102"/>
          <w:sz w:val="22"/>
          <w:szCs w:val="22"/>
        </w:rPr>
        <w:t>an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ind w:left="1271"/>
        <w:rPr>
          <w:sz w:val="22"/>
          <w:szCs w:val="22"/>
        </w:rPr>
      </w:pP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. 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lisis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ist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m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72"/>
        <w:jc w:val="both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ru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itra</w:t>
      </w:r>
      <w:r>
        <w:rPr>
          <w:spacing w:val="3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idik</w:t>
      </w:r>
      <w:r>
        <w:rPr>
          <w:spacing w:val="35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siswa</w:t>
      </w:r>
      <w:r>
        <w:rPr>
          <w:spacing w:val="50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prib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di 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sukk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4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databa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 xml:space="preserve">e </w:t>
      </w:r>
      <w:r>
        <w:rPr>
          <w:i/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rta</w:t>
      </w:r>
      <w:r>
        <w:rPr>
          <w:spacing w:val="48"/>
          <w:sz w:val="22"/>
          <w:szCs w:val="22"/>
        </w:rPr>
        <w:t xml:space="preserve"> </w:t>
      </w:r>
      <w:r>
        <w:rPr>
          <w:spacing w:val="3"/>
          <w:w w:val="102"/>
          <w:sz w:val="22"/>
          <w:szCs w:val="22"/>
        </w:rPr>
        <w:t>j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m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suk</w:t>
      </w:r>
      <w:r>
        <w:rPr>
          <w:spacing w:val="1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sr</w:t>
      </w:r>
      <w:r>
        <w:rPr>
          <w:spacing w:val="-1"/>
          <w:sz w:val="22"/>
          <w:szCs w:val="22"/>
        </w:rPr>
        <w:t>am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ku.</w:t>
      </w:r>
    </w:p>
    <w:p w:rsidR="00F651C8" w:rsidRDefault="00A10AE1">
      <w:pPr>
        <w:spacing w:before="9"/>
        <w:ind w:left="1271"/>
        <w:rPr>
          <w:sz w:val="22"/>
          <w:szCs w:val="22"/>
        </w:rPr>
      </w:pPr>
      <w:r>
        <w:rPr>
          <w:sz w:val="22"/>
          <w:szCs w:val="22"/>
        </w:rPr>
        <w:t xml:space="preserve">b.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lisis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lu</w:t>
      </w:r>
      <w:r>
        <w:rPr>
          <w:spacing w:val="2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ist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m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74"/>
        <w:jc w:val="both"/>
        <w:rPr>
          <w:sz w:val="22"/>
          <w:szCs w:val="22"/>
        </w:rPr>
      </w:pPr>
      <w:r>
        <w:rPr>
          <w:sz w:val="22"/>
          <w:szCs w:val="22"/>
        </w:rPr>
        <w:t>Ad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pun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ir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siswa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po</w:t>
      </w:r>
      <w:r>
        <w:rPr>
          <w:spacing w:val="-3"/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luru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isw</w:t>
      </w:r>
      <w:r>
        <w:rPr>
          <w:spacing w:val="3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4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3.5 </w:t>
      </w:r>
      <w:r>
        <w:rPr>
          <w:b/>
          <w:spacing w:val="9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2"/>
          <w:sz w:val="22"/>
          <w:szCs w:val="22"/>
        </w:rPr>
        <w:t>er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pacing w:val="2"/>
          <w:sz w:val="22"/>
          <w:szCs w:val="22"/>
        </w:rPr>
        <w:t>c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gan</w:t>
      </w:r>
      <w:r>
        <w:rPr>
          <w:b/>
          <w:spacing w:val="25"/>
          <w:sz w:val="22"/>
          <w:szCs w:val="22"/>
        </w:rPr>
        <w:t xml:space="preserve"> </w:t>
      </w:r>
      <w:r>
        <w:rPr>
          <w:b/>
          <w:spacing w:val="-1"/>
          <w:w w:val="102"/>
          <w:sz w:val="22"/>
          <w:szCs w:val="22"/>
        </w:rPr>
        <w:t>S</w:t>
      </w:r>
      <w:r>
        <w:rPr>
          <w:b/>
          <w:w w:val="102"/>
          <w:sz w:val="22"/>
          <w:szCs w:val="22"/>
        </w:rPr>
        <w:t>ist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w w:val="102"/>
          <w:sz w:val="22"/>
          <w:szCs w:val="22"/>
        </w:rPr>
        <w:t>m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4" w:firstLine="339"/>
        <w:jc w:val="both"/>
        <w:rPr>
          <w:sz w:val="22"/>
          <w:szCs w:val="22"/>
        </w:rPr>
        <w:sectPr w:rsidR="00F651C8">
          <w:pgSz w:w="12240" w:h="15840"/>
          <w:pgMar w:top="600" w:right="0" w:bottom="280" w:left="1720" w:header="0" w:footer="1305" w:gutter="0"/>
          <w:cols w:space="720"/>
        </w:sectPr>
      </w:pP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an</w:t>
      </w: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sis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spacing w:val="-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 xml:space="preserve">, </w:t>
      </w:r>
      <w:r>
        <w:rPr>
          <w:sz w:val="22"/>
          <w:szCs w:val="22"/>
        </w:rPr>
        <w:t>hubun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– 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but,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skripsi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 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rlib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t.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gun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rprint  </w:t>
      </w:r>
      <w:r>
        <w:rPr>
          <w:i/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 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 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itu   </w:t>
      </w:r>
      <w:r>
        <w:rPr>
          <w:w w:val="102"/>
          <w:sz w:val="22"/>
          <w:szCs w:val="22"/>
        </w:rPr>
        <w:t>s</w:t>
      </w:r>
      <w:r>
        <w:rPr>
          <w:spacing w:val="-2"/>
          <w:w w:val="102"/>
          <w:sz w:val="22"/>
          <w:szCs w:val="22"/>
        </w:rPr>
        <w:t>p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si</w:t>
      </w:r>
      <w:r>
        <w:rPr>
          <w:spacing w:val="2"/>
          <w:w w:val="102"/>
          <w:sz w:val="22"/>
          <w:szCs w:val="22"/>
        </w:rPr>
        <w:t>f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 xml:space="preserve">i </w:t>
      </w:r>
      <w:r>
        <w:rPr>
          <w:i/>
          <w:sz w:val="22"/>
          <w:szCs w:val="22"/>
        </w:rPr>
        <w:t>hard</w:t>
      </w:r>
      <w:r>
        <w:rPr>
          <w:i/>
          <w:spacing w:val="1"/>
          <w:sz w:val="22"/>
          <w:szCs w:val="22"/>
        </w:rPr>
        <w:t>w</w:t>
      </w:r>
      <w:r>
        <w:rPr>
          <w:i/>
          <w:sz w:val="22"/>
          <w:szCs w:val="22"/>
        </w:rPr>
        <w:t xml:space="preserve">are </w:t>
      </w:r>
      <w:r>
        <w:rPr>
          <w:i/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an</w:t>
      </w:r>
      <w:r>
        <w:rPr>
          <w:i/>
          <w:sz w:val="22"/>
          <w:szCs w:val="22"/>
        </w:rPr>
        <w:t xml:space="preserve">, </w:t>
      </w:r>
      <w:r>
        <w:rPr>
          <w:i/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lun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bu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low</w:t>
      </w:r>
      <w:r>
        <w:rPr>
          <w:spacing w:val="2"/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rt,</w:t>
      </w:r>
      <w:r>
        <w:rPr>
          <w:spacing w:val="34"/>
          <w:sz w:val="22"/>
          <w:szCs w:val="22"/>
        </w:rPr>
        <w:t xml:space="preserve"> </w:t>
      </w:r>
      <w:r>
        <w:rPr>
          <w:i/>
          <w:sz w:val="22"/>
          <w:szCs w:val="22"/>
        </w:rPr>
        <w:t>data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flow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</w:t>
      </w:r>
      <w:r>
        <w:rPr>
          <w:i/>
          <w:spacing w:val="4"/>
          <w:sz w:val="22"/>
          <w:szCs w:val="22"/>
        </w:rPr>
        <w:t>r</w:t>
      </w:r>
      <w:r>
        <w:rPr>
          <w:i/>
          <w:sz w:val="22"/>
          <w:szCs w:val="22"/>
        </w:rPr>
        <w:t>am</w:t>
      </w:r>
      <w:r>
        <w:rPr>
          <w:sz w:val="22"/>
          <w:szCs w:val="22"/>
        </w:rPr>
        <w:t>,</w:t>
      </w:r>
      <w:r>
        <w:rPr>
          <w:spacing w:val="31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ntity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r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lations</w:t>
      </w:r>
      <w:r>
        <w:rPr>
          <w:i/>
          <w:spacing w:val="-2"/>
          <w:sz w:val="22"/>
          <w:szCs w:val="22"/>
        </w:rPr>
        <w:t>h</w:t>
      </w:r>
      <w:r>
        <w:rPr>
          <w:i/>
          <w:sz w:val="22"/>
          <w:szCs w:val="22"/>
        </w:rPr>
        <w:t>ip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z w:val="22"/>
          <w:szCs w:val="22"/>
        </w:rPr>
        <w:t>diagram,</w:t>
      </w:r>
      <w:r>
        <w:rPr>
          <w:i/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9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database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in</w:t>
      </w:r>
      <w:r>
        <w:rPr>
          <w:i/>
          <w:spacing w:val="-2"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rf</w:t>
      </w:r>
      <w:r>
        <w:rPr>
          <w:i/>
          <w:spacing w:val="-2"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e</w:t>
      </w:r>
      <w:r>
        <w:rPr>
          <w:i/>
          <w:spacing w:val="19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pli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si.</w:t>
      </w:r>
    </w:p>
    <w:p w:rsidR="00F651C8" w:rsidRDefault="00A10AE1">
      <w:pPr>
        <w:spacing w:before="73" w:line="240" w:lineRule="exact"/>
        <w:ind w:right="2113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30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5" w:line="240" w:lineRule="exact"/>
        <w:rPr>
          <w:sz w:val="24"/>
          <w:szCs w:val="24"/>
        </w:rPr>
      </w:pPr>
    </w:p>
    <w:p w:rsidR="00F651C8" w:rsidRDefault="00A10AE1">
      <w:pPr>
        <w:spacing w:before="36"/>
        <w:ind w:left="932"/>
        <w:rPr>
          <w:sz w:val="22"/>
          <w:szCs w:val="22"/>
        </w:rPr>
      </w:pPr>
      <w:r>
        <w:rPr>
          <w:b/>
          <w:sz w:val="22"/>
          <w:szCs w:val="22"/>
        </w:rPr>
        <w:t>3.6</w:t>
      </w:r>
      <w:r>
        <w:rPr>
          <w:b/>
          <w:spacing w:val="7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2"/>
          <w:sz w:val="22"/>
          <w:szCs w:val="22"/>
        </w:rPr>
        <w:t>er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pacing w:val="2"/>
          <w:sz w:val="22"/>
          <w:szCs w:val="22"/>
        </w:rPr>
        <w:t>c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gan</w:t>
      </w:r>
      <w:r>
        <w:rPr>
          <w:b/>
          <w:spacing w:val="25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2"/>
          <w:sz w:val="22"/>
          <w:szCs w:val="22"/>
        </w:rPr>
        <w:t>er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g</w:t>
      </w:r>
      <w:r>
        <w:rPr>
          <w:b/>
          <w:spacing w:val="-1"/>
          <w:sz w:val="22"/>
          <w:szCs w:val="22"/>
        </w:rPr>
        <w:t>k</w:t>
      </w:r>
      <w:r>
        <w:rPr>
          <w:b/>
          <w:sz w:val="22"/>
          <w:szCs w:val="22"/>
        </w:rPr>
        <w:t>at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pacing w:val="1"/>
          <w:w w:val="102"/>
          <w:sz w:val="22"/>
          <w:szCs w:val="22"/>
        </w:rPr>
        <w:t>K</w:t>
      </w:r>
      <w:r>
        <w:rPr>
          <w:b/>
          <w:spacing w:val="2"/>
          <w:w w:val="102"/>
          <w:sz w:val="22"/>
          <w:szCs w:val="22"/>
        </w:rPr>
        <w:t>er</w:t>
      </w:r>
      <w:r>
        <w:rPr>
          <w:b/>
          <w:w w:val="102"/>
          <w:sz w:val="22"/>
          <w:szCs w:val="22"/>
        </w:rPr>
        <w:t>as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5" w:firstLine="678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da 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ini  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dij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 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 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dibutuhk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nsi, 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itu</w:t>
      </w:r>
      <w:r>
        <w:rPr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fing</w:t>
      </w:r>
      <w:r>
        <w:rPr>
          <w:i/>
          <w:spacing w:val="-1"/>
          <w:sz w:val="22"/>
          <w:szCs w:val="22"/>
        </w:rPr>
        <w:t>e</w:t>
      </w:r>
      <w:r>
        <w:rPr>
          <w:i/>
          <w:sz w:val="22"/>
          <w:szCs w:val="22"/>
        </w:rPr>
        <w:t xml:space="preserve">rprint 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N</w:t>
      </w:r>
      <w:r>
        <w:rPr>
          <w:i/>
          <w:sz w:val="22"/>
          <w:szCs w:val="22"/>
        </w:rPr>
        <w:t>it</w:t>
      </w:r>
      <w:r>
        <w:rPr>
          <w:i/>
          <w:spacing w:val="-2"/>
          <w:sz w:val="22"/>
          <w:szCs w:val="22"/>
        </w:rPr>
        <w:t>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n 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pacing w:val="1"/>
          <w:w w:val="102"/>
          <w:sz w:val="22"/>
          <w:szCs w:val="22"/>
        </w:rPr>
        <w:t>N</w:t>
      </w:r>
      <w:r>
        <w:rPr>
          <w:i/>
          <w:spacing w:val="-2"/>
          <w:w w:val="102"/>
          <w:sz w:val="22"/>
          <w:szCs w:val="22"/>
        </w:rPr>
        <w:t>A</w:t>
      </w:r>
      <w:r>
        <w:rPr>
          <w:i/>
          <w:w w:val="102"/>
          <w:sz w:val="22"/>
          <w:szCs w:val="22"/>
        </w:rPr>
        <w:t>C</w:t>
      </w:r>
    </w:p>
    <w:p w:rsidR="00F651C8" w:rsidRDefault="00A10AE1">
      <w:pPr>
        <w:spacing w:before="9" w:line="493" w:lineRule="auto"/>
        <w:ind w:left="932" w:right="2086"/>
        <w:rPr>
          <w:sz w:val="22"/>
          <w:szCs w:val="22"/>
        </w:rPr>
      </w:pPr>
      <w:r>
        <w:rPr>
          <w:i/>
          <w:sz w:val="22"/>
          <w:szCs w:val="22"/>
        </w:rPr>
        <w:t>300</w:t>
      </w:r>
      <w:r>
        <w:rPr>
          <w:i/>
          <w:spacing w:val="1"/>
          <w:sz w:val="22"/>
          <w:szCs w:val="22"/>
        </w:rPr>
        <w:t>0</w:t>
      </w:r>
      <w:r>
        <w:rPr>
          <w:i/>
          <w:sz w:val="22"/>
          <w:szCs w:val="22"/>
        </w:rPr>
        <w:t>.</w:t>
      </w:r>
      <w:r>
        <w:rPr>
          <w:i/>
          <w:spacing w:val="3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dua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ikn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3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2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di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i,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ru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U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T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W</w:t>
      </w:r>
      <w:r>
        <w:rPr>
          <w:sz w:val="22"/>
          <w:szCs w:val="22"/>
        </w:rPr>
        <w:t>is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a 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ut</w:t>
      </w:r>
      <w:r>
        <w:rPr>
          <w:spacing w:val="2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3.6.1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K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bu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u</w:t>
      </w:r>
      <w:r>
        <w:rPr>
          <w:b/>
          <w:spacing w:val="-1"/>
          <w:sz w:val="22"/>
          <w:szCs w:val="22"/>
        </w:rPr>
        <w:t>h</w:t>
      </w:r>
      <w:r>
        <w:rPr>
          <w:b/>
          <w:spacing w:val="2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pacing w:val="1"/>
          <w:w w:val="102"/>
          <w:sz w:val="22"/>
          <w:szCs w:val="22"/>
        </w:rPr>
        <w:t>K</w:t>
      </w:r>
      <w:r>
        <w:rPr>
          <w:b/>
          <w:spacing w:val="2"/>
          <w:w w:val="102"/>
          <w:sz w:val="22"/>
          <w:szCs w:val="22"/>
        </w:rPr>
        <w:t>o</w:t>
      </w:r>
      <w:r>
        <w:rPr>
          <w:b/>
          <w:spacing w:val="-2"/>
          <w:w w:val="102"/>
          <w:sz w:val="22"/>
          <w:szCs w:val="22"/>
        </w:rPr>
        <w:t>m</w:t>
      </w:r>
      <w:r>
        <w:rPr>
          <w:b/>
          <w:spacing w:val="1"/>
          <w:w w:val="102"/>
          <w:sz w:val="22"/>
          <w:szCs w:val="22"/>
        </w:rPr>
        <w:t>p</w:t>
      </w:r>
      <w:r>
        <w:rPr>
          <w:b/>
          <w:spacing w:val="-1"/>
          <w:w w:val="102"/>
          <w:sz w:val="22"/>
          <w:szCs w:val="22"/>
        </w:rPr>
        <w:t>u</w:t>
      </w:r>
      <w:r>
        <w:rPr>
          <w:b/>
          <w:w w:val="102"/>
          <w:sz w:val="22"/>
          <w:szCs w:val="22"/>
        </w:rPr>
        <w:t>t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w w:val="102"/>
          <w:sz w:val="22"/>
          <w:szCs w:val="22"/>
        </w:rPr>
        <w:t>r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4" w:firstLine="678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nsi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di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5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an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dibutuhk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lur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h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di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 di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</w:t>
      </w:r>
      <w:r>
        <w:rPr>
          <w:spacing w:val="-2"/>
          <w:w w:val="102"/>
          <w:sz w:val="22"/>
          <w:szCs w:val="22"/>
        </w:rPr>
        <w:t>o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put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r,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f</w:t>
      </w:r>
      <w:r>
        <w:rPr>
          <w:i/>
          <w:sz w:val="22"/>
          <w:szCs w:val="22"/>
        </w:rPr>
        <w:t>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int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tg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N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C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3000</w:t>
      </w:r>
      <w:r>
        <w:rPr>
          <w:i/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ik 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 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untuk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bil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idik 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 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utn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8"/>
          <w:sz w:val="22"/>
          <w:szCs w:val="22"/>
        </w:rPr>
        <w:t xml:space="preserve"> </w:t>
      </w:r>
      <w:r>
        <w:rPr>
          <w:i/>
          <w:spacing w:val="-2"/>
          <w:w w:val="102"/>
          <w:sz w:val="22"/>
          <w:szCs w:val="22"/>
        </w:rPr>
        <w:t>d</w:t>
      </w:r>
      <w:r>
        <w:rPr>
          <w:i/>
          <w:w w:val="102"/>
          <w:sz w:val="22"/>
          <w:szCs w:val="22"/>
        </w:rPr>
        <w:t>ataba</w:t>
      </w:r>
      <w:r>
        <w:rPr>
          <w:i/>
          <w:spacing w:val="-2"/>
          <w:w w:val="102"/>
          <w:sz w:val="22"/>
          <w:szCs w:val="22"/>
        </w:rPr>
        <w:t>s</w:t>
      </w:r>
      <w:r>
        <w:rPr>
          <w:i/>
          <w:w w:val="102"/>
          <w:sz w:val="22"/>
          <w:szCs w:val="22"/>
        </w:rPr>
        <w:t xml:space="preserve">e </w:t>
      </w:r>
      <w:r>
        <w:rPr>
          <w:sz w:val="22"/>
          <w:szCs w:val="22"/>
        </w:rPr>
        <w:t>Ms.A</w:t>
      </w:r>
      <w:r>
        <w:rPr>
          <w:spacing w:val="2"/>
          <w:sz w:val="22"/>
          <w:szCs w:val="22"/>
        </w:rPr>
        <w:t>c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1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sung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di kon</w:t>
      </w:r>
      <w:r>
        <w:rPr>
          <w:spacing w:val="-2"/>
          <w:sz w:val="22"/>
          <w:szCs w:val="22"/>
        </w:rPr>
        <w:t>v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rsi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sql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dibu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sa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ro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v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7" w:line="493" w:lineRule="auto"/>
        <w:ind w:left="932" w:right="2074" w:firstLine="678"/>
        <w:jc w:val="both"/>
        <w:rPr>
          <w:sz w:val="22"/>
          <w:szCs w:val="22"/>
        </w:rPr>
      </w:pPr>
      <w:r>
        <w:rPr>
          <w:sz w:val="22"/>
          <w:szCs w:val="22"/>
        </w:rPr>
        <w:t>Untuk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3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  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rprint</w:t>
      </w:r>
      <w:r>
        <w:rPr>
          <w:i/>
          <w:spacing w:val="4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dib</w:t>
      </w:r>
      <w:r>
        <w:rPr>
          <w:spacing w:val="-2"/>
          <w:w w:val="102"/>
          <w:sz w:val="22"/>
          <w:szCs w:val="22"/>
        </w:rPr>
        <w:t>u</w:t>
      </w:r>
      <w:r>
        <w:rPr>
          <w:w w:val="102"/>
          <w:sz w:val="22"/>
          <w:szCs w:val="22"/>
        </w:rPr>
        <w:t>tuhk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rikut:</w:t>
      </w:r>
    </w:p>
    <w:p w:rsidR="00F651C8" w:rsidRDefault="00A10AE1">
      <w:pPr>
        <w:spacing w:before="9"/>
        <w:ind w:left="1271"/>
        <w:rPr>
          <w:sz w:val="22"/>
          <w:szCs w:val="22"/>
        </w:rPr>
      </w:pP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.  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P</w:t>
      </w:r>
      <w:r>
        <w:rPr>
          <w:w w:val="102"/>
          <w:sz w:val="22"/>
          <w:szCs w:val="22"/>
        </w:rPr>
        <w:t>ros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sor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77"/>
        <w:jc w:val="both"/>
        <w:rPr>
          <w:sz w:val="22"/>
          <w:szCs w:val="22"/>
        </w:rPr>
      </w:pP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butuh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 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sor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CP</w:t>
      </w:r>
      <w:r>
        <w:rPr>
          <w:sz w:val="22"/>
          <w:szCs w:val="22"/>
        </w:rPr>
        <w:t>U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39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C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ntral</w:t>
      </w:r>
      <w:r>
        <w:rPr>
          <w:i/>
          <w:spacing w:val="50"/>
          <w:sz w:val="22"/>
          <w:szCs w:val="22"/>
        </w:rPr>
        <w:t xml:space="preserve"> </w:t>
      </w:r>
      <w:r>
        <w:rPr>
          <w:i/>
          <w:sz w:val="22"/>
          <w:szCs w:val="22"/>
        </w:rPr>
        <w:t>Pr</w:t>
      </w:r>
      <w:r>
        <w:rPr>
          <w:i/>
          <w:spacing w:val="-2"/>
          <w:sz w:val="22"/>
          <w:szCs w:val="22"/>
        </w:rPr>
        <w:t>o</w:t>
      </w:r>
      <w:r>
        <w:rPr>
          <w:i/>
          <w:spacing w:val="2"/>
          <w:sz w:val="22"/>
          <w:szCs w:val="22"/>
        </w:rPr>
        <w:t>ce</w:t>
      </w:r>
      <w:r>
        <w:rPr>
          <w:i/>
          <w:sz w:val="22"/>
          <w:szCs w:val="22"/>
        </w:rPr>
        <w:t>s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i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>g  Unit</w:t>
      </w:r>
      <w:r>
        <w:rPr>
          <w:i/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)</w:t>
      </w:r>
      <w:r>
        <w:rPr>
          <w:spacing w:val="3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um</w:t>
      </w:r>
      <w:r>
        <w:rPr>
          <w:spacing w:val="52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dir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sor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200Mh</w:t>
      </w:r>
      <w:r>
        <w:rPr>
          <w:spacing w:val="-1"/>
          <w:sz w:val="22"/>
          <w:szCs w:val="22"/>
        </w:rPr>
        <w:t>z</w:t>
      </w:r>
      <w:r>
        <w:rPr>
          <w:sz w:val="22"/>
          <w:szCs w:val="22"/>
        </w:rPr>
        <w:t xml:space="preserve">.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pi </w:t>
      </w:r>
      <w:r>
        <w:rPr>
          <w:spacing w:val="34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r </w:t>
      </w:r>
      <w:r>
        <w:rPr>
          <w:sz w:val="22"/>
          <w:szCs w:val="22"/>
        </w:rPr>
        <w:t>sist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 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pacing w:val="3"/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bih 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ik 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dir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2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pros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s</w:t>
      </w:r>
      <w:r>
        <w:rPr>
          <w:spacing w:val="-2"/>
          <w:w w:val="102"/>
          <w:sz w:val="22"/>
          <w:szCs w:val="22"/>
        </w:rPr>
        <w:t>o</w:t>
      </w:r>
      <w:r>
        <w:rPr>
          <w:w w:val="102"/>
          <w:sz w:val="22"/>
          <w:szCs w:val="22"/>
        </w:rPr>
        <w:t xml:space="preserve">r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bih</w:t>
      </w:r>
      <w:r>
        <w:rPr>
          <w:spacing w:val="1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tin</w:t>
      </w:r>
      <w:r>
        <w:rPr>
          <w:spacing w:val="-2"/>
          <w:w w:val="102"/>
          <w:sz w:val="22"/>
          <w:szCs w:val="22"/>
        </w:rPr>
        <w:t>gg</w:t>
      </w:r>
      <w:r>
        <w:rPr>
          <w:w w:val="102"/>
          <w:sz w:val="22"/>
          <w:szCs w:val="22"/>
        </w:rPr>
        <w:t>i.</w:t>
      </w:r>
    </w:p>
    <w:p w:rsidR="00F651C8" w:rsidRDefault="00A10AE1">
      <w:pPr>
        <w:spacing w:before="9"/>
        <w:ind w:left="1271"/>
        <w:rPr>
          <w:sz w:val="22"/>
          <w:szCs w:val="22"/>
        </w:rPr>
      </w:pPr>
      <w:r>
        <w:rPr>
          <w:sz w:val="22"/>
          <w:szCs w:val="22"/>
        </w:rPr>
        <w:t xml:space="preserve">b.  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ori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75"/>
        <w:jc w:val="both"/>
        <w:rPr>
          <w:sz w:val="22"/>
          <w:szCs w:val="22"/>
        </w:rPr>
        <w:sectPr w:rsidR="00F651C8">
          <w:pgSz w:w="12240" w:h="15840"/>
          <w:pgMar w:top="600" w:right="0" w:bottom="280" w:left="1720" w:header="0" w:footer="1305" w:gutter="0"/>
          <w:cols w:space="720"/>
        </w:sectPr>
      </w:pP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butuh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ini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ori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3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41"/>
          <w:sz w:val="22"/>
          <w:szCs w:val="22"/>
        </w:rPr>
        <w:t xml:space="preserve"> </w:t>
      </w:r>
      <w:r>
        <w:rPr>
          <w:i/>
          <w:sz w:val="22"/>
          <w:szCs w:val="22"/>
        </w:rPr>
        <w:t>Random</w:t>
      </w:r>
      <w:r>
        <w:rPr>
          <w:i/>
          <w:spacing w:val="53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cce</w:t>
      </w:r>
      <w:r>
        <w:rPr>
          <w:i/>
          <w:sz w:val="22"/>
          <w:szCs w:val="22"/>
        </w:rPr>
        <w:t>ss</w:t>
      </w:r>
      <w:r>
        <w:rPr>
          <w:i/>
          <w:spacing w:val="49"/>
          <w:sz w:val="22"/>
          <w:szCs w:val="22"/>
        </w:rPr>
        <w:t xml:space="preserve"> </w:t>
      </w:r>
      <w:r>
        <w:rPr>
          <w:i/>
          <w:sz w:val="22"/>
          <w:szCs w:val="22"/>
        </w:rPr>
        <w:t>M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mo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 xml:space="preserve">y  </w:t>
      </w:r>
      <w:r>
        <w:rPr>
          <w:sz w:val="22"/>
          <w:szCs w:val="22"/>
        </w:rPr>
        <w:t>)</w:t>
      </w:r>
      <w:r>
        <w:rPr>
          <w:spacing w:val="3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untuk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luruh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2 G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>.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i,</w:t>
      </w:r>
      <w:r>
        <w:rPr>
          <w:spacing w:val="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ori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ntu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1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ik.</w:t>
      </w:r>
    </w:p>
    <w:p w:rsidR="00F651C8" w:rsidRDefault="00A10AE1">
      <w:pPr>
        <w:spacing w:before="73" w:line="240" w:lineRule="exact"/>
        <w:ind w:right="2113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31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8" w:line="220" w:lineRule="exact"/>
        <w:rPr>
          <w:sz w:val="22"/>
          <w:szCs w:val="22"/>
        </w:rPr>
      </w:pPr>
    </w:p>
    <w:p w:rsidR="00F651C8" w:rsidRDefault="00A10AE1">
      <w:pPr>
        <w:spacing w:before="36"/>
        <w:ind w:left="1271"/>
        <w:rPr>
          <w:sz w:val="22"/>
          <w:szCs w:val="22"/>
        </w:rPr>
      </w:pP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 xml:space="preserve">.  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L</w:t>
      </w:r>
      <w:r>
        <w:rPr>
          <w:i/>
          <w:sz w:val="22"/>
          <w:szCs w:val="22"/>
        </w:rPr>
        <w:t>and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1"/>
          <w:w w:val="102"/>
          <w:sz w:val="22"/>
          <w:szCs w:val="22"/>
        </w:rPr>
        <w:t>C</w:t>
      </w:r>
      <w:r>
        <w:rPr>
          <w:i/>
          <w:w w:val="102"/>
          <w:sz w:val="22"/>
          <w:szCs w:val="22"/>
        </w:rPr>
        <w:t>ard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77"/>
        <w:jc w:val="both"/>
        <w:rPr>
          <w:sz w:val="22"/>
          <w:szCs w:val="22"/>
        </w:rPr>
      </w:pP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rus 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iliki</w:t>
      </w:r>
      <w:r>
        <w:rPr>
          <w:sz w:val="22"/>
          <w:szCs w:val="22"/>
        </w:rPr>
        <w:t xml:space="preserve"> </w:t>
      </w:r>
      <w:r>
        <w:rPr>
          <w:spacing w:val="16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L</w:t>
      </w:r>
      <w:r>
        <w:rPr>
          <w:i/>
          <w:sz w:val="22"/>
          <w:szCs w:val="22"/>
        </w:rPr>
        <w:t xml:space="preserve">and 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C</w:t>
      </w:r>
      <w:r>
        <w:rPr>
          <w:i/>
          <w:sz w:val="22"/>
          <w:szCs w:val="22"/>
        </w:rPr>
        <w:t xml:space="preserve">ard 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unt</w:t>
      </w:r>
      <w:r>
        <w:rPr>
          <w:spacing w:val="-2"/>
          <w:w w:val="102"/>
          <w:sz w:val="22"/>
          <w:szCs w:val="22"/>
        </w:rPr>
        <w:t>u</w:t>
      </w:r>
      <w:r>
        <w:rPr>
          <w:w w:val="102"/>
          <w:sz w:val="22"/>
          <w:szCs w:val="22"/>
        </w:rPr>
        <w:t xml:space="preserve">k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hubun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fin</w:t>
      </w:r>
      <w:r>
        <w:rPr>
          <w:i/>
          <w:spacing w:val="-2"/>
          <w:sz w:val="22"/>
          <w:szCs w:val="22"/>
        </w:rPr>
        <w:t>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p</w:t>
      </w:r>
      <w:r>
        <w:rPr>
          <w:i/>
          <w:sz w:val="22"/>
          <w:szCs w:val="22"/>
        </w:rPr>
        <w:t>rint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r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a</w:t>
      </w:r>
      <w:r>
        <w:rPr>
          <w:i/>
          <w:spacing w:val="-2"/>
          <w:w w:val="102"/>
          <w:sz w:val="22"/>
          <w:szCs w:val="22"/>
        </w:rPr>
        <w:t>d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spacing w:val="4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9"/>
        <w:ind w:left="1234" w:right="7550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d. 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op</w:t>
      </w:r>
      <w:r>
        <w:rPr>
          <w:spacing w:val="2"/>
          <w:w w:val="102"/>
          <w:sz w:val="22"/>
          <w:szCs w:val="22"/>
        </w:rPr>
        <w:t>e</w:t>
      </w:r>
      <w:r>
        <w:rPr>
          <w:spacing w:val="-3"/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78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 </w:t>
      </w:r>
      <w:r>
        <w:rPr>
          <w:spacing w:val="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nsi  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gun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>fi</w:t>
      </w:r>
      <w:r>
        <w:rPr>
          <w:i/>
          <w:spacing w:val="1"/>
          <w:sz w:val="22"/>
          <w:szCs w:val="22"/>
        </w:rPr>
        <w:t>n</w:t>
      </w:r>
      <w:r>
        <w:rPr>
          <w:i/>
          <w:spacing w:val="-2"/>
          <w:sz w:val="22"/>
          <w:szCs w:val="22"/>
        </w:rPr>
        <w:t>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 xml:space="preserve">t  </w:t>
      </w:r>
      <w:r>
        <w:rPr>
          <w:i/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ik   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d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an</w:t>
      </w:r>
      <w:r>
        <w:rPr>
          <w:sz w:val="22"/>
          <w:szCs w:val="22"/>
        </w:rPr>
        <w:t xml:space="preserve">g 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W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ndows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XP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W</w:t>
      </w:r>
      <w:r>
        <w:rPr>
          <w:w w:val="102"/>
          <w:sz w:val="22"/>
          <w:szCs w:val="22"/>
        </w:rPr>
        <w:t>indo</w:t>
      </w:r>
      <w:r>
        <w:rPr>
          <w:spacing w:val="-2"/>
          <w:w w:val="102"/>
          <w:sz w:val="22"/>
          <w:szCs w:val="22"/>
        </w:rPr>
        <w:t>w</w:t>
      </w:r>
      <w:r>
        <w:rPr>
          <w:w w:val="102"/>
          <w:sz w:val="22"/>
          <w:szCs w:val="22"/>
        </w:rPr>
        <w:t>s Vist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3.6.2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K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b</w:t>
      </w:r>
      <w:r>
        <w:rPr>
          <w:b/>
          <w:spacing w:val="2"/>
          <w:sz w:val="22"/>
          <w:szCs w:val="22"/>
        </w:rPr>
        <w:t>e</w:t>
      </w:r>
      <w:r>
        <w:rPr>
          <w:b/>
          <w:sz w:val="22"/>
          <w:szCs w:val="22"/>
        </w:rPr>
        <w:t>l</w:t>
      </w:r>
      <w:r>
        <w:rPr>
          <w:b/>
          <w:spacing w:val="13"/>
          <w:sz w:val="22"/>
          <w:szCs w:val="22"/>
        </w:rPr>
        <w:t xml:space="preserve"> </w:t>
      </w:r>
      <w:r>
        <w:rPr>
          <w:b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P</w:t>
      </w:r>
      <w:r>
        <w:rPr>
          <w:b/>
          <w:spacing w:val="12"/>
          <w:sz w:val="22"/>
          <w:szCs w:val="22"/>
        </w:rPr>
        <w:t xml:space="preserve"> </w:t>
      </w:r>
      <w:r>
        <w:rPr>
          <w:b/>
          <w:sz w:val="22"/>
          <w:szCs w:val="22"/>
        </w:rPr>
        <w:t>Cat</w:t>
      </w:r>
      <w:r>
        <w:rPr>
          <w:b/>
          <w:spacing w:val="8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5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84"/>
        <w:jc w:val="both"/>
        <w:rPr>
          <w:sz w:val="22"/>
          <w:szCs w:val="22"/>
        </w:rPr>
      </w:pP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UTP</w:t>
      </w:r>
      <w:r>
        <w:rPr>
          <w:spacing w:val="4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4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dia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hubung 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ra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  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5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s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6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fin</w:t>
      </w:r>
      <w:r>
        <w:rPr>
          <w:i/>
          <w:spacing w:val="-2"/>
          <w:w w:val="102"/>
          <w:sz w:val="22"/>
          <w:szCs w:val="22"/>
        </w:rPr>
        <w:t>g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rprin</w:t>
      </w:r>
      <w:r>
        <w:rPr>
          <w:i/>
          <w:spacing w:val="3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895" w:right="7388"/>
        <w:jc w:val="center"/>
        <w:rPr>
          <w:sz w:val="22"/>
          <w:szCs w:val="22"/>
        </w:rPr>
      </w:pPr>
      <w:r>
        <w:rPr>
          <w:b/>
          <w:sz w:val="22"/>
          <w:szCs w:val="22"/>
        </w:rPr>
        <w:t xml:space="preserve">3.6.3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K</w:t>
      </w:r>
      <w:r>
        <w:rPr>
          <w:b/>
          <w:sz w:val="22"/>
          <w:szCs w:val="22"/>
        </w:rPr>
        <w:t>o</w:t>
      </w:r>
      <w:r>
        <w:rPr>
          <w:b/>
          <w:spacing w:val="-1"/>
          <w:sz w:val="22"/>
          <w:szCs w:val="22"/>
        </w:rPr>
        <w:t>n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k</w:t>
      </w:r>
      <w:r>
        <w:rPr>
          <w:b/>
          <w:sz w:val="22"/>
          <w:szCs w:val="22"/>
        </w:rPr>
        <w:t>tor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RJ45</w:t>
      </w:r>
    </w:p>
    <w:p w:rsidR="00F651C8" w:rsidRDefault="00F651C8">
      <w:pPr>
        <w:spacing w:before="18" w:line="240" w:lineRule="exact"/>
        <w:rPr>
          <w:sz w:val="24"/>
          <w:szCs w:val="24"/>
        </w:rPr>
      </w:pPr>
    </w:p>
    <w:p w:rsidR="00F651C8" w:rsidRDefault="00A10AE1">
      <w:pPr>
        <w:spacing w:line="493" w:lineRule="auto"/>
        <w:ind w:left="1610" w:right="2077"/>
        <w:jc w:val="both"/>
        <w:rPr>
          <w:sz w:val="22"/>
          <w:szCs w:val="22"/>
        </w:rPr>
      </w:pP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on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ktor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J45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kon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6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5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t</w:t>
      </w:r>
      <w:r>
        <w:rPr>
          <w:i/>
          <w:spacing w:val="-2"/>
          <w:sz w:val="22"/>
          <w:szCs w:val="22"/>
        </w:rPr>
        <w:t>h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n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t</w:t>
      </w:r>
      <w:r>
        <w:rPr>
          <w:i/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an</w:t>
      </w:r>
      <w:r>
        <w:rPr>
          <w:sz w:val="22"/>
          <w:szCs w:val="22"/>
        </w:rPr>
        <w:t>g 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l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m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hubun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sin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22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Fin</w:t>
      </w:r>
      <w:r>
        <w:rPr>
          <w:i/>
          <w:spacing w:val="-2"/>
          <w:w w:val="102"/>
          <w:sz w:val="22"/>
          <w:szCs w:val="22"/>
        </w:rPr>
        <w:t>g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rprin</w:t>
      </w:r>
      <w:r>
        <w:rPr>
          <w:i/>
          <w:spacing w:val="3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3.6.4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z w:val="22"/>
          <w:szCs w:val="22"/>
        </w:rPr>
        <w:t>Fi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g</w:t>
      </w:r>
      <w:r>
        <w:rPr>
          <w:b/>
          <w:spacing w:val="2"/>
          <w:sz w:val="22"/>
          <w:szCs w:val="22"/>
        </w:rPr>
        <w:t>er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2"/>
          <w:sz w:val="22"/>
          <w:szCs w:val="22"/>
        </w:rPr>
        <w:t>r</w:t>
      </w:r>
      <w:r>
        <w:rPr>
          <w:b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t</w:t>
      </w:r>
      <w:r>
        <w:rPr>
          <w:b/>
          <w:spacing w:val="23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R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w w:val="102"/>
          <w:sz w:val="22"/>
          <w:szCs w:val="22"/>
        </w:rPr>
        <w:t>a</w:t>
      </w:r>
      <w:r>
        <w:rPr>
          <w:b/>
          <w:spacing w:val="-1"/>
          <w:w w:val="102"/>
          <w:sz w:val="22"/>
          <w:szCs w:val="22"/>
        </w:rPr>
        <w:t>d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w w:val="102"/>
          <w:sz w:val="22"/>
          <w:szCs w:val="22"/>
        </w:rPr>
        <w:t>r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73"/>
        <w:jc w:val="both"/>
        <w:rPr>
          <w:sz w:val="22"/>
          <w:szCs w:val="22"/>
        </w:rPr>
        <w:sectPr w:rsidR="00F651C8">
          <w:pgSz w:w="12240" w:h="15840"/>
          <w:pgMar w:top="600" w:right="0" w:bottom="280" w:left="1720" w:header="0" w:footer="1305" w:gutter="0"/>
          <w:cols w:space="720"/>
        </w:sectPr>
      </w:pP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rprint  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r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d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r  </w:t>
      </w:r>
      <w:r>
        <w:rPr>
          <w:i/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Ni</w:t>
      </w:r>
      <w:r>
        <w:rPr>
          <w:spacing w:val="-2"/>
          <w:sz w:val="22"/>
          <w:szCs w:val="22"/>
        </w:rPr>
        <w:t>tg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 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NAC 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300</w:t>
      </w:r>
      <w:r>
        <w:rPr>
          <w:spacing w:val="2"/>
          <w:sz w:val="22"/>
          <w:szCs w:val="22"/>
        </w:rPr>
        <w:t>0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 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m   </w:t>
      </w:r>
      <w:r>
        <w:rPr>
          <w:w w:val="102"/>
          <w:sz w:val="22"/>
          <w:szCs w:val="22"/>
        </w:rPr>
        <w:t>sis</w:t>
      </w:r>
      <w:r>
        <w:rPr>
          <w:spacing w:val="-2"/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m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spacing w:val="4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 </w:t>
      </w:r>
      <w:r>
        <w:rPr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fin</w:t>
      </w:r>
      <w:r>
        <w:rPr>
          <w:i/>
          <w:spacing w:val="-2"/>
          <w:sz w:val="22"/>
          <w:szCs w:val="22"/>
        </w:rPr>
        <w:t>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rprint  </w:t>
      </w:r>
      <w:r>
        <w:rPr>
          <w:i/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tipe   N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 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NAC 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3000 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rti  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ditu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3</w:t>
      </w:r>
      <w:r>
        <w:rPr>
          <w:spacing w:val="1"/>
          <w:w w:val="102"/>
          <w:sz w:val="22"/>
          <w:szCs w:val="22"/>
        </w:rPr>
        <w:t>.</w:t>
      </w:r>
      <w:r>
        <w:rPr>
          <w:w w:val="102"/>
          <w:sz w:val="22"/>
          <w:szCs w:val="22"/>
        </w:rPr>
        <w:t>5.</w:t>
      </w:r>
    </w:p>
    <w:p w:rsidR="00F651C8" w:rsidRDefault="00A10AE1">
      <w:pPr>
        <w:spacing w:before="73" w:line="240" w:lineRule="exact"/>
        <w:ind w:right="2113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32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2" w:line="260" w:lineRule="exact"/>
        <w:rPr>
          <w:sz w:val="26"/>
          <w:szCs w:val="26"/>
        </w:rPr>
      </w:pPr>
    </w:p>
    <w:p w:rsidR="00F651C8" w:rsidRDefault="00F651C8">
      <w:pPr>
        <w:spacing w:before="36"/>
        <w:ind w:left="2322"/>
        <w:rPr>
          <w:sz w:val="22"/>
          <w:szCs w:val="22"/>
        </w:rPr>
      </w:pPr>
      <w:r w:rsidRPr="00F651C8">
        <w:pict>
          <v:group id="_x0000_s1406" style="position:absolute;left:0;text-align:left;margin-left:258.7pt;margin-top:-190.65pt;width:121.6pt;height:181.15pt;z-index:-14685;mso-position-horizontal-relative:page" coordorigin="5174,-3813" coordsize="2431,3623">
            <v:shape id="_x0000_s1423" type="#_x0000_t75" style="position:absolute;left:5287;top:-3699;width:2206;height:3396">
              <v:imagedata r:id="rId47" o:title=""/>
            </v:shape>
            <v:shape id="_x0000_s1422" style="position:absolute;left:5231;top:-3784;width:0;height:84" coordorigin="5231,-3784" coordsize="0,84" path="m5231,-3784r,84e" filled="f" strokeweight="1.0319mm">
              <v:path arrowok="t"/>
            </v:shape>
            <v:shape id="_x0000_s1421" style="position:absolute;left:5203;top:-3755;width:84;height:0" coordorigin="5203,-3755" coordsize="84,0" path="m5203,-3755r84,e" filled="f" strokeweight="1.0319mm">
              <v:path arrowok="t"/>
            </v:shape>
            <v:shape id="_x0000_s1420" style="position:absolute;left:5287;top:-3755;width:2206;height:0" coordorigin="5287,-3755" coordsize="2206,0" path="m5287,-3755r2206,e" filled="f" strokeweight="1.0319mm">
              <v:path arrowok="t"/>
            </v:shape>
            <v:shape id="_x0000_s1419" style="position:absolute;left:5287;top:-3707;width:2206;height:0" coordorigin="5287,-3707" coordsize="2206,0" path="m5287,-3707r2206,e" filled="f" strokeweight=".27447mm">
              <v:path arrowok="t"/>
            </v:shape>
            <v:shape id="_x0000_s1418" style="position:absolute;left:7548;top:-3784;width:0;height:84" coordorigin="7548,-3784" coordsize="0,84" path="m7548,-3784r,84e" filled="f" strokeweight="1.0319mm">
              <v:path arrowok="t"/>
            </v:shape>
            <v:shape id="_x0000_s1417" style="position:absolute;left:7493;top:-3755;width:84;height:0" coordorigin="7493,-3755" coordsize="84,0" path="m7493,-3755r83,e" filled="f" strokeweight="1.0319mm">
              <v:path arrowok="t"/>
            </v:shape>
            <v:shape id="_x0000_s1416" style="position:absolute;left:5231;top:-3700;width:0;height:3397" coordorigin="5231,-3700" coordsize="0,3397" path="m5231,-3700r,3397e" filled="f" strokeweight="1.0319mm">
              <v:path arrowok="t"/>
            </v:shape>
            <v:shape id="_x0000_s1415" style="position:absolute;left:5280;top:-3714;width:0;height:3424" coordorigin="5280,-3714" coordsize="0,3424" path="m5280,-3714r,3424e" filled="f" strokeweight=".27447mm">
              <v:path arrowok="t"/>
            </v:shape>
            <v:shape id="_x0000_s1414" style="position:absolute;left:7548;top:-3700;width:0;height:3397" coordorigin="7548,-3700" coordsize="0,3397" path="m7548,-3700r,3397e" filled="f" strokeweight="1.0319mm">
              <v:path arrowok="t"/>
            </v:shape>
            <v:shape id="_x0000_s1413" style="position:absolute;left:7499;top:-3714;width:0;height:3424" coordorigin="7499,-3714" coordsize="0,3424" path="m7499,-3714r,3424e" filled="f" strokeweight=".27447mm">
              <v:path arrowok="t"/>
            </v:shape>
            <v:shape id="_x0000_s1412" style="position:absolute;left:5231;top:-303;width:0;height:84" coordorigin="5231,-303" coordsize="0,84" path="m5231,-303r,83e" filled="f" strokeweight="1.0319mm">
              <v:path arrowok="t"/>
            </v:shape>
            <v:shape id="_x0000_s1411" style="position:absolute;left:5203;top:-248;width:84;height:0" coordorigin="5203,-248" coordsize="84,0" path="m5203,-248r84,e" filled="f" strokeweight="1.0319mm">
              <v:path arrowok="t"/>
            </v:shape>
            <v:shape id="_x0000_s1410" style="position:absolute;left:5287;top:-248;width:2206;height:0" coordorigin="5287,-248" coordsize="2206,0" path="m5287,-248r2206,e" filled="f" strokeweight="1.0319mm">
              <v:path arrowok="t"/>
            </v:shape>
            <v:shape id="_x0000_s1409" style="position:absolute;left:5287;top:-296;width:2206;height:0" coordorigin="5287,-296" coordsize="2206,0" path="m5287,-296r2206,e" filled="f" strokeweight=".27447mm">
              <v:path arrowok="t"/>
            </v:shape>
            <v:shape id="_x0000_s1408" style="position:absolute;left:7548;top:-303;width:0;height:84" coordorigin="7548,-303" coordsize="0,84" path="m7548,-303r,83e" filled="f" strokeweight="1.0319mm">
              <v:path arrowok="t"/>
            </v:shape>
            <v:shape id="_x0000_s1407" style="position:absolute;left:7493;top:-248;width:84;height:0" coordorigin="7493,-248" coordsize="84,0" path="m7493,-248r83,e" filled="f" strokeweight="1.0319mm">
              <v:path arrowok="t"/>
            </v:shape>
            <w10:wrap anchorx="page"/>
          </v:group>
        </w:pict>
      </w:r>
      <w:r w:rsidR="00A10AE1">
        <w:rPr>
          <w:b/>
          <w:spacing w:val="1"/>
          <w:sz w:val="22"/>
          <w:szCs w:val="22"/>
        </w:rPr>
        <w:t>G</w:t>
      </w:r>
      <w:r w:rsidR="00A10AE1">
        <w:rPr>
          <w:b/>
          <w:sz w:val="22"/>
          <w:szCs w:val="22"/>
        </w:rPr>
        <w:t>am</w:t>
      </w:r>
      <w:r w:rsidR="00A10AE1">
        <w:rPr>
          <w:b/>
          <w:spacing w:val="-1"/>
          <w:sz w:val="22"/>
          <w:szCs w:val="22"/>
        </w:rPr>
        <w:t>b</w:t>
      </w:r>
      <w:r w:rsidR="00A10AE1">
        <w:rPr>
          <w:b/>
          <w:sz w:val="22"/>
          <w:szCs w:val="22"/>
        </w:rPr>
        <w:t>ar</w:t>
      </w:r>
      <w:r w:rsidR="00A10AE1">
        <w:rPr>
          <w:b/>
          <w:spacing w:val="19"/>
          <w:sz w:val="22"/>
          <w:szCs w:val="22"/>
        </w:rPr>
        <w:t xml:space="preserve"> </w:t>
      </w:r>
      <w:r w:rsidR="00A10AE1">
        <w:rPr>
          <w:b/>
          <w:sz w:val="22"/>
          <w:szCs w:val="22"/>
        </w:rPr>
        <w:t>3</w:t>
      </w:r>
      <w:r w:rsidR="00A10AE1">
        <w:rPr>
          <w:b/>
          <w:spacing w:val="1"/>
          <w:sz w:val="22"/>
          <w:szCs w:val="22"/>
        </w:rPr>
        <w:t>.</w:t>
      </w:r>
      <w:r w:rsidR="00A10AE1">
        <w:rPr>
          <w:b/>
          <w:sz w:val="22"/>
          <w:szCs w:val="22"/>
        </w:rPr>
        <w:t xml:space="preserve">5 </w:t>
      </w:r>
      <w:r w:rsidR="00A10AE1">
        <w:rPr>
          <w:b/>
          <w:spacing w:val="8"/>
          <w:sz w:val="22"/>
          <w:szCs w:val="22"/>
        </w:rPr>
        <w:t xml:space="preserve"> </w:t>
      </w:r>
      <w:r w:rsidR="00A10AE1">
        <w:rPr>
          <w:i/>
          <w:sz w:val="22"/>
          <w:szCs w:val="22"/>
        </w:rPr>
        <w:t>Fing</w:t>
      </w:r>
      <w:r w:rsidR="00A10AE1">
        <w:rPr>
          <w:i/>
          <w:spacing w:val="2"/>
          <w:sz w:val="22"/>
          <w:szCs w:val="22"/>
        </w:rPr>
        <w:t>e</w:t>
      </w:r>
      <w:r w:rsidR="00A10AE1">
        <w:rPr>
          <w:i/>
          <w:sz w:val="22"/>
          <w:szCs w:val="22"/>
        </w:rPr>
        <w:t>rpri</w:t>
      </w:r>
      <w:r w:rsidR="00A10AE1">
        <w:rPr>
          <w:i/>
          <w:spacing w:val="-2"/>
          <w:sz w:val="22"/>
          <w:szCs w:val="22"/>
        </w:rPr>
        <w:t>n</w:t>
      </w:r>
      <w:r w:rsidR="00A10AE1">
        <w:rPr>
          <w:i/>
          <w:sz w:val="22"/>
          <w:szCs w:val="22"/>
        </w:rPr>
        <w:t>t</w:t>
      </w:r>
      <w:r w:rsidR="00A10AE1">
        <w:rPr>
          <w:i/>
          <w:spacing w:val="23"/>
          <w:sz w:val="22"/>
          <w:szCs w:val="22"/>
        </w:rPr>
        <w:t xml:space="preserve"> </w:t>
      </w:r>
      <w:r w:rsidR="00A10AE1">
        <w:rPr>
          <w:i/>
          <w:sz w:val="22"/>
          <w:szCs w:val="22"/>
        </w:rPr>
        <w:t>R</w:t>
      </w:r>
      <w:r w:rsidR="00A10AE1">
        <w:rPr>
          <w:i/>
          <w:spacing w:val="2"/>
          <w:sz w:val="22"/>
          <w:szCs w:val="22"/>
        </w:rPr>
        <w:t>e</w:t>
      </w:r>
      <w:r w:rsidR="00A10AE1">
        <w:rPr>
          <w:i/>
          <w:sz w:val="22"/>
          <w:szCs w:val="22"/>
        </w:rPr>
        <w:t>ad</w:t>
      </w:r>
      <w:r w:rsidR="00A10AE1">
        <w:rPr>
          <w:i/>
          <w:spacing w:val="2"/>
          <w:sz w:val="22"/>
          <w:szCs w:val="22"/>
        </w:rPr>
        <w:t>e</w:t>
      </w:r>
      <w:r w:rsidR="00A10AE1">
        <w:rPr>
          <w:i/>
          <w:sz w:val="22"/>
          <w:szCs w:val="22"/>
        </w:rPr>
        <w:t>r</w:t>
      </w:r>
      <w:r w:rsidR="00A10AE1">
        <w:rPr>
          <w:i/>
          <w:spacing w:val="16"/>
          <w:sz w:val="22"/>
          <w:szCs w:val="22"/>
        </w:rPr>
        <w:t xml:space="preserve"> </w:t>
      </w:r>
      <w:r w:rsidR="00A10AE1">
        <w:rPr>
          <w:i/>
          <w:spacing w:val="1"/>
          <w:sz w:val="22"/>
          <w:szCs w:val="22"/>
        </w:rPr>
        <w:t>N</w:t>
      </w:r>
      <w:r w:rsidR="00A10AE1">
        <w:rPr>
          <w:i/>
          <w:sz w:val="22"/>
          <w:szCs w:val="22"/>
        </w:rPr>
        <w:t>it</w:t>
      </w:r>
      <w:r w:rsidR="00A10AE1">
        <w:rPr>
          <w:i/>
          <w:spacing w:val="-2"/>
          <w:sz w:val="22"/>
          <w:szCs w:val="22"/>
        </w:rPr>
        <w:t>g</w:t>
      </w:r>
      <w:r w:rsidR="00A10AE1">
        <w:rPr>
          <w:i/>
          <w:spacing w:val="2"/>
          <w:sz w:val="22"/>
          <w:szCs w:val="22"/>
        </w:rPr>
        <w:t>e</w:t>
      </w:r>
      <w:r w:rsidR="00A10AE1">
        <w:rPr>
          <w:i/>
          <w:sz w:val="22"/>
          <w:szCs w:val="22"/>
        </w:rPr>
        <w:t>n</w:t>
      </w:r>
      <w:r w:rsidR="00A10AE1">
        <w:rPr>
          <w:i/>
          <w:spacing w:val="15"/>
          <w:sz w:val="22"/>
          <w:szCs w:val="22"/>
        </w:rPr>
        <w:t xml:space="preserve"> </w:t>
      </w:r>
      <w:r w:rsidR="00A10AE1">
        <w:rPr>
          <w:i/>
          <w:spacing w:val="1"/>
          <w:sz w:val="22"/>
          <w:szCs w:val="22"/>
        </w:rPr>
        <w:t>N</w:t>
      </w:r>
      <w:r w:rsidR="00A10AE1">
        <w:rPr>
          <w:i/>
          <w:sz w:val="22"/>
          <w:szCs w:val="22"/>
        </w:rPr>
        <w:t>AC</w:t>
      </w:r>
      <w:r w:rsidR="00A10AE1">
        <w:rPr>
          <w:i/>
          <w:spacing w:val="12"/>
          <w:sz w:val="22"/>
          <w:szCs w:val="22"/>
        </w:rPr>
        <w:t xml:space="preserve"> </w:t>
      </w:r>
      <w:r w:rsidR="00A10AE1">
        <w:rPr>
          <w:w w:val="102"/>
          <w:sz w:val="22"/>
          <w:szCs w:val="22"/>
        </w:rPr>
        <w:t>3</w:t>
      </w:r>
      <w:r w:rsidR="00A10AE1">
        <w:rPr>
          <w:spacing w:val="-2"/>
          <w:w w:val="102"/>
          <w:sz w:val="22"/>
          <w:szCs w:val="22"/>
        </w:rPr>
        <w:t>0</w:t>
      </w:r>
      <w:r w:rsidR="00A10AE1">
        <w:rPr>
          <w:w w:val="102"/>
          <w:sz w:val="22"/>
          <w:szCs w:val="22"/>
        </w:rPr>
        <w:t>00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3" w:firstLine="678"/>
        <w:jc w:val="both"/>
        <w:rPr>
          <w:sz w:val="22"/>
          <w:szCs w:val="22"/>
        </w:rPr>
        <w:sectPr w:rsidR="00F651C8">
          <w:pgSz w:w="12240" w:h="15840"/>
          <w:pgMar w:top="600" w:right="0" w:bottom="280" w:left="1720" w:header="0" w:footer="1305" w:gutter="0"/>
          <w:cols w:space="720"/>
        </w:sectPr>
      </w:pPr>
      <w:r>
        <w:rPr>
          <w:sz w:val="22"/>
          <w:szCs w:val="22"/>
        </w:rPr>
        <w:t>Tipe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ru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sor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sidik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4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did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in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rso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na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knolo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Opti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al.</w:t>
      </w:r>
      <w:r>
        <w:rPr>
          <w:i/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kn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 xml:space="preserve">k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ac</w:t>
      </w:r>
      <w:r>
        <w:rPr>
          <w:spacing w:val="2"/>
          <w:sz w:val="22"/>
          <w:szCs w:val="22"/>
        </w:rPr>
        <w:t>aa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ik 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ri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opti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al</w:t>
      </w:r>
      <w:r>
        <w:rPr>
          <w:i/>
          <w:spacing w:val="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optis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po</w:t>
      </w:r>
      <w:r>
        <w:rPr>
          <w:spacing w:val="-2"/>
          <w:w w:val="102"/>
          <w:sz w:val="22"/>
          <w:szCs w:val="22"/>
        </w:rPr>
        <w:t>l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sidik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 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blitz</w:t>
      </w:r>
      <w:r>
        <w:rPr>
          <w:i/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2"/>
          <w:sz w:val="22"/>
          <w:szCs w:val="22"/>
        </w:rPr>
        <w:t>ca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).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Al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sidik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ri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u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 xml:space="preserve">t  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s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ann</w:t>
      </w:r>
      <w:r>
        <w:rPr>
          <w:i/>
          <w:spacing w:val="-1"/>
          <w:sz w:val="22"/>
          <w:szCs w:val="22"/>
        </w:rPr>
        <w:t>e</w:t>
      </w:r>
      <w:r>
        <w:rPr>
          <w:i/>
          <w:sz w:val="22"/>
          <w:szCs w:val="22"/>
        </w:rPr>
        <w:t xml:space="preserve">r  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rupa 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   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am</w:t>
      </w:r>
      <w:r>
        <w:rPr>
          <w:i/>
          <w:spacing w:val="-1"/>
          <w:sz w:val="22"/>
          <w:szCs w:val="22"/>
        </w:rPr>
        <w:t>e</w:t>
      </w:r>
      <w:r>
        <w:rPr>
          <w:i/>
          <w:sz w:val="22"/>
          <w:szCs w:val="22"/>
        </w:rPr>
        <w:t xml:space="preserve">ra </w:t>
      </w:r>
      <w:r>
        <w:rPr>
          <w:i/>
          <w:spacing w:val="4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(k</w:t>
      </w:r>
      <w:r>
        <w:rPr>
          <w:spacing w:val="2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ra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l). 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 xml:space="preserve">Untuk 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pis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ling </w:t>
      </w:r>
      <w:r>
        <w:rPr>
          <w:spacing w:val="4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4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a 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unt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k </w:t>
      </w:r>
      <w:r>
        <w:rPr>
          <w:spacing w:val="4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 </w:t>
      </w:r>
      <w:r>
        <w:rPr>
          <w:spacing w:val="-2"/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 xml:space="preserve">ung </w:t>
      </w:r>
      <w:r>
        <w:rPr>
          <w:spacing w:val="43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ri </w:t>
      </w:r>
      <w:r>
        <w:rPr>
          <w:spacing w:val="42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u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uk</w:t>
      </w:r>
      <w:r>
        <w:rPr>
          <w:spacing w:val="-1"/>
          <w:sz w:val="22"/>
          <w:szCs w:val="22"/>
        </w:rPr>
        <w:t>a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tuh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(s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 xml:space="preserve">n 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ea</w:t>
      </w:r>
      <w:r>
        <w:rPr>
          <w:sz w:val="22"/>
          <w:szCs w:val="22"/>
        </w:rPr>
        <w:t xml:space="preserve">).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  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>e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,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pu </w:t>
      </w:r>
      <w:r>
        <w:rPr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b</w:t>
      </w:r>
      <w:r>
        <w:rPr>
          <w:i/>
          <w:spacing w:val="-2"/>
          <w:sz w:val="22"/>
          <w:szCs w:val="22"/>
        </w:rPr>
        <w:t>li</w:t>
      </w:r>
      <w:r>
        <w:rPr>
          <w:i/>
          <w:sz w:val="22"/>
          <w:szCs w:val="22"/>
        </w:rPr>
        <w:t xml:space="preserve">tz </w:t>
      </w:r>
      <w:r>
        <w:rPr>
          <w:i/>
          <w:spacing w:val="4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u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untuk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i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uk</w:t>
      </w:r>
      <w:r>
        <w:rPr>
          <w:spacing w:val="-1"/>
          <w:sz w:val="22"/>
          <w:szCs w:val="22"/>
        </w:rPr>
        <w:t>a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ng  </w:t>
      </w:r>
      <w:r>
        <w:rPr>
          <w:spacing w:val="3"/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 xml:space="preserve">.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sidik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ri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ca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ntu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jung</w:t>
      </w:r>
      <w:r>
        <w:rPr>
          <w:spacing w:val="3"/>
          <w:sz w:val="22"/>
          <w:szCs w:val="22"/>
        </w:rPr>
        <w:t xml:space="preserve"> </w:t>
      </w:r>
      <w:r>
        <w:rPr>
          <w:spacing w:val="3"/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ri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  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utn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p 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ol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h  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. 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but  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n</w:t>
      </w:r>
      <w:r>
        <w:rPr>
          <w:spacing w:val="3"/>
          <w:w w:val="102"/>
          <w:sz w:val="22"/>
          <w:szCs w:val="22"/>
        </w:rPr>
        <w:t>j</w:t>
      </w:r>
      <w:r>
        <w:rPr>
          <w:w w:val="102"/>
          <w:sz w:val="22"/>
          <w:szCs w:val="22"/>
        </w:rPr>
        <w:t>utn</w:t>
      </w:r>
      <w:r>
        <w:rPr>
          <w:spacing w:val="-2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disi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ori 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i/>
          <w:sz w:val="22"/>
          <w:szCs w:val="22"/>
        </w:rPr>
        <w:t>databas</w:t>
      </w:r>
      <w:r>
        <w:rPr>
          <w:i/>
          <w:spacing w:val="3"/>
          <w:sz w:val="22"/>
          <w:szCs w:val="22"/>
        </w:rPr>
        <w:t>e</w:t>
      </w:r>
      <w:r>
        <w:rPr>
          <w:sz w:val="22"/>
          <w:szCs w:val="22"/>
        </w:rPr>
        <w:t xml:space="preserve">).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knik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ini  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tin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ea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ting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i,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bi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3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oto</w:t>
      </w:r>
      <w:r>
        <w:rPr>
          <w:spacing w:val="3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c</w:t>
      </w:r>
      <w:r>
        <w:rPr>
          <w:sz w:val="22"/>
          <w:szCs w:val="22"/>
        </w:rPr>
        <w:t>opy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ik</w:t>
      </w:r>
      <w:r>
        <w:rPr>
          <w:spacing w:val="33"/>
          <w:sz w:val="22"/>
          <w:szCs w:val="22"/>
        </w:rPr>
        <w:t xml:space="preserve"> </w:t>
      </w:r>
      <w:r>
        <w:rPr>
          <w:spacing w:val="3"/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ri, </w:t>
      </w:r>
      <w:r>
        <w:rPr>
          <w:sz w:val="22"/>
          <w:szCs w:val="22"/>
        </w:rPr>
        <w:t>sidik</w:t>
      </w:r>
      <w:r>
        <w:rPr>
          <w:spacing w:val="5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tiru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lilin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11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il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ur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kontur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sidik</w:t>
      </w:r>
      <w:r>
        <w:rPr>
          <w:spacing w:val="2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n,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ca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sidik</w:t>
      </w:r>
      <w:r>
        <w:rPr>
          <w:spacing w:val="2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ku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2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t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 xml:space="preserve">k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butuhk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l.</w:t>
      </w:r>
    </w:p>
    <w:p w:rsidR="00F651C8" w:rsidRDefault="00A10AE1">
      <w:pPr>
        <w:spacing w:before="73"/>
        <w:ind w:right="2113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33</w:t>
      </w:r>
    </w:p>
    <w:p w:rsidR="00F651C8" w:rsidRDefault="00F651C8">
      <w:pPr>
        <w:spacing w:line="200" w:lineRule="exact"/>
      </w:pPr>
    </w:p>
    <w:p w:rsidR="00F651C8" w:rsidRDefault="00F651C8">
      <w:pPr>
        <w:spacing w:before="4" w:line="200" w:lineRule="exact"/>
      </w:pPr>
    </w:p>
    <w:p w:rsidR="00F651C8" w:rsidRDefault="00A10AE1">
      <w:pPr>
        <w:spacing w:line="520" w:lineRule="atLeast"/>
        <w:ind w:left="932" w:right="2075" w:firstLine="678"/>
        <w:rPr>
          <w:sz w:val="22"/>
          <w:szCs w:val="22"/>
        </w:rPr>
      </w:pP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si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um</w:t>
      </w:r>
      <w:r>
        <w:rPr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fin</w:t>
      </w:r>
      <w:r>
        <w:rPr>
          <w:i/>
          <w:spacing w:val="-2"/>
          <w:sz w:val="22"/>
          <w:szCs w:val="22"/>
        </w:rPr>
        <w:t>g</w:t>
      </w:r>
      <w:r>
        <w:rPr>
          <w:i/>
          <w:spacing w:val="2"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print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R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ad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ti</w:t>
      </w:r>
      <w:r>
        <w:rPr>
          <w:i/>
          <w:spacing w:val="-2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N</w:t>
      </w:r>
      <w:r>
        <w:rPr>
          <w:i/>
          <w:sz w:val="22"/>
          <w:szCs w:val="22"/>
        </w:rPr>
        <w:t>it</w:t>
      </w:r>
      <w:r>
        <w:rPr>
          <w:i/>
          <w:spacing w:val="-2"/>
          <w:sz w:val="22"/>
          <w:szCs w:val="22"/>
        </w:rPr>
        <w:t>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N</w:t>
      </w:r>
      <w:r>
        <w:rPr>
          <w:i/>
          <w:sz w:val="22"/>
          <w:szCs w:val="22"/>
        </w:rPr>
        <w:t>AC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3000</w:t>
      </w:r>
      <w:r>
        <w:rPr>
          <w:i/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i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rikut </w:t>
      </w:r>
      <w:r>
        <w:rPr>
          <w:spacing w:val="1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:</w:t>
      </w:r>
    </w:p>
    <w:p w:rsidR="00F651C8" w:rsidRDefault="00F651C8">
      <w:pPr>
        <w:spacing w:before="13" w:line="260" w:lineRule="exact"/>
        <w:rPr>
          <w:sz w:val="26"/>
          <w:szCs w:val="26"/>
        </w:rPr>
      </w:pPr>
    </w:p>
    <w:tbl>
      <w:tblPr>
        <w:tblW w:w="0" w:type="auto"/>
        <w:tblInd w:w="931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49"/>
        <w:gridCol w:w="1447"/>
        <w:gridCol w:w="4267"/>
      </w:tblGrid>
      <w:tr w:rsidR="00F651C8">
        <w:trPr>
          <w:trHeight w:hRule="exact" w:val="402"/>
        </w:trPr>
        <w:tc>
          <w:tcPr>
            <w:tcW w:w="3096" w:type="dxa"/>
            <w:gridSpan w:val="2"/>
            <w:tcBorders>
              <w:top w:val="nil"/>
              <w:left w:val="nil"/>
              <w:bottom w:val="single" w:sz="6" w:space="0" w:color="DFDFDF"/>
              <w:right w:val="nil"/>
            </w:tcBorders>
            <w:shd w:val="clear" w:color="auto" w:fill="F9F9F9"/>
          </w:tcPr>
          <w:p w:rsidR="00F651C8" w:rsidRDefault="00A10AE1">
            <w:pPr>
              <w:spacing w:before="62"/>
              <w:rPr>
                <w:sz w:val="22"/>
                <w:szCs w:val="22"/>
              </w:rPr>
            </w:pPr>
            <w:r>
              <w:rPr>
                <w:i/>
                <w:color w:val="333333"/>
                <w:w w:val="102"/>
                <w:sz w:val="22"/>
                <w:szCs w:val="22"/>
              </w:rPr>
              <w:t>Mat</w:t>
            </w:r>
            <w:r>
              <w:rPr>
                <w:i/>
                <w:color w:val="333333"/>
                <w:spacing w:val="2"/>
                <w:w w:val="102"/>
                <w:sz w:val="22"/>
                <w:szCs w:val="22"/>
              </w:rPr>
              <w:t>e</w:t>
            </w:r>
            <w:r>
              <w:rPr>
                <w:i/>
                <w:color w:val="333333"/>
                <w:w w:val="102"/>
                <w:sz w:val="22"/>
                <w:szCs w:val="22"/>
              </w:rPr>
              <w:t>rial</w:t>
            </w:r>
          </w:p>
        </w:tc>
        <w:tc>
          <w:tcPr>
            <w:tcW w:w="4267" w:type="dxa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:rsidR="00F651C8" w:rsidRDefault="00A10AE1">
            <w:pPr>
              <w:spacing w:before="62"/>
              <w:rPr>
                <w:sz w:val="22"/>
                <w:szCs w:val="22"/>
              </w:rPr>
            </w:pPr>
            <w:r>
              <w:rPr>
                <w:i/>
                <w:w w:val="102"/>
                <w:sz w:val="22"/>
                <w:szCs w:val="22"/>
              </w:rPr>
              <w:t>ABS</w:t>
            </w:r>
          </w:p>
        </w:tc>
      </w:tr>
      <w:tr w:rsidR="00F651C8">
        <w:trPr>
          <w:trHeight w:hRule="exact" w:val="409"/>
        </w:trPr>
        <w:tc>
          <w:tcPr>
            <w:tcW w:w="3096" w:type="dxa"/>
            <w:gridSpan w:val="2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  <w:shd w:val="clear" w:color="auto" w:fill="F9F9F9"/>
          </w:tcPr>
          <w:p w:rsidR="00F651C8" w:rsidRDefault="00A10AE1">
            <w:pPr>
              <w:spacing w:before="61"/>
              <w:rPr>
                <w:sz w:val="22"/>
                <w:szCs w:val="22"/>
              </w:rPr>
            </w:pPr>
            <w:r>
              <w:rPr>
                <w:i/>
                <w:color w:val="333333"/>
                <w:w w:val="102"/>
                <w:sz w:val="22"/>
                <w:szCs w:val="22"/>
              </w:rPr>
              <w:t>Size</w:t>
            </w:r>
          </w:p>
        </w:tc>
        <w:tc>
          <w:tcPr>
            <w:tcW w:w="4267" w:type="dxa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:rsidR="00F651C8" w:rsidRDefault="00A10AE1">
            <w:pPr>
              <w:spacing w:before="61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201.5(</w:t>
            </w:r>
            <w:r>
              <w:rPr>
                <w:i/>
                <w:spacing w:val="2"/>
                <w:sz w:val="22"/>
                <w:szCs w:val="22"/>
              </w:rPr>
              <w:t>W</w:t>
            </w:r>
            <w:r>
              <w:rPr>
                <w:i/>
                <w:sz w:val="22"/>
                <w:szCs w:val="22"/>
              </w:rPr>
              <w:t>)</w:t>
            </w:r>
            <w:r>
              <w:rPr>
                <w:i/>
                <w:spacing w:val="17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X</w:t>
            </w:r>
            <w:r>
              <w:rPr>
                <w:i/>
                <w:spacing w:val="4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13</w:t>
            </w:r>
            <w:r>
              <w:rPr>
                <w:i/>
                <w:spacing w:val="2"/>
                <w:sz w:val="22"/>
                <w:szCs w:val="22"/>
              </w:rPr>
              <w:t>5</w:t>
            </w:r>
            <w:r>
              <w:rPr>
                <w:i/>
                <w:sz w:val="22"/>
                <w:szCs w:val="22"/>
              </w:rPr>
              <w:t>(</w:t>
            </w:r>
            <w:r>
              <w:rPr>
                <w:i/>
                <w:spacing w:val="1"/>
                <w:sz w:val="22"/>
                <w:szCs w:val="22"/>
              </w:rPr>
              <w:t>L</w:t>
            </w:r>
            <w:r>
              <w:rPr>
                <w:i/>
                <w:sz w:val="22"/>
                <w:szCs w:val="22"/>
              </w:rPr>
              <w:t>)</w:t>
            </w:r>
            <w:r>
              <w:rPr>
                <w:i/>
                <w:spacing w:val="13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X</w:t>
            </w:r>
            <w:r>
              <w:rPr>
                <w:i/>
                <w:spacing w:val="4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4</w:t>
            </w:r>
            <w:r>
              <w:rPr>
                <w:i/>
                <w:spacing w:val="2"/>
                <w:sz w:val="22"/>
                <w:szCs w:val="22"/>
              </w:rPr>
              <w:t>5</w:t>
            </w:r>
            <w:r>
              <w:rPr>
                <w:i/>
                <w:sz w:val="22"/>
                <w:szCs w:val="22"/>
              </w:rPr>
              <w:t>(</w:t>
            </w:r>
            <w:r>
              <w:rPr>
                <w:i/>
                <w:spacing w:val="2"/>
                <w:sz w:val="22"/>
                <w:szCs w:val="22"/>
              </w:rPr>
              <w:t>H</w:t>
            </w:r>
            <w:r>
              <w:rPr>
                <w:i/>
                <w:sz w:val="22"/>
                <w:szCs w:val="22"/>
              </w:rPr>
              <w:t>)</w:t>
            </w:r>
            <w:r>
              <w:rPr>
                <w:i/>
                <w:spacing w:val="11"/>
                <w:sz w:val="22"/>
                <w:szCs w:val="22"/>
              </w:rPr>
              <w:t xml:space="preserve"> </w:t>
            </w:r>
            <w:r>
              <w:rPr>
                <w:i/>
                <w:spacing w:val="2"/>
                <w:w w:val="102"/>
                <w:sz w:val="22"/>
                <w:szCs w:val="22"/>
              </w:rPr>
              <w:t>[</w:t>
            </w:r>
            <w:r>
              <w:rPr>
                <w:i/>
                <w:w w:val="102"/>
                <w:sz w:val="22"/>
                <w:szCs w:val="22"/>
              </w:rPr>
              <w:t>m</w:t>
            </w:r>
            <w:r>
              <w:rPr>
                <w:i/>
                <w:spacing w:val="-2"/>
                <w:w w:val="102"/>
                <w:sz w:val="22"/>
                <w:szCs w:val="22"/>
              </w:rPr>
              <w:t>m</w:t>
            </w:r>
            <w:r>
              <w:rPr>
                <w:i/>
                <w:w w:val="102"/>
                <w:sz w:val="22"/>
                <w:szCs w:val="22"/>
              </w:rPr>
              <w:t>]</w:t>
            </w:r>
          </w:p>
        </w:tc>
      </w:tr>
      <w:tr w:rsidR="00F651C8">
        <w:trPr>
          <w:trHeight w:hRule="exact" w:val="396"/>
        </w:trPr>
        <w:tc>
          <w:tcPr>
            <w:tcW w:w="1649" w:type="dxa"/>
            <w:vMerge w:val="restart"/>
            <w:tcBorders>
              <w:top w:val="single" w:sz="6" w:space="0" w:color="DFDFDF"/>
              <w:left w:val="nil"/>
              <w:right w:val="nil"/>
            </w:tcBorders>
            <w:shd w:val="clear" w:color="auto" w:fill="F9F9F9"/>
          </w:tcPr>
          <w:p w:rsidR="00F651C8" w:rsidRDefault="00F651C8"/>
        </w:tc>
        <w:tc>
          <w:tcPr>
            <w:tcW w:w="1446" w:type="dxa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  <w:shd w:val="clear" w:color="auto" w:fill="F9F9F9"/>
          </w:tcPr>
          <w:p w:rsidR="00F651C8" w:rsidRDefault="00A10AE1">
            <w:pPr>
              <w:spacing w:before="55"/>
              <w:rPr>
                <w:sz w:val="22"/>
                <w:szCs w:val="22"/>
              </w:rPr>
            </w:pPr>
            <w:r>
              <w:rPr>
                <w:i/>
                <w:color w:val="333333"/>
                <w:spacing w:val="-1"/>
                <w:sz w:val="22"/>
                <w:szCs w:val="22"/>
              </w:rPr>
              <w:t>T</w:t>
            </w:r>
            <w:r>
              <w:rPr>
                <w:i/>
                <w:color w:val="333333"/>
                <w:spacing w:val="2"/>
                <w:sz w:val="22"/>
                <w:szCs w:val="22"/>
              </w:rPr>
              <w:t>y</w:t>
            </w:r>
            <w:r>
              <w:rPr>
                <w:i/>
                <w:color w:val="333333"/>
                <w:sz w:val="22"/>
                <w:szCs w:val="22"/>
              </w:rPr>
              <w:t>pe</w:t>
            </w:r>
            <w:r>
              <w:rPr>
                <w:i/>
                <w:color w:val="333333"/>
                <w:spacing w:val="12"/>
                <w:sz w:val="22"/>
                <w:szCs w:val="22"/>
              </w:rPr>
              <w:t xml:space="preserve"> </w:t>
            </w:r>
            <w:r>
              <w:rPr>
                <w:i/>
                <w:color w:val="333333"/>
                <w:w w:val="102"/>
                <w:sz w:val="22"/>
                <w:szCs w:val="22"/>
              </w:rPr>
              <w:t>S</w:t>
            </w:r>
            <w:r>
              <w:rPr>
                <w:i/>
                <w:color w:val="333333"/>
                <w:spacing w:val="2"/>
                <w:w w:val="102"/>
                <w:sz w:val="22"/>
                <w:szCs w:val="22"/>
              </w:rPr>
              <w:t>e</w:t>
            </w:r>
            <w:r>
              <w:rPr>
                <w:i/>
                <w:color w:val="333333"/>
                <w:w w:val="102"/>
                <w:sz w:val="22"/>
                <w:szCs w:val="22"/>
              </w:rPr>
              <w:t>nsor</w:t>
            </w:r>
          </w:p>
        </w:tc>
        <w:tc>
          <w:tcPr>
            <w:tcW w:w="4267" w:type="dxa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:rsidR="00F651C8" w:rsidRDefault="00A10AE1">
            <w:pPr>
              <w:spacing w:before="55"/>
              <w:rPr>
                <w:sz w:val="22"/>
                <w:szCs w:val="22"/>
              </w:rPr>
            </w:pPr>
            <w:r>
              <w:rPr>
                <w:i/>
                <w:w w:val="102"/>
                <w:sz w:val="22"/>
                <w:szCs w:val="22"/>
              </w:rPr>
              <w:t>Opti</w:t>
            </w:r>
            <w:r>
              <w:rPr>
                <w:i/>
                <w:spacing w:val="2"/>
                <w:w w:val="102"/>
                <w:sz w:val="22"/>
                <w:szCs w:val="22"/>
              </w:rPr>
              <w:t>c</w:t>
            </w:r>
            <w:r>
              <w:rPr>
                <w:i/>
                <w:w w:val="102"/>
                <w:sz w:val="22"/>
                <w:szCs w:val="22"/>
              </w:rPr>
              <w:t>al</w:t>
            </w:r>
          </w:p>
        </w:tc>
      </w:tr>
      <w:tr w:rsidR="00F651C8">
        <w:trPr>
          <w:trHeight w:hRule="exact" w:val="409"/>
        </w:trPr>
        <w:tc>
          <w:tcPr>
            <w:tcW w:w="1649" w:type="dxa"/>
            <w:vMerge/>
            <w:tcBorders>
              <w:left w:val="nil"/>
              <w:bottom w:val="single" w:sz="6" w:space="0" w:color="DFDFDF"/>
              <w:right w:val="nil"/>
            </w:tcBorders>
            <w:shd w:val="clear" w:color="auto" w:fill="F9F9F9"/>
          </w:tcPr>
          <w:p w:rsidR="00F651C8" w:rsidRDefault="00F651C8"/>
        </w:tc>
        <w:tc>
          <w:tcPr>
            <w:tcW w:w="1446" w:type="dxa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  <w:shd w:val="clear" w:color="auto" w:fill="F9F9F9"/>
          </w:tcPr>
          <w:p w:rsidR="00F651C8" w:rsidRDefault="00A10AE1">
            <w:pPr>
              <w:spacing w:before="62"/>
              <w:rPr>
                <w:sz w:val="22"/>
                <w:szCs w:val="22"/>
              </w:rPr>
            </w:pPr>
            <w:r>
              <w:rPr>
                <w:i/>
                <w:color w:val="333333"/>
                <w:w w:val="102"/>
                <w:sz w:val="22"/>
                <w:szCs w:val="22"/>
              </w:rPr>
              <w:t>R</w:t>
            </w:r>
            <w:r>
              <w:rPr>
                <w:i/>
                <w:color w:val="333333"/>
                <w:spacing w:val="2"/>
                <w:w w:val="102"/>
                <w:sz w:val="22"/>
                <w:szCs w:val="22"/>
              </w:rPr>
              <w:t>e</w:t>
            </w:r>
            <w:r>
              <w:rPr>
                <w:i/>
                <w:color w:val="333333"/>
                <w:w w:val="102"/>
                <w:sz w:val="22"/>
                <w:szCs w:val="22"/>
              </w:rPr>
              <w:t>solution</w:t>
            </w:r>
          </w:p>
        </w:tc>
        <w:tc>
          <w:tcPr>
            <w:tcW w:w="4267" w:type="dxa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:rsidR="00F651C8" w:rsidRDefault="00A10AE1">
            <w:pPr>
              <w:spacing w:before="62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500</w:t>
            </w:r>
            <w:r>
              <w:rPr>
                <w:i/>
                <w:spacing w:val="8"/>
                <w:sz w:val="22"/>
                <w:szCs w:val="22"/>
              </w:rPr>
              <w:t xml:space="preserve"> </w:t>
            </w:r>
            <w:r>
              <w:rPr>
                <w:i/>
                <w:spacing w:val="2"/>
                <w:w w:val="102"/>
                <w:sz w:val="22"/>
                <w:szCs w:val="22"/>
              </w:rPr>
              <w:t>[</w:t>
            </w:r>
            <w:r>
              <w:rPr>
                <w:i/>
                <w:w w:val="102"/>
                <w:sz w:val="22"/>
                <w:szCs w:val="22"/>
              </w:rPr>
              <w:t>DP</w:t>
            </w:r>
            <w:r>
              <w:rPr>
                <w:i/>
                <w:spacing w:val="-5"/>
                <w:w w:val="102"/>
                <w:sz w:val="22"/>
                <w:szCs w:val="22"/>
              </w:rPr>
              <w:t>I</w:t>
            </w:r>
            <w:r>
              <w:rPr>
                <w:i/>
                <w:w w:val="102"/>
                <w:sz w:val="22"/>
                <w:szCs w:val="22"/>
              </w:rPr>
              <w:t>]</w:t>
            </w:r>
          </w:p>
        </w:tc>
      </w:tr>
      <w:tr w:rsidR="00F651C8">
        <w:trPr>
          <w:trHeight w:hRule="exact" w:val="411"/>
        </w:trPr>
        <w:tc>
          <w:tcPr>
            <w:tcW w:w="1649" w:type="dxa"/>
            <w:vMerge w:val="restart"/>
            <w:tcBorders>
              <w:top w:val="single" w:sz="6" w:space="0" w:color="DFDFDF"/>
              <w:left w:val="nil"/>
              <w:right w:val="nil"/>
            </w:tcBorders>
            <w:shd w:val="clear" w:color="auto" w:fill="F9F9F9"/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14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rPr>
                <w:sz w:val="22"/>
                <w:szCs w:val="22"/>
              </w:rPr>
            </w:pPr>
            <w:r>
              <w:rPr>
                <w:i/>
                <w:color w:val="333333"/>
                <w:w w:val="102"/>
                <w:sz w:val="22"/>
                <w:szCs w:val="22"/>
              </w:rPr>
              <w:t>Auth</w:t>
            </w:r>
            <w:r>
              <w:rPr>
                <w:i/>
                <w:color w:val="333333"/>
                <w:spacing w:val="2"/>
                <w:w w:val="102"/>
                <w:sz w:val="22"/>
                <w:szCs w:val="22"/>
              </w:rPr>
              <w:t>e</w:t>
            </w:r>
            <w:r>
              <w:rPr>
                <w:i/>
                <w:color w:val="333333"/>
                <w:w w:val="102"/>
                <w:sz w:val="22"/>
                <w:szCs w:val="22"/>
              </w:rPr>
              <w:t>nt</w:t>
            </w:r>
            <w:r>
              <w:rPr>
                <w:i/>
                <w:color w:val="333333"/>
                <w:spacing w:val="-2"/>
                <w:w w:val="102"/>
                <w:sz w:val="22"/>
                <w:szCs w:val="22"/>
              </w:rPr>
              <w:t>i</w:t>
            </w:r>
            <w:r>
              <w:rPr>
                <w:i/>
                <w:color w:val="333333"/>
                <w:spacing w:val="2"/>
                <w:w w:val="102"/>
                <w:sz w:val="22"/>
                <w:szCs w:val="22"/>
              </w:rPr>
              <w:t>c</w:t>
            </w:r>
            <w:r>
              <w:rPr>
                <w:i/>
                <w:color w:val="333333"/>
                <w:w w:val="102"/>
                <w:sz w:val="22"/>
                <w:szCs w:val="22"/>
              </w:rPr>
              <w:t>ation</w:t>
            </w:r>
          </w:p>
        </w:tc>
        <w:tc>
          <w:tcPr>
            <w:tcW w:w="1446" w:type="dxa"/>
            <w:tcBorders>
              <w:top w:val="single" w:sz="6" w:space="0" w:color="DFDFDF"/>
              <w:left w:val="nil"/>
              <w:bottom w:val="single" w:sz="7" w:space="0" w:color="DFDFDF"/>
              <w:right w:val="nil"/>
            </w:tcBorders>
            <w:shd w:val="clear" w:color="auto" w:fill="F9F9F9"/>
          </w:tcPr>
          <w:p w:rsidR="00F651C8" w:rsidRDefault="00A10AE1">
            <w:pPr>
              <w:spacing w:before="62"/>
              <w:rPr>
                <w:sz w:val="22"/>
                <w:szCs w:val="22"/>
              </w:rPr>
            </w:pPr>
            <w:r>
              <w:rPr>
                <w:i/>
                <w:color w:val="333333"/>
                <w:w w:val="102"/>
                <w:sz w:val="22"/>
                <w:szCs w:val="22"/>
              </w:rPr>
              <w:t>Mode</w:t>
            </w:r>
          </w:p>
        </w:tc>
        <w:tc>
          <w:tcPr>
            <w:tcW w:w="4267" w:type="dxa"/>
            <w:tcBorders>
              <w:top w:val="single" w:sz="6" w:space="0" w:color="DFDFDF"/>
              <w:left w:val="nil"/>
              <w:bottom w:val="single" w:sz="7" w:space="0" w:color="DFDFDF"/>
              <w:right w:val="nil"/>
            </w:tcBorders>
          </w:tcPr>
          <w:p w:rsidR="00F651C8" w:rsidRDefault="00A10AE1">
            <w:pPr>
              <w:spacing w:before="62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1:1,</w:t>
            </w:r>
            <w:r>
              <w:rPr>
                <w:i/>
                <w:spacing w:val="8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1:</w:t>
            </w:r>
            <w:r>
              <w:rPr>
                <w:i/>
                <w:spacing w:val="1"/>
                <w:sz w:val="22"/>
                <w:szCs w:val="22"/>
              </w:rPr>
              <w:t>N</w:t>
            </w:r>
            <w:r>
              <w:rPr>
                <w:i/>
                <w:sz w:val="22"/>
                <w:szCs w:val="22"/>
              </w:rPr>
              <w:t>,</w:t>
            </w:r>
            <w:r>
              <w:rPr>
                <w:i/>
                <w:spacing w:val="9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Group,</w:t>
            </w:r>
            <w:r>
              <w:rPr>
                <w:i/>
                <w:spacing w:val="14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Short</w:t>
            </w:r>
            <w:r>
              <w:rPr>
                <w:i/>
                <w:spacing w:val="12"/>
                <w:sz w:val="22"/>
                <w:szCs w:val="22"/>
              </w:rPr>
              <w:t xml:space="preserve"> </w:t>
            </w:r>
            <w:r>
              <w:rPr>
                <w:i/>
                <w:spacing w:val="2"/>
                <w:sz w:val="22"/>
                <w:szCs w:val="22"/>
              </w:rPr>
              <w:t>I</w:t>
            </w:r>
            <w:r>
              <w:rPr>
                <w:i/>
                <w:sz w:val="22"/>
                <w:szCs w:val="22"/>
              </w:rPr>
              <w:t>D</w:t>
            </w:r>
            <w:r>
              <w:rPr>
                <w:i/>
                <w:spacing w:val="6"/>
                <w:sz w:val="22"/>
                <w:szCs w:val="22"/>
              </w:rPr>
              <w:t xml:space="preserve"> </w:t>
            </w:r>
            <w:r>
              <w:rPr>
                <w:i/>
                <w:w w:val="102"/>
                <w:sz w:val="22"/>
                <w:szCs w:val="22"/>
              </w:rPr>
              <w:t>mat</w:t>
            </w:r>
            <w:r>
              <w:rPr>
                <w:i/>
                <w:spacing w:val="2"/>
                <w:w w:val="102"/>
                <w:sz w:val="22"/>
                <w:szCs w:val="22"/>
              </w:rPr>
              <w:t>c</w:t>
            </w:r>
            <w:r>
              <w:rPr>
                <w:i/>
                <w:w w:val="102"/>
                <w:sz w:val="22"/>
                <w:szCs w:val="22"/>
              </w:rPr>
              <w:t>hing</w:t>
            </w:r>
          </w:p>
        </w:tc>
      </w:tr>
      <w:tr w:rsidR="00F651C8">
        <w:trPr>
          <w:trHeight w:hRule="exact" w:val="410"/>
        </w:trPr>
        <w:tc>
          <w:tcPr>
            <w:tcW w:w="1649" w:type="dxa"/>
            <w:vMerge/>
            <w:tcBorders>
              <w:left w:val="nil"/>
              <w:right w:val="nil"/>
            </w:tcBorders>
            <w:shd w:val="clear" w:color="auto" w:fill="F9F9F9"/>
          </w:tcPr>
          <w:p w:rsidR="00F651C8" w:rsidRDefault="00F651C8"/>
        </w:tc>
        <w:tc>
          <w:tcPr>
            <w:tcW w:w="1446" w:type="dxa"/>
            <w:tcBorders>
              <w:top w:val="single" w:sz="7" w:space="0" w:color="DFDFDF"/>
              <w:left w:val="nil"/>
              <w:bottom w:val="single" w:sz="6" w:space="0" w:color="DFDFDF"/>
              <w:right w:val="nil"/>
            </w:tcBorders>
            <w:shd w:val="clear" w:color="auto" w:fill="F9F9F9"/>
          </w:tcPr>
          <w:p w:rsidR="00F651C8" w:rsidRDefault="00A10AE1">
            <w:pPr>
              <w:spacing w:before="61"/>
              <w:rPr>
                <w:sz w:val="22"/>
                <w:szCs w:val="22"/>
              </w:rPr>
            </w:pPr>
            <w:r>
              <w:rPr>
                <w:i/>
                <w:color w:val="333333"/>
                <w:w w:val="102"/>
                <w:sz w:val="22"/>
                <w:szCs w:val="22"/>
              </w:rPr>
              <w:t>Fa</w:t>
            </w:r>
            <w:r>
              <w:rPr>
                <w:i/>
                <w:color w:val="333333"/>
                <w:spacing w:val="2"/>
                <w:w w:val="102"/>
                <w:sz w:val="22"/>
                <w:szCs w:val="22"/>
              </w:rPr>
              <w:t>c</w:t>
            </w:r>
            <w:r>
              <w:rPr>
                <w:i/>
                <w:color w:val="333333"/>
                <w:w w:val="102"/>
                <w:sz w:val="22"/>
                <w:szCs w:val="22"/>
              </w:rPr>
              <w:t>ts</w:t>
            </w:r>
          </w:p>
        </w:tc>
        <w:tc>
          <w:tcPr>
            <w:tcW w:w="4267" w:type="dxa"/>
            <w:tcBorders>
              <w:top w:val="single" w:sz="7" w:space="0" w:color="DFDFDF"/>
              <w:left w:val="nil"/>
              <w:bottom w:val="single" w:sz="6" w:space="0" w:color="DFDFDF"/>
              <w:right w:val="nil"/>
            </w:tcBorders>
          </w:tcPr>
          <w:p w:rsidR="00F651C8" w:rsidRDefault="00A10AE1">
            <w:pPr>
              <w:spacing w:before="61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Fing</w:t>
            </w:r>
            <w:r>
              <w:rPr>
                <w:i/>
                <w:spacing w:val="2"/>
                <w:sz w:val="22"/>
                <w:szCs w:val="22"/>
              </w:rPr>
              <w:t>e</w:t>
            </w:r>
            <w:r>
              <w:rPr>
                <w:i/>
                <w:sz w:val="22"/>
                <w:szCs w:val="22"/>
              </w:rPr>
              <w:t>rprint,</w:t>
            </w:r>
            <w:r>
              <w:rPr>
                <w:i/>
                <w:spacing w:val="23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Pas</w:t>
            </w:r>
            <w:r>
              <w:rPr>
                <w:i/>
                <w:spacing w:val="-2"/>
                <w:sz w:val="22"/>
                <w:szCs w:val="22"/>
              </w:rPr>
              <w:t>s</w:t>
            </w:r>
            <w:r>
              <w:rPr>
                <w:i/>
                <w:spacing w:val="1"/>
                <w:sz w:val="22"/>
                <w:szCs w:val="22"/>
              </w:rPr>
              <w:t>w</w:t>
            </w:r>
            <w:r>
              <w:rPr>
                <w:i/>
                <w:sz w:val="22"/>
                <w:szCs w:val="22"/>
              </w:rPr>
              <w:t>ord,</w:t>
            </w:r>
            <w:r>
              <w:rPr>
                <w:i/>
                <w:spacing w:val="19"/>
                <w:sz w:val="22"/>
                <w:szCs w:val="22"/>
              </w:rPr>
              <w:t xml:space="preserve"> </w:t>
            </w:r>
            <w:r>
              <w:rPr>
                <w:i/>
                <w:spacing w:val="-2"/>
                <w:sz w:val="22"/>
                <w:szCs w:val="22"/>
              </w:rPr>
              <w:t>R</w:t>
            </w:r>
            <w:r>
              <w:rPr>
                <w:i/>
                <w:sz w:val="22"/>
                <w:szCs w:val="22"/>
              </w:rPr>
              <w:t>F</w:t>
            </w:r>
            <w:r>
              <w:rPr>
                <w:i/>
                <w:spacing w:val="6"/>
                <w:sz w:val="22"/>
                <w:szCs w:val="22"/>
              </w:rPr>
              <w:t xml:space="preserve"> </w:t>
            </w:r>
            <w:r>
              <w:rPr>
                <w:i/>
                <w:spacing w:val="1"/>
                <w:w w:val="102"/>
                <w:sz w:val="22"/>
                <w:szCs w:val="22"/>
              </w:rPr>
              <w:t>C</w:t>
            </w:r>
            <w:r>
              <w:rPr>
                <w:i/>
                <w:w w:val="102"/>
                <w:sz w:val="22"/>
                <w:szCs w:val="22"/>
              </w:rPr>
              <w:t>ard</w:t>
            </w:r>
          </w:p>
        </w:tc>
      </w:tr>
      <w:tr w:rsidR="00F651C8">
        <w:trPr>
          <w:trHeight w:hRule="exact" w:val="410"/>
        </w:trPr>
        <w:tc>
          <w:tcPr>
            <w:tcW w:w="1649" w:type="dxa"/>
            <w:vMerge/>
            <w:tcBorders>
              <w:left w:val="nil"/>
              <w:bottom w:val="single" w:sz="6" w:space="0" w:color="DFDFDF"/>
              <w:right w:val="nil"/>
            </w:tcBorders>
            <w:shd w:val="clear" w:color="auto" w:fill="F9F9F9"/>
          </w:tcPr>
          <w:p w:rsidR="00F651C8" w:rsidRDefault="00F651C8"/>
        </w:tc>
        <w:tc>
          <w:tcPr>
            <w:tcW w:w="1446" w:type="dxa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  <w:shd w:val="clear" w:color="auto" w:fill="F9F9F9"/>
          </w:tcPr>
          <w:p w:rsidR="00F651C8" w:rsidRDefault="00A10AE1">
            <w:pPr>
              <w:spacing w:before="62"/>
              <w:rPr>
                <w:sz w:val="22"/>
                <w:szCs w:val="22"/>
              </w:rPr>
            </w:pPr>
            <w:r>
              <w:rPr>
                <w:i/>
                <w:color w:val="333333"/>
                <w:spacing w:val="-1"/>
                <w:w w:val="102"/>
                <w:sz w:val="22"/>
                <w:szCs w:val="22"/>
              </w:rPr>
              <w:t>T</w:t>
            </w:r>
            <w:r>
              <w:rPr>
                <w:i/>
                <w:color w:val="333333"/>
                <w:w w:val="102"/>
                <w:sz w:val="22"/>
                <w:szCs w:val="22"/>
              </w:rPr>
              <w:t>ime</w:t>
            </w:r>
          </w:p>
        </w:tc>
        <w:tc>
          <w:tcPr>
            <w:tcW w:w="4267" w:type="dxa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:rsidR="00F651C8" w:rsidRDefault="00A10AE1">
            <w:pPr>
              <w:spacing w:before="62"/>
              <w:rPr>
                <w:sz w:val="22"/>
                <w:szCs w:val="22"/>
              </w:rPr>
            </w:pPr>
            <w:r>
              <w:rPr>
                <w:i/>
                <w:spacing w:val="-1"/>
                <w:sz w:val="22"/>
                <w:szCs w:val="22"/>
              </w:rPr>
              <w:t>L</w:t>
            </w:r>
            <w:r>
              <w:rPr>
                <w:i/>
                <w:spacing w:val="2"/>
                <w:sz w:val="22"/>
                <w:szCs w:val="22"/>
              </w:rPr>
              <w:t>e</w:t>
            </w:r>
            <w:r>
              <w:rPr>
                <w:i/>
                <w:sz w:val="22"/>
                <w:szCs w:val="22"/>
              </w:rPr>
              <w:t>ss</w:t>
            </w:r>
            <w:r>
              <w:rPr>
                <w:i/>
                <w:spacing w:val="10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than</w:t>
            </w:r>
            <w:r>
              <w:rPr>
                <w:i/>
                <w:spacing w:val="9"/>
                <w:sz w:val="22"/>
                <w:szCs w:val="22"/>
              </w:rPr>
              <w:t xml:space="preserve"> </w:t>
            </w:r>
            <w:r>
              <w:rPr>
                <w:i/>
                <w:w w:val="102"/>
                <w:sz w:val="22"/>
                <w:szCs w:val="22"/>
              </w:rPr>
              <w:t>1s</w:t>
            </w:r>
            <w:r>
              <w:rPr>
                <w:i/>
                <w:spacing w:val="-1"/>
                <w:w w:val="102"/>
                <w:sz w:val="22"/>
                <w:szCs w:val="22"/>
              </w:rPr>
              <w:t>e</w:t>
            </w:r>
            <w:r>
              <w:rPr>
                <w:i/>
                <w:w w:val="102"/>
                <w:sz w:val="22"/>
                <w:szCs w:val="22"/>
              </w:rPr>
              <w:t>c</w:t>
            </w:r>
          </w:p>
        </w:tc>
      </w:tr>
      <w:tr w:rsidR="00F651C8">
        <w:trPr>
          <w:trHeight w:hRule="exact" w:val="340"/>
        </w:trPr>
        <w:tc>
          <w:tcPr>
            <w:tcW w:w="3096" w:type="dxa"/>
            <w:gridSpan w:val="2"/>
            <w:tcBorders>
              <w:top w:val="single" w:sz="6" w:space="0" w:color="DFDFDF"/>
              <w:left w:val="nil"/>
              <w:bottom w:val="nil"/>
              <w:right w:val="nil"/>
            </w:tcBorders>
            <w:shd w:val="clear" w:color="auto" w:fill="F9F9F9"/>
          </w:tcPr>
          <w:p w:rsidR="00F651C8" w:rsidRDefault="00A10AE1">
            <w:pPr>
              <w:spacing w:before="61"/>
              <w:ind w:left="1650"/>
              <w:rPr>
                <w:sz w:val="22"/>
                <w:szCs w:val="22"/>
              </w:rPr>
            </w:pPr>
            <w:r>
              <w:rPr>
                <w:i/>
                <w:color w:val="333333"/>
                <w:spacing w:val="-1"/>
                <w:w w:val="102"/>
                <w:sz w:val="22"/>
                <w:szCs w:val="22"/>
              </w:rPr>
              <w:t>T</w:t>
            </w:r>
            <w:r>
              <w:rPr>
                <w:i/>
                <w:color w:val="333333"/>
                <w:spacing w:val="2"/>
                <w:w w:val="102"/>
                <w:sz w:val="22"/>
                <w:szCs w:val="22"/>
              </w:rPr>
              <w:t>e</w:t>
            </w:r>
            <w:r>
              <w:rPr>
                <w:i/>
                <w:color w:val="333333"/>
                <w:w w:val="102"/>
                <w:sz w:val="22"/>
                <w:szCs w:val="22"/>
              </w:rPr>
              <w:t>mp</w:t>
            </w:r>
            <w:r>
              <w:rPr>
                <w:i/>
                <w:color w:val="333333"/>
                <w:spacing w:val="2"/>
                <w:w w:val="102"/>
                <w:sz w:val="22"/>
                <w:szCs w:val="22"/>
              </w:rPr>
              <w:t>e</w:t>
            </w:r>
            <w:r>
              <w:rPr>
                <w:i/>
                <w:color w:val="333333"/>
                <w:w w:val="102"/>
                <w:sz w:val="22"/>
                <w:szCs w:val="22"/>
              </w:rPr>
              <w:t>rature</w:t>
            </w:r>
          </w:p>
        </w:tc>
        <w:tc>
          <w:tcPr>
            <w:tcW w:w="4267" w:type="dxa"/>
            <w:tcBorders>
              <w:top w:val="single" w:sz="6" w:space="0" w:color="DFDFDF"/>
              <w:left w:val="nil"/>
              <w:bottom w:val="nil"/>
              <w:right w:val="nil"/>
            </w:tcBorders>
          </w:tcPr>
          <w:p w:rsidR="00F651C8" w:rsidRDefault="00A10AE1">
            <w:pPr>
              <w:spacing w:before="61"/>
              <w:rPr>
                <w:sz w:val="22"/>
                <w:szCs w:val="22"/>
              </w:rPr>
            </w:pPr>
            <w:r>
              <w:rPr>
                <w:i/>
                <w:spacing w:val="-1"/>
                <w:sz w:val="22"/>
                <w:szCs w:val="22"/>
              </w:rPr>
              <w:t>-</w:t>
            </w:r>
            <w:r>
              <w:rPr>
                <w:i/>
                <w:sz w:val="22"/>
                <w:szCs w:val="22"/>
              </w:rPr>
              <w:t>20</w:t>
            </w:r>
            <w:r>
              <w:rPr>
                <w:i/>
                <w:spacing w:val="7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~</w:t>
            </w:r>
            <w:r>
              <w:rPr>
                <w:i/>
                <w:spacing w:val="3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60</w:t>
            </w:r>
            <w:r>
              <w:rPr>
                <w:i/>
                <w:spacing w:val="5"/>
                <w:sz w:val="22"/>
                <w:szCs w:val="22"/>
              </w:rPr>
              <w:t xml:space="preserve"> </w:t>
            </w:r>
            <w:r>
              <w:rPr>
                <w:i/>
                <w:spacing w:val="2"/>
                <w:w w:val="102"/>
                <w:sz w:val="22"/>
                <w:szCs w:val="22"/>
              </w:rPr>
              <w:t>[</w:t>
            </w:r>
            <w:r>
              <w:rPr>
                <w:i/>
                <w:w w:val="102"/>
                <w:sz w:val="22"/>
                <w:szCs w:val="22"/>
              </w:rPr>
              <w:t>o</w:t>
            </w:r>
            <w:r>
              <w:rPr>
                <w:i/>
                <w:spacing w:val="-3"/>
                <w:w w:val="102"/>
                <w:sz w:val="22"/>
                <w:szCs w:val="22"/>
              </w:rPr>
              <w:t>C</w:t>
            </w:r>
            <w:r>
              <w:rPr>
                <w:i/>
                <w:w w:val="102"/>
                <w:sz w:val="22"/>
                <w:szCs w:val="22"/>
              </w:rPr>
              <w:t>]</w:t>
            </w:r>
          </w:p>
        </w:tc>
      </w:tr>
      <w:tr w:rsidR="00F651C8">
        <w:trPr>
          <w:trHeight w:hRule="exact" w:val="68"/>
        </w:trPr>
        <w:tc>
          <w:tcPr>
            <w:tcW w:w="1649" w:type="dxa"/>
            <w:vMerge w:val="restart"/>
            <w:tcBorders>
              <w:top w:val="nil"/>
              <w:left w:val="nil"/>
              <w:right w:val="nil"/>
            </w:tcBorders>
            <w:shd w:val="clear" w:color="auto" w:fill="F9F9F9"/>
          </w:tcPr>
          <w:p w:rsidR="00F651C8" w:rsidRDefault="00A10AE1">
            <w:pPr>
              <w:spacing w:line="240" w:lineRule="exact"/>
              <w:rPr>
                <w:sz w:val="22"/>
                <w:szCs w:val="22"/>
              </w:rPr>
            </w:pPr>
            <w:r>
              <w:rPr>
                <w:i/>
                <w:color w:val="333333"/>
                <w:w w:val="102"/>
                <w:sz w:val="22"/>
                <w:szCs w:val="22"/>
              </w:rPr>
              <w:t>En</w:t>
            </w:r>
            <w:r>
              <w:rPr>
                <w:i/>
                <w:color w:val="333333"/>
                <w:spacing w:val="2"/>
                <w:w w:val="102"/>
                <w:sz w:val="22"/>
                <w:szCs w:val="22"/>
              </w:rPr>
              <w:t>v</w:t>
            </w:r>
            <w:r>
              <w:rPr>
                <w:i/>
                <w:color w:val="333333"/>
                <w:w w:val="102"/>
                <w:sz w:val="22"/>
                <w:szCs w:val="22"/>
              </w:rPr>
              <w:t>ironm</w:t>
            </w:r>
            <w:r>
              <w:rPr>
                <w:i/>
                <w:color w:val="333333"/>
                <w:spacing w:val="2"/>
                <w:w w:val="102"/>
                <w:sz w:val="22"/>
                <w:szCs w:val="22"/>
              </w:rPr>
              <w:t>e</w:t>
            </w:r>
            <w:r>
              <w:rPr>
                <w:i/>
                <w:color w:val="333333"/>
                <w:w w:val="102"/>
                <w:sz w:val="22"/>
                <w:szCs w:val="22"/>
              </w:rPr>
              <w:t>nt</w:t>
            </w:r>
          </w:p>
        </w:tc>
        <w:tc>
          <w:tcPr>
            <w:tcW w:w="5713" w:type="dxa"/>
            <w:gridSpan w:val="2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:rsidR="00F651C8" w:rsidRDefault="00F651C8"/>
        </w:tc>
      </w:tr>
      <w:tr w:rsidR="00F651C8">
        <w:trPr>
          <w:trHeight w:hRule="exact" w:val="534"/>
        </w:trPr>
        <w:tc>
          <w:tcPr>
            <w:tcW w:w="1649" w:type="dxa"/>
            <w:vMerge/>
            <w:tcBorders>
              <w:left w:val="nil"/>
              <w:bottom w:val="single" w:sz="7" w:space="0" w:color="DFDFDF"/>
              <w:right w:val="nil"/>
            </w:tcBorders>
            <w:shd w:val="clear" w:color="auto" w:fill="F9F9F9"/>
          </w:tcPr>
          <w:p w:rsidR="00F651C8" w:rsidRDefault="00F651C8"/>
        </w:tc>
        <w:tc>
          <w:tcPr>
            <w:tcW w:w="1446" w:type="dxa"/>
            <w:tcBorders>
              <w:top w:val="single" w:sz="6" w:space="0" w:color="DFDFDF"/>
              <w:left w:val="nil"/>
              <w:bottom w:val="single" w:sz="7" w:space="0" w:color="DFDFDF"/>
              <w:right w:val="nil"/>
            </w:tcBorders>
            <w:shd w:val="clear" w:color="auto" w:fill="F9F9F9"/>
          </w:tcPr>
          <w:p w:rsidR="00F651C8" w:rsidRDefault="00F651C8">
            <w:pPr>
              <w:spacing w:before="14" w:line="240" w:lineRule="exact"/>
              <w:rPr>
                <w:sz w:val="24"/>
                <w:szCs w:val="24"/>
              </w:rPr>
            </w:pPr>
          </w:p>
          <w:p w:rsidR="00F651C8" w:rsidRDefault="00A10AE1">
            <w:pPr>
              <w:rPr>
                <w:sz w:val="22"/>
                <w:szCs w:val="22"/>
              </w:rPr>
            </w:pPr>
            <w:r>
              <w:rPr>
                <w:i/>
                <w:color w:val="333333"/>
                <w:w w:val="102"/>
                <w:sz w:val="22"/>
                <w:szCs w:val="22"/>
              </w:rPr>
              <w:t>Po</w:t>
            </w:r>
            <w:r>
              <w:rPr>
                <w:i/>
                <w:color w:val="333333"/>
                <w:spacing w:val="1"/>
                <w:w w:val="102"/>
                <w:sz w:val="22"/>
                <w:szCs w:val="22"/>
              </w:rPr>
              <w:t>w</w:t>
            </w:r>
            <w:r>
              <w:rPr>
                <w:i/>
                <w:color w:val="333333"/>
                <w:spacing w:val="2"/>
                <w:w w:val="102"/>
                <w:sz w:val="22"/>
                <w:szCs w:val="22"/>
              </w:rPr>
              <w:t>e</w:t>
            </w:r>
            <w:r>
              <w:rPr>
                <w:i/>
                <w:color w:val="333333"/>
                <w:w w:val="102"/>
                <w:sz w:val="22"/>
                <w:szCs w:val="22"/>
              </w:rPr>
              <w:t>r</w:t>
            </w:r>
          </w:p>
        </w:tc>
        <w:tc>
          <w:tcPr>
            <w:tcW w:w="4267" w:type="dxa"/>
            <w:tcBorders>
              <w:top w:val="single" w:sz="6" w:space="0" w:color="DFDFDF"/>
              <w:left w:val="nil"/>
              <w:bottom w:val="single" w:sz="7" w:space="0" w:color="DFDFDF"/>
              <w:right w:val="nil"/>
            </w:tcBorders>
          </w:tcPr>
          <w:p w:rsidR="00F651C8" w:rsidRDefault="00F651C8">
            <w:pPr>
              <w:spacing w:before="5" w:line="120" w:lineRule="exact"/>
              <w:rPr>
                <w:sz w:val="12"/>
                <w:szCs w:val="12"/>
              </w:rPr>
            </w:pPr>
          </w:p>
          <w:p w:rsidR="00F651C8" w:rsidRDefault="00A10AE1">
            <w:pPr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12</w:t>
            </w:r>
            <w:r>
              <w:rPr>
                <w:i/>
                <w:spacing w:val="6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/</w:t>
            </w:r>
            <w:r>
              <w:rPr>
                <w:i/>
                <w:spacing w:val="3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24</w:t>
            </w:r>
            <w:r>
              <w:rPr>
                <w:i/>
                <w:spacing w:val="5"/>
                <w:sz w:val="22"/>
                <w:szCs w:val="22"/>
              </w:rPr>
              <w:t xml:space="preserve"> </w:t>
            </w:r>
            <w:r>
              <w:rPr>
                <w:i/>
                <w:spacing w:val="2"/>
                <w:w w:val="102"/>
                <w:sz w:val="22"/>
                <w:szCs w:val="22"/>
              </w:rPr>
              <w:t>[</w:t>
            </w:r>
            <w:r>
              <w:rPr>
                <w:i/>
                <w:spacing w:val="-4"/>
                <w:w w:val="102"/>
                <w:sz w:val="22"/>
                <w:szCs w:val="22"/>
              </w:rPr>
              <w:t>V</w:t>
            </w:r>
            <w:r>
              <w:rPr>
                <w:i/>
                <w:w w:val="102"/>
                <w:sz w:val="22"/>
                <w:szCs w:val="22"/>
              </w:rPr>
              <w:t>]</w:t>
            </w:r>
          </w:p>
        </w:tc>
      </w:tr>
      <w:tr w:rsidR="00F651C8">
        <w:trPr>
          <w:trHeight w:hRule="exact" w:val="411"/>
        </w:trPr>
        <w:tc>
          <w:tcPr>
            <w:tcW w:w="3096" w:type="dxa"/>
            <w:gridSpan w:val="2"/>
            <w:tcBorders>
              <w:top w:val="single" w:sz="7" w:space="0" w:color="DFDFDF"/>
              <w:left w:val="nil"/>
              <w:bottom w:val="single" w:sz="6" w:space="0" w:color="DFDFDF"/>
              <w:right w:val="nil"/>
            </w:tcBorders>
            <w:shd w:val="clear" w:color="auto" w:fill="F9F9F9"/>
          </w:tcPr>
          <w:p w:rsidR="00F651C8" w:rsidRDefault="00A10AE1">
            <w:pPr>
              <w:spacing w:before="62"/>
              <w:ind w:right="-49"/>
              <w:rPr>
                <w:sz w:val="22"/>
                <w:szCs w:val="22"/>
              </w:rPr>
            </w:pPr>
            <w:r>
              <w:rPr>
                <w:i/>
                <w:color w:val="333333"/>
                <w:sz w:val="22"/>
                <w:szCs w:val="22"/>
              </w:rPr>
              <w:t>Ma</w:t>
            </w:r>
            <w:r>
              <w:rPr>
                <w:i/>
                <w:color w:val="333333"/>
                <w:spacing w:val="2"/>
                <w:sz w:val="22"/>
                <w:szCs w:val="22"/>
              </w:rPr>
              <w:t>x</w:t>
            </w:r>
            <w:r>
              <w:rPr>
                <w:i/>
                <w:color w:val="333333"/>
                <w:sz w:val="22"/>
                <w:szCs w:val="22"/>
              </w:rPr>
              <w:t>imum</w:t>
            </w:r>
            <w:r>
              <w:rPr>
                <w:i/>
                <w:color w:val="333333"/>
                <w:spacing w:val="19"/>
                <w:sz w:val="22"/>
                <w:szCs w:val="22"/>
              </w:rPr>
              <w:t xml:space="preserve"> </w:t>
            </w:r>
            <w:r>
              <w:rPr>
                <w:i/>
                <w:color w:val="333333"/>
                <w:sz w:val="22"/>
                <w:szCs w:val="22"/>
              </w:rPr>
              <w:t>numb</w:t>
            </w:r>
            <w:r>
              <w:rPr>
                <w:i/>
                <w:color w:val="333333"/>
                <w:spacing w:val="2"/>
                <w:sz w:val="22"/>
                <w:szCs w:val="22"/>
              </w:rPr>
              <w:t>e</w:t>
            </w:r>
            <w:r>
              <w:rPr>
                <w:i/>
                <w:color w:val="333333"/>
                <w:sz w:val="22"/>
                <w:szCs w:val="22"/>
              </w:rPr>
              <w:t>r</w:t>
            </w:r>
            <w:r>
              <w:rPr>
                <w:i/>
                <w:color w:val="333333"/>
                <w:spacing w:val="15"/>
                <w:sz w:val="22"/>
                <w:szCs w:val="22"/>
              </w:rPr>
              <w:t xml:space="preserve"> </w:t>
            </w:r>
            <w:r>
              <w:rPr>
                <w:i/>
                <w:color w:val="333333"/>
                <w:sz w:val="22"/>
                <w:szCs w:val="22"/>
              </w:rPr>
              <w:t>of</w:t>
            </w:r>
            <w:r>
              <w:rPr>
                <w:i/>
                <w:color w:val="333333"/>
                <w:spacing w:val="5"/>
                <w:sz w:val="22"/>
                <w:szCs w:val="22"/>
              </w:rPr>
              <w:t xml:space="preserve"> </w:t>
            </w:r>
            <w:r>
              <w:rPr>
                <w:i/>
                <w:color w:val="333333"/>
                <w:w w:val="102"/>
                <w:sz w:val="22"/>
                <w:szCs w:val="22"/>
              </w:rPr>
              <w:t>r</w:t>
            </w:r>
            <w:r>
              <w:rPr>
                <w:i/>
                <w:color w:val="333333"/>
                <w:spacing w:val="2"/>
                <w:w w:val="102"/>
                <w:sz w:val="22"/>
                <w:szCs w:val="22"/>
              </w:rPr>
              <w:t>e</w:t>
            </w:r>
            <w:r>
              <w:rPr>
                <w:i/>
                <w:color w:val="333333"/>
                <w:spacing w:val="-2"/>
                <w:w w:val="102"/>
                <w:sz w:val="22"/>
                <w:szCs w:val="22"/>
              </w:rPr>
              <w:t>gi</w:t>
            </w:r>
            <w:r>
              <w:rPr>
                <w:i/>
                <w:color w:val="333333"/>
                <w:w w:val="102"/>
                <w:sz w:val="22"/>
                <w:szCs w:val="22"/>
              </w:rPr>
              <w:t>strations</w:t>
            </w:r>
          </w:p>
        </w:tc>
        <w:tc>
          <w:tcPr>
            <w:tcW w:w="4267" w:type="dxa"/>
            <w:tcBorders>
              <w:top w:val="single" w:sz="7" w:space="0" w:color="DFDFDF"/>
              <w:left w:val="nil"/>
              <w:bottom w:val="single" w:sz="6" w:space="0" w:color="DFDFDF"/>
              <w:right w:val="nil"/>
            </w:tcBorders>
          </w:tcPr>
          <w:p w:rsidR="00F651C8" w:rsidRDefault="00A10AE1">
            <w:pPr>
              <w:spacing w:before="62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4,000</w:t>
            </w:r>
            <w:r>
              <w:rPr>
                <w:i/>
                <w:spacing w:val="11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us</w:t>
            </w:r>
            <w:r>
              <w:rPr>
                <w:i/>
                <w:spacing w:val="2"/>
                <w:sz w:val="22"/>
                <w:szCs w:val="22"/>
              </w:rPr>
              <w:t>e</w:t>
            </w:r>
            <w:r>
              <w:rPr>
                <w:i/>
                <w:sz w:val="22"/>
                <w:szCs w:val="22"/>
              </w:rPr>
              <w:t>rs</w:t>
            </w:r>
            <w:r>
              <w:rPr>
                <w:i/>
                <w:spacing w:val="11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(1fing</w:t>
            </w:r>
            <w:r>
              <w:rPr>
                <w:i/>
                <w:spacing w:val="2"/>
                <w:sz w:val="22"/>
                <w:szCs w:val="22"/>
              </w:rPr>
              <w:t>e</w:t>
            </w:r>
            <w:r>
              <w:rPr>
                <w:i/>
                <w:sz w:val="22"/>
                <w:szCs w:val="22"/>
              </w:rPr>
              <w:t>rprint</w:t>
            </w:r>
            <w:r>
              <w:rPr>
                <w:i/>
                <w:spacing w:val="23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p</w:t>
            </w:r>
            <w:r>
              <w:rPr>
                <w:i/>
                <w:spacing w:val="2"/>
                <w:sz w:val="22"/>
                <w:szCs w:val="22"/>
              </w:rPr>
              <w:t>e</w:t>
            </w:r>
            <w:r>
              <w:rPr>
                <w:i/>
                <w:sz w:val="22"/>
                <w:szCs w:val="22"/>
              </w:rPr>
              <w:t>r</w:t>
            </w:r>
            <w:r>
              <w:rPr>
                <w:i/>
                <w:spacing w:val="8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1</w:t>
            </w:r>
            <w:r>
              <w:rPr>
                <w:i/>
                <w:spacing w:val="3"/>
                <w:sz w:val="22"/>
                <w:szCs w:val="22"/>
              </w:rPr>
              <w:t xml:space="preserve"> </w:t>
            </w:r>
            <w:r>
              <w:rPr>
                <w:i/>
                <w:w w:val="102"/>
                <w:sz w:val="22"/>
                <w:szCs w:val="22"/>
              </w:rPr>
              <w:t>us</w:t>
            </w:r>
            <w:r>
              <w:rPr>
                <w:i/>
                <w:spacing w:val="2"/>
                <w:w w:val="102"/>
                <w:sz w:val="22"/>
                <w:szCs w:val="22"/>
              </w:rPr>
              <w:t>e</w:t>
            </w:r>
            <w:r>
              <w:rPr>
                <w:i/>
                <w:w w:val="102"/>
                <w:sz w:val="22"/>
                <w:szCs w:val="22"/>
              </w:rPr>
              <w:t>r)</w:t>
            </w:r>
          </w:p>
        </w:tc>
      </w:tr>
      <w:tr w:rsidR="00F651C8">
        <w:trPr>
          <w:trHeight w:hRule="exact" w:val="409"/>
        </w:trPr>
        <w:tc>
          <w:tcPr>
            <w:tcW w:w="3096" w:type="dxa"/>
            <w:gridSpan w:val="2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  <w:shd w:val="clear" w:color="auto" w:fill="F9F9F9"/>
          </w:tcPr>
          <w:p w:rsidR="00F651C8" w:rsidRDefault="00A10AE1">
            <w:pPr>
              <w:spacing w:before="61"/>
              <w:rPr>
                <w:sz w:val="22"/>
                <w:szCs w:val="22"/>
              </w:rPr>
            </w:pPr>
            <w:r>
              <w:rPr>
                <w:i/>
                <w:color w:val="333333"/>
                <w:w w:val="102"/>
                <w:sz w:val="22"/>
                <w:szCs w:val="22"/>
              </w:rPr>
              <w:t>Op</w:t>
            </w:r>
            <w:r>
              <w:rPr>
                <w:i/>
                <w:color w:val="333333"/>
                <w:spacing w:val="2"/>
                <w:w w:val="102"/>
                <w:sz w:val="22"/>
                <w:szCs w:val="22"/>
              </w:rPr>
              <w:t>e</w:t>
            </w:r>
            <w:r>
              <w:rPr>
                <w:i/>
                <w:color w:val="333333"/>
                <w:w w:val="102"/>
                <w:sz w:val="22"/>
                <w:szCs w:val="22"/>
              </w:rPr>
              <w:t>ration</w:t>
            </w:r>
          </w:p>
        </w:tc>
        <w:tc>
          <w:tcPr>
            <w:tcW w:w="4267" w:type="dxa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:rsidR="00F651C8" w:rsidRDefault="00A10AE1">
            <w:pPr>
              <w:spacing w:before="61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SO,</w:t>
            </w:r>
            <w:r>
              <w:rPr>
                <w:i/>
                <w:spacing w:val="7"/>
                <w:sz w:val="22"/>
                <w:szCs w:val="22"/>
              </w:rPr>
              <w:t xml:space="preserve"> </w:t>
            </w:r>
            <w:r>
              <w:rPr>
                <w:i/>
                <w:spacing w:val="1"/>
                <w:sz w:val="22"/>
                <w:szCs w:val="22"/>
              </w:rPr>
              <w:t>N</w:t>
            </w:r>
            <w:r>
              <w:rPr>
                <w:i/>
                <w:spacing w:val="-1"/>
                <w:sz w:val="22"/>
                <w:szCs w:val="22"/>
              </w:rPr>
              <w:t>L</w:t>
            </w:r>
            <w:r>
              <w:rPr>
                <w:i/>
                <w:sz w:val="22"/>
                <w:szCs w:val="22"/>
              </w:rPr>
              <w:t>,</w:t>
            </w:r>
            <w:r>
              <w:rPr>
                <w:i/>
                <w:spacing w:val="7"/>
                <w:sz w:val="22"/>
                <w:szCs w:val="22"/>
              </w:rPr>
              <w:t xml:space="preserve"> </w:t>
            </w:r>
            <w:r>
              <w:rPr>
                <w:i/>
                <w:spacing w:val="1"/>
                <w:w w:val="102"/>
                <w:sz w:val="22"/>
                <w:szCs w:val="22"/>
              </w:rPr>
              <w:t>N</w:t>
            </w:r>
            <w:r>
              <w:rPr>
                <w:i/>
                <w:w w:val="102"/>
                <w:sz w:val="22"/>
                <w:szCs w:val="22"/>
              </w:rPr>
              <w:t>S</w:t>
            </w:r>
          </w:p>
        </w:tc>
      </w:tr>
      <w:tr w:rsidR="00F651C8">
        <w:trPr>
          <w:trHeight w:hRule="exact" w:val="409"/>
        </w:trPr>
        <w:tc>
          <w:tcPr>
            <w:tcW w:w="3096" w:type="dxa"/>
            <w:gridSpan w:val="2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  <w:shd w:val="clear" w:color="auto" w:fill="F9F9F9"/>
          </w:tcPr>
          <w:p w:rsidR="00F651C8" w:rsidRDefault="00A10AE1">
            <w:pPr>
              <w:spacing w:before="62"/>
              <w:rPr>
                <w:sz w:val="22"/>
                <w:szCs w:val="22"/>
              </w:rPr>
            </w:pPr>
            <w:r>
              <w:rPr>
                <w:i/>
                <w:color w:val="333333"/>
                <w:sz w:val="22"/>
                <w:szCs w:val="22"/>
              </w:rPr>
              <w:t>Auth</w:t>
            </w:r>
            <w:r>
              <w:rPr>
                <w:i/>
                <w:color w:val="333333"/>
                <w:spacing w:val="2"/>
                <w:sz w:val="22"/>
                <w:szCs w:val="22"/>
              </w:rPr>
              <w:t>e</w:t>
            </w:r>
            <w:r>
              <w:rPr>
                <w:i/>
                <w:color w:val="333333"/>
                <w:sz w:val="22"/>
                <w:szCs w:val="22"/>
              </w:rPr>
              <w:t>nt</w:t>
            </w:r>
            <w:r>
              <w:rPr>
                <w:i/>
                <w:color w:val="333333"/>
                <w:spacing w:val="-2"/>
                <w:sz w:val="22"/>
                <w:szCs w:val="22"/>
              </w:rPr>
              <w:t>i</w:t>
            </w:r>
            <w:r>
              <w:rPr>
                <w:i/>
                <w:color w:val="333333"/>
                <w:spacing w:val="2"/>
                <w:sz w:val="22"/>
                <w:szCs w:val="22"/>
              </w:rPr>
              <w:t>c</w:t>
            </w:r>
            <w:r>
              <w:rPr>
                <w:i/>
                <w:color w:val="333333"/>
                <w:sz w:val="22"/>
                <w:szCs w:val="22"/>
              </w:rPr>
              <w:t>ation</w:t>
            </w:r>
            <w:r>
              <w:rPr>
                <w:i/>
                <w:color w:val="333333"/>
                <w:spacing w:val="27"/>
                <w:sz w:val="22"/>
                <w:szCs w:val="22"/>
              </w:rPr>
              <w:t xml:space="preserve"> </w:t>
            </w:r>
            <w:r>
              <w:rPr>
                <w:i/>
                <w:color w:val="333333"/>
                <w:w w:val="102"/>
                <w:sz w:val="22"/>
                <w:szCs w:val="22"/>
              </w:rPr>
              <w:t>Ra</w:t>
            </w:r>
            <w:r>
              <w:rPr>
                <w:i/>
                <w:color w:val="333333"/>
                <w:spacing w:val="-2"/>
                <w:w w:val="102"/>
                <w:sz w:val="22"/>
                <w:szCs w:val="22"/>
              </w:rPr>
              <w:t>t</w:t>
            </w:r>
            <w:r>
              <w:rPr>
                <w:i/>
                <w:color w:val="333333"/>
                <w:w w:val="102"/>
                <w:sz w:val="22"/>
                <w:szCs w:val="22"/>
              </w:rPr>
              <w:t>e</w:t>
            </w:r>
          </w:p>
        </w:tc>
        <w:tc>
          <w:tcPr>
            <w:tcW w:w="4267" w:type="dxa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:rsidR="00F651C8" w:rsidRDefault="00A10AE1">
            <w:pPr>
              <w:spacing w:before="62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FRR</w:t>
            </w:r>
            <w:r>
              <w:rPr>
                <w:i/>
                <w:spacing w:val="9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:</w:t>
            </w:r>
            <w:r>
              <w:rPr>
                <w:i/>
                <w:spacing w:val="2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1/1,000</w:t>
            </w:r>
            <w:r>
              <w:rPr>
                <w:i/>
                <w:spacing w:val="14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FAR</w:t>
            </w:r>
            <w:r>
              <w:rPr>
                <w:i/>
                <w:spacing w:val="9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:</w:t>
            </w:r>
            <w:r>
              <w:rPr>
                <w:i/>
                <w:spacing w:val="2"/>
                <w:sz w:val="22"/>
                <w:szCs w:val="22"/>
              </w:rPr>
              <w:t xml:space="preserve"> </w:t>
            </w:r>
            <w:r>
              <w:rPr>
                <w:i/>
                <w:w w:val="102"/>
                <w:sz w:val="22"/>
                <w:szCs w:val="22"/>
              </w:rPr>
              <w:t>1/</w:t>
            </w:r>
            <w:r>
              <w:rPr>
                <w:i/>
                <w:spacing w:val="2"/>
                <w:w w:val="102"/>
                <w:sz w:val="22"/>
                <w:szCs w:val="22"/>
              </w:rPr>
              <w:t>1</w:t>
            </w:r>
            <w:r>
              <w:rPr>
                <w:i/>
                <w:w w:val="102"/>
                <w:sz w:val="22"/>
                <w:szCs w:val="22"/>
              </w:rPr>
              <w:t>00,000</w:t>
            </w:r>
          </w:p>
        </w:tc>
      </w:tr>
      <w:tr w:rsidR="00F651C8">
        <w:trPr>
          <w:trHeight w:hRule="exact" w:val="411"/>
        </w:trPr>
        <w:tc>
          <w:tcPr>
            <w:tcW w:w="3096" w:type="dxa"/>
            <w:gridSpan w:val="2"/>
            <w:tcBorders>
              <w:top w:val="single" w:sz="6" w:space="0" w:color="DFDFDF"/>
              <w:left w:val="nil"/>
              <w:bottom w:val="single" w:sz="7" w:space="0" w:color="DFDFDF"/>
              <w:right w:val="nil"/>
            </w:tcBorders>
            <w:shd w:val="clear" w:color="auto" w:fill="F9F9F9"/>
          </w:tcPr>
          <w:p w:rsidR="00F651C8" w:rsidRDefault="00A10AE1">
            <w:pPr>
              <w:spacing w:before="62"/>
              <w:rPr>
                <w:sz w:val="22"/>
                <w:szCs w:val="22"/>
              </w:rPr>
            </w:pPr>
            <w:r>
              <w:rPr>
                <w:i/>
                <w:color w:val="333333"/>
                <w:sz w:val="22"/>
                <w:szCs w:val="22"/>
              </w:rPr>
              <w:t>Fun</w:t>
            </w:r>
            <w:r>
              <w:rPr>
                <w:i/>
                <w:color w:val="333333"/>
                <w:spacing w:val="2"/>
                <w:sz w:val="22"/>
                <w:szCs w:val="22"/>
              </w:rPr>
              <w:t>c</w:t>
            </w:r>
            <w:r>
              <w:rPr>
                <w:i/>
                <w:color w:val="333333"/>
                <w:sz w:val="22"/>
                <w:szCs w:val="22"/>
              </w:rPr>
              <w:t>tion</w:t>
            </w:r>
            <w:r>
              <w:rPr>
                <w:i/>
                <w:color w:val="333333"/>
                <w:spacing w:val="15"/>
                <w:sz w:val="22"/>
                <w:szCs w:val="22"/>
              </w:rPr>
              <w:t xml:space="preserve"> </w:t>
            </w:r>
            <w:r>
              <w:rPr>
                <w:i/>
                <w:color w:val="333333"/>
                <w:spacing w:val="2"/>
                <w:w w:val="102"/>
                <w:sz w:val="22"/>
                <w:szCs w:val="22"/>
              </w:rPr>
              <w:t>k</w:t>
            </w:r>
            <w:r>
              <w:rPr>
                <w:i/>
                <w:color w:val="333333"/>
                <w:spacing w:val="-1"/>
                <w:w w:val="102"/>
                <w:sz w:val="22"/>
                <w:szCs w:val="22"/>
              </w:rPr>
              <w:t>e</w:t>
            </w:r>
            <w:r>
              <w:rPr>
                <w:i/>
                <w:color w:val="333333"/>
                <w:w w:val="102"/>
                <w:sz w:val="22"/>
                <w:szCs w:val="22"/>
              </w:rPr>
              <w:t>y</w:t>
            </w:r>
          </w:p>
        </w:tc>
        <w:tc>
          <w:tcPr>
            <w:tcW w:w="4267" w:type="dxa"/>
            <w:tcBorders>
              <w:top w:val="single" w:sz="6" w:space="0" w:color="DFDFDF"/>
              <w:left w:val="nil"/>
              <w:bottom w:val="single" w:sz="7" w:space="0" w:color="DFDFDF"/>
              <w:right w:val="nil"/>
            </w:tcBorders>
          </w:tcPr>
          <w:p w:rsidR="00F651C8" w:rsidRDefault="00A10AE1">
            <w:pPr>
              <w:spacing w:before="62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F1,</w:t>
            </w:r>
            <w:r>
              <w:rPr>
                <w:i/>
                <w:spacing w:val="7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F2,</w:t>
            </w:r>
            <w:r>
              <w:rPr>
                <w:i/>
                <w:spacing w:val="7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F3,</w:t>
            </w:r>
            <w:r>
              <w:rPr>
                <w:i/>
                <w:spacing w:val="7"/>
                <w:sz w:val="22"/>
                <w:szCs w:val="22"/>
              </w:rPr>
              <w:t xml:space="preserve"> </w:t>
            </w:r>
            <w:r>
              <w:rPr>
                <w:i/>
                <w:w w:val="102"/>
                <w:sz w:val="22"/>
                <w:szCs w:val="22"/>
              </w:rPr>
              <w:t>F4</w:t>
            </w:r>
          </w:p>
        </w:tc>
      </w:tr>
      <w:tr w:rsidR="00F651C8">
        <w:trPr>
          <w:trHeight w:hRule="exact" w:val="410"/>
        </w:trPr>
        <w:tc>
          <w:tcPr>
            <w:tcW w:w="3096" w:type="dxa"/>
            <w:gridSpan w:val="2"/>
            <w:tcBorders>
              <w:top w:val="single" w:sz="7" w:space="0" w:color="DFDFDF"/>
              <w:left w:val="nil"/>
              <w:bottom w:val="single" w:sz="6" w:space="0" w:color="DFDFDF"/>
              <w:right w:val="nil"/>
            </w:tcBorders>
            <w:shd w:val="clear" w:color="auto" w:fill="F9F9F9"/>
          </w:tcPr>
          <w:p w:rsidR="00F651C8" w:rsidRDefault="00A10AE1">
            <w:pPr>
              <w:spacing w:before="62"/>
              <w:rPr>
                <w:sz w:val="22"/>
                <w:szCs w:val="22"/>
              </w:rPr>
            </w:pPr>
            <w:r>
              <w:rPr>
                <w:i/>
                <w:color w:val="333333"/>
                <w:sz w:val="22"/>
                <w:szCs w:val="22"/>
              </w:rPr>
              <w:t>Output</w:t>
            </w:r>
            <w:r>
              <w:rPr>
                <w:i/>
                <w:color w:val="333333"/>
                <w:spacing w:val="14"/>
                <w:sz w:val="22"/>
                <w:szCs w:val="22"/>
              </w:rPr>
              <w:t xml:space="preserve"> </w:t>
            </w:r>
            <w:r>
              <w:rPr>
                <w:i/>
                <w:color w:val="333333"/>
                <w:spacing w:val="-1"/>
                <w:w w:val="102"/>
                <w:sz w:val="22"/>
                <w:szCs w:val="22"/>
              </w:rPr>
              <w:t>T</w:t>
            </w:r>
            <w:r>
              <w:rPr>
                <w:i/>
                <w:color w:val="333333"/>
                <w:spacing w:val="2"/>
                <w:w w:val="102"/>
                <w:sz w:val="22"/>
                <w:szCs w:val="22"/>
              </w:rPr>
              <w:t>y</w:t>
            </w:r>
            <w:r>
              <w:rPr>
                <w:i/>
                <w:color w:val="333333"/>
                <w:w w:val="102"/>
                <w:sz w:val="22"/>
                <w:szCs w:val="22"/>
              </w:rPr>
              <w:t>pe</w:t>
            </w:r>
          </w:p>
        </w:tc>
        <w:tc>
          <w:tcPr>
            <w:tcW w:w="4267" w:type="dxa"/>
            <w:tcBorders>
              <w:top w:val="single" w:sz="7" w:space="0" w:color="DFDFDF"/>
              <w:left w:val="nil"/>
              <w:bottom w:val="single" w:sz="6" w:space="0" w:color="DFDFDF"/>
              <w:right w:val="nil"/>
            </w:tcBorders>
          </w:tcPr>
          <w:p w:rsidR="00F651C8" w:rsidRDefault="00A10AE1">
            <w:pPr>
              <w:spacing w:before="62"/>
              <w:ind w:right="-55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EM</w:t>
            </w:r>
            <w:r>
              <w:rPr>
                <w:i/>
                <w:spacing w:val="-1"/>
                <w:sz w:val="22"/>
                <w:szCs w:val="22"/>
              </w:rPr>
              <w:t>-</w:t>
            </w:r>
            <w:r>
              <w:rPr>
                <w:i/>
                <w:sz w:val="22"/>
                <w:szCs w:val="22"/>
              </w:rPr>
              <w:t>lo</w:t>
            </w:r>
            <w:r>
              <w:rPr>
                <w:i/>
                <w:spacing w:val="2"/>
                <w:sz w:val="22"/>
                <w:szCs w:val="22"/>
              </w:rPr>
              <w:t>ck</w:t>
            </w:r>
            <w:r>
              <w:rPr>
                <w:i/>
                <w:sz w:val="22"/>
                <w:szCs w:val="22"/>
              </w:rPr>
              <w:t>,</w:t>
            </w:r>
            <w:r>
              <w:rPr>
                <w:i/>
                <w:spacing w:val="17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El</w:t>
            </w:r>
            <w:r>
              <w:rPr>
                <w:i/>
                <w:spacing w:val="-1"/>
                <w:sz w:val="22"/>
                <w:szCs w:val="22"/>
              </w:rPr>
              <w:t>e</w:t>
            </w:r>
            <w:r>
              <w:rPr>
                <w:i/>
                <w:spacing w:val="2"/>
                <w:sz w:val="22"/>
                <w:szCs w:val="22"/>
              </w:rPr>
              <w:t>c</w:t>
            </w:r>
            <w:r>
              <w:rPr>
                <w:i/>
                <w:sz w:val="22"/>
                <w:szCs w:val="22"/>
              </w:rPr>
              <w:t>t</w:t>
            </w:r>
            <w:r>
              <w:rPr>
                <w:i/>
                <w:spacing w:val="-2"/>
                <w:sz w:val="22"/>
                <w:szCs w:val="22"/>
              </w:rPr>
              <w:t>r</w:t>
            </w:r>
            <w:r>
              <w:rPr>
                <w:i/>
                <w:sz w:val="22"/>
                <w:szCs w:val="22"/>
              </w:rPr>
              <w:t>ic</w:t>
            </w:r>
            <w:r>
              <w:rPr>
                <w:i/>
                <w:spacing w:val="17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St</w:t>
            </w:r>
            <w:r>
              <w:rPr>
                <w:i/>
                <w:spacing w:val="-2"/>
                <w:sz w:val="22"/>
                <w:szCs w:val="22"/>
              </w:rPr>
              <w:t>r</w:t>
            </w:r>
            <w:r>
              <w:rPr>
                <w:i/>
                <w:sz w:val="22"/>
                <w:szCs w:val="22"/>
              </w:rPr>
              <w:t>i</w:t>
            </w:r>
            <w:r>
              <w:rPr>
                <w:i/>
                <w:spacing w:val="-1"/>
                <w:sz w:val="22"/>
                <w:szCs w:val="22"/>
              </w:rPr>
              <w:t>k</w:t>
            </w:r>
            <w:r>
              <w:rPr>
                <w:i/>
                <w:spacing w:val="2"/>
                <w:sz w:val="22"/>
                <w:szCs w:val="22"/>
              </w:rPr>
              <w:t>e</w:t>
            </w:r>
            <w:r>
              <w:rPr>
                <w:i/>
                <w:sz w:val="22"/>
                <w:szCs w:val="22"/>
              </w:rPr>
              <w:t>,</w:t>
            </w:r>
            <w:r>
              <w:rPr>
                <w:i/>
                <w:spacing w:val="10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D</w:t>
            </w:r>
            <w:r>
              <w:rPr>
                <w:i/>
                <w:spacing w:val="2"/>
                <w:sz w:val="22"/>
                <w:szCs w:val="22"/>
              </w:rPr>
              <w:t>e</w:t>
            </w:r>
            <w:r>
              <w:rPr>
                <w:i/>
                <w:sz w:val="22"/>
                <w:szCs w:val="22"/>
              </w:rPr>
              <w:t>ad</w:t>
            </w:r>
            <w:r>
              <w:rPr>
                <w:i/>
                <w:spacing w:val="11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Bolt,</w:t>
            </w:r>
            <w:r>
              <w:rPr>
                <w:i/>
                <w:spacing w:val="9"/>
                <w:sz w:val="22"/>
                <w:szCs w:val="22"/>
              </w:rPr>
              <w:t xml:space="preserve"> </w:t>
            </w:r>
            <w:r>
              <w:rPr>
                <w:i/>
                <w:w w:val="102"/>
                <w:sz w:val="22"/>
                <w:szCs w:val="22"/>
              </w:rPr>
              <w:t>Aut</w:t>
            </w:r>
            <w:r>
              <w:rPr>
                <w:i/>
                <w:spacing w:val="7"/>
                <w:w w:val="102"/>
                <w:sz w:val="22"/>
                <w:szCs w:val="22"/>
              </w:rPr>
              <w:t>o</w:t>
            </w:r>
            <w:r>
              <w:rPr>
                <w:i/>
                <w:spacing w:val="-1"/>
                <w:w w:val="102"/>
                <w:sz w:val="22"/>
                <w:szCs w:val="22"/>
              </w:rPr>
              <w:t>-</w:t>
            </w:r>
            <w:r>
              <w:rPr>
                <w:i/>
                <w:w w:val="102"/>
                <w:sz w:val="22"/>
                <w:szCs w:val="22"/>
              </w:rPr>
              <w:t>door</w:t>
            </w:r>
          </w:p>
        </w:tc>
      </w:tr>
      <w:tr w:rsidR="00F651C8">
        <w:trPr>
          <w:trHeight w:hRule="exact" w:val="404"/>
        </w:trPr>
        <w:tc>
          <w:tcPr>
            <w:tcW w:w="3096" w:type="dxa"/>
            <w:gridSpan w:val="2"/>
            <w:tcBorders>
              <w:top w:val="single" w:sz="6" w:space="0" w:color="DFDFDF"/>
              <w:left w:val="nil"/>
              <w:bottom w:val="nil"/>
              <w:right w:val="nil"/>
            </w:tcBorders>
            <w:shd w:val="clear" w:color="auto" w:fill="F9F9F9"/>
          </w:tcPr>
          <w:p w:rsidR="00F651C8" w:rsidRDefault="00A10AE1">
            <w:pPr>
              <w:spacing w:before="62"/>
              <w:rPr>
                <w:sz w:val="22"/>
                <w:szCs w:val="22"/>
              </w:rPr>
            </w:pPr>
            <w:r>
              <w:rPr>
                <w:i/>
                <w:color w:val="333333"/>
                <w:spacing w:val="1"/>
                <w:w w:val="102"/>
                <w:sz w:val="22"/>
                <w:szCs w:val="22"/>
              </w:rPr>
              <w:t>C</w:t>
            </w:r>
            <w:r>
              <w:rPr>
                <w:i/>
                <w:color w:val="333333"/>
                <w:w w:val="102"/>
                <w:sz w:val="22"/>
                <w:szCs w:val="22"/>
              </w:rPr>
              <w:t>ommuni</w:t>
            </w:r>
            <w:r>
              <w:rPr>
                <w:i/>
                <w:color w:val="333333"/>
                <w:spacing w:val="2"/>
                <w:w w:val="102"/>
                <w:sz w:val="22"/>
                <w:szCs w:val="22"/>
              </w:rPr>
              <w:t>c</w:t>
            </w:r>
            <w:r>
              <w:rPr>
                <w:i/>
                <w:color w:val="333333"/>
                <w:w w:val="102"/>
                <w:sz w:val="22"/>
                <w:szCs w:val="22"/>
              </w:rPr>
              <w:t>ation</w:t>
            </w:r>
          </w:p>
        </w:tc>
        <w:tc>
          <w:tcPr>
            <w:tcW w:w="4267" w:type="dxa"/>
            <w:tcBorders>
              <w:top w:val="single" w:sz="6" w:space="0" w:color="DFDFDF"/>
              <w:left w:val="nil"/>
              <w:bottom w:val="nil"/>
              <w:right w:val="nil"/>
            </w:tcBorders>
          </w:tcPr>
          <w:p w:rsidR="00F651C8" w:rsidRDefault="00A10AE1">
            <w:pPr>
              <w:spacing w:before="62"/>
              <w:rPr>
                <w:sz w:val="22"/>
                <w:szCs w:val="22"/>
              </w:rPr>
            </w:pPr>
            <w:r>
              <w:rPr>
                <w:i/>
                <w:spacing w:val="-1"/>
                <w:sz w:val="22"/>
                <w:szCs w:val="22"/>
              </w:rPr>
              <w:t>T</w:t>
            </w:r>
            <w:r>
              <w:rPr>
                <w:i/>
                <w:spacing w:val="1"/>
                <w:sz w:val="22"/>
                <w:szCs w:val="22"/>
              </w:rPr>
              <w:t>C</w:t>
            </w:r>
            <w:r>
              <w:rPr>
                <w:i/>
                <w:sz w:val="22"/>
                <w:szCs w:val="22"/>
              </w:rPr>
              <w:t>P/IP,</w:t>
            </w:r>
            <w:r>
              <w:rPr>
                <w:i/>
                <w:spacing w:val="16"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Wi</w:t>
            </w:r>
            <w:r>
              <w:rPr>
                <w:i/>
                <w:spacing w:val="2"/>
                <w:sz w:val="22"/>
                <w:szCs w:val="22"/>
              </w:rPr>
              <w:t>e</w:t>
            </w:r>
            <w:r>
              <w:rPr>
                <w:i/>
                <w:sz w:val="22"/>
                <w:szCs w:val="22"/>
              </w:rPr>
              <w:t>gand(26/34</w:t>
            </w:r>
            <w:r>
              <w:rPr>
                <w:i/>
                <w:spacing w:val="2"/>
                <w:sz w:val="22"/>
                <w:szCs w:val="22"/>
              </w:rPr>
              <w:t>[</w:t>
            </w:r>
            <w:r>
              <w:rPr>
                <w:i/>
                <w:sz w:val="22"/>
                <w:szCs w:val="22"/>
              </w:rPr>
              <w:t>Bi</w:t>
            </w:r>
            <w:r>
              <w:rPr>
                <w:i/>
                <w:spacing w:val="-2"/>
                <w:sz w:val="22"/>
                <w:szCs w:val="22"/>
              </w:rPr>
              <w:t>t</w:t>
            </w:r>
            <w:r>
              <w:rPr>
                <w:i/>
                <w:spacing w:val="7"/>
                <w:sz w:val="22"/>
                <w:szCs w:val="22"/>
              </w:rPr>
              <w:t>]</w:t>
            </w:r>
            <w:r>
              <w:rPr>
                <w:i/>
                <w:sz w:val="22"/>
                <w:szCs w:val="22"/>
              </w:rPr>
              <w:t>)outp</w:t>
            </w:r>
            <w:r>
              <w:rPr>
                <w:i/>
                <w:spacing w:val="-2"/>
                <w:sz w:val="22"/>
                <w:szCs w:val="22"/>
              </w:rPr>
              <w:t>u</w:t>
            </w:r>
            <w:r>
              <w:rPr>
                <w:i/>
                <w:sz w:val="22"/>
                <w:szCs w:val="22"/>
              </w:rPr>
              <w:t>t,</w:t>
            </w:r>
            <w:r>
              <w:rPr>
                <w:i/>
                <w:spacing w:val="50"/>
                <w:sz w:val="22"/>
                <w:szCs w:val="22"/>
              </w:rPr>
              <w:t xml:space="preserve"> </w:t>
            </w:r>
            <w:r>
              <w:rPr>
                <w:i/>
                <w:w w:val="102"/>
                <w:sz w:val="22"/>
                <w:szCs w:val="22"/>
              </w:rPr>
              <w:t>RS232</w:t>
            </w:r>
          </w:p>
        </w:tc>
      </w:tr>
    </w:tbl>
    <w:p w:rsidR="00F651C8" w:rsidRDefault="00F651C8">
      <w:pPr>
        <w:spacing w:line="200" w:lineRule="exact"/>
      </w:pPr>
    </w:p>
    <w:p w:rsidR="00F651C8" w:rsidRDefault="00F651C8">
      <w:pPr>
        <w:spacing w:before="4" w:line="280" w:lineRule="exact"/>
        <w:rPr>
          <w:sz w:val="28"/>
          <w:szCs w:val="28"/>
        </w:rPr>
      </w:pPr>
    </w:p>
    <w:p w:rsidR="00F651C8" w:rsidRDefault="00A10AE1">
      <w:pPr>
        <w:spacing w:before="36"/>
        <w:ind w:left="932"/>
        <w:rPr>
          <w:sz w:val="22"/>
          <w:szCs w:val="22"/>
        </w:rPr>
      </w:pPr>
      <w:r>
        <w:rPr>
          <w:b/>
          <w:sz w:val="22"/>
          <w:szCs w:val="22"/>
        </w:rPr>
        <w:t>3.7</w:t>
      </w:r>
      <w:r>
        <w:rPr>
          <w:b/>
          <w:spacing w:val="7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2"/>
          <w:sz w:val="22"/>
          <w:szCs w:val="22"/>
        </w:rPr>
        <w:t>er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pacing w:val="2"/>
          <w:sz w:val="22"/>
          <w:szCs w:val="22"/>
        </w:rPr>
        <w:t>c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gan</w:t>
      </w:r>
      <w:r>
        <w:rPr>
          <w:b/>
          <w:spacing w:val="25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2"/>
          <w:sz w:val="22"/>
          <w:szCs w:val="22"/>
        </w:rPr>
        <w:t>er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g</w:t>
      </w:r>
      <w:r>
        <w:rPr>
          <w:b/>
          <w:spacing w:val="-1"/>
          <w:sz w:val="22"/>
          <w:szCs w:val="22"/>
        </w:rPr>
        <w:t>k</w:t>
      </w:r>
      <w:r>
        <w:rPr>
          <w:b/>
          <w:sz w:val="22"/>
          <w:szCs w:val="22"/>
        </w:rPr>
        <w:t>at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l</w:t>
      </w:r>
      <w:r>
        <w:rPr>
          <w:b/>
          <w:spacing w:val="-1"/>
          <w:w w:val="102"/>
          <w:sz w:val="22"/>
          <w:szCs w:val="22"/>
        </w:rPr>
        <w:t>un</w:t>
      </w:r>
      <w:r>
        <w:rPr>
          <w:b/>
          <w:spacing w:val="2"/>
          <w:w w:val="102"/>
          <w:sz w:val="22"/>
          <w:szCs w:val="22"/>
        </w:rPr>
        <w:t>a</w:t>
      </w:r>
      <w:r>
        <w:rPr>
          <w:b/>
          <w:w w:val="102"/>
          <w:sz w:val="22"/>
          <w:szCs w:val="22"/>
        </w:rPr>
        <w:t>k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8" w:firstLine="339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ini 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 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k 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d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sist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na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fing</w:t>
      </w:r>
      <w:r>
        <w:rPr>
          <w:i/>
          <w:spacing w:val="-1"/>
          <w:sz w:val="22"/>
          <w:szCs w:val="22"/>
        </w:rPr>
        <w:t>e</w:t>
      </w:r>
      <w:r>
        <w:rPr>
          <w:i/>
          <w:sz w:val="22"/>
          <w:szCs w:val="22"/>
        </w:rPr>
        <w:t>rprint.</w:t>
      </w:r>
      <w:r>
        <w:rPr>
          <w:i/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w w:val="102"/>
          <w:sz w:val="22"/>
          <w:szCs w:val="22"/>
        </w:rPr>
        <w:t>dibutuhk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kni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data</w:t>
      </w:r>
      <w:r>
        <w:rPr>
          <w:i/>
          <w:spacing w:val="-2"/>
          <w:sz w:val="22"/>
          <w:szCs w:val="22"/>
        </w:rPr>
        <w:t>b</w:t>
      </w:r>
      <w:r>
        <w:rPr>
          <w:i/>
          <w:sz w:val="22"/>
          <w:szCs w:val="22"/>
        </w:rPr>
        <w:t>ase</w:t>
      </w:r>
      <w:r>
        <w:rPr>
          <w:i/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5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in</w:t>
      </w:r>
      <w:r>
        <w:rPr>
          <w:i/>
          <w:spacing w:val="-2"/>
          <w:w w:val="102"/>
          <w:sz w:val="22"/>
          <w:szCs w:val="22"/>
        </w:rPr>
        <w:t>t</w:t>
      </w:r>
      <w:r>
        <w:rPr>
          <w:i/>
          <w:spacing w:val="-1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rfa</w:t>
      </w:r>
      <w:r>
        <w:rPr>
          <w:i/>
          <w:spacing w:val="-1"/>
          <w:w w:val="102"/>
          <w:sz w:val="22"/>
          <w:szCs w:val="22"/>
        </w:rPr>
        <w:t>c</w:t>
      </w:r>
      <w:r>
        <w:rPr>
          <w:i/>
          <w:spacing w:val="4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3.7.1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z w:val="22"/>
          <w:szCs w:val="22"/>
        </w:rPr>
        <w:t>Al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r</w:t>
      </w:r>
      <w:r>
        <w:rPr>
          <w:b/>
          <w:spacing w:val="12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Data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81" w:firstLine="678"/>
        <w:rPr>
          <w:sz w:val="22"/>
          <w:szCs w:val="22"/>
        </w:rPr>
        <w:sectPr w:rsidR="00F651C8">
          <w:pgSz w:w="12240" w:h="15840"/>
          <w:pgMar w:top="600" w:right="0" w:bottom="280" w:left="1720" w:header="0" w:footer="1305" w:gutter="0"/>
          <w:cols w:space="720"/>
        </w:sectPr>
      </w:pPr>
      <w:r>
        <w:rPr>
          <w:sz w:val="22"/>
          <w:szCs w:val="22"/>
        </w:rPr>
        <w:t>Ad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pun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3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2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pe</w:t>
      </w:r>
      <w:r>
        <w:rPr>
          <w:sz w:val="22"/>
          <w:szCs w:val="22"/>
        </w:rPr>
        <w:t xml:space="preserve">rlu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m </w:t>
      </w:r>
      <w:r>
        <w:rPr>
          <w:spacing w:val="3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 </w:t>
      </w:r>
      <w:r>
        <w:rPr>
          <w:spacing w:val="3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</w:t>
      </w:r>
      <w:r>
        <w:rPr>
          <w:spacing w:val="-1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ro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4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low</w:t>
      </w:r>
      <w:r>
        <w:rPr>
          <w:spacing w:val="2"/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rt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in</w:t>
      </w:r>
      <w:r>
        <w:rPr>
          <w:spacing w:val="1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</w:t>
      </w:r>
      <w:r>
        <w:rPr>
          <w:spacing w:val="2"/>
          <w:w w:val="102"/>
          <w:sz w:val="22"/>
          <w:szCs w:val="22"/>
        </w:rPr>
        <w:t>ca</w:t>
      </w:r>
      <w:r>
        <w:rPr>
          <w:spacing w:val="-2"/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i.</w:t>
      </w:r>
    </w:p>
    <w:p w:rsidR="00F651C8" w:rsidRDefault="00A10AE1">
      <w:pPr>
        <w:spacing w:before="73"/>
        <w:ind w:right="2113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34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1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7" w:firstLine="678"/>
        <w:rPr>
          <w:sz w:val="22"/>
          <w:szCs w:val="22"/>
        </w:rPr>
      </w:pP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2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fl</w:t>
      </w:r>
      <w:r>
        <w:rPr>
          <w:i/>
          <w:spacing w:val="-2"/>
          <w:sz w:val="22"/>
          <w:szCs w:val="22"/>
        </w:rPr>
        <w:t>o</w:t>
      </w:r>
      <w:r>
        <w:rPr>
          <w:i/>
          <w:spacing w:val="1"/>
          <w:sz w:val="22"/>
          <w:szCs w:val="22"/>
        </w:rPr>
        <w:t>w</w:t>
      </w:r>
      <w:r>
        <w:rPr>
          <w:i/>
          <w:spacing w:val="2"/>
          <w:sz w:val="22"/>
          <w:szCs w:val="22"/>
        </w:rPr>
        <w:t>c</w:t>
      </w:r>
      <w:r>
        <w:rPr>
          <w:i/>
          <w:spacing w:val="-2"/>
          <w:sz w:val="22"/>
          <w:szCs w:val="22"/>
        </w:rPr>
        <w:t>h</w:t>
      </w:r>
      <w:r>
        <w:rPr>
          <w:i/>
          <w:sz w:val="22"/>
          <w:szCs w:val="22"/>
        </w:rPr>
        <w:t xml:space="preserve">art </w:t>
      </w:r>
      <w:r>
        <w:rPr>
          <w:i/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rluk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un </w:t>
      </w:r>
      <w:r>
        <w:rPr>
          <w:spacing w:val="2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sist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m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ik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i</w:t>
      </w:r>
      <w:r>
        <w:rPr>
          <w:sz w:val="22"/>
          <w:szCs w:val="22"/>
        </w:rPr>
        <w:t>,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itu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kut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:</w:t>
      </w:r>
    </w:p>
    <w:p w:rsidR="00F651C8" w:rsidRDefault="00A10AE1">
      <w:pPr>
        <w:spacing w:before="9"/>
        <w:ind w:left="1271"/>
        <w:rPr>
          <w:sz w:val="22"/>
          <w:szCs w:val="22"/>
        </w:rPr>
      </w:pP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. 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Alur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istr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siswa</w:t>
      </w:r>
      <w:r>
        <w:rPr>
          <w:spacing w:val="2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f</w:t>
      </w:r>
      <w:r>
        <w:rPr>
          <w:w w:val="102"/>
          <w:sz w:val="22"/>
          <w:szCs w:val="22"/>
        </w:rPr>
        <w:t>lo</w:t>
      </w:r>
      <w:r>
        <w:rPr>
          <w:spacing w:val="-2"/>
          <w:w w:val="102"/>
          <w:sz w:val="22"/>
          <w:szCs w:val="22"/>
        </w:rPr>
        <w:t>w</w:t>
      </w:r>
      <w:r>
        <w:rPr>
          <w:spacing w:val="2"/>
          <w:w w:val="102"/>
          <w:sz w:val="22"/>
          <w:szCs w:val="22"/>
        </w:rPr>
        <w:t>c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rt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F651C8">
      <w:pPr>
        <w:spacing w:line="240" w:lineRule="exact"/>
        <w:ind w:left="1610"/>
        <w:rPr>
          <w:sz w:val="22"/>
          <w:szCs w:val="22"/>
        </w:rPr>
      </w:pPr>
      <w:r w:rsidRPr="00F651C8">
        <w:pict>
          <v:group id="_x0000_s1388" style="position:absolute;left:0;text-align:left;margin-left:223.55pt;margin-top:24.75pt;width:191.75pt;height:239.1pt;z-index:-14684;mso-position-horizontal-relative:page" coordorigin="4471,495" coordsize="3835,4782">
            <v:shape id="_x0000_s1405" type="#_x0000_t75" style="position:absolute;left:4584;top:608;width:3610;height:4555">
              <v:imagedata r:id="rId48" o:title=""/>
            </v:shape>
            <v:shape id="_x0000_s1404" style="position:absolute;left:4529;top:524;width:0;height:84" coordorigin="4529,524" coordsize="0,84" path="m4529,524r,84e" filled="f" strokeweight="1.0319mm">
              <v:path arrowok="t"/>
            </v:shape>
            <v:shape id="_x0000_s1403" style="position:absolute;left:4500;top:552;width:84;height:0" coordorigin="4500,552" coordsize="84,0" path="m4500,552r84,e" filled="f" strokeweight="1.0319mm">
              <v:path arrowok="t"/>
            </v:shape>
            <v:shape id="_x0000_s1402" style="position:absolute;left:4584;top:552;width:3609;height:0" coordorigin="4584,552" coordsize="3609,0" path="m4584,552r3609,e" filled="f" strokeweight="1.0319mm">
              <v:path arrowok="t"/>
            </v:shape>
            <v:shape id="_x0000_s1401" style="position:absolute;left:4584;top:601;width:3609;height:0" coordorigin="4584,601" coordsize="3609,0" path="m4584,601r3609,e" filled="f" strokeweight=".27447mm">
              <v:path arrowok="t"/>
            </v:shape>
            <v:shape id="_x0000_s1400" style="position:absolute;left:8249;top:524;width:0;height:84" coordorigin="8249,524" coordsize="0,84" path="m8249,524r,84e" filled="f" strokeweight="1.0319mm">
              <v:path arrowok="t"/>
            </v:shape>
            <v:shape id="_x0000_s1399" style="position:absolute;left:8193;top:552;width:84;height:0" coordorigin="8193,552" coordsize="84,0" path="m8193,552r84,e" filled="f" strokeweight="1.0319mm">
              <v:path arrowok="t"/>
            </v:shape>
            <v:shape id="_x0000_s1398" style="position:absolute;left:4529;top:608;width:0;height:4556" coordorigin="4529,608" coordsize="0,4556" path="m4529,608r,4556e" filled="f" strokeweight="1.0319mm">
              <v:path arrowok="t"/>
            </v:shape>
            <v:shape id="_x0000_s1397" style="position:absolute;left:4577;top:594;width:0;height:4583" coordorigin="4577,594" coordsize="0,4583" path="m4577,594r,4583e" filled="f" strokeweight=".27447mm">
              <v:path arrowok="t"/>
            </v:shape>
            <v:shape id="_x0000_s1396" style="position:absolute;left:8249;top:608;width:0;height:4556" coordorigin="8249,608" coordsize="0,4556" path="m8249,608r,4556e" filled="f" strokeweight="1.0319mm">
              <v:path arrowok="t"/>
            </v:shape>
            <v:shape id="_x0000_s1395" style="position:absolute;left:8200;top:594;width:0;height:4583" coordorigin="8200,594" coordsize="0,4583" path="m8200,594r,4583e" filled="f" strokeweight=".27447mm">
              <v:path arrowok="t"/>
            </v:shape>
            <v:shape id="_x0000_s1394" style="position:absolute;left:4529;top:5164;width:0;height:84" coordorigin="4529,5164" coordsize="0,84" path="m4529,5164r,83e" filled="f" strokeweight="1.0319mm">
              <v:path arrowok="t"/>
            </v:shape>
            <v:shape id="_x0000_s1393" style="position:absolute;left:4500;top:5219;width:84;height:0" coordorigin="4500,5219" coordsize="84,0" path="m4500,5219r84,e" filled="f" strokeweight="1.0319mm">
              <v:path arrowok="t"/>
            </v:shape>
            <v:shape id="_x0000_s1392" style="position:absolute;left:4584;top:5219;width:3609;height:0" coordorigin="4584,5219" coordsize="3609,0" path="m4584,5219r3609,e" filled="f" strokeweight="1.0319mm">
              <v:path arrowok="t"/>
            </v:shape>
            <v:shape id="_x0000_s1391" style="position:absolute;left:4584;top:5171;width:3609;height:0" coordorigin="4584,5171" coordsize="3609,0" path="m4584,5171r3609,e" filled="f" strokeweight=".27447mm">
              <v:path arrowok="t"/>
            </v:shape>
            <v:shape id="_x0000_s1390" style="position:absolute;left:8249;top:5164;width:0;height:84" coordorigin="8249,5164" coordsize="0,84" path="m8249,5164r,83e" filled="f" strokeweight="1.0319mm">
              <v:path arrowok="t"/>
            </v:shape>
            <v:shape id="_x0000_s1389" style="position:absolute;left:8193;top:5219;width:84;height:0" coordorigin="8193,5219" coordsize="84,0" path="m8193,5219r84,e" filled="f" strokeweight="1.0319mm">
              <v:path arrowok="t"/>
            </v:shape>
            <w10:wrap anchorx="page"/>
          </v:group>
        </w:pict>
      </w:r>
      <w:r w:rsidR="00A10AE1">
        <w:rPr>
          <w:spacing w:val="-1"/>
          <w:position w:val="-1"/>
          <w:sz w:val="22"/>
          <w:szCs w:val="22"/>
        </w:rPr>
        <w:t>P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>da</w:t>
      </w:r>
      <w:r w:rsidR="00A10AE1">
        <w:rPr>
          <w:spacing w:val="12"/>
          <w:position w:val="-1"/>
          <w:sz w:val="22"/>
          <w:szCs w:val="22"/>
        </w:rPr>
        <w:t xml:space="preserve"> </w:t>
      </w:r>
      <w:r w:rsidR="00A10AE1">
        <w:rPr>
          <w:spacing w:val="-1"/>
          <w:position w:val="-1"/>
          <w:sz w:val="22"/>
          <w:szCs w:val="22"/>
        </w:rPr>
        <w:t>g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spacing w:val="1"/>
          <w:position w:val="-1"/>
          <w:sz w:val="22"/>
          <w:szCs w:val="22"/>
        </w:rPr>
        <w:t>m</w:t>
      </w:r>
      <w:r w:rsidR="00A10AE1">
        <w:rPr>
          <w:position w:val="-1"/>
          <w:sz w:val="22"/>
          <w:szCs w:val="22"/>
        </w:rPr>
        <w:t>b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>r</w:t>
      </w:r>
      <w:r w:rsidR="00A10AE1">
        <w:rPr>
          <w:spacing w:val="14"/>
          <w:position w:val="-1"/>
          <w:sz w:val="22"/>
          <w:szCs w:val="22"/>
        </w:rPr>
        <w:t xml:space="preserve"> </w:t>
      </w:r>
      <w:r w:rsidR="00A10AE1">
        <w:rPr>
          <w:position w:val="-1"/>
          <w:sz w:val="22"/>
          <w:szCs w:val="22"/>
        </w:rPr>
        <w:t>3</w:t>
      </w:r>
      <w:r w:rsidR="00A10AE1">
        <w:rPr>
          <w:spacing w:val="1"/>
          <w:position w:val="-1"/>
          <w:sz w:val="22"/>
          <w:szCs w:val="22"/>
        </w:rPr>
        <w:t>.</w:t>
      </w:r>
      <w:r w:rsidR="00A10AE1">
        <w:rPr>
          <w:position w:val="-1"/>
          <w:sz w:val="22"/>
          <w:szCs w:val="22"/>
        </w:rPr>
        <w:t>6</w:t>
      </w:r>
      <w:r w:rsidR="00A10AE1">
        <w:rPr>
          <w:spacing w:val="7"/>
          <w:position w:val="-1"/>
          <w:sz w:val="22"/>
          <w:szCs w:val="22"/>
        </w:rPr>
        <w:t xml:space="preserve"> </w:t>
      </w:r>
      <w:r w:rsidR="00A10AE1">
        <w:rPr>
          <w:spacing w:val="-1"/>
          <w:position w:val="-1"/>
          <w:sz w:val="22"/>
          <w:szCs w:val="22"/>
        </w:rPr>
        <w:t>m</w:t>
      </w:r>
      <w:r w:rsidR="00A10AE1">
        <w:rPr>
          <w:spacing w:val="2"/>
          <w:position w:val="-1"/>
          <w:sz w:val="22"/>
          <w:szCs w:val="22"/>
        </w:rPr>
        <w:t>e</w:t>
      </w:r>
      <w:r w:rsidR="00A10AE1">
        <w:rPr>
          <w:position w:val="-1"/>
          <w:sz w:val="22"/>
          <w:szCs w:val="22"/>
        </w:rPr>
        <w:t>nu</w:t>
      </w:r>
      <w:r w:rsidR="00A10AE1">
        <w:rPr>
          <w:spacing w:val="-2"/>
          <w:position w:val="-1"/>
          <w:sz w:val="22"/>
          <w:szCs w:val="22"/>
        </w:rPr>
        <w:t>n</w:t>
      </w:r>
      <w:r w:rsidR="00A10AE1">
        <w:rPr>
          <w:position w:val="-1"/>
          <w:sz w:val="22"/>
          <w:szCs w:val="22"/>
        </w:rPr>
        <w:t>jukk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>n</w:t>
      </w:r>
      <w:r w:rsidR="00A10AE1">
        <w:rPr>
          <w:spacing w:val="28"/>
          <w:position w:val="-1"/>
          <w:sz w:val="22"/>
          <w:szCs w:val="22"/>
        </w:rPr>
        <w:t xml:space="preserve"> 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>lur</w:t>
      </w:r>
      <w:r w:rsidR="00A10AE1">
        <w:rPr>
          <w:spacing w:val="9"/>
          <w:position w:val="-1"/>
          <w:sz w:val="22"/>
          <w:szCs w:val="22"/>
        </w:rPr>
        <w:t xml:space="preserve"> </w:t>
      </w:r>
      <w:r w:rsidR="00A10AE1">
        <w:rPr>
          <w:position w:val="-1"/>
          <w:sz w:val="22"/>
          <w:szCs w:val="22"/>
        </w:rPr>
        <w:t>untuk</w:t>
      </w:r>
      <w:r w:rsidR="00A10AE1">
        <w:rPr>
          <w:spacing w:val="11"/>
          <w:position w:val="-1"/>
          <w:sz w:val="22"/>
          <w:szCs w:val="22"/>
        </w:rPr>
        <w:t xml:space="preserve"> </w:t>
      </w:r>
      <w:r w:rsidR="00A10AE1">
        <w:rPr>
          <w:position w:val="-1"/>
          <w:sz w:val="22"/>
          <w:szCs w:val="22"/>
        </w:rPr>
        <w:t>pro</w:t>
      </w:r>
      <w:r w:rsidR="00A10AE1">
        <w:rPr>
          <w:spacing w:val="-2"/>
          <w:position w:val="-1"/>
          <w:sz w:val="22"/>
          <w:szCs w:val="22"/>
        </w:rPr>
        <w:t>s</w:t>
      </w:r>
      <w:r w:rsidR="00A10AE1">
        <w:rPr>
          <w:spacing w:val="2"/>
          <w:position w:val="-1"/>
          <w:sz w:val="22"/>
          <w:szCs w:val="22"/>
        </w:rPr>
        <w:t>e</w:t>
      </w:r>
      <w:r w:rsidR="00A10AE1">
        <w:rPr>
          <w:position w:val="-1"/>
          <w:sz w:val="22"/>
          <w:szCs w:val="22"/>
        </w:rPr>
        <w:t>s</w:t>
      </w:r>
      <w:r w:rsidR="00A10AE1">
        <w:rPr>
          <w:spacing w:val="15"/>
          <w:position w:val="-1"/>
          <w:sz w:val="22"/>
          <w:szCs w:val="22"/>
        </w:rPr>
        <w:t xml:space="preserve"> </w:t>
      </w:r>
      <w:r w:rsidR="00A10AE1">
        <w:rPr>
          <w:position w:val="-1"/>
          <w:sz w:val="22"/>
          <w:szCs w:val="22"/>
        </w:rPr>
        <w:t>r</w:t>
      </w:r>
      <w:r w:rsidR="00A10AE1">
        <w:rPr>
          <w:spacing w:val="2"/>
          <w:position w:val="-1"/>
          <w:sz w:val="22"/>
          <w:szCs w:val="22"/>
        </w:rPr>
        <w:t>e</w:t>
      </w:r>
      <w:r w:rsidR="00A10AE1">
        <w:rPr>
          <w:spacing w:val="-2"/>
          <w:position w:val="-1"/>
          <w:sz w:val="22"/>
          <w:szCs w:val="22"/>
        </w:rPr>
        <w:t>g</w:t>
      </w:r>
      <w:r w:rsidR="00A10AE1">
        <w:rPr>
          <w:position w:val="-1"/>
          <w:sz w:val="22"/>
          <w:szCs w:val="22"/>
        </w:rPr>
        <w:t>istr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>si</w:t>
      </w:r>
      <w:r w:rsidR="00A10AE1">
        <w:rPr>
          <w:spacing w:val="20"/>
          <w:position w:val="-1"/>
          <w:sz w:val="22"/>
          <w:szCs w:val="22"/>
        </w:rPr>
        <w:t xml:space="preserve"> </w:t>
      </w:r>
      <w:r w:rsidR="00A10AE1">
        <w:rPr>
          <w:spacing w:val="-1"/>
          <w:w w:val="102"/>
          <w:position w:val="-1"/>
          <w:sz w:val="22"/>
          <w:szCs w:val="22"/>
        </w:rPr>
        <w:t>m</w:t>
      </w:r>
      <w:r w:rsidR="00A10AE1">
        <w:rPr>
          <w:spacing w:val="2"/>
          <w:w w:val="102"/>
          <w:position w:val="-1"/>
          <w:sz w:val="22"/>
          <w:szCs w:val="22"/>
        </w:rPr>
        <w:t>a</w:t>
      </w:r>
      <w:r w:rsidR="00A10AE1">
        <w:rPr>
          <w:w w:val="102"/>
          <w:position w:val="-1"/>
          <w:sz w:val="22"/>
          <w:szCs w:val="22"/>
        </w:rPr>
        <w:t>h</w:t>
      </w:r>
      <w:r w:rsidR="00A10AE1">
        <w:rPr>
          <w:spacing w:val="2"/>
          <w:w w:val="102"/>
          <w:position w:val="-1"/>
          <w:sz w:val="22"/>
          <w:szCs w:val="22"/>
        </w:rPr>
        <w:t>a</w:t>
      </w:r>
      <w:r w:rsidR="00A10AE1">
        <w:rPr>
          <w:w w:val="102"/>
          <w:position w:val="-1"/>
          <w:sz w:val="22"/>
          <w:szCs w:val="22"/>
        </w:rPr>
        <w:t>s</w:t>
      </w:r>
      <w:r w:rsidR="00A10AE1">
        <w:rPr>
          <w:spacing w:val="-2"/>
          <w:w w:val="102"/>
          <w:position w:val="-1"/>
          <w:sz w:val="22"/>
          <w:szCs w:val="22"/>
        </w:rPr>
        <w:t>i</w:t>
      </w:r>
      <w:r w:rsidR="00A10AE1">
        <w:rPr>
          <w:w w:val="102"/>
          <w:position w:val="-1"/>
          <w:sz w:val="22"/>
          <w:szCs w:val="22"/>
        </w:rPr>
        <w:t>sw</w:t>
      </w:r>
      <w:r w:rsidR="00A10AE1">
        <w:rPr>
          <w:spacing w:val="3"/>
          <w:w w:val="102"/>
          <w:position w:val="-1"/>
          <w:sz w:val="22"/>
          <w:szCs w:val="22"/>
        </w:rPr>
        <w:t>a</w:t>
      </w:r>
      <w:r w:rsidR="00A10AE1">
        <w:rPr>
          <w:w w:val="102"/>
          <w:position w:val="-1"/>
          <w:sz w:val="22"/>
          <w:szCs w:val="22"/>
        </w:rPr>
        <w:t>.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9" w:line="260" w:lineRule="exact"/>
        <w:rPr>
          <w:sz w:val="26"/>
          <w:szCs w:val="26"/>
        </w:rPr>
      </w:pPr>
    </w:p>
    <w:p w:rsidR="00F651C8" w:rsidRDefault="00A10AE1">
      <w:pPr>
        <w:spacing w:before="36"/>
        <w:ind w:left="3377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19"/>
          <w:sz w:val="22"/>
          <w:szCs w:val="22"/>
        </w:rPr>
        <w:t xml:space="preserve"> </w:t>
      </w:r>
      <w:r>
        <w:rPr>
          <w:b/>
          <w:sz w:val="22"/>
          <w:szCs w:val="22"/>
        </w:rPr>
        <w:t>3</w:t>
      </w:r>
      <w:r>
        <w:rPr>
          <w:b/>
          <w:spacing w:val="1"/>
          <w:sz w:val="22"/>
          <w:szCs w:val="22"/>
        </w:rPr>
        <w:t>.</w:t>
      </w:r>
      <w:r>
        <w:rPr>
          <w:b/>
          <w:sz w:val="22"/>
          <w:szCs w:val="22"/>
        </w:rPr>
        <w:t>6</w:t>
      </w:r>
      <w:r>
        <w:rPr>
          <w:b/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Alur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istr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</w:t>
      </w:r>
    </w:p>
    <w:p w:rsidR="00F651C8" w:rsidRDefault="00F651C8">
      <w:pPr>
        <w:spacing w:line="200" w:lineRule="exact"/>
      </w:pPr>
    </w:p>
    <w:p w:rsidR="00F651C8" w:rsidRDefault="00F651C8">
      <w:pPr>
        <w:spacing w:before="13" w:line="280" w:lineRule="exact"/>
        <w:rPr>
          <w:sz w:val="28"/>
          <w:szCs w:val="28"/>
        </w:rPr>
      </w:pPr>
    </w:p>
    <w:p w:rsidR="00F651C8" w:rsidRDefault="00A10AE1">
      <w:pPr>
        <w:spacing w:line="493" w:lineRule="auto"/>
        <w:ind w:left="932" w:right="2073" w:firstLine="678"/>
        <w:jc w:val="both"/>
        <w:rPr>
          <w:sz w:val="22"/>
          <w:szCs w:val="22"/>
        </w:rPr>
      </w:pPr>
      <w:r>
        <w:rPr>
          <w:i/>
          <w:sz w:val="22"/>
          <w:szCs w:val="22"/>
        </w:rPr>
        <w:t>Flo</w:t>
      </w:r>
      <w:r>
        <w:rPr>
          <w:i/>
          <w:spacing w:val="1"/>
          <w:sz w:val="22"/>
          <w:szCs w:val="22"/>
        </w:rPr>
        <w:t>w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 xml:space="preserve">hart  </w:t>
      </w:r>
      <w:r>
        <w:rPr>
          <w:i/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 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nj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ra  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siswa  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spacing w:val="9"/>
          <w:w w:val="102"/>
          <w:sz w:val="22"/>
          <w:szCs w:val="22"/>
        </w:rPr>
        <w:t>k</w:t>
      </w:r>
      <w:r>
        <w:rPr>
          <w:w w:val="102"/>
          <w:sz w:val="22"/>
          <w:szCs w:val="22"/>
        </w:rPr>
        <w:t>u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istr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ke 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in 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nsi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na 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istr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but </w:t>
      </w:r>
      <w:r>
        <w:rPr>
          <w:spacing w:val="2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di</w:t>
      </w:r>
      <w:r>
        <w:rPr>
          <w:w w:val="102"/>
          <w:sz w:val="22"/>
          <w:szCs w:val="22"/>
        </w:rPr>
        <w:t>si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p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did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databa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e</w:t>
      </w:r>
      <w:r>
        <w:rPr>
          <w:i/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sin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k</w:t>
      </w:r>
      <w:r>
        <w:rPr>
          <w:spacing w:val="1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M</w:t>
      </w:r>
      <w:r>
        <w:rPr>
          <w:spacing w:val="1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.A</w:t>
      </w:r>
      <w:r>
        <w:rPr>
          <w:spacing w:val="2"/>
          <w:w w:val="102"/>
          <w:sz w:val="22"/>
          <w:szCs w:val="22"/>
        </w:rPr>
        <w:t>c</w:t>
      </w:r>
      <w:r>
        <w:rPr>
          <w:spacing w:val="-1"/>
          <w:w w:val="102"/>
          <w:sz w:val="22"/>
          <w:szCs w:val="22"/>
        </w:rPr>
        <w:t>c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s</w:t>
      </w:r>
      <w:r>
        <w:rPr>
          <w:spacing w:val="1"/>
          <w:w w:val="102"/>
          <w:sz w:val="22"/>
          <w:szCs w:val="22"/>
        </w:rPr>
        <w:t>s</w:t>
      </w:r>
      <w:r>
        <w:rPr>
          <w:i/>
          <w:w w:val="102"/>
          <w:sz w:val="22"/>
          <w:szCs w:val="22"/>
        </w:rPr>
        <w:t>.</w:t>
      </w:r>
    </w:p>
    <w:p w:rsidR="00F651C8" w:rsidRDefault="00A10AE1">
      <w:pPr>
        <w:spacing w:before="9"/>
        <w:ind w:left="1271"/>
        <w:rPr>
          <w:sz w:val="22"/>
          <w:szCs w:val="22"/>
        </w:rPr>
      </w:pPr>
      <w:r>
        <w:rPr>
          <w:sz w:val="22"/>
          <w:szCs w:val="22"/>
        </w:rPr>
        <w:t xml:space="preserve">b.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Alur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ir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siswa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7" w:firstLine="678"/>
        <w:jc w:val="both"/>
        <w:rPr>
          <w:sz w:val="22"/>
          <w:szCs w:val="22"/>
        </w:rPr>
        <w:sectPr w:rsidR="00F651C8">
          <w:pgSz w:w="12240" w:h="15840"/>
          <w:pgMar w:top="600" w:right="0" w:bottom="280" w:left="1720" w:header="0" w:footer="1305" w:gutter="0"/>
          <w:cols w:space="720"/>
        </w:sectPr>
      </w:pP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 xml:space="preserve">7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Alur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dir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sisw</w:t>
      </w:r>
      <w:r>
        <w:rPr>
          <w:spacing w:val="3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73" w:line="240" w:lineRule="exact"/>
        <w:ind w:right="2113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35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7" w:line="200" w:lineRule="exact"/>
      </w:pPr>
    </w:p>
    <w:p w:rsidR="00F651C8" w:rsidRDefault="00F651C8">
      <w:pPr>
        <w:spacing w:before="36"/>
        <w:ind w:left="2871"/>
        <w:rPr>
          <w:sz w:val="22"/>
          <w:szCs w:val="22"/>
        </w:rPr>
      </w:pPr>
      <w:r w:rsidRPr="00F651C8">
        <w:pict>
          <v:group id="_x0000_s1370" style="position:absolute;left:0;text-align:left;margin-left:197.55pt;margin-top:-328.4pt;width:243.85pt;height:307.45pt;z-index:-14683;mso-position-horizontal-relative:page" coordorigin="3951,-6568" coordsize="4877,6149">
            <v:shape id="_x0000_s1387" type="#_x0000_t75" style="position:absolute;left:4063;top:-6456;width:4651;height:5926">
              <v:imagedata r:id="rId49" o:title=""/>
            </v:shape>
            <v:shape id="_x0000_s1386" style="position:absolute;left:4009;top:-6539;width:0;height:84" coordorigin="4009,-6539" coordsize="0,84" path="m4009,-6539r,84e" filled="f" strokeweight="1.0319mm">
              <v:path arrowok="t"/>
            </v:shape>
            <v:shape id="_x0000_s1385" style="position:absolute;left:3981;top:-6510;width:84;height:0" coordorigin="3981,-6510" coordsize="84,0" path="m3981,-6510r83,e" filled="f" strokeweight="1.0319mm">
              <v:path arrowok="t"/>
            </v:shape>
            <v:shape id="_x0000_s1384" style="position:absolute;left:4064;top:-6510;width:4651;height:0" coordorigin="4064,-6510" coordsize="4651,0" path="m4064,-6510r4651,e" filled="f" strokeweight="1.0319mm">
              <v:path arrowok="t"/>
            </v:shape>
            <v:shape id="_x0000_s1383" style="position:absolute;left:4064;top:-6462;width:4651;height:0" coordorigin="4064,-6462" coordsize="4651,0" path="m4064,-6462r4651,e" filled="f" strokeweight=".27447mm">
              <v:path arrowok="t"/>
            </v:shape>
            <v:shape id="_x0000_s1382" style="position:absolute;left:8771;top:-6539;width:0;height:84" coordorigin="8771,-6539" coordsize="0,84" path="m8771,-6539r,84e" filled="f" strokeweight="1.0319mm">
              <v:path arrowok="t"/>
            </v:shape>
            <v:shape id="_x0000_s1381" style="position:absolute;left:8715;top:-6510;width:84;height:0" coordorigin="8715,-6510" coordsize="84,0" path="m8715,-6510r84,e" filled="f" strokeweight="1.0319mm">
              <v:path arrowok="t"/>
            </v:shape>
            <v:shape id="_x0000_s1380" style="position:absolute;left:4009;top:-6455;width:0;height:5923" coordorigin="4009,-6455" coordsize="0,5923" path="m4009,-6455r,5923e" filled="f" strokeweight="1.0319mm">
              <v:path arrowok="t"/>
            </v:shape>
            <v:shape id="_x0000_s1379" style="position:absolute;left:4057;top:-6469;width:0;height:5951" coordorigin="4057,-6469" coordsize="0,5951" path="m4057,-6469r,5951e" filled="f" strokeweight=".27447mm">
              <v:path arrowok="t"/>
            </v:shape>
            <v:shape id="_x0000_s1378" style="position:absolute;left:8771;top:-6455;width:0;height:5923" coordorigin="8771,-6455" coordsize="0,5923" path="m8771,-6455r,5923e" filled="f" strokeweight="1.0319mm">
              <v:path arrowok="t"/>
            </v:shape>
            <v:shape id="_x0000_s1377" style="position:absolute;left:8722;top:-6469;width:0;height:5951" coordorigin="8722,-6469" coordsize="0,5951" path="m8722,-6469r,5951e" filled="f" strokeweight=".27447mm">
              <v:path arrowok="t"/>
            </v:shape>
            <v:shape id="_x0000_s1376" style="position:absolute;left:4009;top:-532;width:0;height:84" coordorigin="4009,-532" coordsize="0,84" path="m4009,-532r,84e" filled="f" strokeweight="1.0319mm">
              <v:path arrowok="t"/>
            </v:shape>
            <v:shape id="_x0000_s1375" style="position:absolute;left:3981;top:-476;width:84;height:0" coordorigin="3981,-476" coordsize="84,0" path="m3981,-476r83,e" filled="f" strokeweight="1.0319mm">
              <v:path arrowok="t"/>
            </v:shape>
            <v:shape id="_x0000_s1374" style="position:absolute;left:4064;top:-476;width:4651;height:0" coordorigin="4064,-476" coordsize="4651,0" path="m4064,-476r4651,e" filled="f" strokeweight="1.0319mm">
              <v:path arrowok="t"/>
            </v:shape>
            <v:shape id="_x0000_s1373" style="position:absolute;left:4064;top:-525;width:4651;height:0" coordorigin="4064,-525" coordsize="4651,0" path="m4064,-525r4651,e" filled="f" strokeweight=".27447mm">
              <v:path arrowok="t"/>
            </v:shape>
            <v:shape id="_x0000_s1372" style="position:absolute;left:8771;top:-532;width:0;height:84" coordorigin="8771,-532" coordsize="0,84" path="m8771,-532r,84e" filled="f" strokeweight="1.0319mm">
              <v:path arrowok="t"/>
            </v:shape>
            <v:shape id="_x0000_s1371" style="position:absolute;left:8715;top:-476;width:84;height:0" coordorigin="8715,-476" coordsize="84,0" path="m8715,-476r84,e" filled="f" strokeweight="1.0319mm">
              <v:path arrowok="t"/>
            </v:shape>
            <w10:wrap anchorx="page"/>
          </v:group>
        </w:pict>
      </w:r>
      <w:r w:rsidR="00A10AE1">
        <w:rPr>
          <w:b/>
          <w:spacing w:val="1"/>
          <w:sz w:val="22"/>
          <w:szCs w:val="22"/>
        </w:rPr>
        <w:t>Ga</w:t>
      </w:r>
      <w:r w:rsidR="00A10AE1">
        <w:rPr>
          <w:b/>
          <w:sz w:val="22"/>
          <w:szCs w:val="22"/>
        </w:rPr>
        <w:t>m</w:t>
      </w:r>
      <w:r w:rsidR="00A10AE1">
        <w:rPr>
          <w:b/>
          <w:spacing w:val="-1"/>
          <w:sz w:val="22"/>
          <w:szCs w:val="22"/>
        </w:rPr>
        <w:t>b</w:t>
      </w:r>
      <w:r w:rsidR="00A10AE1">
        <w:rPr>
          <w:b/>
          <w:sz w:val="22"/>
          <w:szCs w:val="22"/>
        </w:rPr>
        <w:t>ar</w:t>
      </w:r>
      <w:r w:rsidR="00A10AE1">
        <w:rPr>
          <w:b/>
          <w:spacing w:val="19"/>
          <w:sz w:val="22"/>
          <w:szCs w:val="22"/>
        </w:rPr>
        <w:t xml:space="preserve"> </w:t>
      </w:r>
      <w:r w:rsidR="00A10AE1">
        <w:rPr>
          <w:b/>
          <w:sz w:val="22"/>
          <w:szCs w:val="22"/>
        </w:rPr>
        <w:t>3</w:t>
      </w:r>
      <w:r w:rsidR="00A10AE1">
        <w:rPr>
          <w:b/>
          <w:spacing w:val="1"/>
          <w:sz w:val="22"/>
          <w:szCs w:val="22"/>
        </w:rPr>
        <w:t>.</w:t>
      </w:r>
      <w:r w:rsidR="00A10AE1">
        <w:rPr>
          <w:b/>
          <w:sz w:val="22"/>
          <w:szCs w:val="22"/>
        </w:rPr>
        <w:t>7</w:t>
      </w:r>
      <w:r w:rsidR="00A10AE1">
        <w:rPr>
          <w:b/>
          <w:spacing w:val="7"/>
          <w:sz w:val="22"/>
          <w:szCs w:val="22"/>
        </w:rPr>
        <w:t xml:space="preserve"> 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lur</w:t>
      </w:r>
      <w:r w:rsidR="00A10AE1">
        <w:rPr>
          <w:spacing w:val="9"/>
          <w:sz w:val="22"/>
          <w:szCs w:val="22"/>
        </w:rPr>
        <w:t xml:space="preserve"> </w:t>
      </w:r>
      <w:r w:rsidR="00A10AE1">
        <w:rPr>
          <w:spacing w:val="-1"/>
          <w:sz w:val="22"/>
          <w:szCs w:val="22"/>
        </w:rPr>
        <w:t>P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n</w:t>
      </w:r>
      <w:r w:rsidR="00A10AE1">
        <w:rPr>
          <w:spacing w:val="-1"/>
          <w:sz w:val="22"/>
          <w:szCs w:val="22"/>
        </w:rPr>
        <w:t>c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-2"/>
          <w:sz w:val="22"/>
          <w:szCs w:val="22"/>
        </w:rPr>
        <w:t>t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t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20"/>
          <w:sz w:val="22"/>
          <w:szCs w:val="22"/>
        </w:rPr>
        <w:t xml:space="preserve"> </w:t>
      </w:r>
      <w:r w:rsidR="00A10AE1">
        <w:rPr>
          <w:spacing w:val="-2"/>
          <w:w w:val="102"/>
          <w:sz w:val="22"/>
          <w:szCs w:val="22"/>
        </w:rPr>
        <w:t>K</w:t>
      </w:r>
      <w:r w:rsidR="00A10AE1">
        <w:rPr>
          <w:spacing w:val="2"/>
          <w:w w:val="102"/>
          <w:sz w:val="22"/>
          <w:szCs w:val="22"/>
        </w:rPr>
        <w:t>e</w:t>
      </w:r>
      <w:r w:rsidR="00A10AE1">
        <w:rPr>
          <w:w w:val="102"/>
          <w:sz w:val="22"/>
          <w:szCs w:val="22"/>
        </w:rPr>
        <w:t>h</w:t>
      </w:r>
      <w:r w:rsidR="00A10AE1">
        <w:rPr>
          <w:spacing w:val="2"/>
          <w:w w:val="102"/>
          <w:sz w:val="22"/>
          <w:szCs w:val="22"/>
        </w:rPr>
        <w:t>a</w:t>
      </w:r>
      <w:r w:rsidR="00A10AE1">
        <w:rPr>
          <w:spacing w:val="-2"/>
          <w:w w:val="102"/>
          <w:sz w:val="22"/>
          <w:szCs w:val="22"/>
        </w:rPr>
        <w:t>d</w:t>
      </w:r>
      <w:r w:rsidR="00A10AE1">
        <w:rPr>
          <w:w w:val="102"/>
          <w:sz w:val="22"/>
          <w:szCs w:val="22"/>
        </w:rPr>
        <w:t>ir</w:t>
      </w:r>
      <w:r w:rsidR="00A10AE1">
        <w:rPr>
          <w:spacing w:val="2"/>
          <w:w w:val="102"/>
          <w:sz w:val="22"/>
          <w:szCs w:val="22"/>
        </w:rPr>
        <w:t>a</w:t>
      </w:r>
      <w:r w:rsidR="00A10AE1">
        <w:rPr>
          <w:w w:val="102"/>
          <w:sz w:val="22"/>
          <w:szCs w:val="22"/>
        </w:rPr>
        <w:t>n</w:t>
      </w:r>
    </w:p>
    <w:p w:rsidR="00F651C8" w:rsidRDefault="00F651C8">
      <w:pPr>
        <w:spacing w:line="200" w:lineRule="exact"/>
      </w:pPr>
    </w:p>
    <w:p w:rsidR="00F651C8" w:rsidRDefault="00F651C8">
      <w:pPr>
        <w:spacing w:before="13" w:line="280" w:lineRule="exact"/>
        <w:rPr>
          <w:sz w:val="28"/>
          <w:szCs w:val="28"/>
        </w:rPr>
      </w:pPr>
    </w:p>
    <w:p w:rsidR="00F651C8" w:rsidRDefault="00A10AE1">
      <w:pPr>
        <w:spacing w:line="492" w:lineRule="auto"/>
        <w:ind w:left="932" w:right="2072" w:firstLine="678"/>
        <w:jc w:val="both"/>
        <w:rPr>
          <w:sz w:val="22"/>
          <w:szCs w:val="22"/>
        </w:rPr>
      </w:pPr>
      <w:r>
        <w:rPr>
          <w:i/>
          <w:sz w:val="22"/>
          <w:szCs w:val="22"/>
        </w:rPr>
        <w:t>Flo</w:t>
      </w:r>
      <w:r>
        <w:rPr>
          <w:i/>
          <w:spacing w:val="1"/>
          <w:sz w:val="22"/>
          <w:szCs w:val="22"/>
        </w:rPr>
        <w:t>w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hart</w:t>
      </w:r>
      <w:r>
        <w:rPr>
          <w:i/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swa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 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a </w:t>
      </w:r>
      <w:r>
        <w:rPr>
          <w:w w:val="102"/>
          <w:sz w:val="22"/>
          <w:szCs w:val="22"/>
        </w:rPr>
        <w:t>Asr</w:t>
      </w:r>
      <w:r>
        <w:rPr>
          <w:spacing w:val="2"/>
          <w:w w:val="102"/>
          <w:sz w:val="22"/>
          <w:szCs w:val="22"/>
        </w:rPr>
        <w:t>a</w:t>
      </w:r>
      <w:r>
        <w:rPr>
          <w:spacing w:val="-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ru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itu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iswa</w:t>
      </w:r>
      <w:r>
        <w:rPr>
          <w:spacing w:val="10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bs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>i</w:t>
      </w:r>
      <w:r>
        <w:rPr>
          <w:sz w:val="22"/>
          <w:szCs w:val="22"/>
        </w:rPr>
        <w:t>dik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ri,</w:t>
      </w:r>
      <w:r>
        <w:rPr>
          <w:spacing w:val="1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swa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rus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da</w:t>
      </w:r>
      <w:r>
        <w:rPr>
          <w:sz w:val="22"/>
          <w:szCs w:val="22"/>
        </w:rPr>
        <w:t xml:space="preserve">n </w:t>
      </w:r>
      <w:r>
        <w:rPr>
          <w:w w:val="102"/>
          <w:sz w:val="22"/>
          <w:szCs w:val="22"/>
        </w:rPr>
        <w:t>ji</w:t>
      </w:r>
      <w:r>
        <w:rPr>
          <w:spacing w:val="-2"/>
          <w:w w:val="102"/>
          <w:sz w:val="22"/>
          <w:szCs w:val="22"/>
        </w:rPr>
        <w:t>k</w:t>
      </w:r>
      <w:r>
        <w:rPr>
          <w:w w:val="102"/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sih</w:t>
      </w:r>
      <w:r>
        <w:rPr>
          <w:spacing w:val="4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id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sa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swa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rus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hubun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i 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,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jika</w:t>
      </w:r>
      <w:r>
        <w:rPr>
          <w:spacing w:val="3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il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9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rsi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dat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base</w:t>
      </w:r>
      <w:r>
        <w:rPr>
          <w:i/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sung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dio</w:t>
      </w:r>
      <w:r>
        <w:rPr>
          <w:spacing w:val="3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</w:t>
      </w:r>
      <w:r>
        <w:rPr>
          <w:w w:val="102"/>
          <w:sz w:val="22"/>
          <w:szCs w:val="22"/>
        </w:rPr>
        <w:t>ij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di</w:t>
      </w:r>
      <w:r>
        <w:rPr>
          <w:spacing w:val="-2"/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 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por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n.</w:t>
      </w:r>
    </w:p>
    <w:p w:rsidR="00F651C8" w:rsidRDefault="00A10AE1">
      <w:pPr>
        <w:spacing w:before="19"/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3.7.2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Data</w:t>
      </w:r>
      <w:r>
        <w:rPr>
          <w:b/>
          <w:i/>
          <w:spacing w:val="1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z w:val="22"/>
          <w:szCs w:val="22"/>
        </w:rPr>
        <w:t>low</w:t>
      </w:r>
      <w:r>
        <w:rPr>
          <w:b/>
          <w:i/>
          <w:spacing w:val="13"/>
          <w:sz w:val="22"/>
          <w:szCs w:val="22"/>
        </w:rPr>
        <w:t xml:space="preserve"> </w:t>
      </w:r>
      <w:r>
        <w:rPr>
          <w:b/>
          <w:i/>
          <w:w w:val="102"/>
          <w:sz w:val="22"/>
          <w:szCs w:val="22"/>
        </w:rPr>
        <w:t>Diagr</w:t>
      </w:r>
      <w:r>
        <w:rPr>
          <w:b/>
          <w:i/>
          <w:spacing w:val="-2"/>
          <w:w w:val="102"/>
          <w:sz w:val="22"/>
          <w:szCs w:val="22"/>
        </w:rPr>
        <w:t>a</w:t>
      </w:r>
      <w:r>
        <w:rPr>
          <w:b/>
          <w:i/>
          <w:w w:val="102"/>
          <w:sz w:val="22"/>
          <w:szCs w:val="22"/>
        </w:rPr>
        <w:t>m</w:t>
      </w:r>
    </w:p>
    <w:p w:rsidR="00F651C8" w:rsidRDefault="00F651C8">
      <w:pPr>
        <w:spacing w:before="18" w:line="240" w:lineRule="exact"/>
        <w:rPr>
          <w:sz w:val="24"/>
          <w:szCs w:val="24"/>
        </w:rPr>
      </w:pPr>
    </w:p>
    <w:p w:rsidR="00F651C8" w:rsidRDefault="00A10AE1">
      <w:pPr>
        <w:spacing w:line="493" w:lineRule="auto"/>
        <w:ind w:left="932" w:right="2077" w:firstLine="678"/>
        <w:jc w:val="both"/>
        <w:rPr>
          <w:sz w:val="22"/>
          <w:szCs w:val="22"/>
        </w:rPr>
        <w:sectPr w:rsidR="00F651C8">
          <w:pgSz w:w="12240" w:h="15840"/>
          <w:pgMar w:top="600" w:right="0" w:bottom="280" w:left="1720" w:header="0" w:footer="1305" w:gutter="0"/>
          <w:cols w:space="720"/>
        </w:sectPr>
      </w:pPr>
      <w:r>
        <w:rPr>
          <w:spacing w:val="1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rikut</w:t>
      </w:r>
      <w:r>
        <w:rPr>
          <w:spacing w:val="1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Data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Fl</w:t>
      </w:r>
      <w:r>
        <w:rPr>
          <w:i/>
          <w:sz w:val="22"/>
          <w:szCs w:val="22"/>
        </w:rPr>
        <w:t>ow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Diagram</w:t>
      </w:r>
      <w:r>
        <w:rPr>
          <w:i/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( D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D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)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m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 xml:space="preserve"> a</w:t>
      </w:r>
      <w:r>
        <w:rPr>
          <w:spacing w:val="-2"/>
          <w:sz w:val="22"/>
          <w:szCs w:val="22"/>
        </w:rPr>
        <w:t>b</w:t>
      </w:r>
      <w:r>
        <w:rPr>
          <w:spacing w:val="4"/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p</w:t>
      </w:r>
      <w:r>
        <w:rPr>
          <w:i/>
          <w:sz w:val="22"/>
          <w:szCs w:val="22"/>
        </w:rPr>
        <w:t>rint</w:t>
      </w:r>
      <w:r>
        <w:rPr>
          <w:i/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untuk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ntu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-1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  <w:r>
        <w:rPr>
          <w:spacing w:val="-1"/>
          <w:w w:val="102"/>
          <w:sz w:val="22"/>
          <w:szCs w:val="22"/>
        </w:rPr>
        <w:t>am</w:t>
      </w:r>
      <w:r>
        <w:rPr>
          <w:w w:val="102"/>
          <w:sz w:val="22"/>
          <w:szCs w:val="22"/>
        </w:rPr>
        <w:t xml:space="preserve">i </w:t>
      </w:r>
      <w:r>
        <w:rPr>
          <w:sz w:val="22"/>
          <w:szCs w:val="22"/>
        </w:rPr>
        <w:t>sist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pacing w:val="2"/>
          <w:sz w:val="22"/>
          <w:szCs w:val="22"/>
        </w:rPr>
        <w:t>ca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luruh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n.</w:t>
      </w:r>
    </w:p>
    <w:p w:rsidR="00F651C8" w:rsidRDefault="00A10AE1">
      <w:pPr>
        <w:spacing w:before="73" w:line="240" w:lineRule="exact"/>
        <w:ind w:right="2113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36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8" w:line="220" w:lineRule="exact"/>
        <w:rPr>
          <w:sz w:val="22"/>
          <w:szCs w:val="22"/>
        </w:rPr>
      </w:pPr>
    </w:p>
    <w:p w:rsidR="00F651C8" w:rsidRDefault="00A10AE1">
      <w:pPr>
        <w:spacing w:before="36"/>
        <w:ind w:left="1271"/>
        <w:rPr>
          <w:sz w:val="22"/>
          <w:szCs w:val="22"/>
        </w:rPr>
      </w:pPr>
      <w:r>
        <w:rPr>
          <w:i/>
          <w:sz w:val="22"/>
          <w:szCs w:val="22"/>
        </w:rPr>
        <w:t xml:space="preserve">a.  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Diagram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1"/>
          <w:w w:val="102"/>
          <w:sz w:val="22"/>
          <w:szCs w:val="22"/>
        </w:rPr>
        <w:t>K</w:t>
      </w:r>
      <w:r>
        <w:rPr>
          <w:i/>
          <w:w w:val="102"/>
          <w:sz w:val="22"/>
          <w:szCs w:val="22"/>
        </w:rPr>
        <w:t>ont</w:t>
      </w:r>
      <w:r>
        <w:rPr>
          <w:i/>
          <w:spacing w:val="-1"/>
          <w:w w:val="102"/>
          <w:sz w:val="22"/>
          <w:szCs w:val="22"/>
        </w:rPr>
        <w:t>e</w:t>
      </w:r>
      <w:r>
        <w:rPr>
          <w:i/>
          <w:spacing w:val="2"/>
          <w:w w:val="102"/>
          <w:sz w:val="22"/>
          <w:szCs w:val="22"/>
        </w:rPr>
        <w:t>k</w:t>
      </w:r>
      <w:r>
        <w:rPr>
          <w:i/>
          <w:w w:val="102"/>
          <w:sz w:val="22"/>
          <w:szCs w:val="22"/>
        </w:rPr>
        <w:t>s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70" w:firstLine="678"/>
        <w:jc w:val="both"/>
        <w:rPr>
          <w:sz w:val="22"/>
          <w:szCs w:val="22"/>
        </w:rPr>
      </w:pPr>
      <w:r>
        <w:rPr>
          <w:i/>
          <w:sz w:val="22"/>
          <w:szCs w:val="22"/>
        </w:rPr>
        <w:t>Diagram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ont</w:t>
      </w:r>
      <w:r>
        <w:rPr>
          <w:i/>
          <w:spacing w:val="-1"/>
          <w:sz w:val="22"/>
          <w:szCs w:val="22"/>
        </w:rPr>
        <w:t>e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s</w:t>
      </w:r>
      <w:r>
        <w:rPr>
          <w:i/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5"/>
          <w:sz w:val="22"/>
          <w:szCs w:val="22"/>
        </w:rPr>
        <w:t>u</w:t>
      </w:r>
      <w:r>
        <w:rPr>
          <w:sz w:val="22"/>
          <w:szCs w:val="22"/>
        </w:rPr>
        <w:t>r ti</w:t>
      </w:r>
      <w:r>
        <w:rPr>
          <w:spacing w:val="-2"/>
          <w:sz w:val="22"/>
          <w:szCs w:val="22"/>
        </w:rPr>
        <w:t>ng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ting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an</w:t>
      </w:r>
      <w:r>
        <w:rPr>
          <w:w w:val="102"/>
          <w:sz w:val="22"/>
          <w:szCs w:val="22"/>
        </w:rPr>
        <w:t xml:space="preserve">g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luruh</w:t>
      </w:r>
      <w:r>
        <w:rPr>
          <w:spacing w:val="37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n,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n,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n.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43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ksu</w:t>
      </w:r>
      <w:r>
        <w:rPr>
          <w:spacing w:val="2"/>
          <w:sz w:val="22"/>
          <w:szCs w:val="22"/>
        </w:rPr>
        <w:t>d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1"/>
          <w:sz w:val="22"/>
          <w:szCs w:val="22"/>
        </w:rPr>
        <w:t xml:space="preserve"> 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ar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</w:t>
      </w:r>
      <w:r>
        <w:rPr>
          <w:spacing w:val="3"/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(</w:t>
      </w:r>
      <w:r>
        <w:rPr>
          <w:i/>
          <w:sz w:val="22"/>
          <w:szCs w:val="22"/>
        </w:rPr>
        <w:t>inpu</w:t>
      </w:r>
      <w:r>
        <w:rPr>
          <w:i/>
          <w:spacing w:val="2"/>
          <w:sz w:val="22"/>
          <w:szCs w:val="22"/>
        </w:rPr>
        <w:t>t</w:t>
      </w:r>
      <w:r>
        <w:rPr>
          <w:sz w:val="22"/>
          <w:szCs w:val="22"/>
        </w:rPr>
        <w:t>)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ke 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upun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pacing w:val="4"/>
          <w:w w:val="102"/>
          <w:sz w:val="22"/>
          <w:szCs w:val="22"/>
        </w:rPr>
        <w:t>(</w:t>
      </w:r>
      <w:r>
        <w:rPr>
          <w:i/>
          <w:w w:val="102"/>
          <w:sz w:val="22"/>
          <w:szCs w:val="22"/>
        </w:rPr>
        <w:t>output</w:t>
      </w:r>
      <w:r>
        <w:rPr>
          <w:w w:val="102"/>
          <w:sz w:val="22"/>
          <w:szCs w:val="22"/>
        </w:rPr>
        <w:t xml:space="preserve">)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sis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spacing w:val="3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16" w:line="220" w:lineRule="exact"/>
        <w:rPr>
          <w:sz w:val="22"/>
          <w:szCs w:val="22"/>
        </w:rPr>
      </w:pPr>
    </w:p>
    <w:p w:rsidR="00F651C8" w:rsidRDefault="00A10AE1">
      <w:pPr>
        <w:ind w:left="2288"/>
        <w:rPr>
          <w:sz w:val="22"/>
          <w:szCs w:val="22"/>
        </w:rPr>
      </w:pPr>
      <w:r>
        <w:rPr>
          <w:i/>
          <w:sz w:val="22"/>
          <w:szCs w:val="22"/>
        </w:rPr>
        <w:t xml:space="preserve">Diagram   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on</w:t>
      </w:r>
      <w:r>
        <w:rPr>
          <w:i/>
          <w:spacing w:val="-2"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ek</w:t>
      </w:r>
      <w:r>
        <w:rPr>
          <w:i/>
          <w:sz w:val="22"/>
          <w:szCs w:val="22"/>
        </w:rPr>
        <w:t xml:space="preserve">s   </w:t>
      </w:r>
      <w:r>
        <w:rPr>
          <w:i/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  </w:t>
      </w:r>
      <w:r>
        <w:rPr>
          <w:spacing w:val="1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si   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na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 </w:t>
      </w:r>
      <w:r>
        <w:rPr>
          <w:spacing w:val="34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fin</w:t>
      </w:r>
      <w:r>
        <w:rPr>
          <w:i/>
          <w:spacing w:val="-2"/>
          <w:w w:val="102"/>
          <w:sz w:val="22"/>
          <w:szCs w:val="22"/>
        </w:rPr>
        <w:t>g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rpri</w:t>
      </w:r>
      <w:r>
        <w:rPr>
          <w:i/>
          <w:spacing w:val="-2"/>
          <w:w w:val="102"/>
          <w:sz w:val="22"/>
          <w:szCs w:val="22"/>
        </w:rPr>
        <w:t>n</w:t>
      </w:r>
      <w:r>
        <w:rPr>
          <w:i/>
          <w:w w:val="102"/>
          <w:sz w:val="22"/>
          <w:szCs w:val="22"/>
        </w:rPr>
        <w:t>t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F651C8">
      <w:pPr>
        <w:spacing w:line="240" w:lineRule="exact"/>
        <w:ind w:left="1610"/>
        <w:rPr>
          <w:sz w:val="22"/>
          <w:szCs w:val="22"/>
        </w:rPr>
      </w:pPr>
      <w:r w:rsidRPr="00F651C8">
        <w:pict>
          <v:group id="_x0000_s1352" style="position:absolute;left:0;text-align:left;margin-left:159.95pt;margin-top:50.75pt;width:319pt;height:168.6pt;z-index:-14682;mso-position-horizontal-relative:page" coordorigin="3199,1015" coordsize="6380,3372">
            <v:shape id="_x0000_s1369" type="#_x0000_t75" style="position:absolute;left:3312;top:1128;width:6154;height:3146">
              <v:imagedata r:id="rId50" o:title=""/>
            </v:shape>
            <v:shape id="_x0000_s1368" style="position:absolute;left:3256;top:1044;width:0;height:84" coordorigin="3256,1044" coordsize="0,84" path="m3256,1044r,83e" filled="f" strokeweight="1.0319mm">
              <v:path arrowok="t"/>
            </v:shape>
            <v:shape id="_x0000_s1367" style="position:absolute;left:3228;top:1072;width:84;height:0" coordorigin="3228,1072" coordsize="84,0" path="m3228,1072r84,e" filled="f" strokeweight="1.0319mm">
              <v:path arrowok="t"/>
            </v:shape>
            <v:shape id="_x0000_s1366" style="position:absolute;left:3312;top:1072;width:6154;height:0" coordorigin="3312,1072" coordsize="6154,0" path="m3312,1072r6154,e" filled="f" strokeweight="1.0319mm">
              <v:path arrowok="t"/>
            </v:shape>
            <v:shape id="_x0000_s1365" style="position:absolute;left:3312;top:1121;width:6154;height:0" coordorigin="3312,1121" coordsize="6154,0" path="m3312,1121r6154,e" filled="f" strokeweight=".27447mm">
              <v:path arrowok="t"/>
            </v:shape>
            <v:shape id="_x0000_s1364" style="position:absolute;left:9521;top:1044;width:0;height:84" coordorigin="9521,1044" coordsize="0,84" path="m9521,1044r,83e" filled="f" strokeweight="1.0319mm">
              <v:path arrowok="t"/>
            </v:shape>
            <v:shape id="_x0000_s1363" style="position:absolute;left:9466;top:1072;width:84;height:0" coordorigin="9466,1072" coordsize="84,0" path="m9466,1072r83,e" filled="f" strokeweight="1.0319mm">
              <v:path arrowok="t"/>
            </v:shape>
            <v:shape id="_x0000_s1362" style="position:absolute;left:3256;top:1127;width:0;height:3146" coordorigin="3256,1127" coordsize="0,3146" path="m3256,1127r,3146e" filled="f" strokeweight="1.0319mm">
              <v:path arrowok="t"/>
            </v:shape>
            <v:shape id="_x0000_s1361" style="position:absolute;left:3305;top:1114;width:0;height:3173" coordorigin="3305,1114" coordsize="0,3173" path="m3305,1114r,3173e" filled="f" strokeweight=".27447mm">
              <v:path arrowok="t"/>
            </v:shape>
            <v:shape id="_x0000_s1360" style="position:absolute;left:9521;top:1127;width:0;height:3146" coordorigin="9521,1127" coordsize="0,3146" path="m9521,1127r,3146e" filled="f" strokeweight="1.0319mm">
              <v:path arrowok="t"/>
            </v:shape>
            <v:shape id="_x0000_s1359" style="position:absolute;left:9472;top:1114;width:0;height:3173" coordorigin="9472,1114" coordsize="0,3173" path="m9472,1114r,3173e" filled="f" strokeweight=".27447mm">
              <v:path arrowok="t"/>
            </v:shape>
            <v:shape id="_x0000_s1358" style="position:absolute;left:3256;top:4273;width:0;height:84" coordorigin="3256,4273" coordsize="0,84" path="m3256,4273r,84e" filled="f" strokeweight="1.0319mm">
              <v:path arrowok="t"/>
            </v:shape>
            <v:shape id="_x0000_s1357" style="position:absolute;left:3228;top:4329;width:84;height:0" coordorigin="3228,4329" coordsize="84,0" path="m3228,4329r84,e" filled="f" strokeweight="1.0319mm">
              <v:path arrowok="t"/>
            </v:shape>
            <v:shape id="_x0000_s1356" style="position:absolute;left:3312;top:4329;width:6154;height:0" coordorigin="3312,4329" coordsize="6154,0" path="m3312,4329r6154,e" filled="f" strokeweight="1.0319mm">
              <v:path arrowok="t"/>
            </v:shape>
            <v:shape id="_x0000_s1355" style="position:absolute;left:3312;top:4280;width:6154;height:0" coordorigin="3312,4280" coordsize="6154,0" path="m3312,4280r6154,e" filled="f" strokeweight=".27447mm">
              <v:path arrowok="t"/>
            </v:shape>
            <v:shape id="_x0000_s1354" style="position:absolute;left:9521;top:4273;width:0;height:84" coordorigin="9521,4273" coordsize="0,84" path="m9521,4273r,84e" filled="f" strokeweight="1.0319mm">
              <v:path arrowok="t"/>
            </v:shape>
            <v:shape id="_x0000_s1353" style="position:absolute;left:9466;top:4329;width:84;height:0" coordorigin="9466,4329" coordsize="84,0" path="m9466,4329r83,e" filled="f" strokeweight="1.0319mm">
              <v:path arrowok="t"/>
            </v:shape>
            <w10:wrap anchorx="page"/>
          </v:group>
        </w:pict>
      </w:r>
      <w:r w:rsidR="00A10AE1">
        <w:rPr>
          <w:position w:val="-1"/>
          <w:sz w:val="22"/>
          <w:szCs w:val="22"/>
        </w:rPr>
        <w:t>d</w:t>
      </w:r>
      <w:r w:rsidR="00A10AE1">
        <w:rPr>
          <w:spacing w:val="1"/>
          <w:position w:val="-1"/>
          <w:sz w:val="22"/>
          <w:szCs w:val="22"/>
        </w:rPr>
        <w:t>i</w:t>
      </w:r>
      <w:r w:rsidR="00A10AE1">
        <w:rPr>
          <w:position w:val="-1"/>
          <w:sz w:val="22"/>
          <w:szCs w:val="22"/>
        </w:rPr>
        <w:t>tu</w:t>
      </w:r>
      <w:r w:rsidR="00A10AE1">
        <w:rPr>
          <w:spacing w:val="-2"/>
          <w:position w:val="-1"/>
          <w:sz w:val="22"/>
          <w:szCs w:val="22"/>
        </w:rPr>
        <w:t>n</w:t>
      </w:r>
      <w:r w:rsidR="00A10AE1">
        <w:rPr>
          <w:spacing w:val="3"/>
          <w:position w:val="-1"/>
          <w:sz w:val="22"/>
          <w:szCs w:val="22"/>
        </w:rPr>
        <w:t>j</w:t>
      </w:r>
      <w:r w:rsidR="00A10AE1">
        <w:rPr>
          <w:position w:val="-1"/>
          <w:sz w:val="22"/>
          <w:szCs w:val="22"/>
        </w:rPr>
        <w:t>uk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>n</w:t>
      </w:r>
      <w:r w:rsidR="00A10AE1">
        <w:rPr>
          <w:spacing w:val="20"/>
          <w:position w:val="-1"/>
          <w:sz w:val="22"/>
          <w:szCs w:val="22"/>
        </w:rPr>
        <w:t xml:space="preserve"> </w:t>
      </w:r>
      <w:r w:rsidR="00A10AE1">
        <w:rPr>
          <w:spacing w:val="-2"/>
          <w:position w:val="-1"/>
          <w:sz w:val="22"/>
          <w:szCs w:val="22"/>
        </w:rPr>
        <w:t>p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>da</w:t>
      </w:r>
      <w:r w:rsidR="00A10AE1">
        <w:rPr>
          <w:spacing w:val="11"/>
          <w:position w:val="-1"/>
          <w:sz w:val="22"/>
          <w:szCs w:val="22"/>
        </w:rPr>
        <w:t xml:space="preserve"> </w:t>
      </w:r>
      <w:r w:rsidR="00A10AE1">
        <w:rPr>
          <w:spacing w:val="-2"/>
          <w:position w:val="-1"/>
          <w:sz w:val="22"/>
          <w:szCs w:val="22"/>
        </w:rPr>
        <w:t>g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spacing w:val="1"/>
          <w:position w:val="-1"/>
          <w:sz w:val="22"/>
          <w:szCs w:val="22"/>
        </w:rPr>
        <w:t>m</w:t>
      </w:r>
      <w:r w:rsidR="00A10AE1">
        <w:rPr>
          <w:spacing w:val="-2"/>
          <w:position w:val="-1"/>
          <w:sz w:val="22"/>
          <w:szCs w:val="22"/>
        </w:rPr>
        <w:t>b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>r</w:t>
      </w:r>
      <w:r w:rsidR="00A10AE1">
        <w:rPr>
          <w:spacing w:val="12"/>
          <w:position w:val="-1"/>
          <w:sz w:val="22"/>
          <w:szCs w:val="22"/>
        </w:rPr>
        <w:t xml:space="preserve"> </w:t>
      </w:r>
      <w:r w:rsidR="00A10AE1">
        <w:rPr>
          <w:w w:val="102"/>
          <w:position w:val="-1"/>
          <w:sz w:val="22"/>
          <w:szCs w:val="22"/>
        </w:rPr>
        <w:t>3</w:t>
      </w:r>
      <w:r w:rsidR="00A10AE1">
        <w:rPr>
          <w:spacing w:val="3"/>
          <w:w w:val="102"/>
          <w:position w:val="-1"/>
          <w:sz w:val="22"/>
          <w:szCs w:val="22"/>
        </w:rPr>
        <w:t>.</w:t>
      </w:r>
      <w:r w:rsidR="00A10AE1">
        <w:rPr>
          <w:w w:val="102"/>
          <w:position w:val="-1"/>
          <w:sz w:val="22"/>
          <w:szCs w:val="22"/>
        </w:rPr>
        <w:t>8.</w:t>
      </w:r>
    </w:p>
    <w:p w:rsidR="00F651C8" w:rsidRDefault="00F651C8">
      <w:pPr>
        <w:spacing w:before="5" w:line="140" w:lineRule="exact"/>
        <w:rPr>
          <w:sz w:val="15"/>
          <w:szCs w:val="15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6" w:line="493" w:lineRule="auto"/>
        <w:ind w:left="1271" w:right="4406" w:firstLine="1993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19"/>
          <w:sz w:val="22"/>
          <w:szCs w:val="22"/>
        </w:rPr>
        <w:t xml:space="preserve"> </w:t>
      </w:r>
      <w:r>
        <w:rPr>
          <w:b/>
          <w:sz w:val="22"/>
          <w:szCs w:val="22"/>
        </w:rPr>
        <w:t>3</w:t>
      </w:r>
      <w:r>
        <w:rPr>
          <w:b/>
          <w:spacing w:val="1"/>
          <w:sz w:val="22"/>
          <w:szCs w:val="22"/>
        </w:rPr>
        <w:t>.</w:t>
      </w:r>
      <w:r>
        <w:rPr>
          <w:b/>
          <w:sz w:val="22"/>
          <w:szCs w:val="22"/>
        </w:rPr>
        <w:t>8</w:t>
      </w:r>
      <w:r>
        <w:rPr>
          <w:b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Diagram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1"/>
          <w:w w:val="102"/>
          <w:sz w:val="22"/>
          <w:szCs w:val="22"/>
        </w:rPr>
        <w:t>K</w:t>
      </w:r>
      <w:r>
        <w:rPr>
          <w:i/>
          <w:w w:val="102"/>
          <w:sz w:val="22"/>
          <w:szCs w:val="22"/>
        </w:rPr>
        <w:t>ont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spacing w:val="-1"/>
          <w:w w:val="102"/>
          <w:sz w:val="22"/>
          <w:szCs w:val="22"/>
        </w:rPr>
        <w:t>k</w:t>
      </w:r>
      <w:r>
        <w:rPr>
          <w:i/>
          <w:w w:val="102"/>
          <w:sz w:val="22"/>
          <w:szCs w:val="22"/>
        </w:rPr>
        <w:t xml:space="preserve">s </w:t>
      </w:r>
      <w:r>
        <w:rPr>
          <w:i/>
          <w:sz w:val="22"/>
          <w:szCs w:val="22"/>
        </w:rPr>
        <w:t xml:space="preserve">b.  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Data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Flow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Diagram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L</w:t>
      </w:r>
      <w:r>
        <w:rPr>
          <w:i/>
          <w:spacing w:val="2"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v</w:t>
      </w:r>
      <w:r>
        <w:rPr>
          <w:i/>
          <w:spacing w:val="5"/>
          <w:sz w:val="22"/>
          <w:szCs w:val="22"/>
        </w:rPr>
        <w:t>e</w:t>
      </w:r>
      <w:r>
        <w:rPr>
          <w:i/>
          <w:sz w:val="22"/>
          <w:szCs w:val="22"/>
        </w:rPr>
        <w:t>l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1</w:t>
      </w:r>
    </w:p>
    <w:p w:rsidR="00F651C8" w:rsidRDefault="00A10AE1">
      <w:pPr>
        <w:spacing w:before="9" w:line="493" w:lineRule="auto"/>
        <w:ind w:left="1610" w:right="2081"/>
        <w:rPr>
          <w:sz w:val="22"/>
          <w:szCs w:val="22"/>
        </w:rPr>
      </w:pP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 xml:space="preserve">D </w:t>
      </w:r>
      <w:r>
        <w:rPr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l</w:t>
      </w:r>
      <w:r>
        <w:rPr>
          <w:i/>
          <w:spacing w:val="2"/>
          <w:sz w:val="22"/>
          <w:szCs w:val="22"/>
        </w:rPr>
        <w:t>eve</w:t>
      </w:r>
      <w:r>
        <w:rPr>
          <w:i/>
          <w:sz w:val="22"/>
          <w:szCs w:val="22"/>
        </w:rPr>
        <w:t xml:space="preserve">l </w:t>
      </w:r>
      <w:r>
        <w:rPr>
          <w:i/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1 </w:t>
      </w:r>
      <w:r>
        <w:rPr>
          <w:spacing w:val="1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rup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ri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kont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ks. </w:t>
      </w:r>
      <w:r>
        <w:rPr>
          <w:spacing w:val="3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Tr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ns</w:t>
      </w:r>
      <w:r>
        <w:rPr>
          <w:spacing w:val="2"/>
          <w:w w:val="102"/>
          <w:sz w:val="22"/>
          <w:szCs w:val="22"/>
        </w:rPr>
        <w:t>f</w:t>
      </w:r>
      <w:r>
        <w:rPr>
          <w:w w:val="102"/>
          <w:sz w:val="22"/>
          <w:szCs w:val="22"/>
        </w:rPr>
        <w:t>or</w:t>
      </w:r>
      <w:r>
        <w:rPr>
          <w:spacing w:val="-1"/>
          <w:w w:val="102"/>
          <w:sz w:val="22"/>
          <w:szCs w:val="22"/>
        </w:rPr>
        <w:t>ma</w:t>
      </w:r>
      <w:r>
        <w:rPr>
          <w:w w:val="102"/>
          <w:sz w:val="22"/>
          <w:szCs w:val="22"/>
        </w:rPr>
        <w:t xml:space="preserve">si </w:t>
      </w:r>
      <w:r>
        <w:rPr>
          <w:sz w:val="22"/>
          <w:szCs w:val="22"/>
        </w:rPr>
        <w:t>di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kont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ks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D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1</w:t>
      </w:r>
      <w:r>
        <w:rPr>
          <w:spacing w:val="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ikuti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rikut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:</w:t>
      </w:r>
    </w:p>
    <w:p w:rsidR="00F651C8" w:rsidRDefault="00A10AE1">
      <w:pPr>
        <w:tabs>
          <w:tab w:val="left" w:pos="1940"/>
        </w:tabs>
        <w:spacing w:before="7" w:line="493" w:lineRule="auto"/>
        <w:ind w:left="1949" w:right="2082" w:hanging="339"/>
        <w:rPr>
          <w:sz w:val="22"/>
          <w:szCs w:val="22"/>
        </w:rPr>
        <w:sectPr w:rsidR="00F651C8">
          <w:pgSz w:w="12240" w:h="15840"/>
          <w:pgMar w:top="600" w:right="0" w:bottom="280" w:left="1720" w:header="0" w:footer="1305" w:gutter="0"/>
          <w:cols w:space="720"/>
        </w:sectPr>
      </w:pPr>
      <w:r>
        <w:rPr>
          <w:sz w:val="22"/>
          <w:szCs w:val="22"/>
        </w:rPr>
        <w:t>-</w:t>
      </w:r>
      <w:r>
        <w:rPr>
          <w:spacing w:val="-54"/>
          <w:sz w:val="22"/>
          <w:szCs w:val="22"/>
        </w:rPr>
        <w:t xml:space="preserve"> </w:t>
      </w:r>
      <w:r>
        <w:rPr>
          <w:sz w:val="22"/>
          <w:szCs w:val="22"/>
        </w:rPr>
        <w:tab/>
        <w:t>Ju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1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it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a 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da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kont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ks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rus 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 xml:space="preserve">a 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D</w:t>
      </w:r>
      <w:r>
        <w:rPr>
          <w:spacing w:val="1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1.</w:t>
      </w:r>
    </w:p>
    <w:p w:rsidR="00F651C8" w:rsidRDefault="00A10AE1">
      <w:pPr>
        <w:spacing w:before="73"/>
        <w:ind w:right="2113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37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1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74" w:firstLine="339"/>
        <w:rPr>
          <w:sz w:val="22"/>
          <w:szCs w:val="22"/>
        </w:rPr>
      </w:pPr>
      <w:r>
        <w:rPr>
          <w:sz w:val="22"/>
          <w:szCs w:val="22"/>
        </w:rPr>
        <w:t xml:space="preserve">-   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Ju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suk</w:t>
      </w:r>
      <w:r>
        <w:rPr>
          <w:spacing w:val="5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50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kont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ks,</w:t>
      </w:r>
      <w:r>
        <w:rPr>
          <w:spacing w:val="52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in</w:t>
      </w:r>
      <w:r>
        <w:rPr>
          <w:spacing w:val="3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 xml:space="preserve">-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sing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ndiri</w:t>
      </w:r>
      <w:r>
        <w:rPr>
          <w:spacing w:val="1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D</w:t>
      </w:r>
      <w:r>
        <w:rPr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l</w:t>
      </w:r>
      <w:r>
        <w:rPr>
          <w:i/>
          <w:spacing w:val="-1"/>
          <w:sz w:val="22"/>
          <w:szCs w:val="22"/>
        </w:rPr>
        <w:t>e</w:t>
      </w:r>
      <w:r>
        <w:rPr>
          <w:i/>
          <w:spacing w:val="2"/>
          <w:sz w:val="22"/>
          <w:szCs w:val="22"/>
        </w:rPr>
        <w:t>ve</w:t>
      </w:r>
      <w:r>
        <w:rPr>
          <w:i/>
          <w:sz w:val="22"/>
          <w:szCs w:val="22"/>
        </w:rPr>
        <w:t>l</w:t>
      </w:r>
      <w:r>
        <w:rPr>
          <w:i/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1.</w:t>
      </w:r>
    </w:p>
    <w:p w:rsidR="00F651C8" w:rsidRDefault="00F651C8">
      <w:pPr>
        <w:spacing w:before="25" w:line="520" w:lineRule="exact"/>
        <w:ind w:left="1610" w:right="2083" w:firstLine="339"/>
        <w:rPr>
          <w:sz w:val="22"/>
          <w:szCs w:val="22"/>
        </w:rPr>
      </w:pPr>
      <w:r w:rsidRPr="00F651C8">
        <w:pict>
          <v:group id="_x0000_s1330" style="position:absolute;left:0;text-align:left;margin-left:144.35pt;margin-top:79.9pt;width:355.1pt;height:316.45pt;z-index:-14681;mso-position-horizontal-relative:page" coordorigin="2887,1598" coordsize="7102,6329">
            <v:shape id="_x0000_s1351" type="#_x0000_t75" style="position:absolute;left:3000;top:1711;width:6778;height:6005">
              <v:imagedata r:id="rId51" o:title=""/>
            </v:shape>
            <v:shape id="_x0000_s1350" style="position:absolute;left:2944;top:1628;width:0;height:84" coordorigin="2944,1628" coordsize="0,84" path="m2944,1628r,83e" filled="f" strokeweight="1.0319mm">
              <v:path arrowok="t"/>
            </v:shape>
            <v:shape id="_x0000_s1349" style="position:absolute;left:2916;top:1656;width:84;height:0" coordorigin="2916,1656" coordsize="84,0" path="m2916,1656r84,e" filled="f" strokeweight="1.0319mm">
              <v:path arrowok="t"/>
            </v:shape>
            <v:shape id="_x0000_s1348" style="position:absolute;left:3000;top:1656;width:6778;height:0" coordorigin="3000,1656" coordsize="6778,0" path="m3000,1656r6777,e" filled="f" strokeweight="1.0319mm">
              <v:path arrowok="t"/>
            </v:shape>
            <v:shape id="_x0000_s1347" style="position:absolute;left:3000;top:1704;width:6778;height:0" coordorigin="3000,1704" coordsize="6778,0" path="m3000,1704r6777,e" filled="f" strokeweight=".27447mm">
              <v:path arrowok="t"/>
            </v:shape>
            <v:shape id="_x0000_s1346" style="position:absolute;left:9833;top:1628;width:0;height:84" coordorigin="9833,1628" coordsize="0,84" path="m9833,1628r,83e" filled="f" strokeweight="1.0319mm">
              <v:path arrowok="t"/>
            </v:shape>
            <v:shape id="_x0000_s1345" style="position:absolute;left:9777;top:1656;width:84;height:0" coordorigin="9777,1656" coordsize="84,0" path="m9777,1656r84,e" filled="f" strokeweight="1.0319mm">
              <v:path arrowok="t"/>
            </v:shape>
            <v:shape id="_x0000_s1344" style="position:absolute;left:2944;top:1711;width:0;height:6005" coordorigin="2944,1711" coordsize="0,6005" path="m2944,1711r,6005e" filled="f" strokeweight="1.0319mm">
              <v:path arrowok="t"/>
            </v:shape>
            <v:shape id="_x0000_s1343" style="position:absolute;left:2993;top:1698;width:0;height:6032" coordorigin="2993,1698" coordsize="0,6032" path="m2993,1698r,6032e" filled="f" strokeweight=".27447mm">
              <v:path arrowok="t"/>
            </v:shape>
            <v:shape id="_x0000_s1342" style="position:absolute;left:9860;top:1711;width:86;height:6005" coordorigin="9860,1711" coordsize="86,6005" path="m9860,7716r86,l9946,1711r-86,l9860,7716xe" fillcolor="black" stroked="f">
              <v:path arrowok="t"/>
            </v:shape>
            <v:shape id="_x0000_s1341" style="position:absolute;left:9804;top:1711;width:58;height:6005" coordorigin="9804,1711" coordsize="58,6005" path="m9804,7716r58,l9862,1711r-58,l9804,7716xe" fillcolor="black" stroked="f">
              <v:path arrowok="t"/>
            </v:shape>
            <v:shape id="_x0000_s1340" style="position:absolute;left:9784;top:1698;width:0;height:6032" coordorigin="9784,1698" coordsize="0,6032" path="m9784,1698r,6032e" filled="f" strokeweight=".27447mm">
              <v:path arrowok="t"/>
            </v:shape>
            <v:shape id="_x0000_s1339" style="position:absolute;left:2944;top:7716;width:0;height:84" coordorigin="2944,7716" coordsize="0,84" path="m2944,7716r,84e" filled="f" strokeweight="1.0319mm">
              <v:path arrowok="t"/>
            </v:shape>
            <v:shape id="_x0000_s1338" style="position:absolute;left:2916;top:7771;width:84;height:0" coordorigin="2916,7771" coordsize="84,0" path="m2916,7771r84,e" filled="f" strokeweight="1.0319mm">
              <v:path arrowok="t"/>
            </v:shape>
            <v:shape id="_x0000_s1337" style="position:absolute;left:3000;top:7799;width:6778;height:86" coordorigin="3000,7799" coordsize="6778,86" path="m3000,7884r6777,l9777,7799r-6777,l3000,7884xe" fillcolor="black" stroked="f">
              <v:path arrowok="t"/>
            </v:shape>
            <v:shape id="_x0000_s1336" style="position:absolute;left:3000;top:7742;width:6778;height:58" coordorigin="3000,7742" coordsize="6778,58" path="m3000,7801r6777,l9777,7742r-6777,l3000,7801xe" fillcolor="black" stroked="f">
              <v:path arrowok="t"/>
            </v:shape>
            <v:shape id="_x0000_s1335" style="position:absolute;left:3000;top:7723;width:6778;height:0" coordorigin="3000,7723" coordsize="6778,0" path="m3000,7723r6777,e" filled="f" strokeweight=".27447mm">
              <v:path arrowok="t"/>
            </v:shape>
            <v:shape id="_x0000_s1334" style="position:absolute;left:9903;top:7716;width:0;height:167" coordorigin="9903,7716" coordsize="0,167" path="m9903,7716r,167e" filled="f" strokeweight="1.51025mm">
              <v:path arrowok="t"/>
            </v:shape>
            <v:shape id="_x0000_s1333" style="position:absolute;left:9777;top:7841;width:167;height:0" coordorigin="9777,7841" coordsize="167,0" path="m9777,7841r168,e" filled="f" strokeweight="1.51025mm">
              <v:path arrowok="t"/>
            </v:shape>
            <v:shape id="_x0000_s1332" style="position:absolute;left:9833;top:7716;width:0;height:84" coordorigin="9833,7716" coordsize="0,84" path="m9833,7716r,84e" filled="f" strokeweight="1.0319mm">
              <v:path arrowok="t"/>
            </v:shape>
            <v:shape id="_x0000_s1331" style="position:absolute;left:9777;top:7771;width:84;height:0" coordorigin="9777,7771" coordsize="84,0" path="m9777,7771r84,e" filled="f" strokeweight="1.0319mm">
              <v:path arrowok="t"/>
            </v:shape>
            <w10:wrap anchorx="page"/>
          </v:group>
        </w:pict>
      </w:r>
      <w:r w:rsidR="00A10AE1">
        <w:rPr>
          <w:sz w:val="22"/>
          <w:szCs w:val="22"/>
        </w:rPr>
        <w:t xml:space="preserve">-   </w:t>
      </w:r>
      <w:r w:rsidR="00A10AE1">
        <w:rPr>
          <w:spacing w:val="45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K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s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luruh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 xml:space="preserve">n </w:t>
      </w:r>
      <w:r w:rsidR="00A10AE1">
        <w:rPr>
          <w:spacing w:val="9"/>
          <w:sz w:val="22"/>
          <w:szCs w:val="22"/>
        </w:rPr>
        <w:t xml:space="preserve"> 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lir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52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d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ta</w:t>
      </w:r>
      <w:r w:rsidR="00A10AE1">
        <w:rPr>
          <w:spacing w:val="51"/>
          <w:sz w:val="22"/>
          <w:szCs w:val="22"/>
        </w:rPr>
        <w:t xml:space="preserve"> </w:t>
      </w:r>
      <w:r w:rsidR="00A10AE1">
        <w:rPr>
          <w:sz w:val="22"/>
          <w:szCs w:val="22"/>
        </w:rPr>
        <w:t>d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48"/>
          <w:sz w:val="22"/>
          <w:szCs w:val="22"/>
        </w:rPr>
        <w:t xml:space="preserve"> </w:t>
      </w:r>
      <w:r w:rsidR="00A10AE1">
        <w:rPr>
          <w:sz w:val="22"/>
          <w:szCs w:val="22"/>
        </w:rPr>
        <w:t>pros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s</w:t>
      </w:r>
      <w:r w:rsidR="00A10AE1">
        <w:rPr>
          <w:spacing w:val="53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y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ng</w:t>
      </w:r>
      <w:r w:rsidR="00A10AE1">
        <w:rPr>
          <w:spacing w:val="51"/>
          <w:sz w:val="22"/>
          <w:szCs w:val="22"/>
        </w:rPr>
        <w:t xml:space="preserve"> </w:t>
      </w:r>
      <w:r w:rsidR="00A10AE1">
        <w:rPr>
          <w:sz w:val="22"/>
          <w:szCs w:val="22"/>
        </w:rPr>
        <w:t>dil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k</w:t>
      </w:r>
      <w:r w:rsidR="00A10AE1">
        <w:rPr>
          <w:spacing w:val="-2"/>
          <w:sz w:val="22"/>
          <w:szCs w:val="22"/>
        </w:rPr>
        <w:t>u</w:t>
      </w:r>
      <w:r w:rsidR="00A10AE1">
        <w:rPr>
          <w:sz w:val="22"/>
          <w:szCs w:val="22"/>
        </w:rPr>
        <w:t>k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 xml:space="preserve">n </w:t>
      </w:r>
      <w:r w:rsidR="00A10AE1">
        <w:rPr>
          <w:spacing w:val="6"/>
          <w:sz w:val="22"/>
          <w:szCs w:val="22"/>
        </w:rPr>
        <w:t xml:space="preserve"> </w:t>
      </w:r>
      <w:r w:rsidR="00A10AE1">
        <w:rPr>
          <w:sz w:val="22"/>
          <w:szCs w:val="22"/>
        </w:rPr>
        <w:t>si</w:t>
      </w:r>
      <w:r w:rsidR="00A10AE1">
        <w:rPr>
          <w:spacing w:val="-2"/>
          <w:sz w:val="22"/>
          <w:szCs w:val="22"/>
        </w:rPr>
        <w:t>s</w:t>
      </w:r>
      <w:r w:rsidR="00A10AE1">
        <w:rPr>
          <w:sz w:val="22"/>
          <w:szCs w:val="22"/>
        </w:rPr>
        <w:t>t</w:t>
      </w:r>
      <w:r w:rsidR="00A10AE1">
        <w:rPr>
          <w:spacing w:val="-1"/>
          <w:sz w:val="22"/>
          <w:szCs w:val="22"/>
        </w:rPr>
        <w:t>e</w:t>
      </w:r>
      <w:r w:rsidR="00A10AE1">
        <w:rPr>
          <w:sz w:val="22"/>
          <w:szCs w:val="22"/>
        </w:rPr>
        <w:t xml:space="preserve">m </w:t>
      </w:r>
      <w:r w:rsidR="00A10AE1">
        <w:rPr>
          <w:spacing w:val="1"/>
          <w:sz w:val="22"/>
          <w:szCs w:val="22"/>
        </w:rPr>
        <w:t xml:space="preserve"> </w:t>
      </w:r>
      <w:r w:rsidR="00A10AE1">
        <w:rPr>
          <w:spacing w:val="-2"/>
          <w:w w:val="102"/>
          <w:sz w:val="22"/>
          <w:szCs w:val="22"/>
        </w:rPr>
        <w:t>d</w:t>
      </w:r>
      <w:r w:rsidR="00A10AE1">
        <w:rPr>
          <w:spacing w:val="2"/>
          <w:w w:val="102"/>
          <w:sz w:val="22"/>
          <w:szCs w:val="22"/>
        </w:rPr>
        <w:t>a</w:t>
      </w:r>
      <w:r w:rsidR="00A10AE1">
        <w:rPr>
          <w:w w:val="102"/>
          <w:sz w:val="22"/>
          <w:szCs w:val="22"/>
        </w:rPr>
        <w:t>p</w:t>
      </w:r>
      <w:r w:rsidR="00A10AE1">
        <w:rPr>
          <w:spacing w:val="-1"/>
          <w:w w:val="102"/>
          <w:sz w:val="22"/>
          <w:szCs w:val="22"/>
        </w:rPr>
        <w:t>a</w:t>
      </w:r>
      <w:r w:rsidR="00A10AE1">
        <w:rPr>
          <w:w w:val="102"/>
          <w:sz w:val="22"/>
          <w:szCs w:val="22"/>
        </w:rPr>
        <w:t xml:space="preserve">t </w:t>
      </w:r>
      <w:r w:rsidR="00A10AE1">
        <w:rPr>
          <w:sz w:val="22"/>
          <w:szCs w:val="22"/>
        </w:rPr>
        <w:t>dilih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t</w:t>
      </w:r>
      <w:r w:rsidR="00A10AE1">
        <w:rPr>
          <w:spacing w:val="15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p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-2"/>
          <w:sz w:val="22"/>
          <w:szCs w:val="22"/>
        </w:rPr>
        <w:t>d</w:t>
      </w:r>
      <w:r w:rsidR="00A10AE1">
        <w:rPr>
          <w:sz w:val="22"/>
          <w:szCs w:val="22"/>
        </w:rPr>
        <w:t>a</w:t>
      </w:r>
      <w:r w:rsidR="00A10AE1">
        <w:rPr>
          <w:spacing w:val="11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g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1"/>
          <w:sz w:val="22"/>
          <w:szCs w:val="22"/>
        </w:rPr>
        <w:t>m</w:t>
      </w:r>
      <w:r w:rsidR="00A10AE1">
        <w:rPr>
          <w:sz w:val="22"/>
          <w:szCs w:val="22"/>
        </w:rPr>
        <w:t>b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r</w:t>
      </w:r>
      <w:r w:rsidR="00A10AE1">
        <w:rPr>
          <w:spacing w:val="15"/>
          <w:sz w:val="22"/>
          <w:szCs w:val="22"/>
        </w:rPr>
        <w:t xml:space="preserve"> </w:t>
      </w:r>
      <w:r w:rsidR="00A10AE1">
        <w:rPr>
          <w:w w:val="102"/>
          <w:sz w:val="22"/>
          <w:szCs w:val="22"/>
        </w:rPr>
        <w:t>3.9.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8" w:line="220" w:lineRule="exact"/>
        <w:rPr>
          <w:sz w:val="22"/>
          <w:szCs w:val="22"/>
        </w:rPr>
      </w:pPr>
    </w:p>
    <w:p w:rsidR="00F651C8" w:rsidRDefault="00A10AE1">
      <w:pPr>
        <w:spacing w:before="36"/>
        <w:ind w:left="2966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19"/>
          <w:sz w:val="22"/>
          <w:szCs w:val="22"/>
        </w:rPr>
        <w:t xml:space="preserve"> </w:t>
      </w:r>
      <w:r>
        <w:rPr>
          <w:b/>
          <w:sz w:val="22"/>
          <w:szCs w:val="22"/>
        </w:rPr>
        <w:t>3</w:t>
      </w:r>
      <w:r>
        <w:rPr>
          <w:b/>
          <w:spacing w:val="1"/>
          <w:sz w:val="22"/>
          <w:szCs w:val="22"/>
        </w:rPr>
        <w:t>.</w:t>
      </w:r>
      <w:r>
        <w:rPr>
          <w:b/>
          <w:sz w:val="22"/>
          <w:szCs w:val="22"/>
        </w:rPr>
        <w:t xml:space="preserve">9 </w:t>
      </w:r>
      <w:r>
        <w:rPr>
          <w:b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Data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Flow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Diagram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L</w:t>
      </w:r>
      <w:r>
        <w:rPr>
          <w:i/>
          <w:spacing w:val="2"/>
          <w:sz w:val="22"/>
          <w:szCs w:val="22"/>
        </w:rPr>
        <w:t>eve</w:t>
      </w:r>
      <w:r>
        <w:rPr>
          <w:i/>
          <w:sz w:val="22"/>
          <w:szCs w:val="22"/>
        </w:rPr>
        <w:t>l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0</w:t>
      </w:r>
    </w:p>
    <w:p w:rsidR="00F651C8" w:rsidRDefault="00F651C8">
      <w:pPr>
        <w:spacing w:before="14" w:line="260" w:lineRule="exact"/>
        <w:rPr>
          <w:sz w:val="26"/>
          <w:szCs w:val="26"/>
        </w:rPr>
      </w:pPr>
    </w:p>
    <w:p w:rsidR="00F651C8" w:rsidRDefault="00A10AE1">
      <w:pPr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3.7.3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pacing w:val="-1"/>
          <w:sz w:val="22"/>
          <w:szCs w:val="22"/>
        </w:rPr>
        <w:t>n</w:t>
      </w:r>
      <w:r>
        <w:rPr>
          <w:b/>
          <w:i/>
          <w:sz w:val="22"/>
          <w:szCs w:val="22"/>
        </w:rPr>
        <w:t>tity</w:t>
      </w:r>
      <w:r>
        <w:rPr>
          <w:b/>
          <w:i/>
          <w:spacing w:val="14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R</w:t>
      </w:r>
      <w:r>
        <w:rPr>
          <w:b/>
          <w:i/>
          <w:spacing w:val="2"/>
          <w:sz w:val="22"/>
          <w:szCs w:val="22"/>
        </w:rPr>
        <w:t>e</w:t>
      </w:r>
      <w:r>
        <w:rPr>
          <w:b/>
          <w:i/>
          <w:sz w:val="22"/>
          <w:szCs w:val="22"/>
        </w:rPr>
        <w:t>latio</w:t>
      </w:r>
      <w:r>
        <w:rPr>
          <w:b/>
          <w:i/>
          <w:spacing w:val="-1"/>
          <w:sz w:val="22"/>
          <w:szCs w:val="22"/>
        </w:rPr>
        <w:t>n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1"/>
          <w:sz w:val="22"/>
          <w:szCs w:val="22"/>
        </w:rPr>
        <w:t>h</w:t>
      </w:r>
      <w:r>
        <w:rPr>
          <w:b/>
          <w:i/>
          <w:sz w:val="22"/>
          <w:szCs w:val="22"/>
        </w:rPr>
        <w:t>ip</w:t>
      </w:r>
      <w:r>
        <w:rPr>
          <w:b/>
          <w:i/>
          <w:spacing w:val="24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Dia</w:t>
      </w:r>
      <w:r>
        <w:rPr>
          <w:b/>
          <w:i/>
          <w:spacing w:val="-2"/>
          <w:sz w:val="22"/>
          <w:szCs w:val="22"/>
        </w:rPr>
        <w:t>g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m</w:t>
      </w:r>
      <w:r>
        <w:rPr>
          <w:b/>
          <w:i/>
          <w:spacing w:val="28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(</w:t>
      </w:r>
      <w:r>
        <w:rPr>
          <w:b/>
          <w:spacing w:val="1"/>
          <w:w w:val="102"/>
          <w:sz w:val="22"/>
          <w:szCs w:val="22"/>
        </w:rPr>
        <w:t>E</w:t>
      </w:r>
      <w:r>
        <w:rPr>
          <w:b/>
          <w:w w:val="102"/>
          <w:sz w:val="22"/>
          <w:szCs w:val="22"/>
        </w:rPr>
        <w:t>RD)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85" w:firstLine="678"/>
        <w:rPr>
          <w:sz w:val="22"/>
          <w:szCs w:val="22"/>
        </w:rPr>
      </w:pP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na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2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od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struktur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hubun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databa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e</w:t>
      </w:r>
      <w:r>
        <w:rPr>
          <w:i/>
          <w:spacing w:val="2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u</w:t>
      </w:r>
      <w:r>
        <w:rPr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n.</w:t>
      </w:r>
    </w:p>
    <w:p w:rsidR="00F651C8" w:rsidRDefault="00A10AE1">
      <w:pPr>
        <w:spacing w:before="9" w:line="493" w:lineRule="auto"/>
        <w:ind w:left="932" w:right="2076" w:firstLine="678"/>
        <w:rPr>
          <w:sz w:val="22"/>
          <w:szCs w:val="22"/>
        </w:rPr>
      </w:pPr>
      <w:r>
        <w:rPr>
          <w:sz w:val="22"/>
          <w:szCs w:val="22"/>
        </w:rPr>
        <w:t>Ad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pun </w:t>
      </w:r>
      <w:r>
        <w:rPr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Entity 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R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l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tio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 xml:space="preserve">ship 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Diagram </w:t>
      </w:r>
      <w:r>
        <w:rPr>
          <w:i/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)  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l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m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sist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4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4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fin</w:t>
      </w:r>
      <w:r>
        <w:rPr>
          <w:i/>
          <w:spacing w:val="-2"/>
          <w:sz w:val="22"/>
          <w:szCs w:val="22"/>
        </w:rPr>
        <w:t>g</w:t>
      </w:r>
      <w:r>
        <w:rPr>
          <w:i/>
          <w:spacing w:val="2"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 xml:space="preserve">print 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dili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40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</w:t>
      </w:r>
    </w:p>
    <w:p w:rsidR="00F651C8" w:rsidRDefault="00A10AE1">
      <w:pPr>
        <w:spacing w:before="9"/>
        <w:ind w:left="932"/>
        <w:rPr>
          <w:sz w:val="22"/>
          <w:szCs w:val="22"/>
        </w:rPr>
        <w:sectPr w:rsidR="00F651C8">
          <w:pgSz w:w="12240" w:h="15840"/>
          <w:pgMar w:top="600" w:right="0" w:bottom="280" w:left="1720" w:header="0" w:footer="1305" w:gutter="0"/>
          <w:cols w:space="720"/>
        </w:sectPr>
      </w:pPr>
      <w:r>
        <w:rPr>
          <w:w w:val="102"/>
          <w:sz w:val="22"/>
          <w:szCs w:val="22"/>
        </w:rPr>
        <w:t>3.10.</w:t>
      </w:r>
    </w:p>
    <w:p w:rsidR="00F651C8" w:rsidRDefault="00F651C8">
      <w:pPr>
        <w:spacing w:before="73" w:line="240" w:lineRule="exact"/>
        <w:ind w:right="2113"/>
        <w:jc w:val="right"/>
        <w:rPr>
          <w:sz w:val="22"/>
          <w:szCs w:val="22"/>
        </w:rPr>
      </w:pPr>
      <w:r w:rsidRPr="00F651C8">
        <w:lastRenderedPageBreak/>
        <w:pict>
          <v:group id="_x0000_s1312" style="position:absolute;left:0;text-align:left;margin-left:131.1pt;margin-top:61.6pt;width:384.75pt;height:242.15pt;z-index:-14680;mso-position-horizontal-relative:page" coordorigin="2622,1232" coordsize="7695,4843">
            <v:shape id="_x0000_s1329" type="#_x0000_t75" style="position:absolute;left:2736;top:1346;width:7469;height:4618">
              <v:imagedata r:id="rId52" o:title=""/>
            </v:shape>
            <v:shape id="_x0000_s1328" style="position:absolute;left:2680;top:1261;width:0;height:84" coordorigin="2680,1261" coordsize="0,84" path="m2680,1261r,84e" filled="f" strokeweight="1.0319mm">
              <v:path arrowok="t"/>
            </v:shape>
            <v:shape id="_x0000_s1327" style="position:absolute;left:2652;top:1290;width:84;height:0" coordorigin="2652,1290" coordsize="84,0" path="m2652,1290r83,e" filled="f" strokeweight="1.0319mm">
              <v:path arrowok="t"/>
            </v:shape>
            <v:shape id="_x0000_s1326" style="position:absolute;left:2735;top:1290;width:7469;height:0" coordorigin="2735,1290" coordsize="7469,0" path="m2735,1290r7470,e" filled="f" strokeweight="1.0319mm">
              <v:path arrowok="t"/>
            </v:shape>
            <v:shape id="_x0000_s1325" style="position:absolute;left:2735;top:1338;width:7469;height:0" coordorigin="2735,1338" coordsize="7469,0" path="m2735,1338r7470,e" filled="f" strokeweight=".27447mm">
              <v:path arrowok="t"/>
            </v:shape>
            <v:shape id="_x0000_s1324" style="position:absolute;left:10281;top:1261;width:0;height:84" coordorigin="10281,1261" coordsize="0,84" path="m10281,1261r,84e" filled="f" strokeweight=".27447mm">
              <v:path arrowok="t"/>
            </v:shape>
            <v:shape id="_x0000_s1323" style="position:absolute;left:10205;top:1290;width:84;height:0" coordorigin="10205,1290" coordsize="84,0" path="m10205,1290r83,e" filled="f" strokeweight="1.0319mm">
              <v:path arrowok="t"/>
            </v:shape>
            <v:shape id="_x0000_s1322" style="position:absolute;left:2680;top:1345;width:0;height:4617" coordorigin="2680,1345" coordsize="0,4617" path="m2680,1345r,4617e" filled="f" strokeweight="1.0319mm">
              <v:path arrowok="t"/>
            </v:shape>
            <v:shape id="_x0000_s1321" style="position:absolute;left:2729;top:1332;width:0;height:4666" coordorigin="2729,1332" coordsize="0,4666" path="m2729,1332r,4665e" filled="f" strokeweight=".27447mm">
              <v:path arrowok="t"/>
            </v:shape>
            <v:shape id="_x0000_s1320" style="position:absolute;left:10281;top:1345;width:0;height:4617" coordorigin="10281,1345" coordsize="0,4617" path="m10281,1345r,4617e" filled="f" strokeweight=".27447mm">
              <v:path arrowok="t"/>
            </v:shape>
            <v:shape id="_x0000_s1319" style="position:absolute;left:10233;top:1310;width:0;height:4709" coordorigin="10233,1310" coordsize="0,4709" path="m10233,1310r,4709e" filled="f" strokeweight="1.0319mm">
              <v:path arrowok="t"/>
            </v:shape>
            <v:shape id="_x0000_s1318" style="position:absolute;left:2680;top:5962;width:0;height:84" coordorigin="2680,5962" coordsize="0,84" path="m2680,5962r,84e" filled="f" strokeweight="1.0319mm">
              <v:path arrowok="t"/>
            </v:shape>
            <v:shape id="_x0000_s1317" style="position:absolute;left:2652;top:6039;width:84;height:0" coordorigin="2652,6039" coordsize="84,0" path="m2652,6039r83,e" filled="f" strokeweight=".27447mm">
              <v:path arrowok="t"/>
            </v:shape>
            <v:shape id="_x0000_s1316" style="position:absolute;left:2735;top:6039;width:7469;height:0" coordorigin="2735,6039" coordsize="7469,0" path="m2735,6039r7470,e" filled="f" strokeweight=".27447mm">
              <v:path arrowok="t"/>
            </v:shape>
            <v:shape id="_x0000_s1315" style="position:absolute;left:2735;top:5991;width:7469;height:0" coordorigin="2735,5991" coordsize="7469,0" path="m2735,5991r7470,e" filled="f" strokeweight="1.0319mm">
              <v:path arrowok="t"/>
            </v:shape>
            <v:shape id="_x0000_s1314" style="position:absolute;left:10281;top:5962;width:0;height:84" coordorigin="10281,5962" coordsize="0,84" path="m10281,5962r,84e" filled="f" strokeweight=".27447mm">
              <v:path arrowok="t"/>
            </v:shape>
            <v:shape id="_x0000_s1313" style="position:absolute;left:10205;top:6039;width:84;height:0" coordorigin="10205,6039" coordsize="84,0" path="m10205,6039r83,e" filled="f" strokeweight=".27447mm">
              <v:path arrowok="t"/>
            </v:shape>
            <w10:wrap anchorx="page"/>
          </v:group>
        </w:pict>
      </w:r>
      <w:r w:rsidR="00A10AE1">
        <w:rPr>
          <w:w w:val="102"/>
          <w:position w:val="-1"/>
          <w:sz w:val="22"/>
          <w:szCs w:val="22"/>
        </w:rPr>
        <w:t>38</w:t>
      </w:r>
    </w:p>
    <w:p w:rsidR="00F651C8" w:rsidRDefault="00F651C8">
      <w:pPr>
        <w:spacing w:before="1" w:line="160" w:lineRule="exact"/>
        <w:rPr>
          <w:sz w:val="17"/>
          <w:szCs w:val="17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6"/>
        <w:ind w:left="2701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19"/>
          <w:sz w:val="22"/>
          <w:szCs w:val="22"/>
        </w:rPr>
        <w:t xml:space="preserve"> </w:t>
      </w:r>
      <w:r>
        <w:rPr>
          <w:b/>
          <w:sz w:val="22"/>
          <w:szCs w:val="22"/>
        </w:rPr>
        <w:t>3</w:t>
      </w:r>
      <w:r>
        <w:rPr>
          <w:b/>
          <w:spacing w:val="1"/>
          <w:sz w:val="22"/>
          <w:szCs w:val="22"/>
        </w:rPr>
        <w:t>.</w:t>
      </w:r>
      <w:r>
        <w:rPr>
          <w:b/>
          <w:sz w:val="22"/>
          <w:szCs w:val="22"/>
        </w:rPr>
        <w:t>10</w:t>
      </w:r>
      <w:r>
        <w:rPr>
          <w:b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Entity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R</w:t>
      </w:r>
      <w:r>
        <w:rPr>
          <w:i/>
          <w:spacing w:val="2"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>l</w:t>
      </w:r>
      <w:r>
        <w:rPr>
          <w:i/>
          <w:sz w:val="22"/>
          <w:szCs w:val="22"/>
        </w:rPr>
        <w:t>ationship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Diagram</w:t>
      </w:r>
    </w:p>
    <w:p w:rsidR="00F651C8" w:rsidRDefault="00F651C8">
      <w:pPr>
        <w:spacing w:before="7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line="492" w:lineRule="auto"/>
        <w:ind w:left="932" w:right="2072" w:firstLine="678"/>
        <w:jc w:val="both"/>
        <w:rPr>
          <w:sz w:val="22"/>
          <w:szCs w:val="22"/>
        </w:rPr>
        <w:sectPr w:rsidR="00F651C8">
          <w:pgSz w:w="12240" w:h="15840"/>
          <w:pgMar w:top="600" w:right="0" w:bottom="280" w:left="1720" w:header="0" w:footer="1305" w:gutter="0"/>
          <w:cols w:space="720"/>
        </w:sectPr>
      </w:pP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da 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3   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s, 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iswa  </w:t>
      </w:r>
      <w:r>
        <w:rPr>
          <w:spacing w:val="2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 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ru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itu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il</w:t>
      </w:r>
      <w:r>
        <w:rPr>
          <w:spacing w:val="-2"/>
          <w:sz w:val="22"/>
          <w:szCs w:val="22"/>
        </w:rPr>
        <w:t>_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pacing w:val="8"/>
          <w:sz w:val="22"/>
          <w:szCs w:val="22"/>
        </w:rPr>
        <w:t>n</w:t>
      </w:r>
      <w:r>
        <w:rPr>
          <w:sz w:val="22"/>
          <w:szCs w:val="22"/>
        </w:rPr>
        <w:t>.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Enti</w:t>
      </w:r>
      <w:r>
        <w:rPr>
          <w:spacing w:val="-2"/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iki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5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trib</w:t>
      </w:r>
      <w:r>
        <w:rPr>
          <w:spacing w:val="-2"/>
          <w:w w:val="102"/>
          <w:sz w:val="22"/>
          <w:szCs w:val="22"/>
        </w:rPr>
        <w:t>u</w:t>
      </w:r>
      <w:r>
        <w:rPr>
          <w:w w:val="102"/>
          <w:sz w:val="22"/>
          <w:szCs w:val="22"/>
        </w:rPr>
        <w:t xml:space="preserve">t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itu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NIM,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1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urus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r.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Entit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liki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7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tribut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itu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id_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n,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 xml:space="preserve">M,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, 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suk</w:t>
      </w:r>
      <w:r>
        <w:rPr>
          <w:spacing w:val="-2"/>
          <w:sz w:val="22"/>
          <w:szCs w:val="22"/>
        </w:rPr>
        <w:t>_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sr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, </w:t>
      </w:r>
      <w:r>
        <w:rPr>
          <w:spacing w:val="19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l</w:t>
      </w:r>
      <w:r>
        <w:rPr>
          <w:spacing w:val="-2"/>
          <w:w w:val="102"/>
          <w:sz w:val="22"/>
          <w:szCs w:val="22"/>
        </w:rPr>
        <w:t>u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r_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sr</w:t>
      </w:r>
      <w:r>
        <w:rPr>
          <w:spacing w:val="2"/>
          <w:w w:val="102"/>
          <w:sz w:val="22"/>
          <w:szCs w:val="22"/>
        </w:rPr>
        <w:t>a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,</w:t>
      </w:r>
      <w:r>
        <w:rPr>
          <w:spacing w:val="3"/>
          <w:w w:val="102"/>
          <w:sz w:val="22"/>
          <w:szCs w:val="22"/>
        </w:rPr>
        <w:t>j</w:t>
      </w:r>
      <w:r>
        <w:rPr>
          <w:w w:val="102"/>
          <w:sz w:val="22"/>
          <w:szCs w:val="22"/>
        </w:rPr>
        <w:t>uru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n,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.Ent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 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il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rdiri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5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tribut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itu</w:t>
      </w:r>
      <w:r>
        <w:rPr>
          <w:spacing w:val="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id_d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l_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b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n, </w:t>
      </w:r>
      <w:r>
        <w:rPr>
          <w:sz w:val="22"/>
          <w:szCs w:val="22"/>
        </w:rPr>
        <w:t>id_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n_us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rid,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z</w:t>
      </w:r>
      <w:r>
        <w:rPr>
          <w:sz w:val="22"/>
          <w:szCs w:val="22"/>
        </w:rPr>
        <w:t>in_k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r,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z</w:t>
      </w:r>
      <w:r>
        <w:rPr>
          <w:sz w:val="22"/>
          <w:szCs w:val="22"/>
        </w:rPr>
        <w:t>in_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suk.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rdin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r 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nti</w:t>
      </w:r>
      <w:r>
        <w:rPr>
          <w:spacing w:val="-2"/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s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iswa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da </w:t>
      </w:r>
      <w:r>
        <w:rPr>
          <w:spacing w:val="1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r</w:t>
      </w:r>
      <w:r>
        <w:rPr>
          <w:spacing w:val="7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siswa </w:t>
      </w:r>
      <w:r>
        <w:rPr>
          <w:spacing w:val="1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 xml:space="preserve">y 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to  </w:t>
      </w:r>
      <w:r>
        <w:rPr>
          <w:i/>
          <w:w w:val="102"/>
          <w:sz w:val="22"/>
          <w:szCs w:val="22"/>
        </w:rPr>
        <w:t>Many</w:t>
      </w:r>
      <w:r>
        <w:rPr>
          <w:w w:val="102"/>
          <w:sz w:val="22"/>
          <w:szCs w:val="22"/>
        </w:rPr>
        <w:t xml:space="preserve">,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a </w:t>
      </w:r>
      <w:r>
        <w:rPr>
          <w:spacing w:val="1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rtin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siswa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bs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 xml:space="preserve">i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sis</w:t>
      </w:r>
      <w:r>
        <w:rPr>
          <w:spacing w:val="-2"/>
          <w:w w:val="102"/>
          <w:sz w:val="22"/>
          <w:szCs w:val="22"/>
        </w:rPr>
        <w:t>w</w:t>
      </w:r>
      <w:r>
        <w:rPr>
          <w:spacing w:val="8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73" w:line="240" w:lineRule="exact"/>
        <w:ind w:right="2113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39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5" w:line="240" w:lineRule="exact"/>
        <w:rPr>
          <w:sz w:val="24"/>
          <w:szCs w:val="24"/>
        </w:rPr>
      </w:pPr>
    </w:p>
    <w:p w:rsidR="00F651C8" w:rsidRDefault="00A10AE1">
      <w:pPr>
        <w:spacing w:before="36"/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3.7.4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2"/>
          <w:sz w:val="22"/>
          <w:szCs w:val="22"/>
        </w:rPr>
        <w:t>er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pacing w:val="2"/>
          <w:sz w:val="22"/>
          <w:szCs w:val="22"/>
        </w:rPr>
        <w:t>c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gan</w:t>
      </w:r>
      <w:r>
        <w:rPr>
          <w:b/>
          <w:spacing w:val="27"/>
          <w:sz w:val="22"/>
          <w:szCs w:val="22"/>
        </w:rPr>
        <w:t xml:space="preserve"> </w:t>
      </w:r>
      <w:r>
        <w:rPr>
          <w:b/>
          <w:i/>
          <w:w w:val="102"/>
          <w:sz w:val="22"/>
          <w:szCs w:val="22"/>
        </w:rPr>
        <w:t>Database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3" w:firstLine="678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wa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 Asr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nik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gg</w:t>
      </w:r>
      <w:r>
        <w:rPr>
          <w:w w:val="102"/>
          <w:sz w:val="22"/>
          <w:szCs w:val="22"/>
        </w:rPr>
        <w:t>un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i/>
          <w:sz w:val="22"/>
          <w:szCs w:val="22"/>
        </w:rPr>
        <w:t>database</w:t>
      </w:r>
      <w:r>
        <w:rPr>
          <w:i/>
          <w:spacing w:val="3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dib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3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‘</w:t>
      </w:r>
      <w:r>
        <w:rPr>
          <w:sz w:val="22"/>
          <w:szCs w:val="22"/>
        </w:rPr>
        <w:t>nit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ndb</w:t>
      </w:r>
      <w:r>
        <w:rPr>
          <w:spacing w:val="2"/>
          <w:sz w:val="22"/>
          <w:szCs w:val="22"/>
        </w:rPr>
        <w:t>a</w:t>
      </w:r>
      <w:r>
        <w:rPr>
          <w:spacing w:val="4"/>
          <w:sz w:val="22"/>
          <w:szCs w:val="22"/>
        </w:rPr>
        <w:t>c</w:t>
      </w:r>
      <w:r>
        <w:rPr>
          <w:sz w:val="22"/>
          <w:szCs w:val="22"/>
        </w:rPr>
        <w:t>’.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3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swa</w:t>
      </w:r>
      <w:r>
        <w:rPr>
          <w:spacing w:val="4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wa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rluk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 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l.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rik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42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l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h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database</w:t>
      </w:r>
      <w:r>
        <w:rPr>
          <w:i/>
          <w:spacing w:val="21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‘</w:t>
      </w:r>
      <w:r>
        <w:rPr>
          <w:w w:val="102"/>
          <w:sz w:val="22"/>
          <w:szCs w:val="22"/>
        </w:rPr>
        <w:t>nit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ndb</w:t>
      </w:r>
      <w:r>
        <w:rPr>
          <w:spacing w:val="-1"/>
          <w:w w:val="102"/>
          <w:sz w:val="22"/>
          <w:szCs w:val="22"/>
        </w:rPr>
        <w:t>a</w:t>
      </w:r>
      <w:r>
        <w:rPr>
          <w:spacing w:val="2"/>
          <w:w w:val="102"/>
          <w:sz w:val="22"/>
          <w:szCs w:val="22"/>
        </w:rPr>
        <w:t>c’</w:t>
      </w:r>
      <w:r>
        <w:rPr>
          <w:w w:val="102"/>
          <w:sz w:val="22"/>
          <w:szCs w:val="22"/>
        </w:rPr>
        <w:t>:</w:t>
      </w:r>
    </w:p>
    <w:p w:rsidR="00F651C8" w:rsidRDefault="00F651C8">
      <w:pPr>
        <w:spacing w:before="10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1271"/>
        <w:rPr>
          <w:sz w:val="22"/>
          <w:szCs w:val="22"/>
        </w:rPr>
      </w:pP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. 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1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istr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siswa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79"/>
        <w:rPr>
          <w:sz w:val="22"/>
          <w:szCs w:val="22"/>
        </w:rPr>
      </w:pP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istr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siswa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unt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k</w:t>
      </w:r>
      <w:r>
        <w:rPr>
          <w:spacing w:val="5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5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</w:t>
      </w:r>
      <w:r>
        <w:rPr>
          <w:spacing w:val="-1"/>
          <w:w w:val="102"/>
          <w:sz w:val="22"/>
          <w:szCs w:val="22"/>
        </w:rPr>
        <w:t>a</w:t>
      </w:r>
      <w:r>
        <w:rPr>
          <w:spacing w:val="-3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a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sisw</w:t>
      </w:r>
      <w:r>
        <w:rPr>
          <w:spacing w:val="3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9"/>
        <w:ind w:left="1610"/>
        <w:rPr>
          <w:sz w:val="22"/>
          <w:szCs w:val="22"/>
        </w:rPr>
      </w:pP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l  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: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hs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ind w:left="1610"/>
        <w:rPr>
          <w:sz w:val="22"/>
          <w:szCs w:val="22"/>
        </w:rPr>
      </w:pPr>
      <w:r>
        <w:rPr>
          <w:i/>
          <w:sz w:val="22"/>
          <w:szCs w:val="22"/>
        </w:rPr>
        <w:t>Primary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K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y  </w:t>
      </w:r>
      <w:r>
        <w:rPr>
          <w:i/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:</w:t>
      </w:r>
      <w:r>
        <w:rPr>
          <w:spacing w:val="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NIM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240" w:lineRule="exact"/>
        <w:ind w:left="4054" w:right="5236"/>
        <w:jc w:val="center"/>
        <w:rPr>
          <w:sz w:val="22"/>
          <w:szCs w:val="22"/>
        </w:rPr>
      </w:pPr>
      <w:r>
        <w:rPr>
          <w:b/>
          <w:spacing w:val="1"/>
          <w:position w:val="-1"/>
          <w:sz w:val="22"/>
          <w:szCs w:val="22"/>
        </w:rPr>
        <w:t>T</w:t>
      </w:r>
      <w:r>
        <w:rPr>
          <w:b/>
          <w:position w:val="-1"/>
          <w:sz w:val="22"/>
          <w:szCs w:val="22"/>
        </w:rPr>
        <w:t>a</w:t>
      </w:r>
      <w:r>
        <w:rPr>
          <w:b/>
          <w:spacing w:val="-1"/>
          <w:position w:val="-1"/>
          <w:sz w:val="22"/>
          <w:szCs w:val="22"/>
        </w:rPr>
        <w:t>b</w:t>
      </w:r>
      <w:r>
        <w:rPr>
          <w:b/>
          <w:spacing w:val="2"/>
          <w:position w:val="-1"/>
          <w:sz w:val="22"/>
          <w:szCs w:val="22"/>
        </w:rPr>
        <w:t>e</w:t>
      </w:r>
      <w:r>
        <w:rPr>
          <w:b/>
          <w:position w:val="-1"/>
          <w:sz w:val="22"/>
          <w:szCs w:val="22"/>
        </w:rPr>
        <w:t>l</w:t>
      </w:r>
      <w:r>
        <w:rPr>
          <w:b/>
          <w:spacing w:val="14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4</w:t>
      </w:r>
      <w:r>
        <w:rPr>
          <w:b/>
          <w:spacing w:val="4"/>
          <w:position w:val="-1"/>
          <w:sz w:val="22"/>
          <w:szCs w:val="22"/>
        </w:rPr>
        <w:t xml:space="preserve"> </w:t>
      </w:r>
      <w:r>
        <w:rPr>
          <w:spacing w:val="1"/>
          <w:w w:val="102"/>
          <w:position w:val="-1"/>
          <w:sz w:val="22"/>
          <w:szCs w:val="22"/>
        </w:rPr>
        <w:t>m</w:t>
      </w:r>
      <w:r>
        <w:rPr>
          <w:w w:val="102"/>
          <w:position w:val="-1"/>
          <w:sz w:val="22"/>
          <w:szCs w:val="22"/>
        </w:rPr>
        <w:t>hs</w:t>
      </w:r>
    </w:p>
    <w:p w:rsidR="00F651C8" w:rsidRDefault="00F651C8">
      <w:pPr>
        <w:spacing w:before="9" w:line="260" w:lineRule="exact"/>
        <w:rPr>
          <w:sz w:val="26"/>
          <w:szCs w:val="26"/>
        </w:rPr>
      </w:pPr>
    </w:p>
    <w:tbl>
      <w:tblPr>
        <w:tblW w:w="0" w:type="auto"/>
        <w:tblInd w:w="1502" w:type="dxa"/>
        <w:tblLayout w:type="fixed"/>
        <w:tblCellMar>
          <w:left w:w="0" w:type="dxa"/>
          <w:right w:w="0" w:type="dxa"/>
        </w:tblCellMar>
        <w:tblLook w:val="01E0"/>
      </w:tblPr>
      <w:tblGrid>
        <w:gridCol w:w="707"/>
        <w:gridCol w:w="2050"/>
        <w:gridCol w:w="1322"/>
        <w:gridCol w:w="1245"/>
        <w:gridCol w:w="1677"/>
      </w:tblGrid>
      <w:tr w:rsidR="00F651C8">
        <w:trPr>
          <w:trHeight w:hRule="exact" w:val="520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b/>
                <w:w w:val="102"/>
                <w:sz w:val="22"/>
                <w:szCs w:val="22"/>
              </w:rPr>
              <w:t>No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before="62"/>
              <w:ind w:left="96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Fi</w:t>
            </w:r>
            <w:r>
              <w:rPr>
                <w:b/>
                <w:spacing w:val="2"/>
                <w:sz w:val="22"/>
                <w:szCs w:val="22"/>
              </w:rPr>
              <w:t>e</w:t>
            </w:r>
            <w:r>
              <w:rPr>
                <w:b/>
                <w:sz w:val="22"/>
                <w:szCs w:val="22"/>
              </w:rPr>
              <w:t>ld</w:t>
            </w:r>
            <w:r>
              <w:rPr>
                <w:b/>
                <w:spacing w:val="10"/>
                <w:sz w:val="22"/>
                <w:szCs w:val="22"/>
              </w:rPr>
              <w:t xml:space="preserve"> </w:t>
            </w:r>
            <w:r>
              <w:rPr>
                <w:b/>
                <w:w w:val="102"/>
                <w:sz w:val="22"/>
                <w:szCs w:val="22"/>
              </w:rPr>
              <w:t>Na</w:t>
            </w:r>
            <w:r>
              <w:rPr>
                <w:b/>
                <w:spacing w:val="-2"/>
                <w:w w:val="102"/>
                <w:sz w:val="22"/>
                <w:szCs w:val="22"/>
              </w:rPr>
              <w:t>m</w:t>
            </w:r>
            <w:r>
              <w:rPr>
                <w:b/>
                <w:w w:val="102"/>
                <w:sz w:val="22"/>
                <w:szCs w:val="22"/>
              </w:rPr>
              <w:t>e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before="62"/>
              <w:ind w:left="96"/>
              <w:rPr>
                <w:sz w:val="22"/>
                <w:szCs w:val="22"/>
              </w:rPr>
            </w:pPr>
            <w:r>
              <w:rPr>
                <w:b/>
                <w:spacing w:val="1"/>
                <w:w w:val="102"/>
                <w:sz w:val="22"/>
                <w:szCs w:val="22"/>
              </w:rPr>
              <w:t>T</w:t>
            </w:r>
            <w:r>
              <w:rPr>
                <w:b/>
                <w:w w:val="102"/>
                <w:sz w:val="22"/>
                <w:szCs w:val="22"/>
              </w:rPr>
              <w:t>y</w:t>
            </w:r>
            <w:r>
              <w:rPr>
                <w:b/>
                <w:spacing w:val="-1"/>
                <w:w w:val="102"/>
                <w:sz w:val="22"/>
                <w:szCs w:val="22"/>
              </w:rPr>
              <w:t>p</w:t>
            </w:r>
            <w:r>
              <w:rPr>
                <w:b/>
                <w:w w:val="102"/>
                <w:sz w:val="22"/>
                <w:szCs w:val="22"/>
              </w:rPr>
              <w:t>e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before="62"/>
              <w:ind w:left="96"/>
              <w:rPr>
                <w:sz w:val="22"/>
                <w:szCs w:val="22"/>
              </w:rPr>
            </w:pPr>
            <w:r>
              <w:rPr>
                <w:b/>
                <w:spacing w:val="-1"/>
                <w:w w:val="102"/>
                <w:sz w:val="22"/>
                <w:szCs w:val="22"/>
              </w:rPr>
              <w:t>S</w:t>
            </w:r>
            <w:r>
              <w:rPr>
                <w:b/>
                <w:w w:val="102"/>
                <w:sz w:val="22"/>
                <w:szCs w:val="22"/>
              </w:rPr>
              <w:t>i</w:t>
            </w:r>
            <w:r>
              <w:rPr>
                <w:b/>
                <w:spacing w:val="-1"/>
                <w:w w:val="102"/>
                <w:sz w:val="22"/>
                <w:szCs w:val="22"/>
              </w:rPr>
              <w:t>z</w:t>
            </w:r>
            <w:r>
              <w:rPr>
                <w:b/>
                <w:w w:val="102"/>
                <w:sz w:val="22"/>
                <w:szCs w:val="22"/>
              </w:rPr>
              <w:t>e</w:t>
            </w:r>
          </w:p>
        </w:tc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before="62"/>
              <w:ind w:left="96"/>
              <w:rPr>
                <w:sz w:val="22"/>
                <w:szCs w:val="22"/>
              </w:rPr>
            </w:pPr>
            <w:r>
              <w:rPr>
                <w:b/>
                <w:w w:val="102"/>
                <w:sz w:val="22"/>
                <w:szCs w:val="22"/>
              </w:rPr>
              <w:t>D</w:t>
            </w:r>
            <w:r>
              <w:rPr>
                <w:b/>
                <w:spacing w:val="2"/>
                <w:w w:val="102"/>
                <w:sz w:val="22"/>
                <w:szCs w:val="22"/>
              </w:rPr>
              <w:t>e</w:t>
            </w:r>
            <w:r>
              <w:rPr>
                <w:b/>
                <w:w w:val="102"/>
                <w:sz w:val="22"/>
                <w:szCs w:val="22"/>
              </w:rPr>
              <w:t>s</w:t>
            </w:r>
            <w:r>
              <w:rPr>
                <w:b/>
                <w:spacing w:val="-1"/>
                <w:w w:val="102"/>
                <w:sz w:val="22"/>
                <w:szCs w:val="22"/>
              </w:rPr>
              <w:t>c</w:t>
            </w:r>
            <w:r>
              <w:rPr>
                <w:b/>
                <w:spacing w:val="2"/>
                <w:w w:val="102"/>
                <w:sz w:val="22"/>
                <w:szCs w:val="22"/>
              </w:rPr>
              <w:t>r</w:t>
            </w:r>
            <w:r>
              <w:rPr>
                <w:b/>
                <w:w w:val="102"/>
                <w:sz w:val="22"/>
                <w:szCs w:val="22"/>
              </w:rPr>
              <w:t>i</w:t>
            </w:r>
            <w:r>
              <w:rPr>
                <w:b/>
                <w:spacing w:val="-1"/>
                <w:w w:val="102"/>
                <w:sz w:val="22"/>
                <w:szCs w:val="22"/>
              </w:rPr>
              <w:t>p</w:t>
            </w:r>
            <w:r>
              <w:rPr>
                <w:b/>
                <w:w w:val="102"/>
                <w:sz w:val="22"/>
                <w:szCs w:val="22"/>
              </w:rPr>
              <w:t>tion</w:t>
            </w:r>
          </w:p>
        </w:tc>
      </w:tr>
      <w:tr w:rsidR="00F651C8">
        <w:trPr>
          <w:trHeight w:hRule="exact" w:val="454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before="1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1.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before="1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NIM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before="1"/>
              <w:ind w:left="96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before="1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15</w:t>
            </w:r>
          </w:p>
        </w:tc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before="1"/>
              <w:ind w:left="96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ri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ry</w:t>
            </w:r>
            <w:r>
              <w:rPr>
                <w:spacing w:val="16"/>
                <w:sz w:val="22"/>
                <w:szCs w:val="22"/>
              </w:rPr>
              <w:t xml:space="preserve"> </w:t>
            </w:r>
            <w:r>
              <w:rPr>
                <w:spacing w:val="-2"/>
                <w:w w:val="102"/>
                <w:sz w:val="22"/>
                <w:szCs w:val="22"/>
              </w:rPr>
              <w:t>K</w:t>
            </w:r>
            <w:r>
              <w:rPr>
                <w:spacing w:val="4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y</w:t>
            </w:r>
          </w:p>
        </w:tc>
      </w:tr>
      <w:tr w:rsidR="00F651C8">
        <w:trPr>
          <w:trHeight w:hRule="exact" w:val="454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3.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n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w w:val="102"/>
                <w:sz w:val="22"/>
                <w:szCs w:val="22"/>
              </w:rPr>
              <w:t>a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50</w:t>
            </w:r>
          </w:p>
        </w:tc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398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4.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us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rid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5</w:t>
            </w:r>
          </w:p>
        </w:tc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400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5.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3"/>
                <w:w w:val="102"/>
                <w:sz w:val="22"/>
                <w:szCs w:val="22"/>
              </w:rPr>
              <w:t>j</w:t>
            </w:r>
            <w:r>
              <w:rPr>
                <w:w w:val="102"/>
                <w:sz w:val="22"/>
                <w:szCs w:val="22"/>
              </w:rPr>
              <w:t>uru</w:t>
            </w:r>
            <w:r>
              <w:rPr>
                <w:spacing w:val="-2"/>
                <w:w w:val="102"/>
                <w:sz w:val="22"/>
                <w:szCs w:val="22"/>
              </w:rPr>
              <w:t>s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n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30</w:t>
            </w:r>
          </w:p>
        </w:tc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400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7.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s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spacing w:val="-1"/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st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i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-2"/>
                <w:w w:val="102"/>
                <w:sz w:val="22"/>
                <w:szCs w:val="22"/>
              </w:rPr>
              <w:t>g</w:t>
            </w:r>
            <w:r>
              <w:rPr>
                <w:w w:val="102"/>
                <w:sz w:val="22"/>
                <w:szCs w:val="22"/>
              </w:rPr>
              <w:t>e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1</w:t>
            </w:r>
          </w:p>
        </w:tc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</w:tbl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2" w:line="200" w:lineRule="exact"/>
      </w:pPr>
    </w:p>
    <w:p w:rsidR="00F651C8" w:rsidRDefault="00A10AE1">
      <w:pPr>
        <w:spacing w:before="36"/>
        <w:ind w:left="1271"/>
        <w:rPr>
          <w:sz w:val="22"/>
          <w:szCs w:val="22"/>
        </w:rPr>
      </w:pPr>
      <w:r>
        <w:rPr>
          <w:sz w:val="22"/>
          <w:szCs w:val="22"/>
        </w:rPr>
        <w:t xml:space="preserve">b.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10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b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75" w:firstLine="678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 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swa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untuk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  –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ta 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siswa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sil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kuk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i/>
          <w:sz w:val="22"/>
          <w:szCs w:val="22"/>
        </w:rPr>
        <w:t>s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an</w:t>
      </w:r>
      <w:r>
        <w:rPr>
          <w:i/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sidik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ri.</w:t>
      </w:r>
    </w:p>
    <w:p w:rsidR="00F651C8" w:rsidRDefault="00A10AE1">
      <w:pPr>
        <w:spacing w:before="12"/>
        <w:ind w:left="1610"/>
        <w:rPr>
          <w:sz w:val="22"/>
          <w:szCs w:val="22"/>
        </w:rPr>
      </w:pP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l  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: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b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</w:p>
    <w:p w:rsidR="00F651C8" w:rsidRDefault="00F651C8">
      <w:pPr>
        <w:spacing w:before="8" w:line="120" w:lineRule="exact"/>
        <w:rPr>
          <w:sz w:val="13"/>
          <w:szCs w:val="13"/>
        </w:rPr>
      </w:pPr>
    </w:p>
    <w:p w:rsidR="00F651C8" w:rsidRDefault="00A10AE1">
      <w:pPr>
        <w:ind w:left="1610"/>
        <w:rPr>
          <w:sz w:val="22"/>
          <w:szCs w:val="22"/>
        </w:rPr>
        <w:sectPr w:rsidR="00F651C8">
          <w:pgSz w:w="12240" w:h="15840"/>
          <w:pgMar w:top="600" w:right="0" w:bottom="280" w:left="1720" w:header="0" w:footer="1305" w:gutter="0"/>
          <w:cols w:space="720"/>
        </w:sectPr>
      </w:pPr>
      <w:r>
        <w:rPr>
          <w:i/>
          <w:sz w:val="22"/>
          <w:szCs w:val="22"/>
        </w:rPr>
        <w:t>Primary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K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y  </w:t>
      </w:r>
      <w:r>
        <w:rPr>
          <w:i/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:</w:t>
      </w:r>
      <w:r>
        <w:rPr>
          <w:spacing w:val="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id_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b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</w:p>
    <w:p w:rsidR="00F651C8" w:rsidRDefault="00A10AE1">
      <w:pPr>
        <w:spacing w:before="73" w:line="240" w:lineRule="exact"/>
        <w:ind w:right="2113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40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9" w:line="220" w:lineRule="exact"/>
        <w:rPr>
          <w:sz w:val="22"/>
          <w:szCs w:val="22"/>
        </w:rPr>
      </w:pPr>
    </w:p>
    <w:p w:rsidR="00F651C8" w:rsidRDefault="00A10AE1">
      <w:pPr>
        <w:spacing w:before="36" w:line="240" w:lineRule="exact"/>
        <w:ind w:left="3986" w:right="5165"/>
        <w:jc w:val="center"/>
        <w:rPr>
          <w:sz w:val="22"/>
          <w:szCs w:val="22"/>
        </w:rPr>
      </w:pPr>
      <w:r>
        <w:rPr>
          <w:b/>
          <w:spacing w:val="1"/>
          <w:position w:val="-1"/>
          <w:sz w:val="22"/>
          <w:szCs w:val="22"/>
        </w:rPr>
        <w:t>T</w:t>
      </w:r>
      <w:r>
        <w:rPr>
          <w:b/>
          <w:position w:val="-1"/>
          <w:sz w:val="22"/>
          <w:szCs w:val="22"/>
        </w:rPr>
        <w:t>a</w:t>
      </w:r>
      <w:r>
        <w:rPr>
          <w:b/>
          <w:spacing w:val="-1"/>
          <w:position w:val="-1"/>
          <w:sz w:val="22"/>
          <w:szCs w:val="22"/>
        </w:rPr>
        <w:t>b</w:t>
      </w:r>
      <w:r>
        <w:rPr>
          <w:b/>
          <w:spacing w:val="2"/>
          <w:position w:val="-1"/>
          <w:sz w:val="22"/>
          <w:szCs w:val="22"/>
        </w:rPr>
        <w:t>e</w:t>
      </w:r>
      <w:r>
        <w:rPr>
          <w:b/>
          <w:position w:val="-1"/>
          <w:sz w:val="22"/>
          <w:szCs w:val="22"/>
        </w:rPr>
        <w:t>l</w:t>
      </w:r>
      <w:r>
        <w:rPr>
          <w:b/>
          <w:spacing w:val="14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5</w:t>
      </w:r>
      <w:r>
        <w:rPr>
          <w:b/>
          <w:spacing w:val="4"/>
          <w:position w:val="-1"/>
          <w:sz w:val="22"/>
          <w:szCs w:val="22"/>
        </w:rPr>
        <w:t xml:space="preserve"> </w:t>
      </w:r>
      <w:r>
        <w:rPr>
          <w:spacing w:val="2"/>
          <w:w w:val="102"/>
          <w:position w:val="-1"/>
          <w:sz w:val="22"/>
          <w:szCs w:val="22"/>
        </w:rPr>
        <w:t>a</w:t>
      </w:r>
      <w:r>
        <w:rPr>
          <w:w w:val="102"/>
          <w:position w:val="-1"/>
          <w:sz w:val="22"/>
          <w:szCs w:val="22"/>
        </w:rPr>
        <w:t>b</w:t>
      </w:r>
      <w:r>
        <w:rPr>
          <w:spacing w:val="-2"/>
          <w:w w:val="102"/>
          <w:position w:val="-1"/>
          <w:sz w:val="22"/>
          <w:szCs w:val="22"/>
        </w:rPr>
        <w:t>s</w:t>
      </w:r>
      <w:r>
        <w:rPr>
          <w:spacing w:val="2"/>
          <w:w w:val="102"/>
          <w:position w:val="-1"/>
          <w:sz w:val="22"/>
          <w:szCs w:val="22"/>
        </w:rPr>
        <w:t>e</w:t>
      </w:r>
      <w:r>
        <w:rPr>
          <w:w w:val="102"/>
          <w:position w:val="-1"/>
          <w:sz w:val="22"/>
          <w:szCs w:val="22"/>
        </w:rPr>
        <w:t>n</w:t>
      </w:r>
    </w:p>
    <w:p w:rsidR="00F651C8" w:rsidRDefault="00F651C8">
      <w:pPr>
        <w:spacing w:before="6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tbl>
      <w:tblPr>
        <w:tblW w:w="0" w:type="auto"/>
        <w:tblInd w:w="1502" w:type="dxa"/>
        <w:tblLayout w:type="fixed"/>
        <w:tblCellMar>
          <w:left w:w="0" w:type="dxa"/>
          <w:right w:w="0" w:type="dxa"/>
        </w:tblCellMar>
        <w:tblLook w:val="01E0"/>
      </w:tblPr>
      <w:tblGrid>
        <w:gridCol w:w="626"/>
        <w:gridCol w:w="2127"/>
        <w:gridCol w:w="1388"/>
        <w:gridCol w:w="1024"/>
        <w:gridCol w:w="1736"/>
      </w:tblGrid>
      <w:tr w:rsidR="00F651C8">
        <w:trPr>
          <w:trHeight w:hRule="exact" w:val="520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b/>
                <w:w w:val="102"/>
                <w:sz w:val="22"/>
                <w:szCs w:val="22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Fi</w:t>
            </w:r>
            <w:r>
              <w:rPr>
                <w:b/>
                <w:spacing w:val="2"/>
                <w:sz w:val="22"/>
                <w:szCs w:val="22"/>
              </w:rPr>
              <w:t>e</w:t>
            </w:r>
            <w:r>
              <w:rPr>
                <w:b/>
                <w:sz w:val="22"/>
                <w:szCs w:val="22"/>
              </w:rPr>
              <w:t>ld</w:t>
            </w:r>
            <w:r>
              <w:rPr>
                <w:b/>
                <w:spacing w:val="10"/>
                <w:sz w:val="22"/>
                <w:szCs w:val="22"/>
              </w:rPr>
              <w:t xml:space="preserve"> </w:t>
            </w:r>
            <w:r>
              <w:rPr>
                <w:b/>
                <w:w w:val="102"/>
                <w:sz w:val="22"/>
                <w:szCs w:val="22"/>
              </w:rPr>
              <w:t>Na</w:t>
            </w:r>
            <w:r>
              <w:rPr>
                <w:b/>
                <w:spacing w:val="-2"/>
                <w:w w:val="102"/>
                <w:sz w:val="22"/>
                <w:szCs w:val="22"/>
              </w:rPr>
              <w:t>m</w:t>
            </w:r>
            <w:r>
              <w:rPr>
                <w:b/>
                <w:w w:val="102"/>
                <w:sz w:val="22"/>
                <w:szCs w:val="22"/>
              </w:rPr>
              <w:t>e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b/>
                <w:spacing w:val="1"/>
                <w:w w:val="102"/>
                <w:sz w:val="22"/>
                <w:szCs w:val="22"/>
              </w:rPr>
              <w:t>T</w:t>
            </w:r>
            <w:r>
              <w:rPr>
                <w:b/>
                <w:w w:val="102"/>
                <w:sz w:val="22"/>
                <w:szCs w:val="22"/>
              </w:rPr>
              <w:t>y</w:t>
            </w:r>
            <w:r>
              <w:rPr>
                <w:b/>
                <w:spacing w:val="-1"/>
                <w:w w:val="102"/>
                <w:sz w:val="22"/>
                <w:szCs w:val="22"/>
              </w:rPr>
              <w:t>p</w:t>
            </w:r>
            <w:r>
              <w:rPr>
                <w:b/>
                <w:w w:val="102"/>
                <w:sz w:val="22"/>
                <w:szCs w:val="22"/>
              </w:rPr>
              <w:t>e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b/>
                <w:spacing w:val="-1"/>
                <w:w w:val="102"/>
                <w:sz w:val="22"/>
                <w:szCs w:val="22"/>
              </w:rPr>
              <w:t>S</w:t>
            </w:r>
            <w:r>
              <w:rPr>
                <w:b/>
                <w:w w:val="102"/>
                <w:sz w:val="22"/>
                <w:szCs w:val="22"/>
              </w:rPr>
              <w:t>i</w:t>
            </w:r>
            <w:r>
              <w:rPr>
                <w:b/>
                <w:spacing w:val="-1"/>
                <w:w w:val="102"/>
                <w:sz w:val="22"/>
                <w:szCs w:val="22"/>
              </w:rPr>
              <w:t>z</w:t>
            </w:r>
            <w:r>
              <w:rPr>
                <w:b/>
                <w:w w:val="102"/>
                <w:sz w:val="22"/>
                <w:szCs w:val="22"/>
              </w:rPr>
              <w:t>e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b/>
                <w:w w:val="102"/>
                <w:sz w:val="22"/>
                <w:szCs w:val="22"/>
              </w:rPr>
              <w:t>D</w:t>
            </w:r>
            <w:r>
              <w:rPr>
                <w:b/>
                <w:spacing w:val="2"/>
                <w:w w:val="102"/>
                <w:sz w:val="22"/>
                <w:szCs w:val="22"/>
              </w:rPr>
              <w:t>e</w:t>
            </w:r>
            <w:r>
              <w:rPr>
                <w:b/>
                <w:w w:val="102"/>
                <w:sz w:val="22"/>
                <w:szCs w:val="22"/>
              </w:rPr>
              <w:t>s</w:t>
            </w:r>
            <w:r>
              <w:rPr>
                <w:b/>
                <w:spacing w:val="-1"/>
                <w:w w:val="102"/>
                <w:sz w:val="22"/>
                <w:szCs w:val="22"/>
              </w:rPr>
              <w:t>c</w:t>
            </w:r>
            <w:r>
              <w:rPr>
                <w:b/>
                <w:spacing w:val="2"/>
                <w:w w:val="102"/>
                <w:sz w:val="22"/>
                <w:szCs w:val="22"/>
              </w:rPr>
              <w:t>r</w:t>
            </w:r>
            <w:r>
              <w:rPr>
                <w:b/>
                <w:w w:val="102"/>
                <w:sz w:val="22"/>
                <w:szCs w:val="22"/>
              </w:rPr>
              <w:t>i</w:t>
            </w:r>
            <w:r>
              <w:rPr>
                <w:b/>
                <w:spacing w:val="-1"/>
                <w:w w:val="102"/>
                <w:sz w:val="22"/>
                <w:szCs w:val="22"/>
              </w:rPr>
              <w:t>p</w:t>
            </w:r>
            <w:r>
              <w:rPr>
                <w:b/>
                <w:w w:val="102"/>
                <w:sz w:val="22"/>
                <w:szCs w:val="22"/>
              </w:rPr>
              <w:t>tion</w:t>
            </w:r>
          </w:p>
        </w:tc>
      </w:tr>
      <w:tr w:rsidR="00F651C8">
        <w:trPr>
          <w:trHeight w:hRule="exact" w:val="533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1.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id_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b</w:t>
            </w:r>
            <w:r>
              <w:rPr>
                <w:spacing w:val="-2"/>
                <w:w w:val="102"/>
                <w:sz w:val="22"/>
                <w:szCs w:val="22"/>
              </w:rPr>
              <w:t>s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n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18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ri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ry</w:t>
            </w:r>
            <w:r>
              <w:rPr>
                <w:spacing w:val="16"/>
                <w:sz w:val="22"/>
                <w:szCs w:val="22"/>
              </w:rPr>
              <w:t xml:space="preserve"> </w:t>
            </w:r>
            <w:r>
              <w:rPr>
                <w:spacing w:val="-2"/>
                <w:w w:val="102"/>
                <w:sz w:val="22"/>
                <w:szCs w:val="22"/>
              </w:rPr>
              <w:t>K</w:t>
            </w:r>
            <w:r>
              <w:rPr>
                <w:spacing w:val="4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y</w:t>
            </w:r>
          </w:p>
        </w:tc>
      </w:tr>
      <w:tr w:rsidR="00F651C8">
        <w:trPr>
          <w:trHeight w:hRule="exact" w:val="529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2.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NIM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15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29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3.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n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w w:val="102"/>
                <w:sz w:val="22"/>
                <w:szCs w:val="22"/>
              </w:rPr>
              <w:t>a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50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29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4.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suk</w:t>
            </w:r>
            <w:r>
              <w:rPr>
                <w:spacing w:val="-2"/>
                <w:w w:val="102"/>
                <w:sz w:val="22"/>
                <w:szCs w:val="22"/>
              </w:rPr>
              <w:t>_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sr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-1"/>
                <w:w w:val="102"/>
                <w:sz w:val="22"/>
                <w:szCs w:val="22"/>
              </w:rPr>
              <w:t>m</w:t>
            </w:r>
            <w:r>
              <w:rPr>
                <w:w w:val="102"/>
                <w:sz w:val="22"/>
                <w:szCs w:val="22"/>
              </w:rPr>
              <w:t>a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30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31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5.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k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lu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-2"/>
                <w:w w:val="102"/>
                <w:sz w:val="22"/>
                <w:szCs w:val="22"/>
              </w:rPr>
              <w:t>_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sr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-1"/>
                <w:w w:val="102"/>
                <w:sz w:val="22"/>
                <w:szCs w:val="22"/>
              </w:rPr>
              <w:t>m</w:t>
            </w:r>
            <w:r>
              <w:rPr>
                <w:w w:val="102"/>
                <w:sz w:val="22"/>
                <w:szCs w:val="22"/>
              </w:rPr>
              <w:t>a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30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29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6.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3"/>
                <w:w w:val="102"/>
                <w:sz w:val="22"/>
                <w:szCs w:val="22"/>
              </w:rPr>
              <w:t>j</w:t>
            </w:r>
            <w:r>
              <w:rPr>
                <w:w w:val="102"/>
                <w:sz w:val="22"/>
                <w:szCs w:val="22"/>
              </w:rPr>
              <w:t>uru</w:t>
            </w:r>
            <w:r>
              <w:rPr>
                <w:spacing w:val="-2"/>
                <w:w w:val="102"/>
                <w:sz w:val="22"/>
                <w:szCs w:val="22"/>
              </w:rPr>
              <w:t>s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n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30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29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s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spacing w:val="-1"/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st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30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</w:tbl>
    <w:p w:rsidR="00F651C8" w:rsidRDefault="00F651C8">
      <w:pPr>
        <w:spacing w:before="18" w:line="200" w:lineRule="exact"/>
      </w:pPr>
    </w:p>
    <w:p w:rsidR="00F651C8" w:rsidRDefault="00A10AE1">
      <w:pPr>
        <w:spacing w:before="36"/>
        <w:ind w:left="1271"/>
        <w:rPr>
          <w:sz w:val="22"/>
          <w:szCs w:val="22"/>
        </w:rPr>
      </w:pPr>
      <w:r>
        <w:rPr>
          <w:spacing w:val="2"/>
          <w:sz w:val="22"/>
          <w:szCs w:val="22"/>
        </w:rPr>
        <w:t>c</w:t>
      </w:r>
      <w:r>
        <w:rPr>
          <w:sz w:val="22"/>
          <w:szCs w:val="22"/>
        </w:rPr>
        <w:t xml:space="preserve">. 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il</w:t>
      </w:r>
      <w:r>
        <w:rPr>
          <w:spacing w:val="10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b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80" w:firstLine="678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u 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swa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untuk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  –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ta  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siswa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sil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kuk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i/>
          <w:sz w:val="22"/>
          <w:szCs w:val="22"/>
        </w:rPr>
        <w:t>s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an</w:t>
      </w:r>
      <w:r>
        <w:rPr>
          <w:i/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sidik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ri.</w:t>
      </w:r>
    </w:p>
    <w:p w:rsidR="00F651C8" w:rsidRDefault="00A10AE1">
      <w:pPr>
        <w:spacing w:before="12"/>
        <w:ind w:left="1610"/>
        <w:rPr>
          <w:sz w:val="22"/>
          <w:szCs w:val="22"/>
        </w:rPr>
      </w:pP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l  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:</w:t>
      </w:r>
      <w:r>
        <w:rPr>
          <w:spacing w:val="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il</w:t>
      </w:r>
      <w:r>
        <w:rPr>
          <w:spacing w:val="-2"/>
          <w:w w:val="102"/>
          <w:sz w:val="22"/>
          <w:szCs w:val="22"/>
        </w:rPr>
        <w:t>_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bs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ind w:left="1610"/>
        <w:rPr>
          <w:sz w:val="22"/>
          <w:szCs w:val="22"/>
        </w:rPr>
      </w:pPr>
      <w:r>
        <w:rPr>
          <w:i/>
          <w:sz w:val="22"/>
          <w:szCs w:val="22"/>
        </w:rPr>
        <w:t>Primary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K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y  </w:t>
      </w:r>
      <w:r>
        <w:rPr>
          <w:i/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:</w:t>
      </w:r>
      <w:r>
        <w:rPr>
          <w:spacing w:val="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id</w:t>
      </w:r>
      <w:r>
        <w:rPr>
          <w:spacing w:val="1"/>
          <w:w w:val="102"/>
          <w:sz w:val="22"/>
          <w:szCs w:val="22"/>
        </w:rPr>
        <w:t>_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i</w:t>
      </w:r>
      <w:r>
        <w:rPr>
          <w:spacing w:val="-1"/>
          <w:w w:val="102"/>
          <w:sz w:val="22"/>
          <w:szCs w:val="22"/>
        </w:rPr>
        <w:t>_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bs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</w:p>
    <w:p w:rsidR="00F651C8" w:rsidRDefault="00F651C8">
      <w:pPr>
        <w:spacing w:before="8" w:line="120" w:lineRule="exact"/>
        <w:rPr>
          <w:sz w:val="13"/>
          <w:szCs w:val="13"/>
        </w:rPr>
      </w:pPr>
    </w:p>
    <w:p w:rsidR="00F651C8" w:rsidRDefault="00A10AE1">
      <w:pPr>
        <w:ind w:left="3679" w:right="4858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b</w:t>
      </w:r>
      <w:r>
        <w:rPr>
          <w:b/>
          <w:spacing w:val="2"/>
          <w:sz w:val="22"/>
          <w:szCs w:val="22"/>
        </w:rPr>
        <w:t>e</w:t>
      </w:r>
      <w:r>
        <w:rPr>
          <w:b/>
          <w:sz w:val="22"/>
          <w:szCs w:val="22"/>
        </w:rPr>
        <w:t>l</w:t>
      </w:r>
      <w:r>
        <w:rPr>
          <w:b/>
          <w:spacing w:val="13"/>
          <w:sz w:val="22"/>
          <w:szCs w:val="22"/>
        </w:rPr>
        <w:t xml:space="preserve"> </w:t>
      </w:r>
      <w:r>
        <w:rPr>
          <w:b/>
          <w:sz w:val="22"/>
          <w:szCs w:val="22"/>
        </w:rPr>
        <w:t>6</w:t>
      </w:r>
      <w:r>
        <w:rPr>
          <w:b/>
          <w:spacing w:val="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il</w:t>
      </w:r>
      <w:r>
        <w:rPr>
          <w:spacing w:val="-1"/>
          <w:w w:val="102"/>
          <w:sz w:val="22"/>
          <w:szCs w:val="22"/>
        </w:rPr>
        <w:t>_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b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</w:p>
    <w:p w:rsidR="00F651C8" w:rsidRDefault="00F651C8">
      <w:pPr>
        <w:spacing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tbl>
      <w:tblPr>
        <w:tblW w:w="0" w:type="auto"/>
        <w:tblInd w:w="1502" w:type="dxa"/>
        <w:tblLayout w:type="fixed"/>
        <w:tblCellMar>
          <w:left w:w="0" w:type="dxa"/>
          <w:right w:w="0" w:type="dxa"/>
        </w:tblCellMar>
        <w:tblLook w:val="01E0"/>
      </w:tblPr>
      <w:tblGrid>
        <w:gridCol w:w="621"/>
        <w:gridCol w:w="2120"/>
        <w:gridCol w:w="1381"/>
        <w:gridCol w:w="1022"/>
        <w:gridCol w:w="1727"/>
      </w:tblGrid>
      <w:tr w:rsidR="00F651C8">
        <w:trPr>
          <w:trHeight w:hRule="exact" w:val="52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b/>
                <w:w w:val="102"/>
                <w:sz w:val="22"/>
                <w:szCs w:val="22"/>
              </w:rPr>
              <w:t>No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Fi</w:t>
            </w:r>
            <w:r>
              <w:rPr>
                <w:b/>
                <w:spacing w:val="2"/>
                <w:sz w:val="22"/>
                <w:szCs w:val="22"/>
              </w:rPr>
              <w:t>e</w:t>
            </w:r>
            <w:r>
              <w:rPr>
                <w:b/>
                <w:sz w:val="22"/>
                <w:szCs w:val="22"/>
              </w:rPr>
              <w:t>ld</w:t>
            </w:r>
            <w:r>
              <w:rPr>
                <w:b/>
                <w:spacing w:val="10"/>
                <w:sz w:val="22"/>
                <w:szCs w:val="22"/>
              </w:rPr>
              <w:t xml:space="preserve"> </w:t>
            </w:r>
            <w:r>
              <w:rPr>
                <w:b/>
                <w:w w:val="102"/>
                <w:sz w:val="22"/>
                <w:szCs w:val="22"/>
              </w:rPr>
              <w:t>Na</w:t>
            </w:r>
            <w:r>
              <w:rPr>
                <w:b/>
                <w:spacing w:val="-2"/>
                <w:w w:val="102"/>
                <w:sz w:val="22"/>
                <w:szCs w:val="22"/>
              </w:rPr>
              <w:t>m</w:t>
            </w:r>
            <w:r>
              <w:rPr>
                <w:b/>
                <w:w w:val="102"/>
                <w:sz w:val="22"/>
                <w:szCs w:val="22"/>
              </w:rPr>
              <w:t>e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b/>
                <w:spacing w:val="1"/>
                <w:w w:val="102"/>
                <w:sz w:val="22"/>
                <w:szCs w:val="22"/>
              </w:rPr>
              <w:t>T</w:t>
            </w:r>
            <w:r>
              <w:rPr>
                <w:b/>
                <w:w w:val="102"/>
                <w:sz w:val="22"/>
                <w:szCs w:val="22"/>
              </w:rPr>
              <w:t>y</w:t>
            </w:r>
            <w:r>
              <w:rPr>
                <w:b/>
                <w:spacing w:val="-1"/>
                <w:w w:val="102"/>
                <w:sz w:val="22"/>
                <w:szCs w:val="22"/>
              </w:rPr>
              <w:t>p</w:t>
            </w:r>
            <w:r>
              <w:rPr>
                <w:b/>
                <w:w w:val="102"/>
                <w:sz w:val="22"/>
                <w:szCs w:val="22"/>
              </w:rPr>
              <w:t>e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b/>
                <w:spacing w:val="-1"/>
                <w:w w:val="102"/>
                <w:sz w:val="22"/>
                <w:szCs w:val="22"/>
              </w:rPr>
              <w:t>S</w:t>
            </w:r>
            <w:r>
              <w:rPr>
                <w:b/>
                <w:w w:val="102"/>
                <w:sz w:val="22"/>
                <w:szCs w:val="22"/>
              </w:rPr>
              <w:t>i</w:t>
            </w:r>
            <w:r>
              <w:rPr>
                <w:b/>
                <w:spacing w:val="-1"/>
                <w:w w:val="102"/>
                <w:sz w:val="22"/>
                <w:szCs w:val="22"/>
              </w:rPr>
              <w:t>z</w:t>
            </w:r>
            <w:r>
              <w:rPr>
                <w:b/>
                <w:w w:val="102"/>
                <w:sz w:val="22"/>
                <w:szCs w:val="22"/>
              </w:rPr>
              <w:t>e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b/>
                <w:w w:val="102"/>
                <w:sz w:val="22"/>
                <w:szCs w:val="22"/>
              </w:rPr>
              <w:t>D</w:t>
            </w:r>
            <w:r>
              <w:rPr>
                <w:b/>
                <w:spacing w:val="2"/>
                <w:w w:val="102"/>
                <w:sz w:val="22"/>
                <w:szCs w:val="22"/>
              </w:rPr>
              <w:t>e</w:t>
            </w:r>
            <w:r>
              <w:rPr>
                <w:b/>
                <w:w w:val="102"/>
                <w:sz w:val="22"/>
                <w:szCs w:val="22"/>
              </w:rPr>
              <w:t>s</w:t>
            </w:r>
            <w:r>
              <w:rPr>
                <w:b/>
                <w:spacing w:val="-1"/>
                <w:w w:val="102"/>
                <w:sz w:val="22"/>
                <w:szCs w:val="22"/>
              </w:rPr>
              <w:t>c</w:t>
            </w:r>
            <w:r>
              <w:rPr>
                <w:b/>
                <w:spacing w:val="2"/>
                <w:w w:val="102"/>
                <w:sz w:val="22"/>
                <w:szCs w:val="22"/>
              </w:rPr>
              <w:t>r</w:t>
            </w:r>
            <w:r>
              <w:rPr>
                <w:b/>
                <w:w w:val="102"/>
                <w:sz w:val="22"/>
                <w:szCs w:val="22"/>
              </w:rPr>
              <w:t>i</w:t>
            </w:r>
            <w:r>
              <w:rPr>
                <w:b/>
                <w:spacing w:val="-1"/>
                <w:w w:val="102"/>
                <w:sz w:val="22"/>
                <w:szCs w:val="22"/>
              </w:rPr>
              <w:t>p</w:t>
            </w:r>
            <w:r>
              <w:rPr>
                <w:b/>
                <w:w w:val="102"/>
                <w:sz w:val="22"/>
                <w:szCs w:val="22"/>
              </w:rPr>
              <w:t>tion</w:t>
            </w:r>
          </w:p>
        </w:tc>
      </w:tr>
      <w:tr w:rsidR="00F651C8">
        <w:trPr>
          <w:trHeight w:hRule="exact" w:val="533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1.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id</w:t>
            </w:r>
            <w:r>
              <w:rPr>
                <w:spacing w:val="1"/>
                <w:w w:val="102"/>
                <w:sz w:val="22"/>
                <w:szCs w:val="22"/>
              </w:rPr>
              <w:t>_</w:t>
            </w:r>
            <w:r>
              <w:rPr>
                <w:w w:val="102"/>
                <w:sz w:val="22"/>
                <w:szCs w:val="22"/>
              </w:rPr>
              <w:t>d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spacing w:val="-2"/>
                <w:w w:val="102"/>
                <w:sz w:val="22"/>
                <w:szCs w:val="22"/>
              </w:rPr>
              <w:t>t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il</w:t>
            </w:r>
            <w:r>
              <w:rPr>
                <w:spacing w:val="-1"/>
                <w:w w:val="102"/>
                <w:sz w:val="22"/>
                <w:szCs w:val="22"/>
              </w:rPr>
              <w:t>_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bs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n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18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ri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ry</w:t>
            </w:r>
            <w:r>
              <w:rPr>
                <w:spacing w:val="16"/>
                <w:sz w:val="22"/>
                <w:szCs w:val="22"/>
              </w:rPr>
              <w:t xml:space="preserve"> </w:t>
            </w:r>
            <w:r>
              <w:rPr>
                <w:spacing w:val="-2"/>
                <w:w w:val="102"/>
                <w:sz w:val="22"/>
                <w:szCs w:val="22"/>
              </w:rPr>
              <w:t>K</w:t>
            </w:r>
            <w:r>
              <w:rPr>
                <w:spacing w:val="4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y</w:t>
            </w:r>
          </w:p>
        </w:tc>
      </w:tr>
      <w:tr w:rsidR="00F651C8">
        <w:trPr>
          <w:trHeight w:hRule="exact" w:val="531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2.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id_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b</w:t>
            </w:r>
            <w:r>
              <w:rPr>
                <w:spacing w:val="-2"/>
                <w:w w:val="102"/>
                <w:sz w:val="22"/>
                <w:szCs w:val="22"/>
              </w:rPr>
              <w:t>s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n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15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29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3.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us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rid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50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29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4.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I</w:t>
            </w:r>
            <w:r>
              <w:rPr>
                <w:spacing w:val="-1"/>
                <w:w w:val="102"/>
                <w:sz w:val="22"/>
                <w:szCs w:val="22"/>
              </w:rPr>
              <w:t>z</w:t>
            </w:r>
            <w:r>
              <w:rPr>
                <w:w w:val="102"/>
                <w:sz w:val="22"/>
                <w:szCs w:val="22"/>
              </w:rPr>
              <w:t>in_k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lu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30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29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5.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i</w:t>
            </w:r>
            <w:r>
              <w:rPr>
                <w:spacing w:val="-1"/>
                <w:w w:val="102"/>
                <w:sz w:val="22"/>
                <w:szCs w:val="22"/>
              </w:rPr>
              <w:t>z</w:t>
            </w:r>
            <w:r>
              <w:rPr>
                <w:w w:val="102"/>
                <w:sz w:val="22"/>
                <w:szCs w:val="22"/>
              </w:rPr>
              <w:t>in_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suk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30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</w:tbl>
    <w:p w:rsidR="00F651C8" w:rsidRDefault="00F651C8">
      <w:pPr>
        <w:sectPr w:rsidR="00F651C8">
          <w:footerReference w:type="default" r:id="rId53"/>
          <w:pgSz w:w="12240" w:h="15840"/>
          <w:pgMar w:top="600" w:right="0" w:bottom="280" w:left="1720" w:header="0" w:footer="1374" w:gutter="0"/>
          <w:cols w:space="720"/>
        </w:sectPr>
      </w:pPr>
    </w:p>
    <w:p w:rsidR="00F651C8" w:rsidRDefault="00A10AE1">
      <w:pPr>
        <w:spacing w:before="73" w:line="240" w:lineRule="exact"/>
        <w:ind w:right="2113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41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8" w:line="220" w:lineRule="exact"/>
        <w:rPr>
          <w:sz w:val="22"/>
          <w:szCs w:val="22"/>
        </w:rPr>
      </w:pPr>
    </w:p>
    <w:p w:rsidR="00F651C8" w:rsidRDefault="00A10AE1">
      <w:pPr>
        <w:spacing w:before="36"/>
        <w:ind w:left="1271"/>
        <w:rPr>
          <w:sz w:val="22"/>
          <w:szCs w:val="22"/>
        </w:rPr>
      </w:pPr>
      <w:r>
        <w:rPr>
          <w:sz w:val="22"/>
          <w:szCs w:val="22"/>
        </w:rPr>
        <w:t xml:space="preserve">d.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u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rs</w:t>
      </w:r>
    </w:p>
    <w:p w:rsidR="00F651C8" w:rsidRDefault="00A10AE1">
      <w:pPr>
        <w:spacing w:line="520" w:lineRule="atLeast"/>
        <w:ind w:left="1610" w:right="2075"/>
        <w:rPr>
          <w:sz w:val="22"/>
          <w:szCs w:val="22"/>
        </w:rPr>
      </w:pP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3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7"/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4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ssword</w:t>
      </w:r>
      <w:r>
        <w:rPr>
          <w:spacing w:val="5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lo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 xml:space="preserve">in </w:t>
      </w:r>
      <w:r>
        <w:rPr>
          <w:sz w:val="22"/>
          <w:szCs w:val="22"/>
        </w:rPr>
        <w:t>ke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d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in.</w:t>
      </w:r>
    </w:p>
    <w:p w:rsidR="00F651C8" w:rsidRDefault="00F651C8">
      <w:pPr>
        <w:spacing w:before="13" w:line="220" w:lineRule="exact"/>
        <w:rPr>
          <w:sz w:val="22"/>
          <w:szCs w:val="22"/>
        </w:rPr>
        <w:sectPr w:rsidR="00F651C8">
          <w:pgSz w:w="12240" w:h="15840"/>
          <w:pgMar w:top="600" w:right="0" w:bottom="280" w:left="1720" w:header="0" w:footer="1374" w:gutter="0"/>
          <w:cols w:space="720"/>
        </w:sectPr>
      </w:pPr>
    </w:p>
    <w:p w:rsidR="00F651C8" w:rsidRDefault="00A10AE1">
      <w:pPr>
        <w:spacing w:before="36"/>
        <w:ind w:left="1610"/>
        <w:rPr>
          <w:sz w:val="22"/>
          <w:szCs w:val="22"/>
        </w:rPr>
      </w:pPr>
      <w:r>
        <w:rPr>
          <w:sz w:val="22"/>
          <w:szCs w:val="22"/>
        </w:rPr>
        <w:lastRenderedPageBreak/>
        <w:t>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l  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:</w:t>
      </w:r>
      <w:r>
        <w:rPr>
          <w:spacing w:val="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us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rs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ind w:left="1610" w:right="-54"/>
        <w:rPr>
          <w:sz w:val="22"/>
          <w:szCs w:val="22"/>
        </w:rPr>
      </w:pPr>
      <w:r>
        <w:rPr>
          <w:i/>
          <w:sz w:val="22"/>
          <w:szCs w:val="22"/>
        </w:rPr>
        <w:t>Primary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K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y  </w:t>
      </w:r>
      <w:r>
        <w:rPr>
          <w:i/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:</w:t>
      </w:r>
      <w:r>
        <w:rPr>
          <w:spacing w:val="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us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rn</w:t>
      </w:r>
      <w:r>
        <w:rPr>
          <w:spacing w:val="2"/>
          <w:w w:val="102"/>
          <w:sz w:val="22"/>
          <w:szCs w:val="22"/>
        </w:rPr>
        <w:t>a</w:t>
      </w:r>
      <w:r>
        <w:rPr>
          <w:spacing w:val="-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e</w:t>
      </w:r>
    </w:p>
    <w:p w:rsidR="00F651C8" w:rsidRDefault="00A10AE1">
      <w:pPr>
        <w:spacing w:line="200" w:lineRule="exact"/>
      </w:pPr>
      <w:r>
        <w:br w:type="column"/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6" w:line="200" w:lineRule="exact"/>
      </w:pPr>
    </w:p>
    <w:p w:rsidR="00F651C8" w:rsidRDefault="00A10AE1">
      <w:pPr>
        <w:spacing w:line="240" w:lineRule="exact"/>
        <w:rPr>
          <w:sz w:val="22"/>
          <w:szCs w:val="22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3951" w:space="68"/>
            <w:col w:w="6501"/>
          </w:cols>
        </w:sectPr>
      </w:pPr>
      <w:r>
        <w:rPr>
          <w:b/>
          <w:spacing w:val="1"/>
          <w:position w:val="-1"/>
          <w:sz w:val="22"/>
          <w:szCs w:val="22"/>
        </w:rPr>
        <w:t>T</w:t>
      </w:r>
      <w:r>
        <w:rPr>
          <w:b/>
          <w:position w:val="-1"/>
          <w:sz w:val="22"/>
          <w:szCs w:val="22"/>
        </w:rPr>
        <w:t>a</w:t>
      </w:r>
      <w:r>
        <w:rPr>
          <w:b/>
          <w:spacing w:val="-1"/>
          <w:position w:val="-1"/>
          <w:sz w:val="22"/>
          <w:szCs w:val="22"/>
        </w:rPr>
        <w:t>b</w:t>
      </w:r>
      <w:r>
        <w:rPr>
          <w:b/>
          <w:spacing w:val="2"/>
          <w:position w:val="-1"/>
          <w:sz w:val="22"/>
          <w:szCs w:val="22"/>
        </w:rPr>
        <w:t>e</w:t>
      </w:r>
      <w:r>
        <w:rPr>
          <w:b/>
          <w:position w:val="-1"/>
          <w:sz w:val="22"/>
          <w:szCs w:val="22"/>
        </w:rPr>
        <w:t>l</w:t>
      </w:r>
      <w:r>
        <w:rPr>
          <w:b/>
          <w:spacing w:val="14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7</w:t>
      </w:r>
      <w:r>
        <w:rPr>
          <w:b/>
          <w:position w:val="-1"/>
          <w:sz w:val="22"/>
          <w:szCs w:val="22"/>
        </w:rPr>
        <w:t xml:space="preserve"> </w:t>
      </w:r>
      <w:r>
        <w:rPr>
          <w:b/>
          <w:spacing w:val="5"/>
          <w:position w:val="-1"/>
          <w:sz w:val="22"/>
          <w:szCs w:val="22"/>
        </w:rPr>
        <w:t xml:space="preserve"> </w:t>
      </w:r>
      <w:r>
        <w:rPr>
          <w:w w:val="102"/>
          <w:position w:val="-1"/>
          <w:sz w:val="22"/>
          <w:szCs w:val="22"/>
        </w:rPr>
        <w:t>us</w:t>
      </w:r>
      <w:r>
        <w:rPr>
          <w:spacing w:val="2"/>
          <w:w w:val="102"/>
          <w:position w:val="-1"/>
          <w:sz w:val="22"/>
          <w:szCs w:val="22"/>
        </w:rPr>
        <w:t>e</w:t>
      </w:r>
      <w:r>
        <w:rPr>
          <w:w w:val="102"/>
          <w:position w:val="-1"/>
          <w:sz w:val="22"/>
          <w:szCs w:val="22"/>
        </w:rPr>
        <w:t>rs</w:t>
      </w:r>
    </w:p>
    <w:p w:rsidR="00F651C8" w:rsidRDefault="00F651C8">
      <w:pPr>
        <w:spacing w:before="7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1502" w:type="dxa"/>
        <w:tblLayout w:type="fixed"/>
        <w:tblCellMar>
          <w:left w:w="0" w:type="dxa"/>
          <w:right w:w="0" w:type="dxa"/>
        </w:tblCellMar>
        <w:tblLook w:val="01E0"/>
      </w:tblPr>
      <w:tblGrid>
        <w:gridCol w:w="624"/>
        <w:gridCol w:w="2124"/>
        <w:gridCol w:w="1503"/>
        <w:gridCol w:w="1022"/>
        <w:gridCol w:w="1729"/>
      </w:tblGrid>
      <w:tr w:rsidR="00F651C8">
        <w:trPr>
          <w:trHeight w:hRule="exact" w:val="52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b/>
                <w:w w:val="102"/>
                <w:sz w:val="22"/>
                <w:szCs w:val="22"/>
              </w:rPr>
              <w:t>No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Fi</w:t>
            </w:r>
            <w:r>
              <w:rPr>
                <w:b/>
                <w:spacing w:val="2"/>
                <w:sz w:val="22"/>
                <w:szCs w:val="22"/>
              </w:rPr>
              <w:t>e</w:t>
            </w:r>
            <w:r>
              <w:rPr>
                <w:b/>
                <w:sz w:val="22"/>
                <w:szCs w:val="22"/>
              </w:rPr>
              <w:t>ld</w:t>
            </w:r>
            <w:r>
              <w:rPr>
                <w:b/>
                <w:spacing w:val="10"/>
                <w:sz w:val="22"/>
                <w:szCs w:val="22"/>
              </w:rPr>
              <w:t xml:space="preserve"> </w:t>
            </w:r>
            <w:r>
              <w:rPr>
                <w:b/>
                <w:w w:val="102"/>
                <w:sz w:val="22"/>
                <w:szCs w:val="22"/>
              </w:rPr>
              <w:t>Na</w:t>
            </w:r>
            <w:r>
              <w:rPr>
                <w:b/>
                <w:spacing w:val="-2"/>
                <w:w w:val="102"/>
                <w:sz w:val="22"/>
                <w:szCs w:val="22"/>
              </w:rPr>
              <w:t>m</w:t>
            </w:r>
            <w:r>
              <w:rPr>
                <w:b/>
                <w:w w:val="102"/>
                <w:sz w:val="22"/>
                <w:szCs w:val="22"/>
              </w:rPr>
              <w:t>e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b/>
                <w:spacing w:val="1"/>
                <w:w w:val="102"/>
                <w:sz w:val="22"/>
                <w:szCs w:val="22"/>
              </w:rPr>
              <w:t>Ty</w:t>
            </w:r>
            <w:r>
              <w:rPr>
                <w:b/>
                <w:spacing w:val="-1"/>
                <w:w w:val="102"/>
                <w:sz w:val="22"/>
                <w:szCs w:val="22"/>
              </w:rPr>
              <w:t>p</w:t>
            </w:r>
            <w:r>
              <w:rPr>
                <w:b/>
                <w:w w:val="102"/>
                <w:sz w:val="22"/>
                <w:szCs w:val="22"/>
              </w:rPr>
              <w:t>e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b/>
                <w:spacing w:val="-1"/>
                <w:w w:val="102"/>
                <w:sz w:val="22"/>
                <w:szCs w:val="22"/>
              </w:rPr>
              <w:t>S</w:t>
            </w:r>
            <w:r>
              <w:rPr>
                <w:b/>
                <w:w w:val="102"/>
                <w:sz w:val="22"/>
                <w:szCs w:val="22"/>
              </w:rPr>
              <w:t>i</w:t>
            </w:r>
            <w:r>
              <w:rPr>
                <w:b/>
                <w:spacing w:val="-1"/>
                <w:w w:val="102"/>
                <w:sz w:val="22"/>
                <w:szCs w:val="22"/>
              </w:rPr>
              <w:t>z</w:t>
            </w:r>
            <w:r>
              <w:rPr>
                <w:b/>
                <w:w w:val="102"/>
                <w:sz w:val="22"/>
                <w:szCs w:val="22"/>
              </w:rPr>
              <w:t>e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4"/>
              <w:rPr>
                <w:sz w:val="22"/>
                <w:szCs w:val="22"/>
              </w:rPr>
            </w:pPr>
            <w:r>
              <w:rPr>
                <w:b/>
                <w:w w:val="102"/>
                <w:sz w:val="22"/>
                <w:szCs w:val="22"/>
              </w:rPr>
              <w:t>D</w:t>
            </w:r>
            <w:r>
              <w:rPr>
                <w:b/>
                <w:spacing w:val="2"/>
                <w:w w:val="102"/>
                <w:sz w:val="22"/>
                <w:szCs w:val="22"/>
              </w:rPr>
              <w:t>e</w:t>
            </w:r>
            <w:r>
              <w:rPr>
                <w:b/>
                <w:w w:val="102"/>
                <w:sz w:val="22"/>
                <w:szCs w:val="22"/>
              </w:rPr>
              <w:t>s</w:t>
            </w:r>
            <w:r>
              <w:rPr>
                <w:b/>
                <w:spacing w:val="-1"/>
                <w:w w:val="102"/>
                <w:sz w:val="22"/>
                <w:szCs w:val="22"/>
              </w:rPr>
              <w:t>c</w:t>
            </w:r>
            <w:r>
              <w:rPr>
                <w:b/>
                <w:spacing w:val="2"/>
                <w:w w:val="102"/>
                <w:sz w:val="22"/>
                <w:szCs w:val="22"/>
              </w:rPr>
              <w:t>r</w:t>
            </w:r>
            <w:r>
              <w:rPr>
                <w:b/>
                <w:w w:val="102"/>
                <w:sz w:val="22"/>
                <w:szCs w:val="22"/>
              </w:rPr>
              <w:t>i</w:t>
            </w:r>
            <w:r>
              <w:rPr>
                <w:b/>
                <w:spacing w:val="-1"/>
                <w:w w:val="102"/>
                <w:sz w:val="22"/>
                <w:szCs w:val="22"/>
              </w:rPr>
              <w:t>p</w:t>
            </w:r>
            <w:r>
              <w:rPr>
                <w:b/>
                <w:w w:val="102"/>
                <w:sz w:val="22"/>
                <w:szCs w:val="22"/>
              </w:rPr>
              <w:t>tion</w:t>
            </w:r>
          </w:p>
        </w:tc>
      </w:tr>
      <w:tr w:rsidR="00F651C8">
        <w:trPr>
          <w:trHeight w:hRule="exact" w:val="533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1.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usrn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w w:val="102"/>
                <w:sz w:val="22"/>
                <w:szCs w:val="22"/>
              </w:rPr>
              <w:t>e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30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4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ri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ry</w:t>
            </w:r>
            <w:r>
              <w:rPr>
                <w:spacing w:val="16"/>
                <w:sz w:val="22"/>
                <w:szCs w:val="22"/>
              </w:rPr>
              <w:t xml:space="preserve"> </w:t>
            </w:r>
            <w:r>
              <w:rPr>
                <w:spacing w:val="-2"/>
                <w:w w:val="102"/>
                <w:sz w:val="22"/>
                <w:szCs w:val="22"/>
              </w:rPr>
              <w:t>K</w:t>
            </w:r>
            <w:r>
              <w:rPr>
                <w:spacing w:val="4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y</w:t>
            </w:r>
          </w:p>
        </w:tc>
      </w:tr>
      <w:tr w:rsidR="00F651C8">
        <w:trPr>
          <w:trHeight w:hRule="exact" w:val="529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2.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p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ss</w:t>
            </w:r>
            <w:r>
              <w:rPr>
                <w:spacing w:val="1"/>
                <w:w w:val="102"/>
                <w:sz w:val="22"/>
                <w:szCs w:val="22"/>
              </w:rPr>
              <w:t>w</w:t>
            </w:r>
            <w:r>
              <w:rPr>
                <w:w w:val="102"/>
                <w:sz w:val="22"/>
                <w:szCs w:val="22"/>
              </w:rPr>
              <w:t>ord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30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29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3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N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_</w:t>
            </w:r>
            <w:r>
              <w:rPr>
                <w:spacing w:val="-2"/>
                <w:w w:val="102"/>
                <w:sz w:val="22"/>
                <w:szCs w:val="22"/>
              </w:rPr>
              <w:t>l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n</w:t>
            </w:r>
            <w:r>
              <w:rPr>
                <w:spacing w:val="-2"/>
                <w:w w:val="102"/>
                <w:sz w:val="22"/>
                <w:szCs w:val="22"/>
              </w:rPr>
              <w:t>g</w:t>
            </w:r>
            <w:r>
              <w:rPr>
                <w:w w:val="102"/>
                <w:sz w:val="22"/>
                <w:szCs w:val="22"/>
              </w:rPr>
              <w:t>k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p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50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29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4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E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il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50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31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5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No_t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lpn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50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29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6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1"/>
                <w:w w:val="102"/>
                <w:sz w:val="22"/>
                <w:szCs w:val="22"/>
              </w:rPr>
              <w:t>B</w:t>
            </w:r>
            <w:r>
              <w:rPr>
                <w:w w:val="102"/>
                <w:sz w:val="22"/>
                <w:szCs w:val="22"/>
              </w:rPr>
              <w:t>lokir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Enu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w w:val="102"/>
                <w:sz w:val="22"/>
                <w:szCs w:val="22"/>
              </w:rPr>
              <w:t>(‘Y’,</w:t>
            </w:r>
            <w:r>
              <w:rPr>
                <w:spacing w:val="2"/>
                <w:w w:val="102"/>
                <w:sz w:val="22"/>
                <w:szCs w:val="22"/>
              </w:rPr>
              <w:t>N</w:t>
            </w:r>
            <w:r>
              <w:rPr>
                <w:w w:val="102"/>
                <w:sz w:val="22"/>
                <w:szCs w:val="22"/>
              </w:rPr>
              <w:t>’)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29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7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Is_s</w:t>
            </w:r>
            <w:r>
              <w:rPr>
                <w:spacing w:val="2"/>
                <w:w w:val="102"/>
                <w:sz w:val="22"/>
                <w:szCs w:val="22"/>
              </w:rPr>
              <w:t>ee</w:t>
            </w:r>
            <w:r>
              <w:rPr>
                <w:w w:val="102"/>
                <w:sz w:val="22"/>
                <w:szCs w:val="22"/>
              </w:rPr>
              <w:t>sion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100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</w:tbl>
    <w:p w:rsidR="00F651C8" w:rsidRDefault="00F651C8">
      <w:pPr>
        <w:spacing w:before="3" w:line="180" w:lineRule="exact"/>
        <w:rPr>
          <w:sz w:val="19"/>
          <w:szCs w:val="19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6"/>
        <w:ind w:left="1271"/>
        <w:rPr>
          <w:sz w:val="22"/>
          <w:szCs w:val="22"/>
        </w:rPr>
      </w:pP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. 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Mod</w:t>
      </w:r>
      <w:r>
        <w:rPr>
          <w:spacing w:val="-2"/>
          <w:w w:val="102"/>
          <w:sz w:val="22"/>
          <w:szCs w:val="22"/>
        </w:rPr>
        <w:t>u</w:t>
      </w:r>
      <w:r>
        <w:rPr>
          <w:w w:val="102"/>
          <w:sz w:val="22"/>
          <w:szCs w:val="22"/>
        </w:rPr>
        <w:t>l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78"/>
        <w:rPr>
          <w:sz w:val="22"/>
          <w:szCs w:val="22"/>
        </w:rPr>
      </w:pP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3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pacing w:val="8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4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ssword</w:t>
      </w:r>
      <w:r>
        <w:rPr>
          <w:spacing w:val="4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lo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 xml:space="preserve">in </w:t>
      </w:r>
      <w:r>
        <w:rPr>
          <w:sz w:val="22"/>
          <w:szCs w:val="22"/>
        </w:rPr>
        <w:t>ke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d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in.</w:t>
      </w:r>
    </w:p>
    <w:p w:rsidR="00F651C8" w:rsidRDefault="00A10AE1">
      <w:pPr>
        <w:spacing w:before="12"/>
        <w:ind w:left="1610"/>
        <w:rPr>
          <w:sz w:val="22"/>
          <w:szCs w:val="22"/>
        </w:rPr>
      </w:pP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l  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: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odul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ind w:left="1610"/>
        <w:rPr>
          <w:sz w:val="22"/>
          <w:szCs w:val="22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i/>
          <w:sz w:val="22"/>
          <w:szCs w:val="22"/>
        </w:rPr>
        <w:t>Primary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K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y  </w:t>
      </w:r>
      <w:r>
        <w:rPr>
          <w:i/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:</w:t>
      </w:r>
      <w:r>
        <w:rPr>
          <w:spacing w:val="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id_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odul</w:t>
      </w:r>
    </w:p>
    <w:p w:rsidR="00F651C8" w:rsidRDefault="00A10AE1">
      <w:pPr>
        <w:spacing w:before="73" w:line="240" w:lineRule="exact"/>
        <w:ind w:right="2113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42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" w:line="240" w:lineRule="exact"/>
        <w:rPr>
          <w:sz w:val="24"/>
          <w:szCs w:val="24"/>
        </w:rPr>
      </w:pPr>
    </w:p>
    <w:p w:rsidR="00F651C8" w:rsidRDefault="00A10AE1">
      <w:pPr>
        <w:spacing w:before="36" w:line="240" w:lineRule="exact"/>
        <w:ind w:left="3955" w:right="5135"/>
        <w:jc w:val="center"/>
        <w:rPr>
          <w:sz w:val="22"/>
          <w:szCs w:val="22"/>
        </w:rPr>
      </w:pPr>
      <w:r>
        <w:rPr>
          <w:b/>
          <w:spacing w:val="1"/>
          <w:position w:val="-1"/>
          <w:sz w:val="22"/>
          <w:szCs w:val="22"/>
        </w:rPr>
        <w:t>T</w:t>
      </w:r>
      <w:r>
        <w:rPr>
          <w:b/>
          <w:position w:val="-1"/>
          <w:sz w:val="22"/>
          <w:szCs w:val="22"/>
        </w:rPr>
        <w:t>a</w:t>
      </w:r>
      <w:r>
        <w:rPr>
          <w:b/>
          <w:spacing w:val="-1"/>
          <w:position w:val="-1"/>
          <w:sz w:val="22"/>
          <w:szCs w:val="22"/>
        </w:rPr>
        <w:t>b</w:t>
      </w:r>
      <w:r>
        <w:rPr>
          <w:b/>
          <w:spacing w:val="2"/>
          <w:position w:val="-1"/>
          <w:sz w:val="22"/>
          <w:szCs w:val="22"/>
        </w:rPr>
        <w:t>e</w:t>
      </w:r>
      <w:r>
        <w:rPr>
          <w:b/>
          <w:position w:val="-1"/>
          <w:sz w:val="22"/>
          <w:szCs w:val="22"/>
        </w:rPr>
        <w:t>l</w:t>
      </w:r>
      <w:r>
        <w:rPr>
          <w:b/>
          <w:spacing w:val="14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8</w:t>
      </w:r>
      <w:r>
        <w:rPr>
          <w:b/>
          <w:spacing w:val="4"/>
          <w:position w:val="-1"/>
          <w:sz w:val="22"/>
          <w:szCs w:val="22"/>
        </w:rPr>
        <w:t xml:space="preserve"> </w:t>
      </w:r>
      <w:r>
        <w:rPr>
          <w:spacing w:val="1"/>
          <w:w w:val="102"/>
          <w:position w:val="-1"/>
          <w:sz w:val="22"/>
          <w:szCs w:val="22"/>
        </w:rPr>
        <w:t>m</w:t>
      </w:r>
      <w:r>
        <w:rPr>
          <w:w w:val="102"/>
          <w:position w:val="-1"/>
          <w:sz w:val="22"/>
          <w:szCs w:val="22"/>
        </w:rPr>
        <w:t>odul</w:t>
      </w:r>
    </w:p>
    <w:p w:rsidR="00F651C8" w:rsidRDefault="00F651C8">
      <w:pPr>
        <w:spacing w:before="7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1502" w:type="dxa"/>
        <w:tblLayout w:type="fixed"/>
        <w:tblCellMar>
          <w:left w:w="0" w:type="dxa"/>
          <w:right w:w="0" w:type="dxa"/>
        </w:tblCellMar>
        <w:tblLook w:val="01E0"/>
      </w:tblPr>
      <w:tblGrid>
        <w:gridCol w:w="570"/>
        <w:gridCol w:w="1876"/>
        <w:gridCol w:w="2118"/>
        <w:gridCol w:w="861"/>
        <w:gridCol w:w="1577"/>
      </w:tblGrid>
      <w:tr w:rsidR="00F651C8">
        <w:trPr>
          <w:trHeight w:hRule="exact" w:val="520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b/>
                <w:w w:val="102"/>
                <w:sz w:val="22"/>
                <w:szCs w:val="22"/>
              </w:rPr>
              <w:t>No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Fi</w:t>
            </w:r>
            <w:r>
              <w:rPr>
                <w:b/>
                <w:spacing w:val="2"/>
                <w:sz w:val="22"/>
                <w:szCs w:val="22"/>
              </w:rPr>
              <w:t>e</w:t>
            </w:r>
            <w:r>
              <w:rPr>
                <w:b/>
                <w:sz w:val="22"/>
                <w:szCs w:val="22"/>
              </w:rPr>
              <w:t>ld</w:t>
            </w:r>
            <w:r>
              <w:rPr>
                <w:b/>
                <w:spacing w:val="10"/>
                <w:sz w:val="22"/>
                <w:szCs w:val="22"/>
              </w:rPr>
              <w:t xml:space="preserve"> </w:t>
            </w:r>
            <w:r>
              <w:rPr>
                <w:b/>
                <w:w w:val="102"/>
                <w:sz w:val="22"/>
                <w:szCs w:val="22"/>
              </w:rPr>
              <w:t>Na</w:t>
            </w:r>
            <w:r>
              <w:rPr>
                <w:b/>
                <w:spacing w:val="-2"/>
                <w:w w:val="102"/>
                <w:sz w:val="22"/>
                <w:szCs w:val="22"/>
              </w:rPr>
              <w:t>m</w:t>
            </w:r>
            <w:r>
              <w:rPr>
                <w:b/>
                <w:w w:val="102"/>
                <w:sz w:val="22"/>
                <w:szCs w:val="22"/>
              </w:rPr>
              <w:t>e</w:t>
            </w:r>
          </w:p>
        </w:tc>
        <w:tc>
          <w:tcPr>
            <w:tcW w:w="2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b/>
                <w:spacing w:val="1"/>
                <w:w w:val="102"/>
                <w:sz w:val="22"/>
                <w:szCs w:val="22"/>
              </w:rPr>
              <w:t>T</w:t>
            </w:r>
            <w:r>
              <w:rPr>
                <w:b/>
                <w:w w:val="102"/>
                <w:sz w:val="22"/>
                <w:szCs w:val="22"/>
              </w:rPr>
              <w:t>y</w:t>
            </w:r>
            <w:r>
              <w:rPr>
                <w:b/>
                <w:spacing w:val="-1"/>
                <w:w w:val="102"/>
                <w:sz w:val="22"/>
                <w:szCs w:val="22"/>
              </w:rPr>
              <w:t>p</w:t>
            </w:r>
            <w:r>
              <w:rPr>
                <w:b/>
                <w:w w:val="102"/>
                <w:sz w:val="22"/>
                <w:szCs w:val="22"/>
              </w:rPr>
              <w:t>e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b/>
                <w:spacing w:val="-1"/>
                <w:w w:val="102"/>
                <w:sz w:val="22"/>
                <w:szCs w:val="22"/>
              </w:rPr>
              <w:t>S</w:t>
            </w:r>
            <w:r>
              <w:rPr>
                <w:b/>
                <w:w w:val="102"/>
                <w:sz w:val="22"/>
                <w:szCs w:val="22"/>
              </w:rPr>
              <w:t>i</w:t>
            </w:r>
            <w:r>
              <w:rPr>
                <w:b/>
                <w:spacing w:val="-1"/>
                <w:w w:val="102"/>
                <w:sz w:val="22"/>
                <w:szCs w:val="22"/>
              </w:rPr>
              <w:t>z</w:t>
            </w:r>
            <w:r>
              <w:rPr>
                <w:b/>
                <w:w w:val="102"/>
                <w:sz w:val="22"/>
                <w:szCs w:val="22"/>
              </w:rPr>
              <w:t>e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8F0"/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b/>
                <w:w w:val="102"/>
                <w:sz w:val="22"/>
                <w:szCs w:val="22"/>
              </w:rPr>
              <w:t>D</w:t>
            </w:r>
            <w:r>
              <w:rPr>
                <w:b/>
                <w:spacing w:val="2"/>
                <w:w w:val="102"/>
                <w:sz w:val="22"/>
                <w:szCs w:val="22"/>
              </w:rPr>
              <w:t>e</w:t>
            </w:r>
            <w:r>
              <w:rPr>
                <w:b/>
                <w:w w:val="102"/>
                <w:sz w:val="22"/>
                <w:szCs w:val="22"/>
              </w:rPr>
              <w:t>s</w:t>
            </w:r>
            <w:r>
              <w:rPr>
                <w:b/>
                <w:spacing w:val="-1"/>
                <w:w w:val="102"/>
                <w:sz w:val="22"/>
                <w:szCs w:val="22"/>
              </w:rPr>
              <w:t>c</w:t>
            </w:r>
            <w:r>
              <w:rPr>
                <w:b/>
                <w:spacing w:val="2"/>
                <w:w w:val="102"/>
                <w:sz w:val="22"/>
                <w:szCs w:val="22"/>
              </w:rPr>
              <w:t>r</w:t>
            </w:r>
            <w:r>
              <w:rPr>
                <w:b/>
                <w:w w:val="102"/>
                <w:sz w:val="22"/>
                <w:szCs w:val="22"/>
              </w:rPr>
              <w:t>i</w:t>
            </w:r>
            <w:r>
              <w:rPr>
                <w:b/>
                <w:spacing w:val="-1"/>
                <w:w w:val="102"/>
                <w:sz w:val="22"/>
                <w:szCs w:val="22"/>
              </w:rPr>
              <w:t>p</w:t>
            </w:r>
            <w:r>
              <w:rPr>
                <w:b/>
                <w:w w:val="102"/>
                <w:sz w:val="22"/>
                <w:szCs w:val="22"/>
              </w:rPr>
              <w:t>tion</w:t>
            </w:r>
          </w:p>
        </w:tc>
      </w:tr>
      <w:tr w:rsidR="00F651C8">
        <w:trPr>
          <w:trHeight w:hRule="exact" w:val="533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1.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id_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w w:val="102"/>
                <w:sz w:val="22"/>
                <w:szCs w:val="22"/>
              </w:rPr>
              <w:t>odul</w:t>
            </w:r>
          </w:p>
        </w:tc>
        <w:tc>
          <w:tcPr>
            <w:tcW w:w="2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5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ri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ry</w:t>
            </w:r>
            <w:r>
              <w:rPr>
                <w:spacing w:val="16"/>
                <w:sz w:val="22"/>
                <w:szCs w:val="22"/>
              </w:rPr>
              <w:t xml:space="preserve"> </w:t>
            </w:r>
            <w:r>
              <w:rPr>
                <w:spacing w:val="-2"/>
                <w:w w:val="102"/>
                <w:sz w:val="22"/>
                <w:szCs w:val="22"/>
              </w:rPr>
              <w:t>K</w:t>
            </w:r>
            <w:r>
              <w:rPr>
                <w:spacing w:val="4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y</w:t>
            </w:r>
          </w:p>
        </w:tc>
      </w:tr>
      <w:tr w:rsidR="00F651C8">
        <w:trPr>
          <w:trHeight w:hRule="exact" w:val="529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2.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n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-2"/>
                <w:w w:val="102"/>
                <w:sz w:val="22"/>
                <w:szCs w:val="22"/>
              </w:rPr>
              <w:t>_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w w:val="102"/>
                <w:sz w:val="22"/>
                <w:szCs w:val="22"/>
              </w:rPr>
              <w:t>odul</w:t>
            </w:r>
          </w:p>
        </w:tc>
        <w:tc>
          <w:tcPr>
            <w:tcW w:w="2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50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29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3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link</w:t>
            </w:r>
          </w:p>
        </w:tc>
        <w:tc>
          <w:tcPr>
            <w:tcW w:w="2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100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29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4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st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t</w:t>
            </w:r>
            <w:r>
              <w:rPr>
                <w:spacing w:val="-2"/>
                <w:w w:val="102"/>
                <w:sz w:val="22"/>
                <w:szCs w:val="22"/>
              </w:rPr>
              <w:t>i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spacing w:val="-2"/>
                <w:w w:val="102"/>
                <w:sz w:val="22"/>
                <w:szCs w:val="22"/>
              </w:rPr>
              <w:t>_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ont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spacing w:val="-2"/>
                <w:w w:val="102"/>
                <w:sz w:val="22"/>
                <w:szCs w:val="22"/>
              </w:rPr>
              <w:t>n</w:t>
            </w:r>
            <w:r>
              <w:rPr>
                <w:w w:val="102"/>
                <w:sz w:val="22"/>
                <w:szCs w:val="22"/>
              </w:rPr>
              <w:t>t</w:t>
            </w:r>
          </w:p>
        </w:tc>
        <w:tc>
          <w:tcPr>
            <w:tcW w:w="2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t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xt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31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5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g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w w:val="102"/>
                <w:sz w:val="22"/>
                <w:szCs w:val="22"/>
              </w:rPr>
              <w:t>b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2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100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29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6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publish</w:t>
            </w:r>
          </w:p>
        </w:tc>
        <w:tc>
          <w:tcPr>
            <w:tcW w:w="2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Enu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w w:val="102"/>
                <w:sz w:val="22"/>
                <w:szCs w:val="22"/>
              </w:rPr>
              <w:t>(‘Y’,</w:t>
            </w:r>
            <w:r>
              <w:rPr>
                <w:spacing w:val="2"/>
                <w:w w:val="102"/>
                <w:sz w:val="22"/>
                <w:szCs w:val="22"/>
              </w:rPr>
              <w:t>N</w:t>
            </w:r>
            <w:r>
              <w:rPr>
                <w:w w:val="102"/>
                <w:sz w:val="22"/>
                <w:szCs w:val="22"/>
              </w:rPr>
              <w:t>’)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29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7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st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tus</w:t>
            </w:r>
          </w:p>
        </w:tc>
        <w:tc>
          <w:tcPr>
            <w:tcW w:w="2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Enu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w w:val="102"/>
                <w:sz w:val="22"/>
                <w:szCs w:val="22"/>
              </w:rPr>
              <w:t>(‘us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r’,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d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w w:val="102"/>
                <w:sz w:val="22"/>
                <w:szCs w:val="22"/>
              </w:rPr>
              <w:t>in’)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29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8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kt</w:t>
            </w:r>
            <w:r>
              <w:rPr>
                <w:spacing w:val="-2"/>
                <w:w w:val="102"/>
                <w:sz w:val="22"/>
                <w:szCs w:val="22"/>
              </w:rPr>
              <w:t>i</w:t>
            </w:r>
            <w:r>
              <w:rPr>
                <w:w w:val="102"/>
                <w:sz w:val="22"/>
                <w:szCs w:val="22"/>
              </w:rPr>
              <w:t>f</w:t>
            </w:r>
          </w:p>
        </w:tc>
        <w:tc>
          <w:tcPr>
            <w:tcW w:w="2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Enu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w w:val="102"/>
                <w:sz w:val="22"/>
                <w:szCs w:val="22"/>
              </w:rPr>
              <w:t>(‘Y’,</w:t>
            </w:r>
            <w:r>
              <w:rPr>
                <w:spacing w:val="2"/>
                <w:w w:val="102"/>
                <w:sz w:val="22"/>
                <w:szCs w:val="22"/>
              </w:rPr>
              <w:t>N</w:t>
            </w:r>
            <w:r>
              <w:rPr>
                <w:w w:val="102"/>
                <w:sz w:val="22"/>
                <w:szCs w:val="22"/>
              </w:rPr>
              <w:t>’)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29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9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urut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n</w:t>
            </w:r>
          </w:p>
        </w:tc>
        <w:tc>
          <w:tcPr>
            <w:tcW w:w="2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Int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5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  <w:tr w:rsidR="00F651C8">
        <w:trPr>
          <w:trHeight w:hRule="exact" w:val="531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10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link_s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o</w:t>
            </w:r>
          </w:p>
        </w:tc>
        <w:tc>
          <w:tcPr>
            <w:tcW w:w="2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V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c</w:t>
            </w:r>
            <w:r>
              <w:rPr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50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/>
        </w:tc>
      </w:tr>
    </w:tbl>
    <w:p w:rsidR="00F651C8" w:rsidRDefault="00F651C8">
      <w:pPr>
        <w:spacing w:line="200" w:lineRule="exact"/>
      </w:pPr>
    </w:p>
    <w:p w:rsidR="00F651C8" w:rsidRDefault="00F651C8">
      <w:pPr>
        <w:spacing w:before="18" w:line="260" w:lineRule="exact"/>
        <w:rPr>
          <w:sz w:val="26"/>
          <w:szCs w:val="26"/>
        </w:rPr>
      </w:pPr>
    </w:p>
    <w:p w:rsidR="00F651C8" w:rsidRDefault="00A10AE1">
      <w:pPr>
        <w:spacing w:before="36"/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3.7.5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2"/>
          <w:sz w:val="22"/>
          <w:szCs w:val="22"/>
        </w:rPr>
        <w:t>er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pacing w:val="2"/>
          <w:sz w:val="22"/>
          <w:szCs w:val="22"/>
        </w:rPr>
        <w:t>c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gan</w:t>
      </w:r>
      <w:r>
        <w:rPr>
          <w:b/>
          <w:spacing w:val="27"/>
          <w:sz w:val="22"/>
          <w:szCs w:val="22"/>
        </w:rPr>
        <w:t xml:space="preserve"> </w:t>
      </w:r>
      <w:r>
        <w:rPr>
          <w:b/>
          <w:i/>
          <w:w w:val="102"/>
          <w:sz w:val="22"/>
          <w:szCs w:val="22"/>
        </w:rPr>
        <w:t>I</w:t>
      </w:r>
      <w:r>
        <w:rPr>
          <w:b/>
          <w:i/>
          <w:spacing w:val="-1"/>
          <w:w w:val="102"/>
          <w:sz w:val="22"/>
          <w:szCs w:val="22"/>
        </w:rPr>
        <w:t>n</w:t>
      </w:r>
      <w:r>
        <w:rPr>
          <w:b/>
          <w:i/>
          <w:w w:val="102"/>
          <w:sz w:val="22"/>
          <w:szCs w:val="22"/>
        </w:rPr>
        <w:t>t</w:t>
      </w:r>
      <w:r>
        <w:rPr>
          <w:b/>
          <w:i/>
          <w:spacing w:val="2"/>
          <w:w w:val="102"/>
          <w:sz w:val="22"/>
          <w:szCs w:val="22"/>
        </w:rPr>
        <w:t>e</w:t>
      </w:r>
      <w:r>
        <w:rPr>
          <w:b/>
          <w:i/>
          <w:w w:val="102"/>
          <w:sz w:val="22"/>
          <w:szCs w:val="22"/>
        </w:rPr>
        <w:t>rfa</w:t>
      </w:r>
      <w:r>
        <w:rPr>
          <w:b/>
          <w:i/>
          <w:spacing w:val="2"/>
          <w:w w:val="102"/>
          <w:sz w:val="22"/>
          <w:szCs w:val="22"/>
        </w:rPr>
        <w:t>c</w:t>
      </w:r>
      <w:r>
        <w:rPr>
          <w:b/>
          <w:i/>
          <w:w w:val="102"/>
          <w:sz w:val="22"/>
          <w:szCs w:val="22"/>
        </w:rPr>
        <w:t>e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4" w:firstLine="678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 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( </w:t>
      </w:r>
      <w:r>
        <w:rPr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int</w:t>
      </w:r>
      <w:r>
        <w:rPr>
          <w:i/>
          <w:spacing w:val="-1"/>
          <w:sz w:val="22"/>
          <w:szCs w:val="22"/>
        </w:rPr>
        <w:t>e</w:t>
      </w:r>
      <w:r>
        <w:rPr>
          <w:i/>
          <w:sz w:val="22"/>
          <w:szCs w:val="22"/>
        </w:rPr>
        <w:t>rfa</w:t>
      </w:r>
      <w:r>
        <w:rPr>
          <w:i/>
          <w:spacing w:val="-1"/>
          <w:sz w:val="22"/>
          <w:szCs w:val="22"/>
        </w:rPr>
        <w:t>c</w:t>
      </w:r>
      <w:r>
        <w:rPr>
          <w:i/>
          <w:sz w:val="22"/>
          <w:szCs w:val="22"/>
        </w:rPr>
        <w:t xml:space="preserve">e </w:t>
      </w:r>
      <w:r>
        <w:rPr>
          <w:i/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)  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a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si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</w:t>
      </w:r>
      <w:r>
        <w:rPr>
          <w:w w:val="102"/>
          <w:sz w:val="22"/>
          <w:szCs w:val="22"/>
        </w:rPr>
        <w:t>ibu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5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HP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rogr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 M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sql  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g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i </w:t>
      </w:r>
      <w:r>
        <w:rPr>
          <w:i/>
          <w:sz w:val="22"/>
          <w:szCs w:val="22"/>
        </w:rPr>
        <w:t>databas</w:t>
      </w:r>
      <w:r>
        <w:rPr>
          <w:i/>
          <w:spacing w:val="3"/>
          <w:sz w:val="22"/>
          <w:szCs w:val="22"/>
        </w:rPr>
        <w:t>e</w:t>
      </w:r>
      <w:r>
        <w:rPr>
          <w:sz w:val="22"/>
          <w:szCs w:val="22"/>
        </w:rPr>
        <w:t>.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rikut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 si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Asr</w:t>
      </w:r>
      <w:r>
        <w:rPr>
          <w:spacing w:val="2"/>
          <w:w w:val="102"/>
          <w:sz w:val="22"/>
          <w:szCs w:val="22"/>
        </w:rPr>
        <w:t>a</w:t>
      </w:r>
      <w:r>
        <w:rPr>
          <w:spacing w:val="-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y</w:t>
      </w:r>
      <w:r>
        <w:rPr>
          <w:spacing w:val="3"/>
          <w:w w:val="102"/>
          <w:sz w:val="22"/>
          <w:szCs w:val="22"/>
        </w:rPr>
        <w:t>u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9"/>
        <w:ind w:left="1271"/>
        <w:rPr>
          <w:sz w:val="22"/>
          <w:szCs w:val="22"/>
        </w:rPr>
      </w:pP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. 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Ut</w:t>
      </w:r>
      <w:r>
        <w:rPr>
          <w:spacing w:val="-1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a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80"/>
        <w:rPr>
          <w:sz w:val="22"/>
          <w:szCs w:val="22"/>
        </w:rPr>
        <w:sectPr w:rsidR="00F651C8">
          <w:pgSz w:w="12240" w:h="15840"/>
          <w:pgMar w:top="600" w:right="0" w:bottom="280" w:left="1720" w:header="0" w:footer="1374" w:gutter="0"/>
          <w:cols w:space="720"/>
        </w:sectPr>
      </w:pP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   3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 xml:space="preserve">11 </w:t>
      </w:r>
      <w:r>
        <w:rPr>
          <w:spacing w:val="4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kk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 </w:t>
      </w:r>
      <w:r>
        <w:rPr>
          <w:spacing w:val="5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53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b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 xml:space="preserve">i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0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fing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rpri</w:t>
      </w:r>
      <w:r>
        <w:rPr>
          <w:i/>
          <w:spacing w:val="-2"/>
          <w:w w:val="102"/>
          <w:sz w:val="22"/>
          <w:szCs w:val="22"/>
        </w:rPr>
        <w:t>n</w:t>
      </w:r>
      <w:r>
        <w:rPr>
          <w:i/>
          <w:spacing w:val="3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73" w:line="240" w:lineRule="exact"/>
        <w:ind w:right="2113"/>
        <w:jc w:val="right"/>
        <w:rPr>
          <w:sz w:val="22"/>
          <w:szCs w:val="22"/>
        </w:rPr>
      </w:pPr>
      <w:r w:rsidRPr="00F651C8">
        <w:lastRenderedPageBreak/>
        <w:pict>
          <v:group id="_x0000_s1307" style="position:absolute;left:0;text-align:left;margin-left:162.05pt;margin-top:49.8pt;width:5in;height:268.95pt;z-index:-14679;mso-position-horizontal-relative:page" coordorigin="3241,996" coordsize="7200,5379">
            <v:shape id="_x0000_s1311" style="position:absolute;left:3251;top:1006;width:7180;height:0" coordorigin="3251,1006" coordsize="7180,0" path="m3251,1006r7180,e" filled="f" strokeweight=".19472mm">
              <v:path arrowok="t"/>
            </v:shape>
            <v:shape id="_x0000_s1310" style="position:absolute;left:3246;top:1002;width:0;height:5367" coordorigin="3246,1002" coordsize="0,5367" path="m3246,1002r,5367e" filled="f" strokeweight=".19472mm">
              <v:path arrowok="t"/>
            </v:shape>
            <v:shape id="_x0000_s1309" style="position:absolute;left:3251;top:6365;width:7180;height:0" coordorigin="3251,6365" coordsize="7180,0" path="m3251,6365r7180,e" filled="f" strokeweight=".19472mm">
              <v:path arrowok="t"/>
            </v:shape>
            <v:shape id="_x0000_s1308" style="position:absolute;left:10435;top:1002;width:0;height:5367" coordorigin="10435,1002" coordsize="0,5367" path="m10435,1002r,5367e" filled="f" strokeweight=".19472mm">
              <v:path arrowok="t"/>
            </v:shape>
            <w10:wrap anchorx="page"/>
          </v:group>
        </w:pict>
      </w:r>
      <w:r w:rsidR="00A10AE1">
        <w:rPr>
          <w:w w:val="102"/>
          <w:position w:val="-1"/>
          <w:sz w:val="22"/>
          <w:szCs w:val="22"/>
        </w:rPr>
        <w:t>43</w:t>
      </w:r>
    </w:p>
    <w:p w:rsidR="00F651C8" w:rsidRDefault="00F651C8">
      <w:pPr>
        <w:spacing w:before="9" w:line="100" w:lineRule="exact"/>
        <w:rPr>
          <w:sz w:val="10"/>
          <w:szCs w:val="10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1624" w:type="dxa"/>
        <w:tblLayout w:type="fixed"/>
        <w:tblCellMar>
          <w:left w:w="0" w:type="dxa"/>
          <w:right w:w="0" w:type="dxa"/>
        </w:tblCellMar>
        <w:tblLook w:val="01E0"/>
      </w:tblPr>
      <w:tblGrid>
        <w:gridCol w:w="963"/>
        <w:gridCol w:w="1304"/>
        <w:gridCol w:w="1937"/>
        <w:gridCol w:w="1309"/>
        <w:gridCol w:w="1464"/>
      </w:tblGrid>
      <w:tr w:rsidR="00F651C8">
        <w:trPr>
          <w:trHeight w:hRule="exact" w:val="1048"/>
        </w:trPr>
        <w:tc>
          <w:tcPr>
            <w:tcW w:w="2267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31839A"/>
          </w:tcPr>
          <w:p w:rsidR="00F651C8" w:rsidRDefault="00F651C8">
            <w:pPr>
              <w:spacing w:before="4" w:line="100" w:lineRule="exact"/>
              <w:rPr>
                <w:sz w:val="11"/>
                <w:szCs w:val="11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ind w:left="98"/>
              <w:rPr>
                <w:sz w:val="22"/>
                <w:szCs w:val="22"/>
              </w:rPr>
            </w:pPr>
            <w:r>
              <w:rPr>
                <w:spacing w:val="-1"/>
                <w:w w:val="102"/>
                <w:sz w:val="22"/>
                <w:szCs w:val="22"/>
              </w:rPr>
              <w:t>P</w:t>
            </w:r>
            <w:r>
              <w:rPr>
                <w:w w:val="102"/>
                <w:sz w:val="22"/>
                <w:szCs w:val="22"/>
              </w:rPr>
              <w:t>ro</w:t>
            </w:r>
            <w:r>
              <w:rPr>
                <w:spacing w:val="2"/>
                <w:w w:val="102"/>
                <w:sz w:val="22"/>
                <w:szCs w:val="22"/>
              </w:rPr>
              <w:t>f</w:t>
            </w:r>
            <w:r>
              <w:rPr>
                <w:w w:val="102"/>
                <w:sz w:val="22"/>
                <w:szCs w:val="22"/>
              </w:rPr>
              <w:t>ile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F651C8" w:rsidRDefault="00F651C8">
            <w:pPr>
              <w:spacing w:before="4" w:line="100" w:lineRule="exact"/>
              <w:rPr>
                <w:sz w:val="11"/>
                <w:szCs w:val="11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ta</w:t>
            </w:r>
            <w:r>
              <w:rPr>
                <w:spacing w:val="11"/>
                <w:sz w:val="22"/>
                <w:szCs w:val="22"/>
              </w:rPr>
              <w:t xml:space="preserve"> </w:t>
            </w:r>
            <w:r>
              <w:rPr>
                <w:spacing w:val="-2"/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-2"/>
                <w:w w:val="102"/>
                <w:sz w:val="22"/>
                <w:szCs w:val="22"/>
              </w:rPr>
              <w:t>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siswa</w:t>
            </w:r>
          </w:p>
        </w:tc>
        <w:tc>
          <w:tcPr>
            <w:tcW w:w="2773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26B0A"/>
          </w:tcPr>
          <w:p w:rsidR="00F651C8" w:rsidRDefault="00F651C8"/>
        </w:tc>
      </w:tr>
      <w:tr w:rsidR="00F651C8">
        <w:trPr>
          <w:trHeight w:hRule="exact" w:val="1049"/>
        </w:trPr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</w:tcPr>
          <w:p w:rsidR="00F651C8" w:rsidRDefault="00F651C8">
            <w:pPr>
              <w:spacing w:before="5" w:line="100" w:lineRule="exact"/>
              <w:rPr>
                <w:sz w:val="11"/>
                <w:szCs w:val="11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ind w:left="98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L</w:t>
            </w:r>
            <w:r>
              <w:rPr>
                <w:spacing w:val="2"/>
                <w:w w:val="102"/>
                <w:sz w:val="22"/>
                <w:szCs w:val="22"/>
              </w:rPr>
              <w:t>o</w:t>
            </w:r>
            <w:r>
              <w:rPr>
                <w:spacing w:val="-2"/>
                <w:w w:val="102"/>
                <w:sz w:val="22"/>
                <w:szCs w:val="22"/>
              </w:rPr>
              <w:t>g</w:t>
            </w:r>
            <w:r>
              <w:rPr>
                <w:w w:val="102"/>
                <w:sz w:val="22"/>
                <w:szCs w:val="22"/>
              </w:rPr>
              <w:t>in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0BC"/>
          </w:tcPr>
          <w:p w:rsidR="00F651C8" w:rsidRDefault="00F651C8">
            <w:pPr>
              <w:spacing w:before="5" w:line="100" w:lineRule="exact"/>
              <w:rPr>
                <w:sz w:val="11"/>
                <w:szCs w:val="11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T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n</w:t>
            </w:r>
            <w:r>
              <w:rPr>
                <w:spacing w:val="-2"/>
                <w:w w:val="102"/>
                <w:sz w:val="22"/>
                <w:szCs w:val="22"/>
              </w:rPr>
              <w:t>gg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l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F651C8" w:rsidRDefault="00F651C8">
            <w:pPr>
              <w:spacing w:before="5" w:line="100" w:lineRule="exact"/>
              <w:rPr>
                <w:sz w:val="11"/>
                <w:szCs w:val="11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ta</w:t>
            </w:r>
            <w:r>
              <w:rPr>
                <w:spacing w:val="11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Ab</w:t>
            </w:r>
            <w:r>
              <w:rPr>
                <w:spacing w:val="-2"/>
                <w:w w:val="102"/>
                <w:sz w:val="22"/>
                <w:szCs w:val="22"/>
              </w:rPr>
              <w:t>s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n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66"/>
          </w:tcPr>
          <w:p w:rsidR="00F651C8" w:rsidRDefault="00F651C8"/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497C"/>
          </w:tcPr>
          <w:p w:rsidR="00F651C8" w:rsidRDefault="00F651C8"/>
        </w:tc>
      </w:tr>
      <w:tr w:rsidR="00F651C8">
        <w:trPr>
          <w:trHeight w:hRule="exact" w:val="1049"/>
        </w:trPr>
        <w:tc>
          <w:tcPr>
            <w:tcW w:w="2267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48CD4"/>
          </w:tcPr>
          <w:p w:rsidR="00F651C8" w:rsidRDefault="00F651C8"/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AF4F"/>
          </w:tcPr>
          <w:p w:rsidR="00F651C8" w:rsidRDefault="00F651C8"/>
        </w:tc>
        <w:tc>
          <w:tcPr>
            <w:tcW w:w="2773" w:type="dxa"/>
            <w:gridSpan w:val="2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5DDE8"/>
          </w:tcPr>
          <w:p w:rsidR="00F651C8" w:rsidRDefault="00F651C8">
            <w:pPr>
              <w:spacing w:line="120" w:lineRule="exact"/>
              <w:rPr>
                <w:sz w:val="12"/>
                <w:szCs w:val="12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Visi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-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Misi</w:t>
            </w:r>
          </w:p>
        </w:tc>
      </w:tr>
      <w:tr w:rsidR="00F651C8">
        <w:trPr>
          <w:trHeight w:hRule="exact" w:val="1049"/>
        </w:trPr>
        <w:tc>
          <w:tcPr>
            <w:tcW w:w="22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F651C8" w:rsidRDefault="00F651C8"/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6B0A"/>
          </w:tcPr>
          <w:p w:rsidR="00F651C8" w:rsidRDefault="00F651C8">
            <w:pPr>
              <w:spacing w:before="5" w:line="100" w:lineRule="exact"/>
              <w:rPr>
                <w:sz w:val="11"/>
                <w:szCs w:val="11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ind w:left="98"/>
              <w:rPr>
                <w:sz w:val="22"/>
                <w:szCs w:val="22"/>
              </w:rPr>
            </w:pPr>
            <w:r>
              <w:rPr>
                <w:spacing w:val="-4"/>
                <w:w w:val="102"/>
                <w:sz w:val="22"/>
                <w:szCs w:val="22"/>
              </w:rPr>
              <w:t>L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p</w:t>
            </w:r>
            <w:r>
              <w:rPr>
                <w:spacing w:val="2"/>
                <w:w w:val="102"/>
                <w:sz w:val="22"/>
                <w:szCs w:val="22"/>
              </w:rPr>
              <w:t>o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n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CB3E2"/>
          </w:tcPr>
          <w:p w:rsidR="00F651C8" w:rsidRDefault="00F651C8"/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33634"/>
          </w:tcPr>
          <w:p w:rsidR="00F651C8" w:rsidRDefault="00F651C8"/>
        </w:tc>
      </w:tr>
    </w:tbl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2" w:line="260" w:lineRule="exact"/>
        <w:rPr>
          <w:sz w:val="26"/>
          <w:szCs w:val="26"/>
        </w:rPr>
      </w:pPr>
    </w:p>
    <w:p w:rsidR="00F651C8" w:rsidRDefault="00F651C8">
      <w:pPr>
        <w:spacing w:before="36" w:line="493" w:lineRule="auto"/>
        <w:ind w:left="1271" w:right="4391" w:firstLine="1973"/>
        <w:rPr>
          <w:sz w:val="22"/>
          <w:szCs w:val="22"/>
        </w:rPr>
      </w:pPr>
      <w:r w:rsidRPr="00F651C8">
        <w:pict>
          <v:group id="_x0000_s1305" style="position:absolute;left:0;text-align:left;margin-left:411.35pt;margin-top:108.6pt;width:12pt;height:11.3pt;z-index:-14678;mso-position-horizontal-relative:page" coordorigin="8227,2172" coordsize="240,226">
            <v:shape id="_x0000_s1306" style="position:absolute;left:8227;top:2172;width:240;height:226" coordorigin="8227,2172" coordsize="240,226" path="m8227,2172r,225l8467,2397r,-225l8227,2172xe" filled="f" strokeweight=".72pt">
              <v:path arrowok="t"/>
            </v:shape>
            <w10:wrap anchorx="page"/>
          </v:group>
        </w:pict>
      </w:r>
      <w:r w:rsidRPr="00F651C8">
        <w:pict>
          <v:group id="_x0000_s1303" style="position:absolute;left:0;text-align:left;margin-left:387.85pt;margin-top:178.05pt;width:39.7pt;height:18.7pt;z-index:-14676;mso-position-horizontal-relative:page" coordorigin="7757,3561" coordsize="794,374">
            <v:shape id="_x0000_s1304" style="position:absolute;left:7757;top:3561;width:794;height:374" coordorigin="7757,3561" coordsize="794,374" path="m7757,3561r,375l8551,3936r,-375l7757,3561xe" filled="f" strokeweight=".72pt">
              <v:path arrowok="t"/>
            </v:shape>
            <w10:wrap anchorx="page"/>
          </v:group>
        </w:pict>
      </w:r>
      <w:r w:rsidR="00A10AE1">
        <w:rPr>
          <w:b/>
          <w:spacing w:val="1"/>
          <w:sz w:val="22"/>
          <w:szCs w:val="22"/>
        </w:rPr>
        <w:t>G</w:t>
      </w:r>
      <w:r w:rsidR="00A10AE1">
        <w:rPr>
          <w:b/>
          <w:sz w:val="22"/>
          <w:szCs w:val="22"/>
        </w:rPr>
        <w:t>am</w:t>
      </w:r>
      <w:r w:rsidR="00A10AE1">
        <w:rPr>
          <w:b/>
          <w:spacing w:val="-1"/>
          <w:sz w:val="22"/>
          <w:szCs w:val="22"/>
        </w:rPr>
        <w:t>b</w:t>
      </w:r>
      <w:r w:rsidR="00A10AE1">
        <w:rPr>
          <w:b/>
          <w:sz w:val="22"/>
          <w:szCs w:val="22"/>
        </w:rPr>
        <w:t>ar</w:t>
      </w:r>
      <w:r w:rsidR="00A10AE1">
        <w:rPr>
          <w:b/>
          <w:spacing w:val="19"/>
          <w:sz w:val="22"/>
          <w:szCs w:val="22"/>
        </w:rPr>
        <w:t xml:space="preserve"> </w:t>
      </w:r>
      <w:r w:rsidR="00A10AE1">
        <w:rPr>
          <w:b/>
          <w:sz w:val="22"/>
          <w:szCs w:val="22"/>
        </w:rPr>
        <w:t>3</w:t>
      </w:r>
      <w:r w:rsidR="00A10AE1">
        <w:rPr>
          <w:b/>
          <w:spacing w:val="1"/>
          <w:sz w:val="22"/>
          <w:szCs w:val="22"/>
        </w:rPr>
        <w:t>.</w:t>
      </w:r>
      <w:r w:rsidR="00A10AE1">
        <w:rPr>
          <w:b/>
          <w:sz w:val="22"/>
          <w:szCs w:val="22"/>
        </w:rPr>
        <w:t>11</w:t>
      </w:r>
      <w:r w:rsidR="00A10AE1">
        <w:rPr>
          <w:b/>
          <w:spacing w:val="10"/>
          <w:sz w:val="22"/>
          <w:szCs w:val="22"/>
        </w:rPr>
        <w:t xml:space="preserve"> </w:t>
      </w:r>
      <w:r w:rsidR="00A10AE1">
        <w:rPr>
          <w:sz w:val="22"/>
          <w:szCs w:val="22"/>
        </w:rPr>
        <w:t>T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1"/>
          <w:sz w:val="22"/>
          <w:szCs w:val="22"/>
        </w:rPr>
        <w:t>m</w:t>
      </w:r>
      <w:r w:rsidR="00A10AE1">
        <w:rPr>
          <w:sz w:val="22"/>
          <w:szCs w:val="22"/>
        </w:rPr>
        <w:t>pi</w:t>
      </w:r>
      <w:r w:rsidR="00A10AE1">
        <w:rPr>
          <w:spacing w:val="-2"/>
          <w:sz w:val="22"/>
          <w:szCs w:val="22"/>
        </w:rPr>
        <w:t>l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16"/>
          <w:sz w:val="22"/>
          <w:szCs w:val="22"/>
        </w:rPr>
        <w:t xml:space="preserve"> </w:t>
      </w:r>
      <w:r w:rsidR="00A10AE1">
        <w:rPr>
          <w:w w:val="102"/>
          <w:sz w:val="22"/>
          <w:szCs w:val="22"/>
        </w:rPr>
        <w:t>Ut</w:t>
      </w:r>
      <w:r w:rsidR="00A10AE1">
        <w:rPr>
          <w:spacing w:val="2"/>
          <w:w w:val="102"/>
          <w:sz w:val="22"/>
          <w:szCs w:val="22"/>
        </w:rPr>
        <w:t>a</w:t>
      </w:r>
      <w:r w:rsidR="00A10AE1">
        <w:rPr>
          <w:spacing w:val="1"/>
          <w:w w:val="102"/>
          <w:sz w:val="22"/>
          <w:szCs w:val="22"/>
        </w:rPr>
        <w:t>m</w:t>
      </w:r>
      <w:r w:rsidR="00A10AE1">
        <w:rPr>
          <w:w w:val="102"/>
          <w:sz w:val="22"/>
          <w:szCs w:val="22"/>
        </w:rPr>
        <w:t xml:space="preserve">a </w:t>
      </w:r>
      <w:r w:rsidR="00A10AE1">
        <w:rPr>
          <w:sz w:val="22"/>
          <w:szCs w:val="22"/>
        </w:rPr>
        <w:t xml:space="preserve">b.  </w:t>
      </w:r>
      <w:r w:rsidR="00A10AE1">
        <w:rPr>
          <w:spacing w:val="8"/>
          <w:sz w:val="22"/>
          <w:szCs w:val="22"/>
        </w:rPr>
        <w:t xml:space="preserve"> </w:t>
      </w:r>
      <w:r w:rsidR="00A10AE1">
        <w:rPr>
          <w:sz w:val="22"/>
          <w:szCs w:val="22"/>
        </w:rPr>
        <w:t>T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1"/>
          <w:sz w:val="22"/>
          <w:szCs w:val="22"/>
        </w:rPr>
        <w:t>m</w:t>
      </w:r>
      <w:r w:rsidR="00A10AE1">
        <w:rPr>
          <w:sz w:val="22"/>
          <w:szCs w:val="22"/>
        </w:rPr>
        <w:t>pi</w:t>
      </w:r>
      <w:r w:rsidR="00A10AE1">
        <w:rPr>
          <w:spacing w:val="-2"/>
          <w:sz w:val="22"/>
          <w:szCs w:val="22"/>
        </w:rPr>
        <w:t>l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20"/>
          <w:sz w:val="22"/>
          <w:szCs w:val="22"/>
        </w:rPr>
        <w:t xml:space="preserve"> </w:t>
      </w:r>
      <w:r w:rsidR="00A10AE1">
        <w:rPr>
          <w:spacing w:val="-4"/>
          <w:sz w:val="22"/>
          <w:szCs w:val="22"/>
        </w:rPr>
        <w:t>L</w:t>
      </w:r>
      <w:r w:rsidR="00A10AE1">
        <w:rPr>
          <w:spacing w:val="2"/>
          <w:sz w:val="22"/>
          <w:szCs w:val="22"/>
        </w:rPr>
        <w:t>o</w:t>
      </w:r>
      <w:r w:rsidR="00A10AE1">
        <w:rPr>
          <w:spacing w:val="-2"/>
          <w:sz w:val="22"/>
          <w:szCs w:val="22"/>
        </w:rPr>
        <w:t>g</w:t>
      </w:r>
      <w:r w:rsidR="00A10AE1">
        <w:rPr>
          <w:sz w:val="22"/>
          <w:szCs w:val="22"/>
        </w:rPr>
        <w:t>in</w:t>
      </w:r>
      <w:r w:rsidR="00A10AE1">
        <w:rPr>
          <w:spacing w:val="11"/>
          <w:sz w:val="22"/>
          <w:szCs w:val="22"/>
        </w:rPr>
        <w:t xml:space="preserve"> </w:t>
      </w:r>
      <w:r w:rsidR="00A10AE1">
        <w:rPr>
          <w:w w:val="102"/>
          <w:sz w:val="22"/>
          <w:szCs w:val="22"/>
        </w:rPr>
        <w:t>Ad</w:t>
      </w:r>
      <w:r w:rsidR="00A10AE1">
        <w:rPr>
          <w:spacing w:val="1"/>
          <w:w w:val="102"/>
          <w:sz w:val="22"/>
          <w:szCs w:val="22"/>
        </w:rPr>
        <w:t>m</w:t>
      </w:r>
      <w:r w:rsidR="00A10AE1">
        <w:rPr>
          <w:w w:val="102"/>
          <w:sz w:val="22"/>
          <w:szCs w:val="22"/>
        </w:rPr>
        <w:t>in</w:t>
      </w:r>
    </w:p>
    <w:p w:rsidR="00F651C8" w:rsidRDefault="00A10AE1">
      <w:pPr>
        <w:spacing w:before="9"/>
        <w:ind w:left="1610"/>
        <w:rPr>
          <w:sz w:val="22"/>
          <w:szCs w:val="22"/>
        </w:rPr>
      </w:pP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 xml:space="preserve">12 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ju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lo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in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untuk 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suk </w:t>
      </w:r>
      <w:r>
        <w:rPr>
          <w:spacing w:val="1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ke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F651C8">
      <w:pPr>
        <w:spacing w:line="240" w:lineRule="exact"/>
        <w:ind w:left="1610"/>
        <w:rPr>
          <w:sz w:val="22"/>
          <w:szCs w:val="22"/>
        </w:rPr>
      </w:pPr>
      <w:r w:rsidRPr="00F651C8">
        <w:pict>
          <v:group id="_x0000_s1300" style="position:absolute;left:0;text-align:left;margin-left:296.4pt;margin-top:58.45pt;width:146.65pt;height:31.55pt;z-index:-14677;mso-position-horizontal-relative:page" coordorigin="5928,1169" coordsize="2933,631">
            <v:shape id="_x0000_s1302" style="position:absolute;left:5935;top:1176;width:2918;height:293" coordorigin="5935,1176" coordsize="2918,293" path="m5935,1176r,293l8854,1469r,-293l5935,1176xe" filled="f" strokeweight=".72pt">
              <v:path arrowok="t"/>
            </v:shape>
            <v:shape id="_x0000_s1301" style="position:absolute;left:5935;top:1491;width:2918;height:302" coordorigin="5935,1491" coordsize="2918,302" path="m5935,1491r,302l8854,1793r,-302l5935,1491xe" filled="f" strokeweight=".72pt">
              <v:path arrowok="t"/>
            </v:shape>
            <w10:wrap anchorx="page"/>
          </v:group>
        </w:pict>
      </w:r>
      <w:r w:rsidR="00A10AE1">
        <w:rPr>
          <w:position w:val="-1"/>
          <w:sz w:val="22"/>
          <w:szCs w:val="22"/>
        </w:rPr>
        <w:t>h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>l</w:t>
      </w:r>
      <w:r w:rsidR="00A10AE1">
        <w:rPr>
          <w:spacing w:val="-1"/>
          <w:position w:val="-1"/>
          <w:sz w:val="22"/>
          <w:szCs w:val="22"/>
        </w:rPr>
        <w:t>a</w:t>
      </w:r>
      <w:r w:rsidR="00A10AE1">
        <w:rPr>
          <w:spacing w:val="1"/>
          <w:position w:val="-1"/>
          <w:sz w:val="22"/>
          <w:szCs w:val="22"/>
        </w:rPr>
        <w:t>m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>n</w:t>
      </w:r>
      <w:r w:rsidR="00A10AE1">
        <w:rPr>
          <w:spacing w:val="14"/>
          <w:position w:val="-1"/>
          <w:sz w:val="22"/>
          <w:szCs w:val="22"/>
        </w:rPr>
        <w:t xml:space="preserve"> </w:t>
      </w:r>
      <w:r w:rsidR="00A10AE1">
        <w:rPr>
          <w:spacing w:val="2"/>
          <w:w w:val="102"/>
          <w:position w:val="-1"/>
          <w:sz w:val="22"/>
          <w:szCs w:val="22"/>
        </w:rPr>
        <w:t>ad</w:t>
      </w:r>
      <w:r w:rsidR="00A10AE1">
        <w:rPr>
          <w:spacing w:val="1"/>
          <w:w w:val="102"/>
          <w:position w:val="-1"/>
          <w:sz w:val="22"/>
          <w:szCs w:val="22"/>
        </w:rPr>
        <w:t>m</w:t>
      </w:r>
      <w:r w:rsidR="00A10AE1">
        <w:rPr>
          <w:w w:val="102"/>
          <w:position w:val="-1"/>
          <w:sz w:val="22"/>
          <w:szCs w:val="22"/>
        </w:rPr>
        <w:t>in.</w:t>
      </w:r>
    </w:p>
    <w:p w:rsidR="00F651C8" w:rsidRDefault="00F651C8">
      <w:pPr>
        <w:spacing w:before="9" w:line="260" w:lineRule="exact"/>
        <w:rPr>
          <w:sz w:val="26"/>
          <w:szCs w:val="26"/>
        </w:rPr>
      </w:pPr>
    </w:p>
    <w:tbl>
      <w:tblPr>
        <w:tblW w:w="0" w:type="auto"/>
        <w:tblInd w:w="1934" w:type="dxa"/>
        <w:tblLayout w:type="fixed"/>
        <w:tblCellMar>
          <w:left w:w="0" w:type="dxa"/>
          <w:right w:w="0" w:type="dxa"/>
        </w:tblCellMar>
        <w:tblLook w:val="01E0"/>
      </w:tblPr>
      <w:tblGrid>
        <w:gridCol w:w="3995"/>
        <w:gridCol w:w="444"/>
        <w:gridCol w:w="492"/>
        <w:gridCol w:w="493"/>
      </w:tblGrid>
      <w:tr w:rsidR="00F651C8">
        <w:trPr>
          <w:trHeight w:hRule="exact" w:val="328"/>
        </w:trPr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:rsidR="00F651C8" w:rsidRDefault="00F651C8"/>
        </w:tc>
        <w:tc>
          <w:tcPr>
            <w:tcW w:w="444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651C8" w:rsidRDefault="00A10AE1">
            <w:pPr>
              <w:spacing w:line="240" w:lineRule="exact"/>
              <w:ind w:left="130" w:right="112"/>
              <w:jc w:val="center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_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651C8" w:rsidRDefault="00F651C8"/>
        </w:tc>
        <w:tc>
          <w:tcPr>
            <w:tcW w:w="49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183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X</w:t>
            </w:r>
          </w:p>
        </w:tc>
      </w:tr>
      <w:tr w:rsidR="00F651C8">
        <w:trPr>
          <w:trHeight w:hRule="exact" w:val="1792"/>
        </w:trPr>
        <w:tc>
          <w:tcPr>
            <w:tcW w:w="5424" w:type="dxa"/>
            <w:gridSpan w:val="4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>
            <w:pPr>
              <w:spacing w:before="5" w:line="180" w:lineRule="exact"/>
              <w:rPr>
                <w:sz w:val="18"/>
                <w:szCs w:val="18"/>
              </w:rPr>
            </w:pPr>
          </w:p>
          <w:p w:rsidR="00F651C8" w:rsidRDefault="00A10AE1">
            <w:pPr>
              <w:ind w:left="379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Us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rn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-1"/>
                <w:w w:val="102"/>
                <w:sz w:val="22"/>
                <w:szCs w:val="22"/>
              </w:rPr>
              <w:t>m</w:t>
            </w:r>
            <w:r>
              <w:rPr>
                <w:w w:val="102"/>
                <w:sz w:val="22"/>
                <w:szCs w:val="22"/>
              </w:rPr>
              <w:t>e</w:t>
            </w:r>
          </w:p>
          <w:p w:rsidR="00F651C8" w:rsidRDefault="00F651C8">
            <w:pPr>
              <w:spacing w:before="13" w:line="220" w:lineRule="exact"/>
              <w:rPr>
                <w:sz w:val="22"/>
                <w:szCs w:val="22"/>
              </w:rPr>
            </w:pPr>
          </w:p>
          <w:p w:rsidR="00F651C8" w:rsidRDefault="00A10AE1">
            <w:pPr>
              <w:ind w:left="356"/>
              <w:rPr>
                <w:sz w:val="22"/>
                <w:szCs w:val="22"/>
              </w:rPr>
            </w:pPr>
            <w:r>
              <w:rPr>
                <w:spacing w:val="-1"/>
                <w:w w:val="102"/>
                <w:sz w:val="22"/>
                <w:szCs w:val="22"/>
              </w:rPr>
              <w:t>P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ssword</w:t>
            </w:r>
          </w:p>
          <w:p w:rsidR="00F651C8" w:rsidRDefault="00F651C8">
            <w:pPr>
              <w:spacing w:before="17" w:line="240" w:lineRule="exact"/>
              <w:rPr>
                <w:sz w:val="24"/>
                <w:szCs w:val="24"/>
              </w:rPr>
            </w:pPr>
          </w:p>
          <w:p w:rsidR="00F651C8" w:rsidRDefault="00A10AE1">
            <w:pPr>
              <w:ind w:right="745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1"/>
                <w:w w:val="103"/>
              </w:rPr>
              <w:t>L</w:t>
            </w:r>
            <w:r>
              <w:rPr>
                <w:rFonts w:ascii="Calibri" w:eastAsia="Calibri" w:hAnsi="Calibri" w:cs="Calibri"/>
                <w:spacing w:val="-1"/>
                <w:w w:val="103"/>
              </w:rPr>
              <w:t>o</w:t>
            </w:r>
            <w:r>
              <w:rPr>
                <w:rFonts w:ascii="Calibri" w:eastAsia="Calibri" w:hAnsi="Calibri" w:cs="Calibri"/>
                <w:spacing w:val="2"/>
                <w:w w:val="103"/>
              </w:rPr>
              <w:t>g</w:t>
            </w:r>
            <w:r>
              <w:rPr>
                <w:rFonts w:ascii="Calibri" w:eastAsia="Calibri" w:hAnsi="Calibri" w:cs="Calibri"/>
                <w:spacing w:val="-2"/>
                <w:w w:val="103"/>
              </w:rPr>
              <w:t>i</w:t>
            </w:r>
            <w:r>
              <w:rPr>
                <w:rFonts w:ascii="Calibri" w:eastAsia="Calibri" w:hAnsi="Calibri" w:cs="Calibri"/>
                <w:w w:val="103"/>
              </w:rPr>
              <w:t>n</w:t>
            </w:r>
          </w:p>
        </w:tc>
      </w:tr>
    </w:tbl>
    <w:p w:rsidR="00F651C8" w:rsidRDefault="00F651C8">
      <w:pPr>
        <w:spacing w:line="200" w:lineRule="exact"/>
      </w:pPr>
    </w:p>
    <w:p w:rsidR="00F651C8" w:rsidRDefault="00F651C8">
      <w:pPr>
        <w:spacing w:before="20" w:line="220" w:lineRule="exact"/>
        <w:rPr>
          <w:sz w:val="22"/>
          <w:szCs w:val="22"/>
        </w:rPr>
      </w:pPr>
    </w:p>
    <w:p w:rsidR="00F651C8" w:rsidRDefault="00A10AE1">
      <w:pPr>
        <w:spacing w:before="36"/>
        <w:ind w:left="2934"/>
        <w:rPr>
          <w:sz w:val="22"/>
          <w:szCs w:val="22"/>
        </w:rPr>
        <w:sectPr w:rsidR="00F651C8">
          <w:pgSz w:w="12240" w:h="15840"/>
          <w:pgMar w:top="600" w:right="0" w:bottom="280" w:left="1720" w:header="0" w:footer="1374" w:gutter="0"/>
          <w:cols w:space="720"/>
        </w:sect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19"/>
          <w:sz w:val="22"/>
          <w:szCs w:val="22"/>
        </w:rPr>
        <w:t xml:space="preserve"> </w:t>
      </w:r>
      <w:r>
        <w:rPr>
          <w:b/>
          <w:sz w:val="22"/>
          <w:szCs w:val="22"/>
        </w:rPr>
        <w:t>3</w:t>
      </w:r>
      <w:r>
        <w:rPr>
          <w:b/>
          <w:spacing w:val="1"/>
          <w:sz w:val="22"/>
          <w:szCs w:val="22"/>
        </w:rPr>
        <w:t>.</w:t>
      </w:r>
      <w:r>
        <w:rPr>
          <w:b/>
          <w:sz w:val="22"/>
          <w:szCs w:val="22"/>
        </w:rPr>
        <w:t>12</w:t>
      </w:r>
      <w:r>
        <w:rPr>
          <w:b/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</w:t>
      </w:r>
      <w:r>
        <w:rPr>
          <w:spacing w:val="16"/>
          <w:sz w:val="22"/>
          <w:szCs w:val="22"/>
        </w:rPr>
        <w:t xml:space="preserve"> </w:t>
      </w:r>
      <w:r>
        <w:rPr>
          <w:spacing w:val="-4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o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in</w:t>
      </w:r>
    </w:p>
    <w:p w:rsidR="00F651C8" w:rsidRDefault="00A10AE1">
      <w:pPr>
        <w:spacing w:before="73" w:line="240" w:lineRule="exact"/>
        <w:ind w:right="2113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44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8" w:line="220" w:lineRule="exact"/>
        <w:rPr>
          <w:sz w:val="22"/>
          <w:szCs w:val="22"/>
        </w:rPr>
      </w:pPr>
    </w:p>
    <w:p w:rsidR="00F651C8" w:rsidRDefault="00A10AE1">
      <w:pPr>
        <w:spacing w:before="36"/>
        <w:ind w:left="1271"/>
        <w:rPr>
          <w:sz w:val="22"/>
          <w:szCs w:val="22"/>
        </w:rPr>
      </w:pPr>
      <w:r>
        <w:rPr>
          <w:spacing w:val="2"/>
          <w:sz w:val="22"/>
          <w:szCs w:val="22"/>
        </w:rPr>
        <w:t>c</w:t>
      </w:r>
      <w:r>
        <w:rPr>
          <w:sz w:val="22"/>
          <w:szCs w:val="22"/>
        </w:rPr>
        <w:t xml:space="preserve">. 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Ad</w:t>
      </w:r>
      <w:r>
        <w:rPr>
          <w:spacing w:val="1"/>
          <w:w w:val="102"/>
          <w:sz w:val="22"/>
          <w:szCs w:val="22"/>
        </w:rPr>
        <w:t>m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n</w:t>
      </w:r>
    </w:p>
    <w:p w:rsidR="00F651C8" w:rsidRDefault="00F651C8">
      <w:pPr>
        <w:spacing w:line="520" w:lineRule="atLeast"/>
        <w:ind w:left="1610" w:right="2076" w:firstLine="678"/>
        <w:rPr>
          <w:sz w:val="22"/>
          <w:szCs w:val="22"/>
        </w:rPr>
      </w:pPr>
      <w:r w:rsidRPr="00F651C8">
        <w:pict>
          <v:group id="_x0000_s1282" style="position:absolute;left:0;text-align:left;margin-left:148.05pt;margin-top:64.1pt;width:374.9pt;height:215.25pt;z-index:-14675;mso-position-horizontal-relative:page" coordorigin="2961,1282" coordsize="7498,4305">
            <v:shape id="_x0000_s1299" type="#_x0000_t75" style="position:absolute;left:3053;top:1365;width:7325;height:4135">
              <v:imagedata r:id="rId54" o:title=""/>
            </v:shape>
            <v:shape id="_x0000_s1298" style="position:absolute;left:3019;top:1311;width:0;height:84" coordorigin="3019,1311" coordsize="0,84" path="m3019,1311r,83e" filled="f" strokeweight="1.0319mm">
              <v:path arrowok="t"/>
            </v:shape>
            <v:shape id="_x0000_s1297" style="position:absolute;left:2991;top:1339;width:84;height:0" coordorigin="2991,1339" coordsize="84,0" path="m2991,1339r83,e" filled="f" strokeweight="1.0319mm">
              <v:path arrowok="t"/>
            </v:shape>
            <v:shape id="_x0000_s1296" style="position:absolute;left:3074;top:1339;width:7273;height:0" coordorigin="3074,1339" coordsize="7273,0" path="m3074,1339r7273,e" filled="f" strokeweight="1.0319mm">
              <v:path arrowok="t"/>
            </v:shape>
            <v:shape id="_x0000_s1295" style="position:absolute;left:3074;top:1388;width:7273;height:0" coordorigin="3074,1388" coordsize="7273,0" path="m3074,1388r7273,e" filled="f" strokeweight=".27447mm">
              <v:path arrowok="t"/>
            </v:shape>
            <v:shape id="_x0000_s1294" style="position:absolute;left:10402;top:1311;width:0;height:84" coordorigin="10402,1311" coordsize="0,84" path="m10402,1311r,83e" filled="f" strokeweight="1.0319mm">
              <v:path arrowok="t"/>
            </v:shape>
            <v:shape id="_x0000_s1293" style="position:absolute;left:10347;top:1339;width:84;height:0" coordorigin="10347,1339" coordsize="84,0" path="m10347,1339r84,e" filled="f" strokeweight="1.0319mm">
              <v:path arrowok="t"/>
            </v:shape>
            <v:shape id="_x0000_s1292" style="position:absolute;left:3019;top:1394;width:0;height:4079" coordorigin="3019,1394" coordsize="0,4079" path="m3019,1394r,4080e" filled="f" strokeweight="1.0319mm">
              <v:path arrowok="t"/>
            </v:shape>
            <v:shape id="_x0000_s1291" style="position:absolute;left:3068;top:1381;width:0;height:4106" coordorigin="3068,1381" coordsize="0,4106" path="m3068,1381r,4106e" filled="f" strokeweight=".27447mm">
              <v:path arrowok="t"/>
            </v:shape>
            <v:shape id="_x0000_s1290" style="position:absolute;left:10402;top:1394;width:0;height:4079" coordorigin="10402,1394" coordsize="0,4079" path="m10402,1394r,4080e" filled="f" strokeweight="1.0319mm">
              <v:path arrowok="t"/>
            </v:shape>
            <v:shape id="_x0000_s1289" style="position:absolute;left:10354;top:1381;width:0;height:4106" coordorigin="10354,1381" coordsize="0,4106" path="m10354,1381r,4106e" filled="f" strokeweight=".27447mm">
              <v:path arrowok="t"/>
            </v:shape>
            <v:shape id="_x0000_s1288" style="position:absolute;left:3019;top:5474;width:0;height:84" coordorigin="3019,5474" coordsize="0,84" path="m3019,5474r,83e" filled="f" strokeweight="1.0319mm">
              <v:path arrowok="t"/>
            </v:shape>
            <v:shape id="_x0000_s1287" style="position:absolute;left:2991;top:5529;width:84;height:0" coordorigin="2991,5529" coordsize="84,0" path="m2991,5529r83,e" filled="f" strokeweight="1.0319mm">
              <v:path arrowok="t"/>
            </v:shape>
            <v:shape id="_x0000_s1286" style="position:absolute;left:3074;top:5529;width:7273;height:0" coordorigin="3074,5529" coordsize="7273,0" path="m3074,5529r7273,e" filled="f" strokeweight="1.0319mm">
              <v:path arrowok="t"/>
            </v:shape>
            <v:shape id="_x0000_s1285" style="position:absolute;left:3074;top:5481;width:7273;height:0" coordorigin="3074,5481" coordsize="7273,0" path="m3074,5481r7273,e" filled="f" strokeweight=".27447mm">
              <v:path arrowok="t"/>
            </v:shape>
            <v:shape id="_x0000_s1284" style="position:absolute;left:10402;top:5474;width:0;height:84" coordorigin="10402,5474" coordsize="0,84" path="m10402,5474r,83e" filled="f" strokeweight="1.0319mm">
              <v:path arrowok="t"/>
            </v:shape>
            <v:shape id="_x0000_s1283" style="position:absolute;left:10347;top:5529;width:84;height:0" coordorigin="10347,5529" coordsize="84,0" path="m10347,5529r84,e" filled="f" strokeweight="1.0319mm">
              <v:path arrowok="t"/>
            </v:shape>
            <w10:wrap anchorx="page"/>
          </v:group>
        </w:pict>
      </w:r>
      <w:r w:rsidR="00A10AE1">
        <w:rPr>
          <w:sz w:val="22"/>
          <w:szCs w:val="22"/>
        </w:rPr>
        <w:t>G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1"/>
          <w:sz w:val="22"/>
          <w:szCs w:val="22"/>
        </w:rPr>
        <w:t>m</w:t>
      </w:r>
      <w:r w:rsidR="00A10AE1">
        <w:rPr>
          <w:sz w:val="22"/>
          <w:szCs w:val="22"/>
        </w:rPr>
        <w:t>b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 xml:space="preserve">r </w:t>
      </w:r>
      <w:r w:rsidR="00A10AE1">
        <w:rPr>
          <w:spacing w:val="14"/>
          <w:sz w:val="22"/>
          <w:szCs w:val="22"/>
        </w:rPr>
        <w:t xml:space="preserve"> </w:t>
      </w:r>
      <w:r w:rsidR="00A10AE1">
        <w:rPr>
          <w:sz w:val="22"/>
          <w:szCs w:val="22"/>
        </w:rPr>
        <w:t>3.</w:t>
      </w:r>
      <w:r w:rsidR="00A10AE1">
        <w:rPr>
          <w:spacing w:val="1"/>
          <w:sz w:val="22"/>
          <w:szCs w:val="22"/>
        </w:rPr>
        <w:t>1</w:t>
      </w:r>
      <w:r w:rsidR="00A10AE1">
        <w:rPr>
          <w:sz w:val="22"/>
          <w:szCs w:val="22"/>
        </w:rPr>
        <w:t xml:space="preserve">3 </w:t>
      </w:r>
      <w:r w:rsidR="00A10AE1">
        <w:rPr>
          <w:spacing w:val="9"/>
          <w:sz w:val="22"/>
          <w:szCs w:val="22"/>
        </w:rPr>
        <w:t xml:space="preserve"> </w:t>
      </w:r>
      <w:r w:rsidR="00A10AE1">
        <w:rPr>
          <w:spacing w:val="1"/>
          <w:sz w:val="22"/>
          <w:szCs w:val="22"/>
        </w:rPr>
        <w:t>m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nu</w:t>
      </w:r>
      <w:r w:rsidR="00A10AE1">
        <w:rPr>
          <w:spacing w:val="-2"/>
          <w:sz w:val="22"/>
          <w:szCs w:val="22"/>
        </w:rPr>
        <w:t>n</w:t>
      </w:r>
      <w:r w:rsidR="00A10AE1">
        <w:rPr>
          <w:spacing w:val="3"/>
          <w:sz w:val="22"/>
          <w:szCs w:val="22"/>
        </w:rPr>
        <w:t>j</w:t>
      </w:r>
      <w:r w:rsidR="00A10AE1">
        <w:rPr>
          <w:sz w:val="22"/>
          <w:szCs w:val="22"/>
        </w:rPr>
        <w:t>u</w:t>
      </w:r>
      <w:r w:rsidR="00A10AE1">
        <w:rPr>
          <w:spacing w:val="-2"/>
          <w:sz w:val="22"/>
          <w:szCs w:val="22"/>
        </w:rPr>
        <w:t>k</w:t>
      </w:r>
      <w:r w:rsidR="00A10AE1">
        <w:rPr>
          <w:sz w:val="22"/>
          <w:szCs w:val="22"/>
        </w:rPr>
        <w:t>k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 xml:space="preserve">n </w:t>
      </w:r>
      <w:r w:rsidR="00A10AE1">
        <w:rPr>
          <w:spacing w:val="24"/>
          <w:sz w:val="22"/>
          <w:szCs w:val="22"/>
        </w:rPr>
        <w:t xml:space="preserve"> </w:t>
      </w:r>
      <w:r w:rsidR="00A10AE1">
        <w:rPr>
          <w:sz w:val="22"/>
          <w:szCs w:val="22"/>
        </w:rPr>
        <w:t>r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-1"/>
          <w:sz w:val="22"/>
          <w:szCs w:val="22"/>
        </w:rPr>
        <w:t>c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-2"/>
          <w:sz w:val="22"/>
          <w:szCs w:val="22"/>
        </w:rPr>
        <w:t>g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 xml:space="preserve">n </w:t>
      </w:r>
      <w:r w:rsidR="00A10AE1">
        <w:rPr>
          <w:spacing w:val="22"/>
          <w:sz w:val="22"/>
          <w:szCs w:val="22"/>
        </w:rPr>
        <w:t xml:space="preserve"> </w:t>
      </w:r>
      <w:r w:rsidR="00A10AE1">
        <w:rPr>
          <w:sz w:val="22"/>
          <w:szCs w:val="22"/>
        </w:rPr>
        <w:t>t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1"/>
          <w:sz w:val="22"/>
          <w:szCs w:val="22"/>
        </w:rPr>
        <w:t>m</w:t>
      </w:r>
      <w:r w:rsidR="00A10AE1">
        <w:rPr>
          <w:spacing w:val="-2"/>
          <w:sz w:val="22"/>
          <w:szCs w:val="22"/>
        </w:rPr>
        <w:t>p</w:t>
      </w:r>
      <w:r w:rsidR="00A10AE1">
        <w:rPr>
          <w:sz w:val="22"/>
          <w:szCs w:val="22"/>
        </w:rPr>
        <w:t>il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 xml:space="preserve">n </w:t>
      </w:r>
      <w:r w:rsidR="00A10AE1">
        <w:rPr>
          <w:spacing w:val="14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y</w:t>
      </w:r>
      <w:r w:rsidR="00A10AE1">
        <w:rPr>
          <w:spacing w:val="2"/>
          <w:sz w:val="22"/>
          <w:szCs w:val="22"/>
        </w:rPr>
        <w:t>an</w:t>
      </w:r>
      <w:r w:rsidR="00A10AE1">
        <w:rPr>
          <w:sz w:val="22"/>
          <w:szCs w:val="22"/>
        </w:rPr>
        <w:t xml:space="preserve">g </w:t>
      </w:r>
      <w:r w:rsidR="00A10AE1">
        <w:rPr>
          <w:spacing w:val="8"/>
          <w:sz w:val="22"/>
          <w:szCs w:val="22"/>
        </w:rPr>
        <w:t xml:space="preserve"> </w:t>
      </w:r>
      <w:r w:rsidR="00A10AE1">
        <w:rPr>
          <w:w w:val="102"/>
          <w:sz w:val="22"/>
          <w:szCs w:val="22"/>
        </w:rPr>
        <w:t>d</w:t>
      </w:r>
      <w:r w:rsidR="00A10AE1">
        <w:rPr>
          <w:spacing w:val="3"/>
          <w:w w:val="102"/>
          <w:sz w:val="22"/>
          <w:szCs w:val="22"/>
        </w:rPr>
        <w:t>i</w:t>
      </w:r>
      <w:r w:rsidR="00A10AE1">
        <w:rPr>
          <w:spacing w:val="-2"/>
          <w:w w:val="102"/>
          <w:sz w:val="22"/>
          <w:szCs w:val="22"/>
        </w:rPr>
        <w:t>g</w:t>
      </w:r>
      <w:r w:rsidR="00A10AE1">
        <w:rPr>
          <w:w w:val="102"/>
          <w:sz w:val="22"/>
          <w:szCs w:val="22"/>
        </w:rPr>
        <w:t>un</w:t>
      </w:r>
      <w:r w:rsidR="00A10AE1">
        <w:rPr>
          <w:spacing w:val="2"/>
          <w:w w:val="102"/>
          <w:sz w:val="22"/>
          <w:szCs w:val="22"/>
        </w:rPr>
        <w:t>a</w:t>
      </w:r>
      <w:r w:rsidR="00A10AE1">
        <w:rPr>
          <w:w w:val="102"/>
          <w:sz w:val="22"/>
          <w:szCs w:val="22"/>
        </w:rPr>
        <w:t>k</w:t>
      </w:r>
      <w:r w:rsidR="00A10AE1">
        <w:rPr>
          <w:spacing w:val="-1"/>
          <w:w w:val="102"/>
          <w:sz w:val="22"/>
          <w:szCs w:val="22"/>
        </w:rPr>
        <w:t>a</w:t>
      </w:r>
      <w:r w:rsidR="00A10AE1">
        <w:rPr>
          <w:w w:val="102"/>
          <w:sz w:val="22"/>
          <w:szCs w:val="22"/>
        </w:rPr>
        <w:t xml:space="preserve">n 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d</w:t>
      </w:r>
      <w:r w:rsidR="00A10AE1">
        <w:rPr>
          <w:spacing w:val="1"/>
          <w:sz w:val="22"/>
          <w:szCs w:val="22"/>
        </w:rPr>
        <w:t>m</w:t>
      </w:r>
      <w:r w:rsidR="00A10AE1">
        <w:rPr>
          <w:sz w:val="22"/>
          <w:szCs w:val="22"/>
        </w:rPr>
        <w:t>in</w:t>
      </w:r>
      <w:r w:rsidR="00A10AE1">
        <w:rPr>
          <w:spacing w:val="12"/>
          <w:sz w:val="22"/>
          <w:szCs w:val="22"/>
        </w:rPr>
        <w:t xml:space="preserve"> </w:t>
      </w:r>
      <w:r w:rsidR="00A10AE1">
        <w:rPr>
          <w:sz w:val="22"/>
          <w:szCs w:val="22"/>
        </w:rPr>
        <w:t>untuk,</w:t>
      </w:r>
      <w:r w:rsidR="00A10AE1">
        <w:rPr>
          <w:spacing w:val="12"/>
          <w:sz w:val="22"/>
          <w:szCs w:val="22"/>
        </w:rPr>
        <w:t xml:space="preserve"> </w:t>
      </w:r>
      <w:r w:rsidR="00A10AE1">
        <w:rPr>
          <w:spacing w:val="-1"/>
          <w:sz w:val="22"/>
          <w:szCs w:val="22"/>
        </w:rPr>
        <w:t>m</w:t>
      </w:r>
      <w:r w:rsidR="00A10AE1">
        <w:rPr>
          <w:spacing w:val="5"/>
          <w:sz w:val="22"/>
          <w:szCs w:val="22"/>
        </w:rPr>
        <w:t>e</w:t>
      </w:r>
      <w:r w:rsidR="00A10AE1">
        <w:rPr>
          <w:sz w:val="22"/>
          <w:szCs w:val="22"/>
        </w:rPr>
        <w:t>n</w:t>
      </w:r>
      <w:r w:rsidR="00A10AE1">
        <w:rPr>
          <w:spacing w:val="-2"/>
          <w:sz w:val="22"/>
          <w:szCs w:val="22"/>
        </w:rPr>
        <w:t>g</w:t>
      </w:r>
      <w:r w:rsidR="00A10AE1">
        <w:rPr>
          <w:sz w:val="22"/>
          <w:szCs w:val="22"/>
        </w:rPr>
        <w:t>ub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 xml:space="preserve">h </w:t>
      </w:r>
      <w:r w:rsidR="00A10AE1">
        <w:rPr>
          <w:spacing w:val="19"/>
          <w:sz w:val="22"/>
          <w:szCs w:val="22"/>
        </w:rPr>
        <w:t xml:space="preserve"> </w:t>
      </w:r>
      <w:r w:rsidR="00A10AE1">
        <w:rPr>
          <w:sz w:val="22"/>
          <w:szCs w:val="22"/>
        </w:rPr>
        <w:t>d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ta</w:t>
      </w:r>
      <w:r w:rsidR="00A10AE1">
        <w:rPr>
          <w:spacing w:val="9"/>
          <w:sz w:val="22"/>
          <w:szCs w:val="22"/>
        </w:rPr>
        <w:t xml:space="preserve"> </w:t>
      </w:r>
      <w:r w:rsidR="00A10AE1">
        <w:rPr>
          <w:spacing w:val="1"/>
          <w:sz w:val="22"/>
          <w:szCs w:val="22"/>
        </w:rPr>
        <w:t>m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-2"/>
          <w:sz w:val="22"/>
          <w:szCs w:val="22"/>
        </w:rPr>
        <w:t>h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sis</w:t>
      </w:r>
      <w:r w:rsidR="00A10AE1">
        <w:rPr>
          <w:spacing w:val="-2"/>
          <w:sz w:val="22"/>
          <w:szCs w:val="22"/>
        </w:rPr>
        <w:t>w</w:t>
      </w:r>
      <w:r w:rsidR="00A10AE1">
        <w:rPr>
          <w:spacing w:val="3"/>
          <w:sz w:val="22"/>
          <w:szCs w:val="22"/>
        </w:rPr>
        <w:t>a</w:t>
      </w:r>
      <w:r w:rsidR="00A10AE1">
        <w:rPr>
          <w:sz w:val="22"/>
          <w:szCs w:val="22"/>
        </w:rPr>
        <w:t>,</w:t>
      </w:r>
      <w:r w:rsidR="00A10AE1">
        <w:rPr>
          <w:spacing w:val="21"/>
          <w:sz w:val="22"/>
          <w:szCs w:val="22"/>
        </w:rPr>
        <w:t xml:space="preserve"> </w:t>
      </w:r>
      <w:r w:rsidR="00A10AE1">
        <w:rPr>
          <w:sz w:val="22"/>
          <w:szCs w:val="22"/>
        </w:rPr>
        <w:t>s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r</w:t>
      </w:r>
      <w:r w:rsidR="00A10AE1">
        <w:rPr>
          <w:spacing w:val="-2"/>
          <w:sz w:val="22"/>
          <w:szCs w:val="22"/>
        </w:rPr>
        <w:t>t</w:t>
      </w:r>
      <w:r w:rsidR="00A10AE1">
        <w:rPr>
          <w:sz w:val="22"/>
          <w:szCs w:val="22"/>
        </w:rPr>
        <w:t>a</w:t>
      </w:r>
      <w:r w:rsidR="00A10AE1">
        <w:rPr>
          <w:spacing w:val="11"/>
          <w:sz w:val="22"/>
          <w:szCs w:val="22"/>
        </w:rPr>
        <w:t xml:space="preserve"> </w:t>
      </w:r>
      <w:r w:rsidR="00A10AE1">
        <w:rPr>
          <w:spacing w:val="-1"/>
          <w:sz w:val="22"/>
          <w:szCs w:val="22"/>
        </w:rPr>
        <w:t>me</w:t>
      </w:r>
      <w:r w:rsidR="00A10AE1">
        <w:rPr>
          <w:spacing w:val="1"/>
          <w:sz w:val="22"/>
          <w:szCs w:val="22"/>
        </w:rPr>
        <w:t>m</w:t>
      </w:r>
      <w:r w:rsidR="00A10AE1">
        <w:rPr>
          <w:sz w:val="22"/>
          <w:szCs w:val="22"/>
        </w:rPr>
        <w:t>bu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t</w:t>
      </w:r>
      <w:r w:rsidR="00A10AE1">
        <w:rPr>
          <w:spacing w:val="18"/>
          <w:sz w:val="22"/>
          <w:szCs w:val="22"/>
        </w:rPr>
        <w:t xml:space="preserve"> </w:t>
      </w:r>
      <w:r w:rsidR="00A10AE1">
        <w:rPr>
          <w:spacing w:val="-2"/>
          <w:w w:val="102"/>
          <w:sz w:val="22"/>
          <w:szCs w:val="22"/>
        </w:rPr>
        <w:t>l</w:t>
      </w:r>
      <w:r w:rsidR="00A10AE1">
        <w:rPr>
          <w:spacing w:val="2"/>
          <w:w w:val="102"/>
          <w:sz w:val="22"/>
          <w:szCs w:val="22"/>
        </w:rPr>
        <w:t>a</w:t>
      </w:r>
      <w:r w:rsidR="00A10AE1">
        <w:rPr>
          <w:w w:val="102"/>
          <w:sz w:val="22"/>
          <w:szCs w:val="22"/>
        </w:rPr>
        <w:t>por</w:t>
      </w:r>
      <w:r w:rsidR="00A10AE1">
        <w:rPr>
          <w:spacing w:val="2"/>
          <w:w w:val="102"/>
          <w:sz w:val="22"/>
          <w:szCs w:val="22"/>
        </w:rPr>
        <w:t>a</w:t>
      </w:r>
      <w:r w:rsidR="00A10AE1">
        <w:rPr>
          <w:w w:val="102"/>
          <w:sz w:val="22"/>
          <w:szCs w:val="22"/>
        </w:rPr>
        <w:t>n.</w:t>
      </w:r>
    </w:p>
    <w:p w:rsidR="00F651C8" w:rsidRDefault="00F651C8">
      <w:pPr>
        <w:spacing w:before="7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6" w:line="493" w:lineRule="auto"/>
        <w:ind w:left="1271" w:right="3600" w:firstLine="1864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19"/>
          <w:sz w:val="22"/>
          <w:szCs w:val="22"/>
        </w:rPr>
        <w:t xml:space="preserve"> </w:t>
      </w:r>
      <w:r>
        <w:rPr>
          <w:b/>
          <w:sz w:val="22"/>
          <w:szCs w:val="22"/>
        </w:rPr>
        <w:t>3</w:t>
      </w:r>
      <w:r>
        <w:rPr>
          <w:b/>
          <w:spacing w:val="1"/>
          <w:sz w:val="22"/>
          <w:szCs w:val="22"/>
        </w:rPr>
        <w:t>.</w:t>
      </w:r>
      <w:r>
        <w:rPr>
          <w:b/>
          <w:sz w:val="22"/>
          <w:szCs w:val="22"/>
        </w:rPr>
        <w:t>13</w:t>
      </w:r>
      <w:r>
        <w:rPr>
          <w:b/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Ad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 xml:space="preserve">in </w:t>
      </w:r>
      <w:r>
        <w:rPr>
          <w:sz w:val="22"/>
          <w:szCs w:val="22"/>
        </w:rPr>
        <w:t xml:space="preserve">d.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Edit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siswa</w:t>
      </w:r>
    </w:p>
    <w:p w:rsidR="00F651C8" w:rsidRDefault="00A10AE1">
      <w:pPr>
        <w:spacing w:before="9"/>
        <w:ind w:left="2288"/>
        <w:rPr>
          <w:sz w:val="22"/>
          <w:szCs w:val="22"/>
        </w:rPr>
      </w:pP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3.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4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ju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aa</w:t>
      </w:r>
      <w:r>
        <w:rPr>
          <w:sz w:val="22"/>
          <w:szCs w:val="22"/>
        </w:rPr>
        <w:t>t</w:t>
      </w:r>
      <w:r>
        <w:rPr>
          <w:spacing w:val="4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</w:t>
      </w:r>
      <w:r>
        <w:rPr>
          <w:spacing w:val="5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in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F651C8">
      <w:pPr>
        <w:spacing w:line="240" w:lineRule="exact"/>
        <w:ind w:left="1610"/>
        <w:rPr>
          <w:sz w:val="22"/>
          <w:szCs w:val="22"/>
        </w:rPr>
      </w:pPr>
      <w:r w:rsidRPr="00F651C8">
        <w:pict>
          <v:group id="_x0000_s1264" style="position:absolute;left:0;text-align:left;margin-left:148.05pt;margin-top:24.85pt;width:374.9pt;height:164.2pt;z-index:-14674;mso-position-horizontal-relative:page" coordorigin="2961,497" coordsize="7498,3284">
            <v:shape id="_x0000_s1281" type="#_x0000_t75" style="position:absolute;left:3053;top:595;width:7214;height:2894">
              <v:imagedata r:id="rId55" o:title=""/>
            </v:shape>
            <v:shape id="_x0000_s1280" style="position:absolute;left:3019;top:526;width:0;height:84" coordorigin="3019,526" coordsize="0,84" path="m3019,526r,84e" filled="f" strokeweight="1.0319mm">
              <v:path arrowok="t"/>
            </v:shape>
            <v:shape id="_x0000_s1279" style="position:absolute;left:2991;top:555;width:84;height:0" coordorigin="2991,555" coordsize="84,0" path="m2991,555r83,e" filled="f" strokeweight="1.0319mm">
              <v:path arrowok="t"/>
            </v:shape>
            <v:shape id="_x0000_s1278" style="position:absolute;left:3074;top:555;width:7273;height:0" coordorigin="3074,555" coordsize="7273,0" path="m3074,555r7273,e" filled="f" strokeweight="1.0319mm">
              <v:path arrowok="t"/>
            </v:shape>
            <v:shape id="_x0000_s1277" style="position:absolute;left:3074;top:603;width:7273;height:0" coordorigin="3074,603" coordsize="7273,0" path="m3074,603r7273,e" filled="f" strokeweight=".27447mm">
              <v:path arrowok="t"/>
            </v:shape>
            <v:shape id="_x0000_s1276" style="position:absolute;left:10402;top:526;width:0;height:84" coordorigin="10402,526" coordsize="0,84" path="m10402,526r,84e" filled="f" strokeweight="1.0319mm">
              <v:path arrowok="t"/>
            </v:shape>
            <v:shape id="_x0000_s1275" style="position:absolute;left:10347;top:555;width:84;height:0" coordorigin="10347,555" coordsize="84,0" path="m10347,555r84,e" filled="f" strokeweight="1.0319mm">
              <v:path arrowok="t"/>
            </v:shape>
            <v:shape id="_x0000_s1274" style="position:absolute;left:3019;top:610;width:0;height:3058" coordorigin="3019,610" coordsize="0,3058" path="m3019,610r,3058e" filled="f" strokeweight="1.0319mm">
              <v:path arrowok="t"/>
            </v:shape>
            <v:shape id="_x0000_s1273" style="position:absolute;left:3068;top:596;width:0;height:3085" coordorigin="3068,596" coordsize="0,3085" path="m3068,596r,3085e" filled="f" strokeweight=".27447mm">
              <v:path arrowok="t"/>
            </v:shape>
            <v:shape id="_x0000_s1272" style="position:absolute;left:10402;top:610;width:0;height:3058" coordorigin="10402,610" coordsize="0,3058" path="m10402,610r,3058e" filled="f" strokeweight="1.0319mm">
              <v:path arrowok="t"/>
            </v:shape>
            <v:shape id="_x0000_s1271" style="position:absolute;left:10354;top:596;width:0;height:3085" coordorigin="10354,596" coordsize="0,3085" path="m10354,596r,3085e" filled="f" strokeweight=".27447mm">
              <v:path arrowok="t"/>
            </v:shape>
            <v:shape id="_x0000_s1270" style="position:absolute;left:3019;top:3668;width:0;height:84" coordorigin="3019,3668" coordsize="0,84" path="m3019,3668r,83e" filled="f" strokeweight="1.0319mm">
              <v:path arrowok="t"/>
            </v:shape>
            <v:shape id="_x0000_s1269" style="position:absolute;left:2991;top:3723;width:84;height:0" coordorigin="2991,3723" coordsize="84,0" path="m2991,3723r83,e" filled="f" strokeweight="1.0319mm">
              <v:path arrowok="t"/>
            </v:shape>
            <v:shape id="_x0000_s1268" style="position:absolute;left:3074;top:3723;width:7273;height:0" coordorigin="3074,3723" coordsize="7273,0" path="m3074,3723r7273,e" filled="f" strokeweight="1.0319mm">
              <v:path arrowok="t"/>
            </v:shape>
            <v:shape id="_x0000_s1267" style="position:absolute;left:3074;top:3674;width:7273;height:0" coordorigin="3074,3674" coordsize="7273,0" path="m3074,3674r7273,e" filled="f" strokeweight=".27447mm">
              <v:path arrowok="t"/>
            </v:shape>
            <v:shape id="_x0000_s1266" style="position:absolute;left:10402;top:3668;width:0;height:84" coordorigin="10402,3668" coordsize="0,84" path="m10402,3668r,83e" filled="f" strokeweight="1.0319mm">
              <v:path arrowok="t"/>
            </v:shape>
            <v:shape id="_x0000_s1265" style="position:absolute;left:10347;top:3723;width:84;height:0" coordorigin="10347,3723" coordsize="84,0" path="m10347,3723r84,e" filled="f" strokeweight="1.0319mm">
              <v:path arrowok="t"/>
            </v:shape>
            <w10:wrap anchorx="page"/>
          </v:group>
        </w:pict>
      </w:r>
      <w:r w:rsidR="00A10AE1">
        <w:rPr>
          <w:spacing w:val="1"/>
          <w:position w:val="-1"/>
          <w:sz w:val="22"/>
          <w:szCs w:val="22"/>
        </w:rPr>
        <w:t>m</w:t>
      </w:r>
      <w:r w:rsidR="00A10AE1">
        <w:rPr>
          <w:spacing w:val="2"/>
          <w:position w:val="-1"/>
          <w:sz w:val="22"/>
          <w:szCs w:val="22"/>
        </w:rPr>
        <w:t>e</w:t>
      </w:r>
      <w:r w:rsidR="00A10AE1">
        <w:rPr>
          <w:position w:val="-1"/>
          <w:sz w:val="22"/>
          <w:szCs w:val="22"/>
        </w:rPr>
        <w:t>n</w:t>
      </w:r>
      <w:r w:rsidR="00A10AE1">
        <w:rPr>
          <w:spacing w:val="-2"/>
          <w:position w:val="-1"/>
          <w:sz w:val="22"/>
          <w:szCs w:val="22"/>
        </w:rPr>
        <w:t>g</w:t>
      </w:r>
      <w:r w:rsidR="00A10AE1">
        <w:rPr>
          <w:position w:val="-1"/>
          <w:sz w:val="22"/>
          <w:szCs w:val="22"/>
        </w:rPr>
        <w:t>ub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 xml:space="preserve">h </w:t>
      </w:r>
      <w:r w:rsidR="00A10AE1">
        <w:rPr>
          <w:spacing w:val="21"/>
          <w:position w:val="-1"/>
          <w:sz w:val="22"/>
          <w:szCs w:val="22"/>
        </w:rPr>
        <w:t xml:space="preserve"> 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spacing w:val="-2"/>
          <w:position w:val="-1"/>
          <w:sz w:val="22"/>
          <w:szCs w:val="22"/>
        </w:rPr>
        <w:t>t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>upun</w:t>
      </w:r>
      <w:r w:rsidR="00A10AE1">
        <w:rPr>
          <w:spacing w:val="15"/>
          <w:position w:val="-1"/>
          <w:sz w:val="22"/>
          <w:szCs w:val="22"/>
        </w:rPr>
        <w:t xml:space="preserve"> </w:t>
      </w:r>
      <w:r w:rsidR="00A10AE1">
        <w:rPr>
          <w:spacing w:val="-1"/>
          <w:position w:val="-1"/>
          <w:sz w:val="22"/>
          <w:szCs w:val="22"/>
        </w:rPr>
        <w:t>m</w:t>
      </w:r>
      <w:r w:rsidR="00A10AE1">
        <w:rPr>
          <w:spacing w:val="2"/>
          <w:position w:val="-1"/>
          <w:sz w:val="22"/>
          <w:szCs w:val="22"/>
        </w:rPr>
        <w:t>e</w:t>
      </w:r>
      <w:r w:rsidR="00A10AE1">
        <w:rPr>
          <w:spacing w:val="-2"/>
          <w:position w:val="-1"/>
          <w:sz w:val="22"/>
          <w:szCs w:val="22"/>
        </w:rPr>
        <w:t>ng</w:t>
      </w:r>
      <w:r w:rsidR="00A10AE1">
        <w:rPr>
          <w:position w:val="-1"/>
          <w:sz w:val="22"/>
          <w:szCs w:val="22"/>
        </w:rPr>
        <w:t>h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>pus</w:t>
      </w:r>
      <w:r w:rsidR="00A10AE1">
        <w:rPr>
          <w:spacing w:val="22"/>
          <w:position w:val="-1"/>
          <w:sz w:val="22"/>
          <w:szCs w:val="22"/>
        </w:rPr>
        <w:t xml:space="preserve"> </w:t>
      </w:r>
      <w:r w:rsidR="00A10AE1">
        <w:rPr>
          <w:position w:val="-1"/>
          <w:sz w:val="22"/>
          <w:szCs w:val="22"/>
        </w:rPr>
        <w:t>d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>ta</w:t>
      </w:r>
      <w:r w:rsidR="00A10AE1">
        <w:rPr>
          <w:spacing w:val="16"/>
          <w:position w:val="-1"/>
          <w:sz w:val="22"/>
          <w:szCs w:val="22"/>
        </w:rPr>
        <w:t xml:space="preserve"> </w:t>
      </w:r>
      <w:r w:rsidR="00A10AE1">
        <w:rPr>
          <w:spacing w:val="-1"/>
          <w:position w:val="-1"/>
          <w:sz w:val="22"/>
          <w:szCs w:val="22"/>
        </w:rPr>
        <w:t>m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spacing w:val="-2"/>
          <w:position w:val="-1"/>
          <w:sz w:val="22"/>
          <w:szCs w:val="22"/>
        </w:rPr>
        <w:t>h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>siswa</w:t>
      </w:r>
      <w:r w:rsidR="00A10AE1">
        <w:rPr>
          <w:spacing w:val="23"/>
          <w:position w:val="-1"/>
          <w:sz w:val="22"/>
          <w:szCs w:val="22"/>
        </w:rPr>
        <w:t xml:space="preserve"> </w:t>
      </w:r>
      <w:r w:rsidR="00A10AE1">
        <w:rPr>
          <w:spacing w:val="-2"/>
          <w:position w:val="-1"/>
          <w:sz w:val="22"/>
          <w:szCs w:val="22"/>
        </w:rPr>
        <w:t>y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>ng</w:t>
      </w:r>
      <w:r w:rsidR="00A10AE1">
        <w:rPr>
          <w:spacing w:val="8"/>
          <w:position w:val="-1"/>
          <w:sz w:val="22"/>
          <w:szCs w:val="22"/>
        </w:rPr>
        <w:t xml:space="preserve"> </w:t>
      </w:r>
      <w:r w:rsidR="00A10AE1">
        <w:rPr>
          <w:position w:val="-1"/>
          <w:sz w:val="22"/>
          <w:szCs w:val="22"/>
        </w:rPr>
        <w:t>t</w:t>
      </w:r>
      <w:r w:rsidR="00A10AE1">
        <w:rPr>
          <w:spacing w:val="2"/>
          <w:position w:val="-1"/>
          <w:sz w:val="22"/>
          <w:szCs w:val="22"/>
        </w:rPr>
        <w:t>e</w:t>
      </w:r>
      <w:r w:rsidR="00A10AE1">
        <w:rPr>
          <w:position w:val="-1"/>
          <w:sz w:val="22"/>
          <w:szCs w:val="22"/>
        </w:rPr>
        <w:t>l</w:t>
      </w:r>
      <w:r w:rsidR="00A10AE1">
        <w:rPr>
          <w:spacing w:val="2"/>
          <w:position w:val="-1"/>
          <w:sz w:val="22"/>
          <w:szCs w:val="22"/>
        </w:rPr>
        <w:t>a</w:t>
      </w:r>
      <w:r w:rsidR="00A10AE1">
        <w:rPr>
          <w:position w:val="-1"/>
          <w:sz w:val="22"/>
          <w:szCs w:val="22"/>
        </w:rPr>
        <w:t>h</w:t>
      </w:r>
      <w:r w:rsidR="00A10AE1">
        <w:rPr>
          <w:spacing w:val="10"/>
          <w:position w:val="-1"/>
          <w:sz w:val="22"/>
          <w:szCs w:val="22"/>
        </w:rPr>
        <w:t xml:space="preserve"> </w:t>
      </w:r>
      <w:r w:rsidR="00A10AE1">
        <w:rPr>
          <w:w w:val="102"/>
          <w:position w:val="-1"/>
          <w:sz w:val="22"/>
          <w:szCs w:val="22"/>
        </w:rPr>
        <w:t>di</w:t>
      </w:r>
      <w:r w:rsidR="00A10AE1">
        <w:rPr>
          <w:spacing w:val="-3"/>
          <w:w w:val="102"/>
          <w:position w:val="-1"/>
          <w:sz w:val="22"/>
          <w:szCs w:val="22"/>
        </w:rPr>
        <w:t>r</w:t>
      </w:r>
      <w:r w:rsidR="00A10AE1">
        <w:rPr>
          <w:spacing w:val="2"/>
          <w:w w:val="102"/>
          <w:position w:val="-1"/>
          <w:sz w:val="22"/>
          <w:szCs w:val="22"/>
        </w:rPr>
        <w:t>e</w:t>
      </w:r>
      <w:r w:rsidR="00A10AE1">
        <w:rPr>
          <w:spacing w:val="-2"/>
          <w:w w:val="102"/>
          <w:position w:val="-1"/>
          <w:sz w:val="22"/>
          <w:szCs w:val="22"/>
        </w:rPr>
        <w:t>g</w:t>
      </w:r>
      <w:r w:rsidR="00A10AE1">
        <w:rPr>
          <w:w w:val="102"/>
          <w:position w:val="-1"/>
          <w:sz w:val="22"/>
          <w:szCs w:val="22"/>
        </w:rPr>
        <w:t>istr</w:t>
      </w:r>
      <w:r w:rsidR="00A10AE1">
        <w:rPr>
          <w:spacing w:val="2"/>
          <w:w w:val="102"/>
          <w:position w:val="-1"/>
          <w:sz w:val="22"/>
          <w:szCs w:val="22"/>
        </w:rPr>
        <w:t>a</w:t>
      </w:r>
      <w:r w:rsidR="00A10AE1">
        <w:rPr>
          <w:w w:val="102"/>
          <w:position w:val="-1"/>
          <w:sz w:val="22"/>
          <w:szCs w:val="22"/>
        </w:rPr>
        <w:t>si.</w:t>
      </w:r>
    </w:p>
    <w:p w:rsidR="00F651C8" w:rsidRDefault="00F651C8">
      <w:pPr>
        <w:spacing w:before="3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6"/>
        <w:ind w:left="2579"/>
        <w:rPr>
          <w:sz w:val="22"/>
          <w:szCs w:val="22"/>
        </w:rPr>
        <w:sectPr w:rsidR="00F651C8">
          <w:pgSz w:w="12240" w:h="15840"/>
          <w:pgMar w:top="600" w:right="0" w:bottom="280" w:left="1720" w:header="0" w:footer="1374" w:gutter="0"/>
          <w:cols w:space="720"/>
        </w:sect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19"/>
          <w:sz w:val="22"/>
          <w:szCs w:val="22"/>
        </w:rPr>
        <w:t xml:space="preserve"> </w:t>
      </w:r>
      <w:r>
        <w:rPr>
          <w:b/>
          <w:sz w:val="22"/>
          <w:szCs w:val="22"/>
        </w:rPr>
        <w:t>3</w:t>
      </w:r>
      <w:r>
        <w:rPr>
          <w:b/>
          <w:spacing w:val="1"/>
          <w:sz w:val="22"/>
          <w:szCs w:val="22"/>
        </w:rPr>
        <w:t>.</w:t>
      </w:r>
      <w:r>
        <w:rPr>
          <w:b/>
          <w:sz w:val="22"/>
          <w:szCs w:val="22"/>
        </w:rPr>
        <w:t>14</w:t>
      </w:r>
      <w:r>
        <w:rPr>
          <w:b/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mp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Edit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sis</w:t>
      </w:r>
      <w:r>
        <w:rPr>
          <w:spacing w:val="-2"/>
          <w:w w:val="102"/>
          <w:sz w:val="22"/>
          <w:szCs w:val="22"/>
        </w:rPr>
        <w:t>w</w:t>
      </w:r>
      <w:r>
        <w:rPr>
          <w:w w:val="102"/>
          <w:sz w:val="22"/>
          <w:szCs w:val="22"/>
        </w:rPr>
        <w:t>a</w:t>
      </w:r>
    </w:p>
    <w:p w:rsidR="00F651C8" w:rsidRDefault="00A10AE1">
      <w:pPr>
        <w:spacing w:before="73" w:line="240" w:lineRule="exact"/>
        <w:ind w:right="2113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45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8" w:line="220" w:lineRule="exact"/>
        <w:rPr>
          <w:sz w:val="22"/>
          <w:szCs w:val="22"/>
        </w:rPr>
      </w:pPr>
    </w:p>
    <w:p w:rsidR="00F651C8" w:rsidRDefault="00F651C8">
      <w:pPr>
        <w:spacing w:before="36"/>
        <w:ind w:left="1271"/>
        <w:rPr>
          <w:sz w:val="22"/>
          <w:szCs w:val="22"/>
        </w:rPr>
      </w:pPr>
      <w:r w:rsidRPr="00F651C8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63" type="#_x0000_t202" style="position:absolute;left:0;text-align:left;margin-left:167.25pt;margin-top:171.1pt;width:350.35pt;height:189.05pt;z-index:-14672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489"/>
                    <w:gridCol w:w="1284"/>
                    <w:gridCol w:w="1483"/>
                    <w:gridCol w:w="1494"/>
                    <w:gridCol w:w="1241"/>
                  </w:tblGrid>
                  <w:tr w:rsidR="00F651C8">
                    <w:trPr>
                      <w:trHeight w:hRule="exact" w:val="520"/>
                    </w:trPr>
                    <w:tc>
                      <w:tcPr>
                        <w:tcW w:w="14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  <w:tc>
                      <w:tcPr>
                        <w:tcW w:w="128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  <w:tc>
                      <w:tcPr>
                        <w:tcW w:w="148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  <w:tc>
                      <w:tcPr>
                        <w:tcW w:w="14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  <w:tc>
                      <w:tcPr>
                        <w:tcW w:w="1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73"/>
                    </w:trPr>
                    <w:tc>
                      <w:tcPr>
                        <w:tcW w:w="14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8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8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8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8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8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8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71"/>
                    </w:trPr>
                    <w:tc>
                      <w:tcPr>
                        <w:tcW w:w="14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8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8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8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8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8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8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8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8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8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8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8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8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71"/>
                    </w:trPr>
                    <w:tc>
                      <w:tcPr>
                        <w:tcW w:w="14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8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8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8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8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8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8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4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</w:tbl>
                <w:p w:rsidR="00F651C8" w:rsidRDefault="00F651C8"/>
              </w:txbxContent>
            </v:textbox>
            <w10:wrap anchorx="page"/>
          </v:shape>
        </w:pic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 xml:space="preserve">.  </w:t>
      </w:r>
      <w:r w:rsidR="00A10AE1">
        <w:rPr>
          <w:spacing w:val="19"/>
          <w:sz w:val="22"/>
          <w:szCs w:val="22"/>
        </w:rPr>
        <w:t xml:space="preserve"> </w:t>
      </w:r>
      <w:r w:rsidR="00A10AE1">
        <w:rPr>
          <w:sz w:val="22"/>
          <w:szCs w:val="22"/>
        </w:rPr>
        <w:t>T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1"/>
          <w:sz w:val="22"/>
          <w:szCs w:val="22"/>
        </w:rPr>
        <w:t>m</w:t>
      </w:r>
      <w:r w:rsidR="00A10AE1">
        <w:rPr>
          <w:sz w:val="22"/>
          <w:szCs w:val="22"/>
        </w:rPr>
        <w:t>pi</w:t>
      </w:r>
      <w:r w:rsidR="00A10AE1">
        <w:rPr>
          <w:spacing w:val="-2"/>
          <w:sz w:val="22"/>
          <w:szCs w:val="22"/>
        </w:rPr>
        <w:t>l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20"/>
          <w:sz w:val="22"/>
          <w:szCs w:val="22"/>
        </w:rPr>
        <w:t xml:space="preserve"> </w:t>
      </w:r>
      <w:r w:rsidR="00A10AE1">
        <w:rPr>
          <w:sz w:val="22"/>
          <w:szCs w:val="22"/>
        </w:rPr>
        <w:t>D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-2"/>
          <w:sz w:val="22"/>
          <w:szCs w:val="22"/>
        </w:rPr>
        <w:t>t</w:t>
      </w:r>
      <w:r w:rsidR="00A10AE1">
        <w:rPr>
          <w:sz w:val="22"/>
          <w:szCs w:val="22"/>
        </w:rPr>
        <w:t>a</w:t>
      </w:r>
      <w:r w:rsidR="00A10AE1">
        <w:rPr>
          <w:spacing w:val="11"/>
          <w:sz w:val="22"/>
          <w:szCs w:val="22"/>
        </w:rPr>
        <w:t xml:space="preserve"> </w:t>
      </w:r>
      <w:r w:rsidR="00A10AE1">
        <w:rPr>
          <w:spacing w:val="-2"/>
          <w:w w:val="102"/>
          <w:sz w:val="22"/>
          <w:szCs w:val="22"/>
        </w:rPr>
        <w:t>M</w:t>
      </w:r>
      <w:r w:rsidR="00A10AE1">
        <w:rPr>
          <w:spacing w:val="2"/>
          <w:w w:val="102"/>
          <w:sz w:val="22"/>
          <w:szCs w:val="22"/>
        </w:rPr>
        <w:t>a</w:t>
      </w:r>
      <w:r w:rsidR="00A10AE1">
        <w:rPr>
          <w:w w:val="102"/>
          <w:sz w:val="22"/>
          <w:szCs w:val="22"/>
        </w:rPr>
        <w:t>h</w:t>
      </w:r>
      <w:r w:rsidR="00A10AE1">
        <w:rPr>
          <w:spacing w:val="2"/>
          <w:w w:val="102"/>
          <w:sz w:val="22"/>
          <w:szCs w:val="22"/>
        </w:rPr>
        <w:t>a</w:t>
      </w:r>
      <w:r w:rsidR="00A10AE1">
        <w:rPr>
          <w:spacing w:val="-2"/>
          <w:w w:val="102"/>
          <w:sz w:val="22"/>
          <w:szCs w:val="22"/>
        </w:rPr>
        <w:t>s</w:t>
      </w:r>
      <w:r w:rsidR="00A10AE1">
        <w:rPr>
          <w:w w:val="102"/>
          <w:sz w:val="22"/>
          <w:szCs w:val="22"/>
        </w:rPr>
        <w:t>i</w:t>
      </w:r>
      <w:r w:rsidR="00A10AE1">
        <w:rPr>
          <w:spacing w:val="-2"/>
          <w:w w:val="102"/>
          <w:sz w:val="22"/>
          <w:szCs w:val="22"/>
        </w:rPr>
        <w:t>s</w:t>
      </w:r>
      <w:r w:rsidR="00A10AE1">
        <w:rPr>
          <w:w w:val="102"/>
          <w:sz w:val="22"/>
          <w:szCs w:val="22"/>
        </w:rPr>
        <w:t>wa</w:t>
      </w:r>
    </w:p>
    <w:p w:rsidR="00F651C8" w:rsidRDefault="00F651C8">
      <w:pPr>
        <w:spacing w:line="520" w:lineRule="atLeast"/>
        <w:ind w:left="1610" w:right="2074"/>
        <w:rPr>
          <w:sz w:val="22"/>
          <w:szCs w:val="22"/>
        </w:rPr>
      </w:pPr>
      <w:r w:rsidRPr="00F651C8">
        <w:pict>
          <v:group id="_x0000_s1261" style="position:absolute;left:0;text-align:left;margin-left:484.8pt;margin-top:81.1pt;width:12.1pt;height:11.3pt;z-index:-14673;mso-position-horizontal-relative:page" coordorigin="9696,1622" coordsize="242,226">
            <v:shape id="_x0000_s1262" style="position:absolute;left:9696;top:1622;width:242;height:226" coordorigin="9696,1622" coordsize="242,226" path="m9696,1622r,226l9938,1848r,-226l9696,1622xe" filled="f" strokeweight=".72pt">
              <v:path arrowok="t"/>
            </v:shape>
            <w10:wrap anchorx="page"/>
          </v:group>
        </w:pict>
      </w:r>
      <w:r w:rsidR="00A10AE1">
        <w:rPr>
          <w:sz w:val="22"/>
          <w:szCs w:val="22"/>
        </w:rPr>
        <w:t>G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1"/>
          <w:sz w:val="22"/>
          <w:szCs w:val="22"/>
        </w:rPr>
        <w:t>m</w:t>
      </w:r>
      <w:r w:rsidR="00A10AE1">
        <w:rPr>
          <w:sz w:val="22"/>
          <w:szCs w:val="22"/>
        </w:rPr>
        <w:t>b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r</w:t>
      </w:r>
      <w:r w:rsidR="00A10AE1">
        <w:rPr>
          <w:spacing w:val="15"/>
          <w:sz w:val="22"/>
          <w:szCs w:val="22"/>
        </w:rPr>
        <w:t xml:space="preserve"> </w:t>
      </w:r>
      <w:r w:rsidR="00A10AE1">
        <w:rPr>
          <w:sz w:val="22"/>
          <w:szCs w:val="22"/>
        </w:rPr>
        <w:t>3.</w:t>
      </w:r>
      <w:r w:rsidR="00A10AE1">
        <w:rPr>
          <w:spacing w:val="1"/>
          <w:sz w:val="22"/>
          <w:szCs w:val="22"/>
        </w:rPr>
        <w:t>1</w:t>
      </w:r>
      <w:r w:rsidR="00A10AE1">
        <w:rPr>
          <w:sz w:val="22"/>
          <w:szCs w:val="22"/>
        </w:rPr>
        <w:t>5</w:t>
      </w:r>
      <w:r w:rsidR="00A10AE1">
        <w:rPr>
          <w:spacing w:val="10"/>
          <w:sz w:val="22"/>
          <w:szCs w:val="22"/>
        </w:rPr>
        <w:t xml:space="preserve"> </w:t>
      </w:r>
      <w:r w:rsidR="00A10AE1">
        <w:rPr>
          <w:spacing w:val="1"/>
          <w:sz w:val="22"/>
          <w:szCs w:val="22"/>
        </w:rPr>
        <w:t>m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nu</w:t>
      </w:r>
      <w:r w:rsidR="00A10AE1">
        <w:rPr>
          <w:spacing w:val="-2"/>
          <w:sz w:val="22"/>
          <w:szCs w:val="22"/>
        </w:rPr>
        <w:t>n</w:t>
      </w:r>
      <w:r w:rsidR="00A10AE1">
        <w:rPr>
          <w:sz w:val="22"/>
          <w:szCs w:val="22"/>
        </w:rPr>
        <w:t>juk</w:t>
      </w:r>
      <w:r w:rsidR="00A10AE1">
        <w:rPr>
          <w:spacing w:val="-2"/>
          <w:sz w:val="22"/>
          <w:szCs w:val="22"/>
        </w:rPr>
        <w:t>k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25"/>
          <w:sz w:val="22"/>
          <w:szCs w:val="22"/>
        </w:rPr>
        <w:t xml:space="preserve"> </w:t>
      </w:r>
      <w:r w:rsidR="00A10AE1">
        <w:rPr>
          <w:sz w:val="22"/>
          <w:szCs w:val="22"/>
        </w:rPr>
        <w:t>r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-1"/>
          <w:sz w:val="22"/>
          <w:szCs w:val="22"/>
        </w:rPr>
        <w:t>c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-2"/>
          <w:sz w:val="22"/>
          <w:szCs w:val="22"/>
        </w:rPr>
        <w:t>g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19"/>
          <w:sz w:val="22"/>
          <w:szCs w:val="22"/>
        </w:rPr>
        <w:t xml:space="preserve"> </w:t>
      </w:r>
      <w:r w:rsidR="00A10AE1">
        <w:rPr>
          <w:sz w:val="22"/>
          <w:szCs w:val="22"/>
        </w:rPr>
        <w:t>t</w:t>
      </w:r>
      <w:r w:rsidR="00A10AE1">
        <w:rPr>
          <w:spacing w:val="-1"/>
          <w:sz w:val="22"/>
          <w:szCs w:val="22"/>
        </w:rPr>
        <w:t>a</w:t>
      </w:r>
      <w:r w:rsidR="00A10AE1">
        <w:rPr>
          <w:spacing w:val="1"/>
          <w:sz w:val="22"/>
          <w:szCs w:val="22"/>
        </w:rPr>
        <w:t>m</w:t>
      </w:r>
      <w:r w:rsidR="00A10AE1">
        <w:rPr>
          <w:sz w:val="22"/>
          <w:szCs w:val="22"/>
        </w:rPr>
        <w:t>pi</w:t>
      </w:r>
      <w:r w:rsidR="00A10AE1">
        <w:rPr>
          <w:spacing w:val="-2"/>
          <w:sz w:val="22"/>
          <w:szCs w:val="22"/>
        </w:rPr>
        <w:t>l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22"/>
          <w:sz w:val="22"/>
          <w:szCs w:val="22"/>
        </w:rPr>
        <w:t xml:space="preserve"> </w:t>
      </w:r>
      <w:r w:rsidR="00A10AE1">
        <w:rPr>
          <w:sz w:val="22"/>
          <w:szCs w:val="22"/>
        </w:rPr>
        <w:t>d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ta</w:t>
      </w:r>
      <w:r w:rsidR="00A10AE1">
        <w:rPr>
          <w:spacing w:val="11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M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-2"/>
          <w:sz w:val="22"/>
          <w:szCs w:val="22"/>
        </w:rPr>
        <w:t>h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siswa</w:t>
      </w:r>
      <w:r w:rsidR="00A10AE1">
        <w:rPr>
          <w:spacing w:val="24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y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ng</w:t>
      </w:r>
      <w:r w:rsidR="00A10AE1">
        <w:rPr>
          <w:spacing w:val="8"/>
          <w:sz w:val="22"/>
          <w:szCs w:val="22"/>
        </w:rPr>
        <w:t xml:space="preserve"> </w:t>
      </w:r>
      <w:r w:rsidR="00A10AE1">
        <w:rPr>
          <w:w w:val="102"/>
          <w:sz w:val="22"/>
          <w:szCs w:val="22"/>
        </w:rPr>
        <w:t>t</w:t>
      </w:r>
      <w:r w:rsidR="00A10AE1">
        <w:rPr>
          <w:spacing w:val="2"/>
          <w:w w:val="102"/>
          <w:sz w:val="22"/>
          <w:szCs w:val="22"/>
        </w:rPr>
        <w:t>e</w:t>
      </w:r>
      <w:r w:rsidR="00A10AE1">
        <w:rPr>
          <w:w w:val="102"/>
          <w:sz w:val="22"/>
          <w:szCs w:val="22"/>
        </w:rPr>
        <w:t>l</w:t>
      </w:r>
      <w:r w:rsidR="00A10AE1">
        <w:rPr>
          <w:spacing w:val="-1"/>
          <w:w w:val="102"/>
          <w:sz w:val="22"/>
          <w:szCs w:val="22"/>
        </w:rPr>
        <w:t>a</w:t>
      </w:r>
      <w:r w:rsidR="00A10AE1">
        <w:rPr>
          <w:w w:val="102"/>
          <w:sz w:val="22"/>
          <w:szCs w:val="22"/>
        </w:rPr>
        <w:t>h dir</w:t>
      </w:r>
      <w:r w:rsidR="00A10AE1">
        <w:rPr>
          <w:spacing w:val="2"/>
          <w:w w:val="102"/>
          <w:sz w:val="22"/>
          <w:szCs w:val="22"/>
        </w:rPr>
        <w:t>e</w:t>
      </w:r>
      <w:r w:rsidR="00A10AE1">
        <w:rPr>
          <w:spacing w:val="-2"/>
          <w:w w:val="102"/>
          <w:sz w:val="22"/>
          <w:szCs w:val="22"/>
        </w:rPr>
        <w:t>g</w:t>
      </w:r>
      <w:r w:rsidR="00A10AE1">
        <w:rPr>
          <w:w w:val="102"/>
          <w:sz w:val="22"/>
          <w:szCs w:val="22"/>
        </w:rPr>
        <w:t>istr</w:t>
      </w:r>
      <w:r w:rsidR="00A10AE1">
        <w:rPr>
          <w:spacing w:val="2"/>
          <w:w w:val="102"/>
          <w:sz w:val="22"/>
          <w:szCs w:val="22"/>
        </w:rPr>
        <w:t>a</w:t>
      </w:r>
      <w:r w:rsidR="00A10AE1">
        <w:rPr>
          <w:w w:val="102"/>
          <w:sz w:val="22"/>
          <w:szCs w:val="22"/>
        </w:rPr>
        <w:t>si.</w:t>
      </w:r>
    </w:p>
    <w:p w:rsidR="00F651C8" w:rsidRDefault="00F651C8">
      <w:pPr>
        <w:spacing w:before="1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1502" w:type="dxa"/>
        <w:tblLayout w:type="fixed"/>
        <w:tblCellMar>
          <w:left w:w="0" w:type="dxa"/>
          <w:right w:w="0" w:type="dxa"/>
        </w:tblCellMar>
        <w:tblLook w:val="01E0"/>
      </w:tblPr>
      <w:tblGrid>
        <w:gridCol w:w="5999"/>
        <w:gridCol w:w="367"/>
        <w:gridCol w:w="410"/>
        <w:gridCol w:w="427"/>
      </w:tblGrid>
      <w:tr w:rsidR="00F651C8">
        <w:trPr>
          <w:trHeight w:hRule="exact" w:val="327"/>
        </w:trPr>
        <w:tc>
          <w:tcPr>
            <w:tcW w:w="5999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:rsidR="00F651C8" w:rsidRDefault="00F651C8"/>
        </w:tc>
        <w:tc>
          <w:tcPr>
            <w:tcW w:w="36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651C8" w:rsidRDefault="00A10AE1">
            <w:pPr>
              <w:spacing w:line="240" w:lineRule="exact"/>
              <w:ind w:left="139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_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651C8" w:rsidRDefault="00F651C8"/>
        </w:tc>
        <w:tc>
          <w:tcPr>
            <w:tcW w:w="426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X</w:t>
            </w:r>
          </w:p>
        </w:tc>
      </w:tr>
      <w:tr w:rsidR="00F651C8">
        <w:trPr>
          <w:trHeight w:hRule="exact" w:val="5530"/>
        </w:trPr>
        <w:tc>
          <w:tcPr>
            <w:tcW w:w="7203" w:type="dxa"/>
            <w:gridSpan w:val="4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>
            <w:pPr>
              <w:spacing w:before="2" w:line="180" w:lineRule="exact"/>
              <w:rPr>
                <w:sz w:val="19"/>
                <w:szCs w:val="19"/>
              </w:rPr>
            </w:pPr>
          </w:p>
          <w:p w:rsidR="00F651C8" w:rsidRDefault="00A10AE1">
            <w:pPr>
              <w:ind w:left="2755" w:right="2762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Data</w:t>
            </w:r>
            <w:r>
              <w:rPr>
                <w:b/>
                <w:spacing w:val="11"/>
                <w:sz w:val="22"/>
                <w:szCs w:val="22"/>
              </w:rPr>
              <w:t xml:space="preserve"> </w:t>
            </w:r>
            <w:r>
              <w:rPr>
                <w:b/>
                <w:spacing w:val="2"/>
                <w:w w:val="102"/>
                <w:sz w:val="22"/>
                <w:szCs w:val="22"/>
              </w:rPr>
              <w:t>M</w:t>
            </w:r>
            <w:r>
              <w:rPr>
                <w:b/>
                <w:w w:val="102"/>
                <w:sz w:val="22"/>
                <w:szCs w:val="22"/>
              </w:rPr>
              <w:t>a</w:t>
            </w:r>
            <w:r>
              <w:rPr>
                <w:b/>
                <w:spacing w:val="-1"/>
                <w:w w:val="102"/>
                <w:sz w:val="22"/>
                <w:szCs w:val="22"/>
              </w:rPr>
              <w:t>h</w:t>
            </w:r>
            <w:r>
              <w:rPr>
                <w:b/>
                <w:w w:val="102"/>
                <w:sz w:val="22"/>
                <w:szCs w:val="22"/>
              </w:rPr>
              <w:t>asis</w:t>
            </w:r>
            <w:r>
              <w:rPr>
                <w:b/>
                <w:spacing w:val="2"/>
                <w:w w:val="102"/>
                <w:sz w:val="22"/>
                <w:szCs w:val="22"/>
              </w:rPr>
              <w:t>w</w:t>
            </w:r>
            <w:r>
              <w:rPr>
                <w:b/>
                <w:w w:val="102"/>
                <w:sz w:val="22"/>
                <w:szCs w:val="22"/>
              </w:rPr>
              <w:t>a</w:t>
            </w:r>
          </w:p>
          <w:p w:rsidR="00F651C8" w:rsidRDefault="00F651C8">
            <w:pPr>
              <w:spacing w:before="9" w:line="180" w:lineRule="exact"/>
              <w:rPr>
                <w:sz w:val="18"/>
                <w:szCs w:val="18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ind w:left="25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NIM                 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a            </w:t>
            </w:r>
            <w:r>
              <w:rPr>
                <w:spacing w:val="3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ID            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Jurus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            </w:t>
            </w:r>
            <w:r>
              <w:rPr>
                <w:spacing w:val="46"/>
                <w:sz w:val="22"/>
                <w:szCs w:val="22"/>
              </w:rPr>
              <w:t xml:space="preserve"> </w:t>
            </w:r>
            <w:r>
              <w:rPr>
                <w:spacing w:val="-1"/>
                <w:w w:val="102"/>
                <w:sz w:val="22"/>
                <w:szCs w:val="22"/>
              </w:rPr>
              <w:t>S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st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</w:tr>
    </w:tbl>
    <w:p w:rsidR="00F651C8" w:rsidRDefault="00F651C8">
      <w:pPr>
        <w:spacing w:before="5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A10AE1">
      <w:pPr>
        <w:spacing w:before="36" w:line="493" w:lineRule="auto"/>
        <w:ind w:left="1271" w:right="3939" w:firstLine="1525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19"/>
          <w:sz w:val="22"/>
          <w:szCs w:val="22"/>
        </w:rPr>
        <w:t xml:space="preserve"> </w:t>
      </w:r>
      <w:r>
        <w:rPr>
          <w:b/>
          <w:sz w:val="22"/>
          <w:szCs w:val="22"/>
        </w:rPr>
        <w:t>3.</w:t>
      </w:r>
      <w:r>
        <w:rPr>
          <w:b/>
          <w:spacing w:val="2"/>
          <w:sz w:val="22"/>
          <w:szCs w:val="22"/>
        </w:rPr>
        <w:t>1</w:t>
      </w:r>
      <w:r>
        <w:rPr>
          <w:b/>
          <w:sz w:val="22"/>
          <w:szCs w:val="22"/>
        </w:rPr>
        <w:t>5</w:t>
      </w:r>
      <w:r>
        <w:rPr>
          <w:b/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siswa 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 xml:space="preserve">.  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ilih</w:t>
      </w:r>
      <w:r>
        <w:rPr>
          <w:spacing w:val="9"/>
          <w:sz w:val="22"/>
          <w:szCs w:val="22"/>
        </w:rPr>
        <w:t xml:space="preserve"> </w:t>
      </w:r>
      <w:r>
        <w:rPr>
          <w:spacing w:val="-4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por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</w:p>
    <w:p w:rsidR="00F651C8" w:rsidRDefault="00A10AE1">
      <w:pPr>
        <w:spacing w:before="9" w:line="493" w:lineRule="auto"/>
        <w:ind w:left="1610" w:right="2073"/>
        <w:rPr>
          <w:sz w:val="22"/>
          <w:szCs w:val="22"/>
        </w:rPr>
        <w:sectPr w:rsidR="00F651C8">
          <w:pgSz w:w="12240" w:h="15840"/>
          <w:pgMar w:top="600" w:right="0" w:bottom="280" w:left="1720" w:header="0" w:footer="1374" w:gutter="0"/>
          <w:cols w:space="720"/>
        </w:sectPr>
      </w:pP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3.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 xml:space="preserve">6 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ju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il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lih </w:t>
      </w:r>
      <w:r>
        <w:rPr>
          <w:spacing w:val="45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por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swa</w:t>
      </w:r>
      <w:r>
        <w:rPr>
          <w:spacing w:val="2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ntuk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P</w:t>
      </w:r>
      <w:r>
        <w:rPr>
          <w:w w:val="102"/>
          <w:sz w:val="22"/>
          <w:szCs w:val="22"/>
        </w:rPr>
        <w:t>D</w:t>
      </w:r>
      <w:r>
        <w:rPr>
          <w:spacing w:val="1"/>
          <w:w w:val="102"/>
          <w:sz w:val="22"/>
          <w:szCs w:val="22"/>
        </w:rPr>
        <w:t>F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73" w:line="240" w:lineRule="exact"/>
        <w:ind w:right="2113"/>
        <w:jc w:val="right"/>
        <w:rPr>
          <w:sz w:val="22"/>
          <w:szCs w:val="22"/>
        </w:rPr>
      </w:pPr>
      <w:r w:rsidRPr="00F651C8">
        <w:lastRenderedPageBreak/>
        <w:pict>
          <v:group id="_x0000_s1259" style="position:absolute;left:0;text-align:left;margin-left:445.2pt;margin-top:52.65pt;width:12pt;height:11.3pt;z-index:-14670;mso-position-horizontal-relative:page" coordorigin="8904,1053" coordsize="240,226">
            <v:shape id="_x0000_s1260" style="position:absolute;left:8904;top:1053;width:240;height:226" coordorigin="8904,1053" coordsize="240,226" path="m8904,1053r,225l9144,1278r,-225l8904,1053xe" filled="f" strokeweight=".72pt">
              <v:path arrowok="t"/>
            </v:shape>
            <w10:wrap anchorx="page"/>
          </v:group>
        </w:pict>
      </w:r>
      <w:r w:rsidR="00A10AE1">
        <w:rPr>
          <w:w w:val="102"/>
          <w:position w:val="-1"/>
          <w:sz w:val="22"/>
          <w:szCs w:val="22"/>
        </w:rPr>
        <w:t>46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4" w:line="260" w:lineRule="exact"/>
        <w:rPr>
          <w:sz w:val="26"/>
          <w:szCs w:val="26"/>
        </w:rPr>
      </w:pPr>
    </w:p>
    <w:tbl>
      <w:tblPr>
        <w:tblW w:w="0" w:type="auto"/>
        <w:tblInd w:w="1327" w:type="dxa"/>
        <w:tblLayout w:type="fixed"/>
        <w:tblCellMar>
          <w:left w:w="0" w:type="dxa"/>
          <w:right w:w="0" w:type="dxa"/>
        </w:tblCellMar>
        <w:tblLook w:val="01E0"/>
      </w:tblPr>
      <w:tblGrid>
        <w:gridCol w:w="5323"/>
        <w:gridCol w:w="403"/>
        <w:gridCol w:w="478"/>
        <w:gridCol w:w="436"/>
      </w:tblGrid>
      <w:tr w:rsidR="00F651C8">
        <w:trPr>
          <w:trHeight w:hRule="exact" w:val="328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:rsidR="00F651C8" w:rsidRDefault="00F651C8"/>
        </w:tc>
        <w:tc>
          <w:tcPr>
            <w:tcW w:w="40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651C8" w:rsidRDefault="00A10AE1">
            <w:pPr>
              <w:spacing w:line="240" w:lineRule="exact"/>
              <w:ind w:left="18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_</w:t>
            </w:r>
          </w:p>
        </w:tc>
        <w:tc>
          <w:tcPr>
            <w:tcW w:w="478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651C8" w:rsidRDefault="00F651C8"/>
        </w:tc>
        <w:tc>
          <w:tcPr>
            <w:tcW w:w="436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X</w:t>
            </w:r>
          </w:p>
        </w:tc>
      </w:tr>
      <w:tr w:rsidR="00F651C8">
        <w:trPr>
          <w:trHeight w:hRule="exact" w:val="2400"/>
        </w:trPr>
        <w:tc>
          <w:tcPr>
            <w:tcW w:w="6640" w:type="dxa"/>
            <w:gridSpan w:val="4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>
            <w:pPr>
              <w:spacing w:before="5" w:line="180" w:lineRule="exact"/>
              <w:rPr>
                <w:sz w:val="18"/>
                <w:szCs w:val="18"/>
              </w:rPr>
            </w:pPr>
          </w:p>
          <w:p w:rsidR="00F651C8" w:rsidRDefault="00A10AE1">
            <w:pPr>
              <w:ind w:left="1016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ilih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J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nis</w:t>
            </w:r>
            <w:r>
              <w:rPr>
                <w:spacing w:val="11"/>
                <w:sz w:val="22"/>
                <w:szCs w:val="22"/>
              </w:rPr>
              <w:t xml:space="preserve"> </w:t>
            </w:r>
            <w:r>
              <w:rPr>
                <w:spacing w:val="-4"/>
                <w:w w:val="102"/>
                <w:sz w:val="22"/>
                <w:szCs w:val="22"/>
              </w:rPr>
              <w:t>L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p</w:t>
            </w:r>
            <w:r>
              <w:rPr>
                <w:spacing w:val="2"/>
                <w:w w:val="102"/>
                <w:sz w:val="22"/>
                <w:szCs w:val="22"/>
              </w:rPr>
              <w:t>o</w:t>
            </w:r>
            <w:r>
              <w:rPr>
                <w:w w:val="102"/>
                <w:sz w:val="22"/>
                <w:szCs w:val="22"/>
              </w:rPr>
              <w:t>r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n</w:t>
            </w:r>
          </w:p>
          <w:p w:rsidR="00F651C8" w:rsidRDefault="00F651C8">
            <w:pPr>
              <w:spacing w:before="9" w:line="180" w:lineRule="exact"/>
              <w:rPr>
                <w:sz w:val="18"/>
                <w:szCs w:val="18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spacing w:line="431" w:lineRule="auto"/>
              <w:ind w:left="324" w:right="5438" w:hanging="14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T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n</w:t>
            </w:r>
            <w:r>
              <w:rPr>
                <w:spacing w:val="-2"/>
                <w:w w:val="102"/>
                <w:sz w:val="22"/>
                <w:szCs w:val="22"/>
              </w:rPr>
              <w:t>gg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 xml:space="preserve">l </w:t>
            </w:r>
            <w:r>
              <w:rPr>
                <w:w w:val="102"/>
                <w:sz w:val="22"/>
                <w:szCs w:val="22"/>
              </w:rPr>
              <w:t>Jurus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 xml:space="preserve">n </w:t>
            </w:r>
            <w:r>
              <w:rPr>
                <w:spacing w:val="-1"/>
                <w:w w:val="102"/>
                <w:sz w:val="22"/>
                <w:szCs w:val="22"/>
              </w:rPr>
              <w:t>S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s</w:t>
            </w:r>
            <w:r>
              <w:rPr>
                <w:spacing w:val="-2"/>
                <w:w w:val="102"/>
                <w:sz w:val="22"/>
                <w:szCs w:val="22"/>
              </w:rPr>
              <w:t>t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</w:tr>
    </w:tbl>
    <w:p w:rsidR="00F651C8" w:rsidRDefault="00F651C8">
      <w:pPr>
        <w:spacing w:before="14" w:line="200" w:lineRule="exact"/>
      </w:pPr>
    </w:p>
    <w:p w:rsidR="00F651C8" w:rsidRDefault="00F651C8">
      <w:pPr>
        <w:spacing w:before="36" w:line="493" w:lineRule="auto"/>
        <w:ind w:left="1271" w:right="3737" w:firstLine="1996"/>
        <w:rPr>
          <w:sz w:val="22"/>
          <w:szCs w:val="22"/>
        </w:rPr>
      </w:pPr>
      <w:r w:rsidRPr="00F651C8">
        <w:pict>
          <v:group id="_x0000_s1256" style="position:absolute;left:0;text-align:left;margin-left:289.3pt;margin-top:-92.7pt;width:13.1pt;height:18pt;z-index:-14669;mso-position-horizontal-relative:page" coordorigin="5786,-1854" coordsize="262,360">
            <v:shape id="_x0000_s1258" style="position:absolute;left:5794;top:-1847;width:247;height:346" coordorigin="5794,-1847" coordsize="247,346" path="m5794,-1847r122,346l6041,-1847r-247,xe" stroked="f">
              <v:path arrowok="t"/>
            </v:shape>
            <v:shape id="_x0000_s1257" style="position:absolute;left:5794;top:-1847;width:247;height:346" coordorigin="5794,-1847" coordsize="247,346" path="m5794,-1847r247,l5916,-1501r-122,-346xe" filled="f" strokeweight=".72pt">
              <v:path arrowok="t"/>
            </v:shape>
            <w10:wrap anchorx="page"/>
          </v:group>
        </w:pict>
      </w:r>
      <w:r w:rsidRPr="00F651C8">
        <w:pict>
          <v:group id="_x0000_s1253" style="position:absolute;left:0;text-align:left;margin-left:289.3pt;margin-top:-71.7pt;width:13.1pt;height:18pt;z-index:-14668;mso-position-horizontal-relative:page" coordorigin="5786,-1434" coordsize="262,360">
            <v:shape id="_x0000_s1255" style="position:absolute;left:5794;top:-1427;width:247;height:346" coordorigin="5794,-1427" coordsize="247,346" path="m5794,-1427r122,346l6041,-1427r-247,xe" stroked="f">
              <v:path arrowok="t"/>
            </v:shape>
            <v:shape id="_x0000_s1254" style="position:absolute;left:5794;top:-1427;width:247;height:346" coordorigin="5794,-1427" coordsize="247,346" path="m5794,-1427r247,l5916,-1081r-122,-346xe" filled="f" strokeweight=".72pt">
              <v:path arrowok="t"/>
            </v:shape>
            <w10:wrap anchorx="page"/>
          </v:group>
        </w:pict>
      </w:r>
      <w:r w:rsidRPr="00F651C8">
        <w:pict>
          <v:group id="_x0000_s1248" style="position:absolute;left:0;text-align:left;margin-left:162.5pt;margin-top:-49.4pt;width:140.5pt;height:20.15pt;z-index:-14667;mso-position-horizontal-relative:page" coordorigin="3250,-988" coordsize="2810,403">
            <v:shape id="_x0000_s1252" style="position:absolute;left:3257;top:-954;width:2796;height:362" coordorigin="3257,-954" coordsize="2796,362" path="m3257,-954r,362l6053,-592r,-362l3257,-954xe" filled="f" strokeweight=".72pt">
              <v:path arrowok="t"/>
            </v:shape>
            <v:shape id="_x0000_s1251" style="position:absolute;left:5719;top:-980;width:0;height:374" coordorigin="5719,-980" coordsize="0,374" path="m5719,-980r,374e" filled="f" strokeweight=".72pt">
              <v:path arrowok="t"/>
            </v:shape>
            <v:shape id="_x0000_s1250" style="position:absolute;left:5794;top:-954;width:247;height:348" coordorigin="5794,-954" coordsize="247,348" path="m5794,-954r122,348l6041,-954r-247,xe" stroked="f">
              <v:path arrowok="t"/>
            </v:shape>
            <v:shape id="_x0000_s1249" style="position:absolute;left:5794;top:-954;width:247;height:348" coordorigin="5794,-954" coordsize="247,348" path="m5794,-954r247,l5916,-606,5794,-954xe" filled="f" strokeweight=".72pt">
              <v:path arrowok="t"/>
            </v:shape>
            <w10:wrap anchorx="page"/>
          </v:group>
        </w:pict>
      </w:r>
      <w:r w:rsidRPr="00F651C8">
        <w:pict>
          <v:shape id="_x0000_s1247" type="#_x0000_t202" style="position:absolute;left:0;text-align:left;margin-left:161.75pt;margin-top:-94.15pt;width:141.6pt;height:41.15pt;z-index:-14666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2465"/>
                    <w:gridCol w:w="332"/>
                  </w:tblGrid>
                  <w:tr w:rsidR="00F651C8">
                    <w:trPr>
                      <w:trHeight w:hRule="exact" w:val="360"/>
                    </w:trPr>
                    <w:tc>
                      <w:tcPr>
                        <w:tcW w:w="246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332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74"/>
                    </w:trPr>
                    <w:tc>
                      <w:tcPr>
                        <w:tcW w:w="2465" w:type="dxa"/>
                        <w:tcBorders>
                          <w:top w:val="single" w:sz="6" w:space="0" w:color="000000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 w:rsidR="00F651C8" w:rsidRDefault="00F651C8"/>
                    </w:tc>
                    <w:tc>
                      <w:tcPr>
                        <w:tcW w:w="332" w:type="dxa"/>
                        <w:tcBorders>
                          <w:top w:val="single" w:sz="6" w:space="0" w:color="000000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360"/>
                    </w:trPr>
                    <w:tc>
                      <w:tcPr>
                        <w:tcW w:w="246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332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F651C8" w:rsidRDefault="00F651C8"/>
                    </w:tc>
                  </w:tr>
                </w:tbl>
                <w:p w:rsidR="00F651C8" w:rsidRDefault="00F651C8"/>
              </w:txbxContent>
            </v:textbox>
            <w10:wrap anchorx="page"/>
          </v:shape>
        </w:pict>
      </w:r>
      <w:r w:rsidR="00A10AE1">
        <w:rPr>
          <w:b/>
          <w:spacing w:val="1"/>
          <w:sz w:val="22"/>
          <w:szCs w:val="22"/>
        </w:rPr>
        <w:t>G</w:t>
      </w:r>
      <w:r w:rsidR="00A10AE1">
        <w:rPr>
          <w:b/>
          <w:sz w:val="22"/>
          <w:szCs w:val="22"/>
        </w:rPr>
        <w:t>am</w:t>
      </w:r>
      <w:r w:rsidR="00A10AE1">
        <w:rPr>
          <w:b/>
          <w:spacing w:val="-1"/>
          <w:sz w:val="22"/>
          <w:szCs w:val="22"/>
        </w:rPr>
        <w:t>b</w:t>
      </w:r>
      <w:r w:rsidR="00A10AE1">
        <w:rPr>
          <w:b/>
          <w:sz w:val="22"/>
          <w:szCs w:val="22"/>
        </w:rPr>
        <w:t>ar</w:t>
      </w:r>
      <w:r w:rsidR="00A10AE1">
        <w:rPr>
          <w:b/>
          <w:spacing w:val="19"/>
          <w:sz w:val="22"/>
          <w:szCs w:val="22"/>
        </w:rPr>
        <w:t xml:space="preserve"> </w:t>
      </w:r>
      <w:r w:rsidR="00A10AE1">
        <w:rPr>
          <w:b/>
          <w:sz w:val="22"/>
          <w:szCs w:val="22"/>
        </w:rPr>
        <w:t>3</w:t>
      </w:r>
      <w:r w:rsidR="00A10AE1">
        <w:rPr>
          <w:b/>
          <w:spacing w:val="1"/>
          <w:sz w:val="22"/>
          <w:szCs w:val="22"/>
        </w:rPr>
        <w:t>.</w:t>
      </w:r>
      <w:r w:rsidR="00A10AE1">
        <w:rPr>
          <w:b/>
          <w:sz w:val="22"/>
          <w:szCs w:val="22"/>
        </w:rPr>
        <w:t>16</w:t>
      </w:r>
      <w:r w:rsidR="00A10AE1">
        <w:rPr>
          <w:b/>
          <w:spacing w:val="10"/>
          <w:sz w:val="22"/>
          <w:szCs w:val="22"/>
        </w:rPr>
        <w:t xml:space="preserve"> </w:t>
      </w:r>
      <w:r w:rsidR="00A10AE1">
        <w:rPr>
          <w:sz w:val="22"/>
          <w:szCs w:val="22"/>
        </w:rPr>
        <w:t>T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1"/>
          <w:sz w:val="22"/>
          <w:szCs w:val="22"/>
        </w:rPr>
        <w:t>m</w:t>
      </w:r>
      <w:r w:rsidR="00A10AE1">
        <w:rPr>
          <w:sz w:val="22"/>
          <w:szCs w:val="22"/>
        </w:rPr>
        <w:t>pi</w:t>
      </w:r>
      <w:r w:rsidR="00A10AE1">
        <w:rPr>
          <w:spacing w:val="-2"/>
          <w:sz w:val="22"/>
          <w:szCs w:val="22"/>
        </w:rPr>
        <w:t>l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16"/>
          <w:sz w:val="22"/>
          <w:szCs w:val="22"/>
        </w:rPr>
        <w:t xml:space="preserve"> </w:t>
      </w:r>
      <w:r w:rsidR="00A10AE1">
        <w:rPr>
          <w:spacing w:val="-1"/>
          <w:sz w:val="22"/>
          <w:szCs w:val="22"/>
        </w:rPr>
        <w:t>P</w:t>
      </w:r>
      <w:r w:rsidR="00A10AE1">
        <w:rPr>
          <w:sz w:val="22"/>
          <w:szCs w:val="22"/>
        </w:rPr>
        <w:t>ilih</w:t>
      </w:r>
      <w:r w:rsidR="00A10AE1">
        <w:rPr>
          <w:spacing w:val="12"/>
          <w:sz w:val="22"/>
          <w:szCs w:val="22"/>
        </w:rPr>
        <w:t xml:space="preserve"> </w:t>
      </w:r>
      <w:r w:rsidR="00A10AE1">
        <w:rPr>
          <w:spacing w:val="-4"/>
          <w:w w:val="102"/>
          <w:sz w:val="22"/>
          <w:szCs w:val="22"/>
        </w:rPr>
        <w:t>L</w:t>
      </w:r>
      <w:r w:rsidR="00A10AE1">
        <w:rPr>
          <w:spacing w:val="2"/>
          <w:w w:val="102"/>
          <w:sz w:val="22"/>
          <w:szCs w:val="22"/>
        </w:rPr>
        <w:t>a</w:t>
      </w:r>
      <w:r w:rsidR="00A10AE1">
        <w:rPr>
          <w:w w:val="102"/>
          <w:sz w:val="22"/>
          <w:szCs w:val="22"/>
        </w:rPr>
        <w:t>por</w:t>
      </w:r>
      <w:r w:rsidR="00A10AE1">
        <w:rPr>
          <w:spacing w:val="2"/>
          <w:w w:val="102"/>
          <w:sz w:val="22"/>
          <w:szCs w:val="22"/>
        </w:rPr>
        <w:t>a</w:t>
      </w:r>
      <w:r w:rsidR="00A10AE1">
        <w:rPr>
          <w:w w:val="102"/>
          <w:sz w:val="22"/>
          <w:szCs w:val="22"/>
        </w:rPr>
        <w:t xml:space="preserve">n </w:t>
      </w:r>
      <w:r w:rsidR="00A10AE1">
        <w:rPr>
          <w:spacing w:val="-2"/>
          <w:sz w:val="22"/>
          <w:szCs w:val="22"/>
        </w:rPr>
        <w:t>g</w:t>
      </w:r>
      <w:r w:rsidR="00A10AE1">
        <w:rPr>
          <w:sz w:val="22"/>
          <w:szCs w:val="22"/>
        </w:rPr>
        <w:t xml:space="preserve">.  </w:t>
      </w:r>
      <w:r w:rsidR="00A10AE1">
        <w:rPr>
          <w:spacing w:val="10"/>
          <w:sz w:val="22"/>
          <w:szCs w:val="22"/>
        </w:rPr>
        <w:t xml:space="preserve"> </w:t>
      </w:r>
      <w:r w:rsidR="00A10AE1">
        <w:rPr>
          <w:spacing w:val="-4"/>
          <w:sz w:val="22"/>
          <w:szCs w:val="22"/>
        </w:rPr>
        <w:t>L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p</w:t>
      </w:r>
      <w:r w:rsidR="00A10AE1">
        <w:rPr>
          <w:spacing w:val="2"/>
          <w:sz w:val="22"/>
          <w:szCs w:val="22"/>
        </w:rPr>
        <w:t>o</w:t>
      </w:r>
      <w:r w:rsidR="00A10AE1">
        <w:rPr>
          <w:sz w:val="22"/>
          <w:szCs w:val="22"/>
        </w:rPr>
        <w:t>r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17"/>
          <w:sz w:val="22"/>
          <w:szCs w:val="22"/>
        </w:rPr>
        <w:t xml:space="preserve"> </w:t>
      </w:r>
      <w:r w:rsidR="00A10AE1">
        <w:rPr>
          <w:sz w:val="22"/>
          <w:szCs w:val="22"/>
        </w:rPr>
        <w:t>D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ta</w:t>
      </w:r>
      <w:r w:rsidR="00A10AE1">
        <w:rPr>
          <w:spacing w:val="11"/>
          <w:sz w:val="22"/>
          <w:szCs w:val="22"/>
        </w:rPr>
        <w:t xml:space="preserve"> </w:t>
      </w:r>
      <w:r w:rsidR="00A10AE1">
        <w:rPr>
          <w:w w:val="102"/>
          <w:sz w:val="22"/>
          <w:szCs w:val="22"/>
        </w:rPr>
        <w:t>Abs</w:t>
      </w:r>
      <w:r w:rsidR="00A10AE1">
        <w:rPr>
          <w:spacing w:val="2"/>
          <w:w w:val="102"/>
          <w:sz w:val="22"/>
          <w:szCs w:val="22"/>
        </w:rPr>
        <w:t>e</w:t>
      </w:r>
      <w:r w:rsidR="00A10AE1">
        <w:rPr>
          <w:w w:val="102"/>
          <w:sz w:val="22"/>
          <w:szCs w:val="22"/>
        </w:rPr>
        <w:t>n</w:t>
      </w:r>
    </w:p>
    <w:p w:rsidR="00F651C8" w:rsidRDefault="00F651C8">
      <w:pPr>
        <w:spacing w:before="9"/>
        <w:ind w:left="1610"/>
        <w:rPr>
          <w:sz w:val="22"/>
          <w:szCs w:val="22"/>
        </w:rPr>
      </w:pPr>
      <w:r w:rsidRPr="00F651C8">
        <w:pict>
          <v:group id="_x0000_s1245" style="position:absolute;left:0;text-align:left;margin-left:484.8pt;margin-top:68.3pt;width:12.1pt;height:11.3pt;z-index:-14671;mso-position-horizontal-relative:page" coordorigin="9696,1366" coordsize="242,226">
            <v:shape id="_x0000_s1246" style="position:absolute;left:9696;top:1366;width:242;height:226" coordorigin="9696,1366" coordsize="242,226" path="m9696,1366r,225l9938,1591r,-225l9696,1366xe" filled="f" strokeweight=".72pt">
              <v:path arrowok="t"/>
            </v:shape>
            <w10:wrap anchorx="page"/>
          </v:group>
        </w:pict>
      </w:r>
      <w:r w:rsidR="00A10AE1">
        <w:rPr>
          <w:sz w:val="22"/>
          <w:szCs w:val="22"/>
        </w:rPr>
        <w:t>G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1"/>
          <w:sz w:val="22"/>
          <w:szCs w:val="22"/>
        </w:rPr>
        <w:t>m</w:t>
      </w:r>
      <w:r w:rsidR="00A10AE1">
        <w:rPr>
          <w:sz w:val="22"/>
          <w:szCs w:val="22"/>
        </w:rPr>
        <w:t>b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r</w:t>
      </w:r>
      <w:r w:rsidR="00A10AE1">
        <w:rPr>
          <w:spacing w:val="17"/>
          <w:sz w:val="22"/>
          <w:szCs w:val="22"/>
        </w:rPr>
        <w:t xml:space="preserve"> </w:t>
      </w:r>
      <w:r w:rsidR="00A10AE1">
        <w:rPr>
          <w:sz w:val="22"/>
          <w:szCs w:val="22"/>
        </w:rPr>
        <w:t>3.</w:t>
      </w:r>
      <w:r w:rsidR="00A10AE1">
        <w:rPr>
          <w:spacing w:val="1"/>
          <w:sz w:val="22"/>
          <w:szCs w:val="22"/>
        </w:rPr>
        <w:t>1</w:t>
      </w:r>
      <w:r w:rsidR="00A10AE1">
        <w:rPr>
          <w:sz w:val="22"/>
          <w:szCs w:val="22"/>
        </w:rPr>
        <w:t>7</w:t>
      </w:r>
      <w:r w:rsidR="00A10AE1">
        <w:rPr>
          <w:spacing w:val="10"/>
          <w:sz w:val="22"/>
          <w:szCs w:val="22"/>
        </w:rPr>
        <w:t xml:space="preserve"> </w:t>
      </w:r>
      <w:r w:rsidR="00A10AE1">
        <w:rPr>
          <w:spacing w:val="-1"/>
          <w:sz w:val="22"/>
          <w:szCs w:val="22"/>
        </w:rPr>
        <w:t>m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nu</w:t>
      </w:r>
      <w:r w:rsidR="00A10AE1">
        <w:rPr>
          <w:spacing w:val="-2"/>
          <w:sz w:val="22"/>
          <w:szCs w:val="22"/>
        </w:rPr>
        <w:t>n</w:t>
      </w:r>
      <w:r w:rsidR="00A10AE1">
        <w:rPr>
          <w:spacing w:val="3"/>
          <w:sz w:val="22"/>
          <w:szCs w:val="22"/>
        </w:rPr>
        <w:t>j</w:t>
      </w:r>
      <w:r w:rsidR="00A10AE1">
        <w:rPr>
          <w:sz w:val="22"/>
          <w:szCs w:val="22"/>
        </w:rPr>
        <w:t>uk</w:t>
      </w:r>
      <w:r w:rsidR="00A10AE1">
        <w:rPr>
          <w:spacing w:val="-2"/>
          <w:sz w:val="22"/>
          <w:szCs w:val="22"/>
        </w:rPr>
        <w:t>k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28"/>
          <w:sz w:val="22"/>
          <w:szCs w:val="22"/>
        </w:rPr>
        <w:t xml:space="preserve"> </w:t>
      </w:r>
      <w:r w:rsidR="00A10AE1">
        <w:rPr>
          <w:sz w:val="22"/>
          <w:szCs w:val="22"/>
        </w:rPr>
        <w:t>r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-2"/>
          <w:sz w:val="22"/>
          <w:szCs w:val="22"/>
        </w:rPr>
        <w:t>n</w:t>
      </w:r>
      <w:r w:rsidR="00A10AE1">
        <w:rPr>
          <w:spacing w:val="-1"/>
          <w:sz w:val="22"/>
          <w:szCs w:val="22"/>
        </w:rPr>
        <w:t>c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-2"/>
          <w:sz w:val="22"/>
          <w:szCs w:val="22"/>
        </w:rPr>
        <w:t>g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22"/>
          <w:sz w:val="22"/>
          <w:szCs w:val="22"/>
        </w:rPr>
        <w:t xml:space="preserve"> </w:t>
      </w:r>
      <w:r w:rsidR="00A10AE1">
        <w:rPr>
          <w:sz w:val="22"/>
          <w:szCs w:val="22"/>
        </w:rPr>
        <w:t>l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po</w:t>
      </w:r>
      <w:r w:rsidR="00A10AE1">
        <w:rPr>
          <w:spacing w:val="-3"/>
          <w:sz w:val="22"/>
          <w:szCs w:val="22"/>
        </w:rPr>
        <w:t>r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17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k</w:t>
      </w:r>
      <w:r w:rsidR="00A10AE1">
        <w:rPr>
          <w:spacing w:val="-1"/>
          <w:sz w:val="22"/>
          <w:szCs w:val="22"/>
        </w:rPr>
        <w:t>e</w:t>
      </w:r>
      <w:r w:rsidR="00A10AE1">
        <w:rPr>
          <w:sz w:val="22"/>
          <w:szCs w:val="22"/>
        </w:rPr>
        <w:t>h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dir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25"/>
          <w:sz w:val="22"/>
          <w:szCs w:val="22"/>
        </w:rPr>
        <w:t xml:space="preserve"> </w:t>
      </w:r>
      <w:r w:rsidR="00A10AE1">
        <w:rPr>
          <w:spacing w:val="1"/>
          <w:sz w:val="22"/>
          <w:szCs w:val="22"/>
        </w:rPr>
        <w:t>m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-2"/>
          <w:sz w:val="22"/>
          <w:szCs w:val="22"/>
        </w:rPr>
        <w:t>h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sis</w:t>
      </w:r>
      <w:r w:rsidR="00A10AE1">
        <w:rPr>
          <w:spacing w:val="-2"/>
          <w:sz w:val="22"/>
          <w:szCs w:val="22"/>
        </w:rPr>
        <w:t>w</w:t>
      </w:r>
      <w:r w:rsidR="00A10AE1">
        <w:rPr>
          <w:sz w:val="22"/>
          <w:szCs w:val="22"/>
        </w:rPr>
        <w:t>a</w:t>
      </w:r>
      <w:r w:rsidR="00A10AE1">
        <w:rPr>
          <w:spacing w:val="26"/>
          <w:sz w:val="22"/>
          <w:szCs w:val="22"/>
        </w:rPr>
        <w:t xml:space="preserve"> </w:t>
      </w:r>
      <w:r w:rsidR="00A10AE1">
        <w:rPr>
          <w:spacing w:val="-2"/>
          <w:w w:val="102"/>
          <w:sz w:val="22"/>
          <w:szCs w:val="22"/>
        </w:rPr>
        <w:t>d</w:t>
      </w:r>
      <w:r w:rsidR="00A10AE1">
        <w:rPr>
          <w:spacing w:val="2"/>
          <w:w w:val="102"/>
          <w:sz w:val="22"/>
          <w:szCs w:val="22"/>
        </w:rPr>
        <w:t>a</w:t>
      </w:r>
      <w:r w:rsidR="00A10AE1">
        <w:rPr>
          <w:spacing w:val="-2"/>
          <w:w w:val="102"/>
          <w:sz w:val="22"/>
          <w:szCs w:val="22"/>
        </w:rPr>
        <w:t>l</w:t>
      </w:r>
      <w:r w:rsidR="00A10AE1">
        <w:rPr>
          <w:spacing w:val="-1"/>
          <w:w w:val="102"/>
          <w:sz w:val="22"/>
          <w:szCs w:val="22"/>
        </w:rPr>
        <w:t>a</w:t>
      </w:r>
      <w:r w:rsidR="00A10AE1">
        <w:rPr>
          <w:w w:val="102"/>
          <w:sz w:val="22"/>
          <w:szCs w:val="22"/>
        </w:rPr>
        <w:t>m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240" w:lineRule="exact"/>
        <w:ind w:left="1610"/>
        <w:rPr>
          <w:sz w:val="22"/>
          <w:szCs w:val="22"/>
        </w:rPr>
      </w:pPr>
      <w:r>
        <w:rPr>
          <w:position w:val="-1"/>
          <w:sz w:val="22"/>
          <w:szCs w:val="22"/>
        </w:rPr>
        <w:t>s</w:t>
      </w:r>
      <w:r>
        <w:rPr>
          <w:spacing w:val="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tu</w:t>
      </w:r>
      <w:r>
        <w:rPr>
          <w:spacing w:val="8"/>
          <w:position w:val="-1"/>
          <w:sz w:val="22"/>
          <w:szCs w:val="22"/>
        </w:rPr>
        <w:t xml:space="preserve"> </w:t>
      </w:r>
      <w:r>
        <w:rPr>
          <w:spacing w:val="-2"/>
          <w:w w:val="102"/>
          <w:position w:val="-1"/>
          <w:sz w:val="22"/>
          <w:szCs w:val="22"/>
        </w:rPr>
        <w:t>h</w:t>
      </w:r>
      <w:r>
        <w:rPr>
          <w:spacing w:val="2"/>
          <w:w w:val="102"/>
          <w:position w:val="-1"/>
          <w:sz w:val="22"/>
          <w:szCs w:val="22"/>
        </w:rPr>
        <w:t>a</w:t>
      </w:r>
      <w:r>
        <w:rPr>
          <w:w w:val="102"/>
          <w:position w:val="-1"/>
          <w:sz w:val="22"/>
          <w:szCs w:val="22"/>
        </w:rPr>
        <w:t>r</w:t>
      </w:r>
      <w:r>
        <w:rPr>
          <w:spacing w:val="2"/>
          <w:w w:val="102"/>
          <w:position w:val="-1"/>
          <w:sz w:val="22"/>
          <w:szCs w:val="22"/>
        </w:rPr>
        <w:t>i</w:t>
      </w:r>
      <w:r>
        <w:rPr>
          <w:w w:val="102"/>
          <w:position w:val="-1"/>
          <w:sz w:val="22"/>
          <w:szCs w:val="22"/>
        </w:rPr>
        <w:t>.</w:t>
      </w:r>
    </w:p>
    <w:p w:rsidR="00F651C8" w:rsidRDefault="00F651C8">
      <w:pPr>
        <w:spacing w:before="7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1502" w:type="dxa"/>
        <w:tblLayout w:type="fixed"/>
        <w:tblCellMar>
          <w:left w:w="0" w:type="dxa"/>
          <w:right w:w="0" w:type="dxa"/>
        </w:tblCellMar>
        <w:tblLook w:val="01E0"/>
      </w:tblPr>
      <w:tblGrid>
        <w:gridCol w:w="5999"/>
        <w:gridCol w:w="367"/>
        <w:gridCol w:w="410"/>
        <w:gridCol w:w="427"/>
      </w:tblGrid>
      <w:tr w:rsidR="00F651C8">
        <w:trPr>
          <w:trHeight w:hRule="exact" w:val="327"/>
        </w:trPr>
        <w:tc>
          <w:tcPr>
            <w:tcW w:w="5999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:rsidR="00F651C8" w:rsidRDefault="00F651C8"/>
        </w:tc>
        <w:tc>
          <w:tcPr>
            <w:tcW w:w="36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651C8" w:rsidRDefault="00A10AE1">
            <w:pPr>
              <w:spacing w:line="240" w:lineRule="exact"/>
              <w:ind w:left="139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_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651C8" w:rsidRDefault="00F651C8"/>
        </w:tc>
        <w:tc>
          <w:tcPr>
            <w:tcW w:w="426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X</w:t>
            </w:r>
          </w:p>
        </w:tc>
      </w:tr>
      <w:tr w:rsidR="00F651C8">
        <w:trPr>
          <w:trHeight w:hRule="exact" w:val="4284"/>
        </w:trPr>
        <w:tc>
          <w:tcPr>
            <w:tcW w:w="7203" w:type="dxa"/>
            <w:gridSpan w:val="4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>
            <w:pPr>
              <w:spacing w:before="5" w:line="180" w:lineRule="exact"/>
              <w:rPr>
                <w:sz w:val="19"/>
                <w:szCs w:val="19"/>
              </w:rPr>
            </w:pPr>
          </w:p>
          <w:p w:rsidR="00F651C8" w:rsidRDefault="00A10AE1">
            <w:pPr>
              <w:ind w:left="2015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-1"/>
                <w:sz w:val="22"/>
                <w:szCs w:val="22"/>
              </w:rPr>
              <w:t>p</w:t>
            </w:r>
            <w:r>
              <w:rPr>
                <w:b/>
                <w:sz w:val="22"/>
                <w:szCs w:val="22"/>
              </w:rPr>
              <w:t>o</w:t>
            </w:r>
            <w:r>
              <w:rPr>
                <w:b/>
                <w:spacing w:val="2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an</w:t>
            </w:r>
            <w:r>
              <w:rPr>
                <w:b/>
                <w:spacing w:val="18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Data</w:t>
            </w:r>
            <w:r>
              <w:rPr>
                <w:b/>
                <w:spacing w:val="10"/>
                <w:sz w:val="22"/>
                <w:szCs w:val="22"/>
              </w:rPr>
              <w:t xml:space="preserve"> </w:t>
            </w:r>
            <w:r>
              <w:rPr>
                <w:b/>
                <w:spacing w:val="2"/>
                <w:sz w:val="22"/>
                <w:szCs w:val="22"/>
              </w:rPr>
              <w:t>A</w:t>
            </w:r>
            <w:r>
              <w:rPr>
                <w:b/>
                <w:spacing w:val="-1"/>
                <w:sz w:val="22"/>
                <w:szCs w:val="22"/>
              </w:rPr>
              <w:t>b</w:t>
            </w:r>
            <w:r>
              <w:rPr>
                <w:b/>
                <w:sz w:val="22"/>
                <w:szCs w:val="22"/>
              </w:rPr>
              <w:t>s</w:t>
            </w:r>
            <w:r>
              <w:rPr>
                <w:b/>
                <w:spacing w:val="2"/>
                <w:sz w:val="22"/>
                <w:szCs w:val="22"/>
              </w:rPr>
              <w:t>e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12"/>
                <w:sz w:val="22"/>
                <w:szCs w:val="22"/>
              </w:rPr>
              <w:t xml:space="preserve"> </w:t>
            </w:r>
            <w:r>
              <w:rPr>
                <w:b/>
                <w:spacing w:val="2"/>
                <w:w w:val="102"/>
                <w:sz w:val="22"/>
                <w:szCs w:val="22"/>
              </w:rPr>
              <w:t>M</w:t>
            </w:r>
            <w:r>
              <w:rPr>
                <w:b/>
                <w:w w:val="102"/>
                <w:sz w:val="22"/>
                <w:szCs w:val="22"/>
              </w:rPr>
              <w:t>a</w:t>
            </w:r>
            <w:r>
              <w:rPr>
                <w:b/>
                <w:spacing w:val="-1"/>
                <w:w w:val="102"/>
                <w:sz w:val="22"/>
                <w:szCs w:val="22"/>
              </w:rPr>
              <w:t>h</w:t>
            </w:r>
            <w:r>
              <w:rPr>
                <w:b/>
                <w:w w:val="102"/>
                <w:sz w:val="22"/>
                <w:szCs w:val="22"/>
              </w:rPr>
              <w:t>asis</w:t>
            </w:r>
            <w:r>
              <w:rPr>
                <w:b/>
                <w:spacing w:val="2"/>
                <w:w w:val="102"/>
                <w:sz w:val="22"/>
                <w:szCs w:val="22"/>
              </w:rPr>
              <w:t>w</w:t>
            </w:r>
            <w:r>
              <w:rPr>
                <w:b/>
                <w:w w:val="102"/>
                <w:sz w:val="22"/>
                <w:szCs w:val="22"/>
              </w:rPr>
              <w:t>a</w:t>
            </w:r>
          </w:p>
          <w:p w:rsidR="00F651C8" w:rsidRDefault="00F651C8">
            <w:pPr>
              <w:spacing w:before="6" w:line="140" w:lineRule="exact"/>
              <w:rPr>
                <w:sz w:val="14"/>
                <w:szCs w:val="14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spacing w:line="246" w:lineRule="auto"/>
              <w:ind w:left="3007" w:right="871" w:hanging="21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NIM         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a         </w:t>
            </w:r>
            <w:r>
              <w:rPr>
                <w:spacing w:val="4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J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         </w:t>
            </w:r>
            <w:r>
              <w:rPr>
                <w:spacing w:val="3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J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m        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J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m       </w:t>
            </w:r>
            <w:r>
              <w:rPr>
                <w:spacing w:val="43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J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 xml:space="preserve">m 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suk     </w:t>
            </w:r>
            <w:r>
              <w:rPr>
                <w:spacing w:val="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lu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r  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z</w:t>
            </w:r>
            <w:r>
              <w:rPr>
                <w:sz w:val="22"/>
                <w:szCs w:val="22"/>
              </w:rPr>
              <w:t xml:space="preserve">in       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i</w:t>
            </w:r>
            <w:r>
              <w:rPr>
                <w:spacing w:val="-1"/>
                <w:w w:val="102"/>
                <w:sz w:val="22"/>
                <w:szCs w:val="22"/>
              </w:rPr>
              <w:t>z</w:t>
            </w:r>
            <w:r>
              <w:rPr>
                <w:w w:val="102"/>
                <w:sz w:val="22"/>
                <w:szCs w:val="22"/>
              </w:rPr>
              <w:t xml:space="preserve">in </w:t>
            </w:r>
            <w:r>
              <w:rPr>
                <w:sz w:val="22"/>
                <w:szCs w:val="22"/>
              </w:rPr>
              <w:t>Asr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a 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Asr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a  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lu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r    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suk</w:t>
            </w:r>
          </w:p>
        </w:tc>
      </w:tr>
    </w:tbl>
    <w:p w:rsidR="00F651C8" w:rsidRDefault="00F651C8">
      <w:pPr>
        <w:spacing w:before="5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A10AE1">
      <w:pPr>
        <w:spacing w:before="36"/>
        <w:ind w:left="3543" w:right="3706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19"/>
          <w:sz w:val="22"/>
          <w:szCs w:val="22"/>
        </w:rPr>
        <w:t xml:space="preserve"> </w:t>
      </w:r>
      <w:r>
        <w:rPr>
          <w:b/>
          <w:sz w:val="22"/>
          <w:szCs w:val="22"/>
        </w:rPr>
        <w:t>3.</w:t>
      </w:r>
      <w:r>
        <w:rPr>
          <w:b/>
          <w:spacing w:val="2"/>
          <w:sz w:val="22"/>
          <w:szCs w:val="22"/>
        </w:rPr>
        <w:t>1</w:t>
      </w:r>
      <w:r>
        <w:rPr>
          <w:b/>
          <w:sz w:val="22"/>
          <w:szCs w:val="22"/>
        </w:rPr>
        <w:t>7</w:t>
      </w:r>
      <w:r>
        <w:rPr>
          <w:b/>
          <w:spacing w:val="1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Da</w:t>
      </w:r>
      <w:r>
        <w:rPr>
          <w:sz w:val="22"/>
          <w:szCs w:val="22"/>
        </w:rPr>
        <w:t>ta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Ab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F651C8">
      <w:pPr>
        <w:spacing w:line="493" w:lineRule="auto"/>
        <w:ind w:left="1610" w:right="2074" w:hanging="339"/>
        <w:rPr>
          <w:sz w:val="22"/>
          <w:szCs w:val="22"/>
        </w:rPr>
        <w:sectPr w:rsidR="00F651C8">
          <w:pgSz w:w="12240" w:h="15840"/>
          <w:pgMar w:top="600" w:right="0" w:bottom="280" w:left="1720" w:header="0" w:footer="1374" w:gutter="0"/>
          <w:cols w:space="720"/>
        </w:sectPr>
      </w:pPr>
      <w:r w:rsidRPr="00F651C8">
        <w:pict>
          <v:shape id="_x0000_s1244" type="#_x0000_t202" style="position:absolute;left:0;text-align:left;margin-left:202.05pt;margin-top:-220.2pt;width:280.75pt;height:161.7pt;z-index:-14665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988"/>
                    <w:gridCol w:w="1123"/>
                    <w:gridCol w:w="938"/>
                    <w:gridCol w:w="906"/>
                    <w:gridCol w:w="841"/>
                    <w:gridCol w:w="802"/>
                  </w:tblGrid>
                  <w:tr w:rsidR="00F651C8">
                    <w:trPr>
                      <w:trHeight w:hRule="exact" w:val="779"/>
                    </w:trPr>
                    <w:tc>
                      <w:tcPr>
                        <w:tcW w:w="98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  <w:tc>
                      <w:tcPr>
                        <w:tcW w:w="112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  <w:tc>
                      <w:tcPr>
                        <w:tcW w:w="9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  <w:tc>
                      <w:tcPr>
                        <w:tcW w:w="90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  <w:tc>
                      <w:tcPr>
                        <w:tcW w:w="8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  <w:tc>
                      <w:tcPr>
                        <w:tcW w:w="80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73"/>
                    </w:trPr>
                    <w:tc>
                      <w:tcPr>
                        <w:tcW w:w="98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12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0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98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12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0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71"/>
                    </w:trPr>
                    <w:tc>
                      <w:tcPr>
                        <w:tcW w:w="98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12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0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98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12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0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98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12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0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98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12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0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98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12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0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98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12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0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71"/>
                    </w:trPr>
                    <w:tc>
                      <w:tcPr>
                        <w:tcW w:w="98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12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0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</w:tbl>
                <w:p w:rsidR="00F651C8" w:rsidRDefault="00F651C8"/>
              </w:txbxContent>
            </v:textbox>
            <w10:wrap anchorx="page"/>
          </v:shape>
        </w:pict>
      </w:r>
      <w:r w:rsidR="00A10AE1">
        <w:rPr>
          <w:sz w:val="22"/>
          <w:szCs w:val="22"/>
        </w:rPr>
        <w:t xml:space="preserve">h.  </w:t>
      </w:r>
      <w:r w:rsidR="00A10AE1">
        <w:rPr>
          <w:spacing w:val="8"/>
          <w:sz w:val="22"/>
          <w:szCs w:val="22"/>
        </w:rPr>
        <w:t xml:space="preserve"> </w:t>
      </w:r>
      <w:r w:rsidR="00A10AE1">
        <w:rPr>
          <w:spacing w:val="-4"/>
          <w:sz w:val="22"/>
          <w:szCs w:val="22"/>
        </w:rPr>
        <w:t>L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p</w:t>
      </w:r>
      <w:r w:rsidR="00A10AE1">
        <w:rPr>
          <w:spacing w:val="2"/>
          <w:sz w:val="22"/>
          <w:szCs w:val="22"/>
        </w:rPr>
        <w:t>o</w:t>
      </w:r>
      <w:r w:rsidR="00A10AE1">
        <w:rPr>
          <w:sz w:val="22"/>
          <w:szCs w:val="22"/>
        </w:rPr>
        <w:t>r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16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K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h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dir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22"/>
          <w:sz w:val="22"/>
          <w:szCs w:val="22"/>
        </w:rPr>
        <w:t xml:space="preserve"> </w:t>
      </w:r>
      <w:r w:rsidR="00A10AE1">
        <w:rPr>
          <w:spacing w:val="1"/>
          <w:sz w:val="22"/>
          <w:szCs w:val="22"/>
        </w:rPr>
        <w:t>m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-2"/>
          <w:sz w:val="22"/>
          <w:szCs w:val="22"/>
        </w:rPr>
        <w:t>h</w:t>
      </w:r>
      <w:r w:rsidR="00A10AE1">
        <w:rPr>
          <w:spacing w:val="-1"/>
          <w:sz w:val="22"/>
          <w:szCs w:val="22"/>
        </w:rPr>
        <w:t>a</w:t>
      </w:r>
      <w:r w:rsidR="00A10AE1">
        <w:rPr>
          <w:sz w:val="22"/>
          <w:szCs w:val="22"/>
        </w:rPr>
        <w:t>siswa</w:t>
      </w:r>
      <w:r w:rsidR="00A10AE1">
        <w:rPr>
          <w:spacing w:val="24"/>
          <w:sz w:val="22"/>
          <w:szCs w:val="22"/>
        </w:rPr>
        <w:t xml:space="preserve"> </w:t>
      </w:r>
      <w:r w:rsidR="00A10AE1">
        <w:rPr>
          <w:sz w:val="22"/>
          <w:szCs w:val="22"/>
        </w:rPr>
        <w:t>b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r</w:t>
      </w:r>
      <w:r w:rsidR="00A10AE1">
        <w:rPr>
          <w:spacing w:val="-2"/>
          <w:sz w:val="22"/>
          <w:szCs w:val="22"/>
        </w:rPr>
        <w:t>d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s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r</w:t>
      </w:r>
      <w:r w:rsidR="00A10AE1">
        <w:rPr>
          <w:spacing w:val="-2"/>
          <w:sz w:val="22"/>
          <w:szCs w:val="22"/>
        </w:rPr>
        <w:t>k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22"/>
          <w:sz w:val="22"/>
          <w:szCs w:val="22"/>
        </w:rPr>
        <w:t xml:space="preserve"> </w:t>
      </w:r>
      <w:r w:rsidR="00A10AE1">
        <w:rPr>
          <w:sz w:val="22"/>
          <w:szCs w:val="22"/>
        </w:rPr>
        <w:t>t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-2"/>
          <w:sz w:val="22"/>
          <w:szCs w:val="22"/>
        </w:rPr>
        <w:t>gg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l,</w:t>
      </w:r>
      <w:r w:rsidR="00A10AE1">
        <w:rPr>
          <w:spacing w:val="15"/>
          <w:sz w:val="22"/>
          <w:szCs w:val="22"/>
        </w:rPr>
        <w:t xml:space="preserve"> </w:t>
      </w:r>
      <w:r w:rsidR="00A10AE1">
        <w:rPr>
          <w:spacing w:val="3"/>
          <w:sz w:val="22"/>
          <w:szCs w:val="22"/>
        </w:rPr>
        <w:t>j</w:t>
      </w:r>
      <w:r w:rsidR="00A10AE1">
        <w:rPr>
          <w:sz w:val="22"/>
          <w:szCs w:val="22"/>
        </w:rPr>
        <w:t>uru</w:t>
      </w:r>
      <w:r w:rsidR="00A10AE1">
        <w:rPr>
          <w:spacing w:val="-2"/>
          <w:sz w:val="22"/>
          <w:szCs w:val="22"/>
        </w:rPr>
        <w:t>s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14"/>
          <w:sz w:val="22"/>
          <w:szCs w:val="22"/>
        </w:rPr>
        <w:t xml:space="preserve"> </w:t>
      </w:r>
      <w:r w:rsidR="00A10AE1">
        <w:rPr>
          <w:sz w:val="22"/>
          <w:szCs w:val="22"/>
        </w:rPr>
        <w:t>d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7"/>
          <w:sz w:val="22"/>
          <w:szCs w:val="22"/>
        </w:rPr>
        <w:t xml:space="preserve"> </w:t>
      </w:r>
      <w:r w:rsidR="00A10AE1">
        <w:rPr>
          <w:spacing w:val="-2"/>
          <w:w w:val="102"/>
          <w:sz w:val="22"/>
          <w:szCs w:val="22"/>
        </w:rPr>
        <w:t>s</w:t>
      </w:r>
      <w:r w:rsidR="00A10AE1">
        <w:rPr>
          <w:spacing w:val="2"/>
          <w:w w:val="102"/>
          <w:sz w:val="22"/>
          <w:szCs w:val="22"/>
        </w:rPr>
        <w:t>e</w:t>
      </w:r>
      <w:r w:rsidR="00A10AE1">
        <w:rPr>
          <w:spacing w:val="-1"/>
          <w:w w:val="102"/>
          <w:sz w:val="22"/>
          <w:szCs w:val="22"/>
        </w:rPr>
        <w:t>m</w:t>
      </w:r>
      <w:r w:rsidR="00A10AE1">
        <w:rPr>
          <w:spacing w:val="2"/>
          <w:w w:val="102"/>
          <w:sz w:val="22"/>
          <w:szCs w:val="22"/>
        </w:rPr>
        <w:t>e</w:t>
      </w:r>
      <w:r w:rsidR="00A10AE1">
        <w:rPr>
          <w:w w:val="102"/>
          <w:sz w:val="22"/>
          <w:szCs w:val="22"/>
        </w:rPr>
        <w:t>s</w:t>
      </w:r>
      <w:r w:rsidR="00A10AE1">
        <w:rPr>
          <w:spacing w:val="-2"/>
          <w:w w:val="102"/>
          <w:sz w:val="22"/>
          <w:szCs w:val="22"/>
        </w:rPr>
        <w:t>t</w:t>
      </w:r>
      <w:r w:rsidR="00A10AE1">
        <w:rPr>
          <w:spacing w:val="2"/>
          <w:w w:val="102"/>
          <w:sz w:val="22"/>
          <w:szCs w:val="22"/>
        </w:rPr>
        <w:t>e</w:t>
      </w:r>
      <w:r w:rsidR="00A10AE1">
        <w:rPr>
          <w:w w:val="102"/>
          <w:sz w:val="22"/>
          <w:szCs w:val="22"/>
        </w:rPr>
        <w:t xml:space="preserve">r </w:t>
      </w:r>
      <w:r w:rsidR="00A10AE1">
        <w:rPr>
          <w:sz w:val="22"/>
          <w:szCs w:val="22"/>
        </w:rPr>
        <w:t>G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1"/>
          <w:sz w:val="22"/>
          <w:szCs w:val="22"/>
        </w:rPr>
        <w:t>m</w:t>
      </w:r>
      <w:r w:rsidR="00A10AE1">
        <w:rPr>
          <w:sz w:val="22"/>
          <w:szCs w:val="22"/>
        </w:rPr>
        <w:t>b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 xml:space="preserve">r </w:t>
      </w:r>
      <w:r w:rsidR="00A10AE1">
        <w:rPr>
          <w:spacing w:val="21"/>
          <w:sz w:val="22"/>
          <w:szCs w:val="22"/>
        </w:rPr>
        <w:t xml:space="preserve"> </w:t>
      </w:r>
      <w:r w:rsidR="00A10AE1">
        <w:rPr>
          <w:sz w:val="22"/>
          <w:szCs w:val="22"/>
        </w:rPr>
        <w:t>3.</w:t>
      </w:r>
      <w:r w:rsidR="00A10AE1">
        <w:rPr>
          <w:spacing w:val="1"/>
          <w:sz w:val="22"/>
          <w:szCs w:val="22"/>
        </w:rPr>
        <w:t>1</w:t>
      </w:r>
      <w:r w:rsidR="00A10AE1">
        <w:rPr>
          <w:sz w:val="22"/>
          <w:szCs w:val="22"/>
        </w:rPr>
        <w:t xml:space="preserve">8 </w:t>
      </w:r>
      <w:r w:rsidR="00A10AE1">
        <w:rPr>
          <w:spacing w:val="13"/>
          <w:sz w:val="22"/>
          <w:szCs w:val="22"/>
        </w:rPr>
        <w:t xml:space="preserve"> </w:t>
      </w:r>
      <w:r w:rsidR="00A10AE1">
        <w:rPr>
          <w:spacing w:val="1"/>
          <w:sz w:val="22"/>
          <w:szCs w:val="22"/>
        </w:rPr>
        <w:t>m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nu</w:t>
      </w:r>
      <w:r w:rsidR="00A10AE1">
        <w:rPr>
          <w:spacing w:val="-2"/>
          <w:sz w:val="22"/>
          <w:szCs w:val="22"/>
        </w:rPr>
        <w:t>n</w:t>
      </w:r>
      <w:r w:rsidR="00A10AE1">
        <w:rPr>
          <w:spacing w:val="3"/>
          <w:sz w:val="22"/>
          <w:szCs w:val="22"/>
        </w:rPr>
        <w:t>j</w:t>
      </w:r>
      <w:r w:rsidR="00A10AE1">
        <w:rPr>
          <w:sz w:val="22"/>
          <w:szCs w:val="22"/>
        </w:rPr>
        <w:t>u</w:t>
      </w:r>
      <w:r w:rsidR="00A10AE1">
        <w:rPr>
          <w:spacing w:val="-2"/>
          <w:sz w:val="22"/>
          <w:szCs w:val="22"/>
        </w:rPr>
        <w:t>k</w:t>
      </w:r>
      <w:r w:rsidR="00A10AE1">
        <w:rPr>
          <w:sz w:val="22"/>
          <w:szCs w:val="22"/>
        </w:rPr>
        <w:t>k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 xml:space="preserve">n </w:t>
      </w:r>
      <w:r w:rsidR="00A10AE1">
        <w:rPr>
          <w:spacing w:val="31"/>
          <w:sz w:val="22"/>
          <w:szCs w:val="22"/>
        </w:rPr>
        <w:t xml:space="preserve"> </w:t>
      </w:r>
      <w:r w:rsidR="00A10AE1">
        <w:rPr>
          <w:sz w:val="22"/>
          <w:szCs w:val="22"/>
        </w:rPr>
        <w:t>r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-2"/>
          <w:sz w:val="22"/>
          <w:szCs w:val="22"/>
        </w:rPr>
        <w:t>n</w:t>
      </w:r>
      <w:r w:rsidR="00A10AE1">
        <w:rPr>
          <w:spacing w:val="2"/>
          <w:sz w:val="22"/>
          <w:szCs w:val="22"/>
        </w:rPr>
        <w:t>ca</w:t>
      </w:r>
      <w:r w:rsidR="00A10AE1">
        <w:rPr>
          <w:sz w:val="22"/>
          <w:szCs w:val="22"/>
        </w:rPr>
        <w:t>n</w:t>
      </w:r>
      <w:r w:rsidR="00A10AE1">
        <w:rPr>
          <w:spacing w:val="-2"/>
          <w:sz w:val="22"/>
          <w:szCs w:val="22"/>
        </w:rPr>
        <w:t>g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 xml:space="preserve">n </w:t>
      </w:r>
      <w:r w:rsidR="00A10AE1">
        <w:rPr>
          <w:spacing w:val="23"/>
          <w:sz w:val="22"/>
          <w:szCs w:val="22"/>
        </w:rPr>
        <w:t xml:space="preserve"> </w:t>
      </w:r>
      <w:r w:rsidR="00A10AE1">
        <w:rPr>
          <w:sz w:val="22"/>
          <w:szCs w:val="22"/>
        </w:rPr>
        <w:t>l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por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 xml:space="preserve">n </w:t>
      </w:r>
      <w:r w:rsidR="00A10AE1">
        <w:rPr>
          <w:spacing w:val="21"/>
          <w:sz w:val="22"/>
          <w:szCs w:val="22"/>
        </w:rPr>
        <w:t xml:space="preserve"> </w:t>
      </w:r>
      <w:r w:rsidR="00A10AE1">
        <w:rPr>
          <w:spacing w:val="1"/>
          <w:sz w:val="22"/>
          <w:szCs w:val="22"/>
        </w:rPr>
        <w:t>m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h</w:t>
      </w:r>
      <w:r w:rsidR="00A10AE1">
        <w:rPr>
          <w:spacing w:val="-1"/>
          <w:sz w:val="22"/>
          <w:szCs w:val="22"/>
        </w:rPr>
        <w:t>a</w:t>
      </w:r>
      <w:r w:rsidR="00A10AE1">
        <w:rPr>
          <w:sz w:val="22"/>
          <w:szCs w:val="22"/>
        </w:rPr>
        <w:t xml:space="preserve">siswa </w:t>
      </w:r>
      <w:r w:rsidR="00A10AE1">
        <w:rPr>
          <w:spacing w:val="30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y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 xml:space="preserve">ng </w:t>
      </w:r>
      <w:r w:rsidR="00A10AE1">
        <w:rPr>
          <w:spacing w:val="14"/>
          <w:sz w:val="22"/>
          <w:szCs w:val="22"/>
        </w:rPr>
        <w:t xml:space="preserve"> </w:t>
      </w:r>
      <w:r w:rsidR="00A10AE1">
        <w:rPr>
          <w:w w:val="102"/>
          <w:sz w:val="22"/>
          <w:szCs w:val="22"/>
        </w:rPr>
        <w:t>dipil</w:t>
      </w:r>
      <w:r w:rsidR="00A10AE1">
        <w:rPr>
          <w:spacing w:val="-2"/>
          <w:w w:val="102"/>
          <w:sz w:val="22"/>
          <w:szCs w:val="22"/>
        </w:rPr>
        <w:t>i</w:t>
      </w:r>
      <w:r w:rsidR="00A10AE1">
        <w:rPr>
          <w:w w:val="102"/>
          <w:sz w:val="22"/>
          <w:szCs w:val="22"/>
        </w:rPr>
        <w:t xml:space="preserve">h </w:t>
      </w:r>
      <w:r w:rsidR="00A10AE1">
        <w:rPr>
          <w:sz w:val="22"/>
          <w:szCs w:val="22"/>
        </w:rPr>
        <w:t>untuk</w:t>
      </w:r>
      <w:r w:rsidR="00A10AE1">
        <w:rPr>
          <w:spacing w:val="11"/>
          <w:sz w:val="22"/>
          <w:szCs w:val="22"/>
        </w:rPr>
        <w:t xml:space="preserve"> </w:t>
      </w:r>
      <w:r w:rsidR="00A10AE1">
        <w:rPr>
          <w:sz w:val="22"/>
          <w:szCs w:val="22"/>
        </w:rPr>
        <w:t>di</w:t>
      </w:r>
      <w:r w:rsidR="00A10AE1">
        <w:rPr>
          <w:spacing w:val="-1"/>
          <w:sz w:val="22"/>
          <w:szCs w:val="22"/>
        </w:rPr>
        <w:t>c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t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k</w:t>
      </w:r>
      <w:r w:rsidR="00A10AE1">
        <w:rPr>
          <w:spacing w:val="18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d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-2"/>
          <w:sz w:val="22"/>
          <w:szCs w:val="22"/>
        </w:rPr>
        <w:t>l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m</w:t>
      </w:r>
      <w:r w:rsidR="00A10AE1">
        <w:rPr>
          <w:spacing w:val="13"/>
          <w:sz w:val="22"/>
          <w:szCs w:val="22"/>
        </w:rPr>
        <w:t xml:space="preserve"> </w:t>
      </w:r>
      <w:r w:rsidR="00A10AE1">
        <w:rPr>
          <w:spacing w:val="-2"/>
          <w:sz w:val="22"/>
          <w:szCs w:val="22"/>
        </w:rPr>
        <w:t>b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n</w:t>
      </w:r>
      <w:r w:rsidR="00A10AE1">
        <w:rPr>
          <w:spacing w:val="-2"/>
          <w:sz w:val="22"/>
          <w:szCs w:val="22"/>
        </w:rPr>
        <w:t>t</w:t>
      </w:r>
      <w:r w:rsidR="00A10AE1">
        <w:rPr>
          <w:sz w:val="22"/>
          <w:szCs w:val="22"/>
        </w:rPr>
        <w:t>uk</w:t>
      </w:r>
      <w:r w:rsidR="00A10AE1">
        <w:rPr>
          <w:spacing w:val="13"/>
          <w:sz w:val="22"/>
          <w:szCs w:val="22"/>
        </w:rPr>
        <w:t xml:space="preserve"> </w:t>
      </w:r>
      <w:r w:rsidR="00A10AE1">
        <w:rPr>
          <w:spacing w:val="-1"/>
          <w:w w:val="102"/>
          <w:sz w:val="22"/>
          <w:szCs w:val="22"/>
        </w:rPr>
        <w:t>P</w:t>
      </w:r>
      <w:r w:rsidR="00A10AE1">
        <w:rPr>
          <w:w w:val="102"/>
          <w:sz w:val="22"/>
          <w:szCs w:val="22"/>
        </w:rPr>
        <w:t>D</w:t>
      </w:r>
      <w:r w:rsidR="00A10AE1">
        <w:rPr>
          <w:spacing w:val="1"/>
          <w:w w:val="102"/>
          <w:sz w:val="22"/>
          <w:szCs w:val="22"/>
        </w:rPr>
        <w:t>F</w:t>
      </w:r>
      <w:r w:rsidR="00A10AE1">
        <w:rPr>
          <w:w w:val="102"/>
          <w:sz w:val="22"/>
          <w:szCs w:val="22"/>
        </w:rPr>
        <w:t>.</w:t>
      </w:r>
    </w:p>
    <w:p w:rsidR="00F651C8" w:rsidRDefault="00F651C8">
      <w:pPr>
        <w:spacing w:before="73" w:line="240" w:lineRule="exact"/>
        <w:ind w:right="2113"/>
        <w:jc w:val="right"/>
        <w:rPr>
          <w:sz w:val="22"/>
          <w:szCs w:val="22"/>
        </w:rPr>
      </w:pPr>
      <w:r w:rsidRPr="00F651C8">
        <w:lastRenderedPageBreak/>
        <w:pict>
          <v:group id="_x0000_s1242" style="position:absolute;left:0;text-align:left;margin-left:484.8pt;margin-top:65.6pt;width:12.1pt;height:11.3pt;z-index:-14664;mso-position-horizontal-relative:page" coordorigin="9696,1312" coordsize="242,226">
            <v:shape id="_x0000_s1243" style="position:absolute;left:9696;top:1312;width:242;height:226" coordorigin="9696,1312" coordsize="242,226" path="m9696,1312r,226l9938,1538r,-226l9696,1312xe" filled="f" strokeweight=".72pt">
              <v:path arrowok="t"/>
            </v:shape>
            <w10:wrap anchorx="page"/>
          </v:group>
        </w:pict>
      </w:r>
      <w:r w:rsidR="00A10AE1">
        <w:rPr>
          <w:w w:val="102"/>
          <w:position w:val="-1"/>
          <w:sz w:val="22"/>
          <w:szCs w:val="22"/>
        </w:rPr>
        <w:t>47</w:t>
      </w:r>
    </w:p>
    <w:p w:rsidR="00F651C8" w:rsidRDefault="00F651C8">
      <w:pPr>
        <w:spacing w:before="1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1502" w:type="dxa"/>
        <w:tblLayout w:type="fixed"/>
        <w:tblCellMar>
          <w:left w:w="0" w:type="dxa"/>
          <w:right w:w="0" w:type="dxa"/>
        </w:tblCellMar>
        <w:tblLook w:val="01E0"/>
      </w:tblPr>
      <w:tblGrid>
        <w:gridCol w:w="5999"/>
        <w:gridCol w:w="367"/>
        <w:gridCol w:w="410"/>
        <w:gridCol w:w="427"/>
      </w:tblGrid>
      <w:tr w:rsidR="00F651C8">
        <w:trPr>
          <w:trHeight w:hRule="exact" w:val="327"/>
        </w:trPr>
        <w:tc>
          <w:tcPr>
            <w:tcW w:w="5999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:rsidR="00F651C8" w:rsidRDefault="00F651C8"/>
        </w:tc>
        <w:tc>
          <w:tcPr>
            <w:tcW w:w="36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651C8" w:rsidRDefault="00A10AE1">
            <w:pPr>
              <w:spacing w:line="240" w:lineRule="exact"/>
              <w:ind w:left="139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_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651C8" w:rsidRDefault="00F651C8"/>
        </w:tc>
        <w:tc>
          <w:tcPr>
            <w:tcW w:w="426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X</w:t>
            </w:r>
          </w:p>
        </w:tc>
      </w:tr>
      <w:tr w:rsidR="00F651C8">
        <w:trPr>
          <w:trHeight w:hRule="exact" w:val="7222"/>
        </w:trPr>
        <w:tc>
          <w:tcPr>
            <w:tcW w:w="7203" w:type="dxa"/>
            <w:gridSpan w:val="4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>
            <w:pPr>
              <w:spacing w:before="4" w:line="180" w:lineRule="exact"/>
              <w:rPr>
                <w:sz w:val="18"/>
                <w:szCs w:val="18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ind w:left="94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-1"/>
                <w:sz w:val="22"/>
                <w:szCs w:val="22"/>
              </w:rPr>
              <w:t>p</w:t>
            </w:r>
            <w:r>
              <w:rPr>
                <w:b/>
                <w:sz w:val="22"/>
                <w:szCs w:val="22"/>
              </w:rPr>
              <w:t>o</w:t>
            </w:r>
            <w:r>
              <w:rPr>
                <w:b/>
                <w:spacing w:val="2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an</w:t>
            </w:r>
            <w:r>
              <w:rPr>
                <w:b/>
                <w:spacing w:val="16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K</w:t>
            </w:r>
            <w:r>
              <w:rPr>
                <w:b/>
                <w:spacing w:val="2"/>
                <w:sz w:val="22"/>
                <w:szCs w:val="22"/>
              </w:rPr>
              <w:t>e</w:t>
            </w:r>
            <w:r>
              <w:rPr>
                <w:b/>
                <w:spacing w:val="-1"/>
                <w:sz w:val="22"/>
                <w:szCs w:val="22"/>
              </w:rPr>
              <w:t>h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i</w:t>
            </w:r>
            <w:r>
              <w:rPr>
                <w:b/>
                <w:spacing w:val="2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an</w:t>
            </w:r>
            <w:r>
              <w:rPr>
                <w:b/>
                <w:spacing w:val="23"/>
                <w:sz w:val="22"/>
                <w:szCs w:val="22"/>
              </w:rPr>
              <w:t xml:space="preserve"> </w:t>
            </w:r>
            <w:r>
              <w:rPr>
                <w:b/>
                <w:spacing w:val="2"/>
                <w:w w:val="102"/>
                <w:sz w:val="22"/>
                <w:szCs w:val="22"/>
              </w:rPr>
              <w:t>M</w:t>
            </w:r>
            <w:r>
              <w:rPr>
                <w:b/>
                <w:w w:val="102"/>
                <w:sz w:val="22"/>
                <w:szCs w:val="22"/>
              </w:rPr>
              <w:t>a</w:t>
            </w:r>
            <w:r>
              <w:rPr>
                <w:b/>
                <w:spacing w:val="-1"/>
                <w:w w:val="102"/>
                <w:sz w:val="22"/>
                <w:szCs w:val="22"/>
              </w:rPr>
              <w:t>h</w:t>
            </w:r>
            <w:r>
              <w:rPr>
                <w:b/>
                <w:w w:val="102"/>
                <w:sz w:val="22"/>
                <w:szCs w:val="22"/>
              </w:rPr>
              <w:t>asis</w:t>
            </w:r>
            <w:r>
              <w:rPr>
                <w:b/>
                <w:spacing w:val="2"/>
                <w:w w:val="102"/>
                <w:sz w:val="22"/>
                <w:szCs w:val="22"/>
              </w:rPr>
              <w:t>w</w:t>
            </w:r>
            <w:r>
              <w:rPr>
                <w:b/>
                <w:w w:val="102"/>
                <w:sz w:val="22"/>
                <w:szCs w:val="22"/>
              </w:rPr>
              <w:t>a</w:t>
            </w:r>
          </w:p>
          <w:p w:rsidR="00F651C8" w:rsidRDefault="00F651C8">
            <w:pPr>
              <w:spacing w:before="8" w:line="120" w:lineRule="exact"/>
              <w:rPr>
                <w:sz w:val="13"/>
                <w:szCs w:val="13"/>
              </w:rPr>
            </w:pPr>
          </w:p>
          <w:p w:rsidR="00F651C8" w:rsidRDefault="00A10AE1">
            <w:pPr>
              <w:spacing w:line="366" w:lineRule="auto"/>
              <w:ind w:left="94" w:right="6035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aggal    </w:t>
            </w:r>
            <w:r>
              <w:rPr>
                <w:b/>
                <w:spacing w:val="22"/>
                <w:sz w:val="22"/>
                <w:szCs w:val="22"/>
              </w:rPr>
              <w:t xml:space="preserve"> </w:t>
            </w:r>
            <w:r>
              <w:rPr>
                <w:b/>
                <w:w w:val="102"/>
                <w:sz w:val="22"/>
                <w:szCs w:val="22"/>
              </w:rPr>
              <w:t xml:space="preserve">: </w:t>
            </w:r>
            <w:r>
              <w:rPr>
                <w:b/>
                <w:sz w:val="22"/>
                <w:szCs w:val="22"/>
              </w:rPr>
              <w:t>J</w:t>
            </w: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pacing w:val="2"/>
                <w:sz w:val="22"/>
                <w:szCs w:val="22"/>
              </w:rPr>
              <w:t>r</w:t>
            </w: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 xml:space="preserve">san </w:t>
            </w:r>
            <w:r>
              <w:rPr>
                <w:b/>
                <w:spacing w:val="17"/>
                <w:sz w:val="22"/>
                <w:szCs w:val="22"/>
              </w:rPr>
              <w:t xml:space="preserve"> </w:t>
            </w:r>
            <w:r>
              <w:rPr>
                <w:b/>
                <w:w w:val="102"/>
                <w:sz w:val="22"/>
                <w:szCs w:val="22"/>
              </w:rPr>
              <w:t>:</w:t>
            </w:r>
          </w:p>
          <w:p w:rsidR="00F651C8" w:rsidRDefault="00F651C8">
            <w:pPr>
              <w:spacing w:before="8" w:line="120" w:lineRule="exact"/>
              <w:rPr>
                <w:sz w:val="13"/>
                <w:szCs w:val="13"/>
              </w:rPr>
            </w:pPr>
          </w:p>
          <w:p w:rsidR="00F651C8" w:rsidRDefault="00A10AE1">
            <w:pPr>
              <w:ind w:left="94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2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m</w:t>
            </w:r>
            <w:r>
              <w:rPr>
                <w:b/>
                <w:spacing w:val="2"/>
                <w:sz w:val="22"/>
                <w:szCs w:val="22"/>
              </w:rPr>
              <w:t>e</w:t>
            </w:r>
            <w:r>
              <w:rPr>
                <w:b/>
                <w:sz w:val="22"/>
                <w:szCs w:val="22"/>
              </w:rPr>
              <w:t>st</w:t>
            </w:r>
            <w:r>
              <w:rPr>
                <w:b/>
                <w:spacing w:val="2"/>
                <w:sz w:val="22"/>
                <w:szCs w:val="22"/>
              </w:rPr>
              <w:t>e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20"/>
                <w:sz w:val="22"/>
                <w:szCs w:val="22"/>
              </w:rPr>
              <w:t xml:space="preserve"> </w:t>
            </w:r>
            <w:r>
              <w:rPr>
                <w:b/>
                <w:w w:val="102"/>
                <w:sz w:val="22"/>
                <w:szCs w:val="22"/>
              </w:rPr>
              <w:t>:</w:t>
            </w:r>
          </w:p>
          <w:p w:rsidR="00F651C8" w:rsidRDefault="00F651C8">
            <w:pPr>
              <w:spacing w:before="9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246" w:lineRule="auto"/>
              <w:ind w:left="3342" w:right="574" w:hanging="273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NIM</w:t>
            </w:r>
            <w:r>
              <w:rPr>
                <w:sz w:val="22"/>
                <w:szCs w:val="22"/>
              </w:rPr>
              <w:t xml:space="preserve">                 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a            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J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m        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J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m       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J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m        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J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 xml:space="preserve">m 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suk    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lu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r  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z</w:t>
            </w:r>
            <w:r>
              <w:rPr>
                <w:sz w:val="22"/>
                <w:szCs w:val="22"/>
              </w:rPr>
              <w:t xml:space="preserve">in      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 xml:space="preserve">suk </w:t>
            </w:r>
            <w:r>
              <w:rPr>
                <w:sz w:val="22"/>
                <w:szCs w:val="22"/>
              </w:rPr>
              <w:t>Asr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a  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Asr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m   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lu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r    </w:t>
            </w:r>
            <w:r>
              <w:rPr>
                <w:spacing w:val="44"/>
                <w:sz w:val="22"/>
                <w:szCs w:val="22"/>
              </w:rPr>
              <w:t xml:space="preserve"> 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sr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-1"/>
                <w:w w:val="102"/>
                <w:sz w:val="22"/>
                <w:szCs w:val="22"/>
              </w:rPr>
              <w:t>m</w:t>
            </w:r>
            <w:r>
              <w:rPr>
                <w:w w:val="102"/>
                <w:sz w:val="22"/>
                <w:szCs w:val="22"/>
              </w:rPr>
              <w:t>a</w:t>
            </w:r>
          </w:p>
          <w:p w:rsidR="00F651C8" w:rsidRDefault="00F651C8">
            <w:pPr>
              <w:spacing w:before="8" w:line="100" w:lineRule="exact"/>
              <w:rPr>
                <w:sz w:val="10"/>
                <w:szCs w:val="10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ind w:left="94"/>
              <w:rPr>
                <w:sz w:val="22"/>
                <w:szCs w:val="22"/>
              </w:rPr>
            </w:pPr>
            <w:r>
              <w:rPr>
                <w:b/>
                <w:spacing w:val="2"/>
                <w:w w:val="102"/>
                <w:sz w:val="22"/>
                <w:szCs w:val="22"/>
              </w:rPr>
              <w:t>ce</w:t>
            </w:r>
            <w:r>
              <w:rPr>
                <w:b/>
                <w:w w:val="102"/>
                <w:sz w:val="22"/>
                <w:szCs w:val="22"/>
              </w:rPr>
              <w:t>tak</w:t>
            </w:r>
          </w:p>
        </w:tc>
      </w:tr>
    </w:tbl>
    <w:p w:rsidR="00F651C8" w:rsidRDefault="00F651C8">
      <w:pPr>
        <w:spacing w:before="2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before="36" w:line="493" w:lineRule="auto"/>
        <w:ind w:left="4543" w:right="2465" w:hanging="2633"/>
        <w:rPr>
          <w:sz w:val="22"/>
          <w:szCs w:val="22"/>
        </w:rPr>
      </w:pPr>
      <w:r w:rsidRPr="00F651C8">
        <w:pict>
          <v:shape id="_x0000_s1241" type="#_x0000_t202" style="position:absolute;left:0;text-align:left;margin-left:187.55pt;margin-top:-258.75pt;width:309.65pt;height:202.05pt;z-index:-14663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435"/>
                    <w:gridCol w:w="1297"/>
                    <w:gridCol w:w="909"/>
                    <w:gridCol w:w="818"/>
                    <w:gridCol w:w="875"/>
                    <w:gridCol w:w="843"/>
                  </w:tblGrid>
                  <w:tr w:rsidR="00F651C8">
                    <w:trPr>
                      <w:trHeight w:hRule="exact" w:val="780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76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71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</w:tbl>
                <w:p w:rsidR="00F651C8" w:rsidRDefault="00F651C8"/>
              </w:txbxContent>
            </v:textbox>
            <w10:wrap anchorx="page"/>
          </v:shape>
        </w:pict>
      </w:r>
      <w:r w:rsidR="00A10AE1">
        <w:rPr>
          <w:b/>
          <w:spacing w:val="1"/>
          <w:sz w:val="22"/>
          <w:szCs w:val="22"/>
        </w:rPr>
        <w:t>G</w:t>
      </w:r>
      <w:r w:rsidR="00A10AE1">
        <w:rPr>
          <w:b/>
          <w:sz w:val="22"/>
          <w:szCs w:val="22"/>
        </w:rPr>
        <w:t>am</w:t>
      </w:r>
      <w:r w:rsidR="00A10AE1">
        <w:rPr>
          <w:b/>
          <w:spacing w:val="-1"/>
          <w:sz w:val="22"/>
          <w:szCs w:val="22"/>
        </w:rPr>
        <w:t>b</w:t>
      </w:r>
      <w:r w:rsidR="00A10AE1">
        <w:rPr>
          <w:b/>
          <w:sz w:val="22"/>
          <w:szCs w:val="22"/>
        </w:rPr>
        <w:t>ar</w:t>
      </w:r>
      <w:r w:rsidR="00A10AE1">
        <w:rPr>
          <w:b/>
          <w:spacing w:val="19"/>
          <w:sz w:val="22"/>
          <w:szCs w:val="22"/>
        </w:rPr>
        <w:t xml:space="preserve"> </w:t>
      </w:r>
      <w:r w:rsidR="00A10AE1">
        <w:rPr>
          <w:b/>
          <w:sz w:val="22"/>
          <w:szCs w:val="22"/>
        </w:rPr>
        <w:t>3.</w:t>
      </w:r>
      <w:r w:rsidR="00A10AE1">
        <w:rPr>
          <w:b/>
          <w:spacing w:val="2"/>
          <w:sz w:val="22"/>
          <w:szCs w:val="22"/>
        </w:rPr>
        <w:t>1</w:t>
      </w:r>
      <w:r w:rsidR="00A10AE1">
        <w:rPr>
          <w:b/>
          <w:sz w:val="22"/>
          <w:szCs w:val="22"/>
        </w:rPr>
        <w:t>8</w:t>
      </w:r>
      <w:r w:rsidR="00A10AE1">
        <w:rPr>
          <w:b/>
          <w:spacing w:val="12"/>
          <w:sz w:val="22"/>
          <w:szCs w:val="22"/>
        </w:rPr>
        <w:t xml:space="preserve"> </w:t>
      </w:r>
      <w:r w:rsidR="00A10AE1">
        <w:rPr>
          <w:spacing w:val="-4"/>
          <w:sz w:val="22"/>
          <w:szCs w:val="22"/>
        </w:rPr>
        <w:t>L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por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19"/>
          <w:sz w:val="22"/>
          <w:szCs w:val="22"/>
        </w:rPr>
        <w:t xml:space="preserve"> </w:t>
      </w:r>
      <w:r w:rsidR="00A10AE1">
        <w:rPr>
          <w:sz w:val="22"/>
          <w:szCs w:val="22"/>
        </w:rPr>
        <w:t>K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h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di</w:t>
      </w:r>
      <w:r w:rsidR="00A10AE1">
        <w:rPr>
          <w:spacing w:val="-3"/>
          <w:sz w:val="22"/>
          <w:szCs w:val="22"/>
        </w:rPr>
        <w:t>r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22"/>
          <w:sz w:val="22"/>
          <w:szCs w:val="22"/>
        </w:rPr>
        <w:t xml:space="preserve"> </w:t>
      </w:r>
      <w:r w:rsidR="00A10AE1">
        <w:rPr>
          <w:sz w:val="22"/>
          <w:szCs w:val="22"/>
        </w:rPr>
        <w:t>b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r</w:t>
      </w:r>
      <w:r w:rsidR="00A10AE1">
        <w:rPr>
          <w:spacing w:val="-2"/>
          <w:sz w:val="22"/>
          <w:szCs w:val="22"/>
        </w:rPr>
        <w:t>d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s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r</w:t>
      </w:r>
      <w:r w:rsidR="00A10AE1">
        <w:rPr>
          <w:spacing w:val="-2"/>
          <w:sz w:val="22"/>
          <w:szCs w:val="22"/>
        </w:rPr>
        <w:t>k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22"/>
          <w:sz w:val="22"/>
          <w:szCs w:val="22"/>
        </w:rPr>
        <w:t xml:space="preserve"> </w:t>
      </w:r>
      <w:r w:rsidR="00A10AE1">
        <w:rPr>
          <w:sz w:val="22"/>
          <w:szCs w:val="22"/>
        </w:rPr>
        <w:t>t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-2"/>
          <w:sz w:val="22"/>
          <w:szCs w:val="22"/>
        </w:rPr>
        <w:t>n</w:t>
      </w:r>
      <w:r w:rsidR="00A10AE1">
        <w:rPr>
          <w:sz w:val="22"/>
          <w:szCs w:val="22"/>
        </w:rPr>
        <w:t>g</w:t>
      </w:r>
      <w:r w:rsidR="00A10AE1">
        <w:rPr>
          <w:spacing w:val="-2"/>
          <w:sz w:val="22"/>
          <w:szCs w:val="22"/>
        </w:rPr>
        <w:t>g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l,</w:t>
      </w:r>
      <w:r w:rsidR="00A10AE1">
        <w:rPr>
          <w:spacing w:val="15"/>
          <w:sz w:val="22"/>
          <w:szCs w:val="22"/>
        </w:rPr>
        <w:t xml:space="preserve"> </w:t>
      </w:r>
      <w:r w:rsidR="00A10AE1">
        <w:rPr>
          <w:spacing w:val="3"/>
          <w:sz w:val="22"/>
          <w:szCs w:val="22"/>
        </w:rPr>
        <w:t>j</w:t>
      </w:r>
      <w:r w:rsidR="00A10AE1">
        <w:rPr>
          <w:sz w:val="22"/>
          <w:szCs w:val="22"/>
        </w:rPr>
        <w:t>urus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14"/>
          <w:sz w:val="22"/>
          <w:szCs w:val="22"/>
        </w:rPr>
        <w:t xml:space="preserve"> </w:t>
      </w:r>
      <w:r w:rsidR="00A10AE1">
        <w:rPr>
          <w:spacing w:val="-2"/>
          <w:w w:val="102"/>
          <w:sz w:val="22"/>
          <w:szCs w:val="22"/>
        </w:rPr>
        <w:t>d</w:t>
      </w:r>
      <w:r w:rsidR="00A10AE1">
        <w:rPr>
          <w:spacing w:val="2"/>
          <w:w w:val="102"/>
          <w:sz w:val="22"/>
          <w:szCs w:val="22"/>
        </w:rPr>
        <w:t>a</w:t>
      </w:r>
      <w:r w:rsidR="00A10AE1">
        <w:rPr>
          <w:w w:val="102"/>
          <w:sz w:val="22"/>
          <w:szCs w:val="22"/>
        </w:rPr>
        <w:t>n s</w:t>
      </w:r>
      <w:r w:rsidR="00A10AE1">
        <w:rPr>
          <w:spacing w:val="2"/>
          <w:w w:val="102"/>
          <w:sz w:val="22"/>
          <w:szCs w:val="22"/>
        </w:rPr>
        <w:t>e</w:t>
      </w:r>
      <w:r w:rsidR="00A10AE1">
        <w:rPr>
          <w:spacing w:val="-1"/>
          <w:w w:val="102"/>
          <w:sz w:val="22"/>
          <w:szCs w:val="22"/>
        </w:rPr>
        <w:t>m</w:t>
      </w:r>
      <w:r w:rsidR="00A10AE1">
        <w:rPr>
          <w:spacing w:val="2"/>
          <w:w w:val="102"/>
          <w:sz w:val="22"/>
          <w:szCs w:val="22"/>
        </w:rPr>
        <w:t>e</w:t>
      </w:r>
      <w:r w:rsidR="00A10AE1">
        <w:rPr>
          <w:w w:val="102"/>
          <w:sz w:val="22"/>
          <w:szCs w:val="22"/>
        </w:rPr>
        <w:t>st</w:t>
      </w:r>
      <w:r w:rsidR="00A10AE1">
        <w:rPr>
          <w:spacing w:val="2"/>
          <w:w w:val="102"/>
          <w:sz w:val="22"/>
          <w:szCs w:val="22"/>
        </w:rPr>
        <w:t>e</w:t>
      </w:r>
      <w:r w:rsidR="00A10AE1">
        <w:rPr>
          <w:w w:val="102"/>
          <w:sz w:val="22"/>
          <w:szCs w:val="22"/>
        </w:rPr>
        <w:t>r.</w:t>
      </w:r>
    </w:p>
    <w:p w:rsidR="00F651C8" w:rsidRDefault="00A10AE1">
      <w:pPr>
        <w:spacing w:before="9" w:line="493" w:lineRule="auto"/>
        <w:ind w:left="1610" w:right="2075" w:hanging="339"/>
        <w:rPr>
          <w:sz w:val="22"/>
          <w:szCs w:val="22"/>
        </w:rPr>
      </w:pPr>
      <w:r>
        <w:rPr>
          <w:sz w:val="22"/>
          <w:szCs w:val="22"/>
        </w:rPr>
        <w:t xml:space="preserve">i.   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siswa 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pri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de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l, </w:t>
      </w:r>
      <w:r>
        <w:rPr>
          <w:spacing w:val="8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urus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 s</w:t>
      </w:r>
      <w:r>
        <w:rPr>
          <w:spacing w:val="2"/>
          <w:w w:val="102"/>
          <w:sz w:val="22"/>
          <w:szCs w:val="22"/>
        </w:rPr>
        <w:t>e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st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</w:t>
      </w:r>
    </w:p>
    <w:p w:rsidR="00F651C8" w:rsidRDefault="00A10AE1">
      <w:pPr>
        <w:spacing w:before="9" w:line="493" w:lineRule="auto"/>
        <w:ind w:left="1610" w:right="2081"/>
        <w:rPr>
          <w:sz w:val="22"/>
          <w:szCs w:val="22"/>
        </w:rPr>
        <w:sectPr w:rsidR="00F651C8">
          <w:pgSz w:w="12240" w:h="15840"/>
          <w:pgMar w:top="600" w:right="0" w:bottom="280" w:left="1720" w:header="0" w:footer="1374" w:gutter="0"/>
          <w:cols w:space="720"/>
        </w:sectPr>
      </w:pP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3.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 xml:space="preserve">9 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siswa </w:t>
      </w:r>
      <w:r>
        <w:rPr>
          <w:spacing w:val="2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dipil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 xml:space="preserve">h </w:t>
      </w:r>
      <w:r>
        <w:rPr>
          <w:sz w:val="22"/>
          <w:szCs w:val="22"/>
        </w:rPr>
        <w:t>unt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k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uk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P</w:t>
      </w:r>
      <w:r>
        <w:rPr>
          <w:w w:val="102"/>
          <w:sz w:val="22"/>
          <w:szCs w:val="22"/>
        </w:rPr>
        <w:t>D</w:t>
      </w:r>
      <w:r>
        <w:rPr>
          <w:spacing w:val="1"/>
          <w:w w:val="102"/>
          <w:sz w:val="22"/>
          <w:szCs w:val="22"/>
        </w:rPr>
        <w:t>F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73" w:line="240" w:lineRule="exact"/>
        <w:ind w:right="2113"/>
        <w:jc w:val="right"/>
        <w:rPr>
          <w:sz w:val="22"/>
          <w:szCs w:val="22"/>
        </w:rPr>
      </w:pPr>
      <w:r w:rsidRPr="00F651C8">
        <w:lastRenderedPageBreak/>
        <w:pict>
          <v:group id="_x0000_s1239" style="position:absolute;left:0;text-align:left;margin-left:484.8pt;margin-top:52.65pt;width:12.1pt;height:11.3pt;z-index:-14662;mso-position-horizontal-relative:page" coordorigin="9696,1053" coordsize="242,226">
            <v:shape id="_x0000_s1240" style="position:absolute;left:9696;top:1053;width:242;height:226" coordorigin="9696,1053" coordsize="242,226" path="m9696,1053r,225l9938,1278r,-225l9696,1053xe" filled="f" strokeweight=".72pt">
              <v:path arrowok="t"/>
            </v:shape>
            <w10:wrap anchorx="page"/>
          </v:group>
        </w:pict>
      </w:r>
      <w:r w:rsidRPr="00F651C8">
        <w:pict>
          <v:shape id="_x0000_s1238" type="#_x0000_t202" style="position:absolute;left:0;text-align:left;margin-left:187.55pt;margin-top:186.65pt;width:309.65pt;height:202.15pt;z-index:-14661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435"/>
                    <w:gridCol w:w="1297"/>
                    <w:gridCol w:w="909"/>
                    <w:gridCol w:w="818"/>
                    <w:gridCol w:w="875"/>
                    <w:gridCol w:w="843"/>
                  </w:tblGrid>
                  <w:tr w:rsidR="00F651C8">
                    <w:trPr>
                      <w:trHeight w:hRule="exact" w:val="779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6D8F0"/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76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71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69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  <w:tr w:rsidR="00F651C8">
                    <w:trPr>
                      <w:trHeight w:hRule="exact" w:val="271"/>
                    </w:trPr>
                    <w:tc>
                      <w:tcPr>
                        <w:tcW w:w="14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12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90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1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7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  <w:tc>
                      <w:tcPr>
                        <w:tcW w:w="8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F651C8" w:rsidRDefault="00F651C8"/>
                    </w:tc>
                  </w:tr>
                </w:tbl>
                <w:p w:rsidR="00F651C8" w:rsidRDefault="00F651C8"/>
              </w:txbxContent>
            </v:textbox>
            <w10:wrap anchorx="page"/>
          </v:shape>
        </w:pict>
      </w:r>
      <w:r w:rsidR="00A10AE1">
        <w:rPr>
          <w:w w:val="102"/>
          <w:position w:val="-1"/>
          <w:sz w:val="22"/>
          <w:szCs w:val="22"/>
        </w:rPr>
        <w:t>48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0" w:line="260" w:lineRule="exact"/>
        <w:rPr>
          <w:sz w:val="26"/>
          <w:szCs w:val="26"/>
        </w:rPr>
      </w:pPr>
    </w:p>
    <w:tbl>
      <w:tblPr>
        <w:tblW w:w="0" w:type="auto"/>
        <w:tblInd w:w="1502" w:type="dxa"/>
        <w:tblLayout w:type="fixed"/>
        <w:tblCellMar>
          <w:left w:w="0" w:type="dxa"/>
          <w:right w:w="0" w:type="dxa"/>
        </w:tblCellMar>
        <w:tblLook w:val="01E0"/>
      </w:tblPr>
      <w:tblGrid>
        <w:gridCol w:w="5999"/>
        <w:gridCol w:w="367"/>
        <w:gridCol w:w="410"/>
        <w:gridCol w:w="427"/>
      </w:tblGrid>
      <w:tr w:rsidR="00F651C8">
        <w:trPr>
          <w:trHeight w:hRule="exact" w:val="328"/>
        </w:trPr>
        <w:tc>
          <w:tcPr>
            <w:tcW w:w="5999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:rsidR="00F651C8" w:rsidRDefault="00F651C8"/>
        </w:tc>
        <w:tc>
          <w:tcPr>
            <w:tcW w:w="36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651C8" w:rsidRDefault="00A10AE1">
            <w:pPr>
              <w:spacing w:line="240" w:lineRule="exact"/>
              <w:ind w:left="139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_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651C8" w:rsidRDefault="00F651C8"/>
        </w:tc>
        <w:tc>
          <w:tcPr>
            <w:tcW w:w="426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F651C8" w:rsidRDefault="00A10AE1">
            <w:pPr>
              <w:spacing w:line="240" w:lineRule="exact"/>
              <w:ind w:left="96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X</w:t>
            </w:r>
          </w:p>
        </w:tc>
      </w:tr>
      <w:tr w:rsidR="00F651C8">
        <w:trPr>
          <w:trHeight w:hRule="exact" w:val="7221"/>
        </w:trPr>
        <w:tc>
          <w:tcPr>
            <w:tcW w:w="7203" w:type="dxa"/>
            <w:gridSpan w:val="4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C8" w:rsidRDefault="00F651C8">
            <w:pPr>
              <w:spacing w:before="3" w:line="180" w:lineRule="exact"/>
              <w:rPr>
                <w:sz w:val="18"/>
                <w:szCs w:val="18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ind w:left="94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-1"/>
                <w:sz w:val="22"/>
                <w:szCs w:val="22"/>
              </w:rPr>
              <w:t>p</w:t>
            </w:r>
            <w:r>
              <w:rPr>
                <w:b/>
                <w:sz w:val="22"/>
                <w:szCs w:val="22"/>
              </w:rPr>
              <w:t>o</w:t>
            </w:r>
            <w:r>
              <w:rPr>
                <w:b/>
                <w:spacing w:val="2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an</w:t>
            </w:r>
            <w:r>
              <w:rPr>
                <w:b/>
                <w:spacing w:val="16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K</w:t>
            </w:r>
            <w:r>
              <w:rPr>
                <w:b/>
                <w:spacing w:val="2"/>
                <w:sz w:val="22"/>
                <w:szCs w:val="22"/>
              </w:rPr>
              <w:t>e</w:t>
            </w:r>
            <w:r>
              <w:rPr>
                <w:b/>
                <w:spacing w:val="-1"/>
                <w:sz w:val="22"/>
                <w:szCs w:val="22"/>
              </w:rPr>
              <w:t>h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i</w:t>
            </w:r>
            <w:r>
              <w:rPr>
                <w:b/>
                <w:spacing w:val="2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an</w:t>
            </w:r>
            <w:r>
              <w:rPr>
                <w:b/>
                <w:spacing w:val="20"/>
                <w:sz w:val="22"/>
                <w:szCs w:val="22"/>
              </w:rPr>
              <w:t xml:space="preserve"> </w:t>
            </w:r>
            <w:r>
              <w:rPr>
                <w:b/>
                <w:spacing w:val="2"/>
                <w:w w:val="102"/>
                <w:sz w:val="22"/>
                <w:szCs w:val="22"/>
              </w:rPr>
              <w:t>M</w:t>
            </w:r>
            <w:r>
              <w:rPr>
                <w:b/>
                <w:w w:val="102"/>
                <w:sz w:val="22"/>
                <w:szCs w:val="22"/>
              </w:rPr>
              <w:t>a</w:t>
            </w:r>
            <w:r>
              <w:rPr>
                <w:b/>
                <w:spacing w:val="-1"/>
                <w:w w:val="102"/>
                <w:sz w:val="22"/>
                <w:szCs w:val="22"/>
              </w:rPr>
              <w:t>h</w:t>
            </w:r>
            <w:r>
              <w:rPr>
                <w:b/>
                <w:w w:val="102"/>
                <w:sz w:val="22"/>
                <w:szCs w:val="22"/>
              </w:rPr>
              <w:t>asis</w:t>
            </w:r>
            <w:r>
              <w:rPr>
                <w:b/>
                <w:spacing w:val="2"/>
                <w:w w:val="102"/>
                <w:sz w:val="22"/>
                <w:szCs w:val="22"/>
              </w:rPr>
              <w:t>w</w:t>
            </w:r>
            <w:r>
              <w:rPr>
                <w:b/>
                <w:w w:val="102"/>
                <w:sz w:val="22"/>
                <w:szCs w:val="22"/>
              </w:rPr>
              <w:t>a</w:t>
            </w:r>
          </w:p>
          <w:p w:rsidR="00F651C8" w:rsidRDefault="00F651C8">
            <w:pPr>
              <w:spacing w:before="8" w:line="120" w:lineRule="exact"/>
              <w:rPr>
                <w:sz w:val="13"/>
                <w:szCs w:val="13"/>
              </w:rPr>
            </w:pPr>
          </w:p>
          <w:p w:rsidR="00F651C8" w:rsidRDefault="00A10AE1">
            <w:pPr>
              <w:spacing w:line="366" w:lineRule="auto"/>
              <w:ind w:left="94" w:right="3044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aggal   </w:t>
            </w:r>
            <w:r>
              <w:rPr>
                <w:b/>
                <w:spacing w:val="19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 xml:space="preserve">:                         </w:t>
            </w:r>
            <w:r>
              <w:rPr>
                <w:b/>
                <w:spacing w:val="41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 xml:space="preserve">s/d     </w:t>
            </w:r>
            <w:r>
              <w:rPr>
                <w:b/>
                <w:spacing w:val="12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aggal   </w:t>
            </w:r>
            <w:r>
              <w:rPr>
                <w:b/>
                <w:spacing w:val="19"/>
                <w:sz w:val="22"/>
                <w:szCs w:val="22"/>
              </w:rPr>
              <w:t xml:space="preserve"> </w:t>
            </w:r>
            <w:r>
              <w:rPr>
                <w:b/>
                <w:w w:val="102"/>
                <w:sz w:val="22"/>
                <w:szCs w:val="22"/>
              </w:rPr>
              <w:t xml:space="preserve">: </w:t>
            </w:r>
            <w:r>
              <w:rPr>
                <w:b/>
                <w:sz w:val="22"/>
                <w:szCs w:val="22"/>
              </w:rPr>
              <w:t>J</w:t>
            </w: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pacing w:val="2"/>
                <w:sz w:val="22"/>
                <w:szCs w:val="22"/>
              </w:rPr>
              <w:t>r</w:t>
            </w: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 xml:space="preserve">san </w:t>
            </w:r>
            <w:r>
              <w:rPr>
                <w:b/>
                <w:spacing w:val="17"/>
                <w:sz w:val="22"/>
                <w:szCs w:val="22"/>
              </w:rPr>
              <w:t xml:space="preserve"> </w:t>
            </w:r>
            <w:r>
              <w:rPr>
                <w:b/>
                <w:w w:val="102"/>
                <w:sz w:val="22"/>
                <w:szCs w:val="22"/>
              </w:rPr>
              <w:t>:</w:t>
            </w:r>
          </w:p>
          <w:p w:rsidR="00F651C8" w:rsidRDefault="00F651C8">
            <w:pPr>
              <w:spacing w:before="8" w:line="120" w:lineRule="exact"/>
              <w:rPr>
                <w:sz w:val="13"/>
                <w:szCs w:val="13"/>
              </w:rPr>
            </w:pPr>
          </w:p>
          <w:p w:rsidR="00F651C8" w:rsidRDefault="00A10AE1">
            <w:pPr>
              <w:ind w:left="94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2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m</w:t>
            </w:r>
            <w:r>
              <w:rPr>
                <w:b/>
                <w:spacing w:val="2"/>
                <w:sz w:val="22"/>
                <w:szCs w:val="22"/>
              </w:rPr>
              <w:t>e</w:t>
            </w:r>
            <w:r>
              <w:rPr>
                <w:b/>
                <w:sz w:val="22"/>
                <w:szCs w:val="22"/>
              </w:rPr>
              <w:t>st</w:t>
            </w:r>
            <w:r>
              <w:rPr>
                <w:b/>
                <w:spacing w:val="2"/>
                <w:sz w:val="22"/>
                <w:szCs w:val="22"/>
              </w:rPr>
              <w:t>e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20"/>
                <w:sz w:val="22"/>
                <w:szCs w:val="22"/>
              </w:rPr>
              <w:t xml:space="preserve"> </w:t>
            </w:r>
            <w:r>
              <w:rPr>
                <w:b/>
                <w:w w:val="102"/>
                <w:sz w:val="22"/>
                <w:szCs w:val="22"/>
              </w:rPr>
              <w:t>:</w:t>
            </w:r>
          </w:p>
          <w:p w:rsidR="00F651C8" w:rsidRDefault="00F651C8">
            <w:pPr>
              <w:spacing w:before="9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246" w:lineRule="auto"/>
              <w:ind w:left="3342" w:right="574" w:hanging="273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NIM                 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a            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J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m        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J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m       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J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m        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J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 xml:space="preserve">m 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suk    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lu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r  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z</w:t>
            </w:r>
            <w:r>
              <w:rPr>
                <w:sz w:val="22"/>
                <w:szCs w:val="22"/>
              </w:rPr>
              <w:t xml:space="preserve">in      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 xml:space="preserve">suk </w:t>
            </w:r>
            <w:r>
              <w:rPr>
                <w:sz w:val="22"/>
                <w:szCs w:val="22"/>
              </w:rPr>
              <w:t>Asr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a  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Asr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m   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lu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r    </w:t>
            </w:r>
            <w:r>
              <w:rPr>
                <w:spacing w:val="44"/>
                <w:sz w:val="22"/>
                <w:szCs w:val="22"/>
              </w:rPr>
              <w:t xml:space="preserve"> 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sr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-1"/>
                <w:w w:val="102"/>
                <w:sz w:val="22"/>
                <w:szCs w:val="22"/>
              </w:rPr>
              <w:t>m</w:t>
            </w:r>
            <w:r>
              <w:rPr>
                <w:w w:val="102"/>
                <w:sz w:val="22"/>
                <w:szCs w:val="22"/>
              </w:rPr>
              <w:t>a</w:t>
            </w:r>
          </w:p>
          <w:p w:rsidR="00F651C8" w:rsidRDefault="00F651C8">
            <w:pPr>
              <w:spacing w:before="8" w:line="100" w:lineRule="exact"/>
              <w:rPr>
                <w:sz w:val="10"/>
                <w:szCs w:val="10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ind w:left="94"/>
              <w:rPr>
                <w:sz w:val="22"/>
                <w:szCs w:val="22"/>
              </w:rPr>
            </w:pPr>
            <w:r>
              <w:rPr>
                <w:b/>
                <w:spacing w:val="2"/>
                <w:w w:val="102"/>
                <w:sz w:val="22"/>
                <w:szCs w:val="22"/>
              </w:rPr>
              <w:t>ce</w:t>
            </w:r>
            <w:r>
              <w:rPr>
                <w:b/>
                <w:w w:val="102"/>
                <w:sz w:val="22"/>
                <w:szCs w:val="22"/>
              </w:rPr>
              <w:t>tak</w:t>
            </w:r>
          </w:p>
        </w:tc>
      </w:tr>
    </w:tbl>
    <w:p w:rsidR="00F651C8" w:rsidRDefault="00F651C8">
      <w:pPr>
        <w:spacing w:before="2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A10AE1">
      <w:pPr>
        <w:spacing w:before="36" w:line="493" w:lineRule="auto"/>
        <w:ind w:left="4543" w:right="2148" w:hanging="2949"/>
        <w:rPr>
          <w:sz w:val="22"/>
          <w:szCs w:val="22"/>
        </w:rPr>
        <w:sectPr w:rsidR="00F651C8">
          <w:footerReference w:type="default" r:id="rId56"/>
          <w:pgSz w:w="12240" w:h="15840"/>
          <w:pgMar w:top="600" w:right="0" w:bottom="280" w:left="1720" w:header="0" w:footer="1374" w:gutter="0"/>
          <w:cols w:space="720"/>
        </w:sect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19"/>
          <w:sz w:val="22"/>
          <w:szCs w:val="22"/>
        </w:rPr>
        <w:t xml:space="preserve"> </w:t>
      </w:r>
      <w:r>
        <w:rPr>
          <w:b/>
          <w:sz w:val="22"/>
          <w:szCs w:val="22"/>
        </w:rPr>
        <w:t>3.</w:t>
      </w:r>
      <w:r>
        <w:rPr>
          <w:b/>
          <w:spacing w:val="2"/>
          <w:sz w:val="22"/>
          <w:szCs w:val="22"/>
        </w:rPr>
        <w:t>1</w:t>
      </w:r>
      <w:r>
        <w:rPr>
          <w:b/>
          <w:sz w:val="22"/>
          <w:szCs w:val="22"/>
        </w:rPr>
        <w:t>9</w:t>
      </w:r>
      <w:r>
        <w:rPr>
          <w:b/>
          <w:spacing w:val="1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ode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l,</w:t>
      </w:r>
      <w:r>
        <w:rPr>
          <w:spacing w:val="15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uru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 s</w:t>
      </w:r>
      <w:r>
        <w:rPr>
          <w:spacing w:val="2"/>
          <w:w w:val="102"/>
          <w:sz w:val="22"/>
          <w:szCs w:val="22"/>
        </w:rPr>
        <w:t>e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st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r.</w:t>
      </w:r>
    </w:p>
    <w:p w:rsidR="00F651C8" w:rsidRDefault="00F651C8">
      <w:pPr>
        <w:spacing w:before="5" w:line="120" w:lineRule="exact"/>
        <w:rPr>
          <w:sz w:val="12"/>
          <w:szCs w:val="12"/>
        </w:rPr>
      </w:pPr>
    </w:p>
    <w:p w:rsidR="00F651C8" w:rsidRDefault="00A10AE1">
      <w:pPr>
        <w:ind w:left="4246" w:right="5427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AB</w:t>
      </w:r>
      <w:r>
        <w:rPr>
          <w:b/>
          <w:spacing w:val="11"/>
          <w:sz w:val="22"/>
          <w:szCs w:val="22"/>
        </w:rPr>
        <w:t xml:space="preserve"> </w:t>
      </w:r>
      <w:r>
        <w:rPr>
          <w:b/>
          <w:spacing w:val="1"/>
          <w:w w:val="102"/>
          <w:sz w:val="22"/>
          <w:szCs w:val="22"/>
        </w:rPr>
        <w:t>I</w:t>
      </w:r>
      <w:r>
        <w:rPr>
          <w:b/>
          <w:w w:val="102"/>
          <w:sz w:val="22"/>
          <w:szCs w:val="22"/>
        </w:rPr>
        <w:t>V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ind w:left="3175" w:right="4362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H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IL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z w:val="22"/>
          <w:szCs w:val="22"/>
        </w:rPr>
        <w:t>DAN</w:t>
      </w:r>
      <w:r>
        <w:rPr>
          <w:b/>
          <w:spacing w:val="11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P</w:t>
      </w:r>
      <w:r>
        <w:rPr>
          <w:b/>
          <w:spacing w:val="1"/>
          <w:w w:val="102"/>
          <w:sz w:val="22"/>
          <w:szCs w:val="22"/>
        </w:rPr>
        <w:t>E</w:t>
      </w:r>
      <w:r>
        <w:rPr>
          <w:b/>
          <w:spacing w:val="2"/>
          <w:w w:val="102"/>
          <w:sz w:val="22"/>
          <w:szCs w:val="22"/>
        </w:rPr>
        <w:t>M</w:t>
      </w:r>
      <w:r>
        <w:rPr>
          <w:b/>
          <w:spacing w:val="1"/>
          <w:w w:val="102"/>
          <w:sz w:val="22"/>
          <w:szCs w:val="22"/>
        </w:rPr>
        <w:t>B</w:t>
      </w:r>
      <w:r>
        <w:rPr>
          <w:b/>
          <w:w w:val="102"/>
          <w:sz w:val="22"/>
          <w:szCs w:val="22"/>
        </w:rPr>
        <w:t>A</w:t>
      </w:r>
      <w:r>
        <w:rPr>
          <w:b/>
          <w:spacing w:val="1"/>
          <w:w w:val="102"/>
          <w:sz w:val="22"/>
          <w:szCs w:val="22"/>
        </w:rPr>
        <w:t>H</w:t>
      </w:r>
      <w:r>
        <w:rPr>
          <w:b/>
          <w:w w:val="102"/>
          <w:sz w:val="22"/>
          <w:szCs w:val="22"/>
        </w:rPr>
        <w:t>A</w:t>
      </w:r>
      <w:r>
        <w:rPr>
          <w:b/>
          <w:spacing w:val="-1"/>
          <w:w w:val="102"/>
          <w:sz w:val="22"/>
          <w:szCs w:val="22"/>
        </w:rPr>
        <w:t>S</w:t>
      </w:r>
      <w:r>
        <w:rPr>
          <w:b/>
          <w:w w:val="102"/>
          <w:sz w:val="22"/>
          <w:szCs w:val="22"/>
        </w:rPr>
        <w:t>AN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5" w:firstLine="678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3"/>
          <w:sz w:val="22"/>
          <w:szCs w:val="22"/>
        </w:rPr>
        <w:t>s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lisa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tu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hir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ca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ol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h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 Ab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is</w:t>
      </w:r>
      <w:r>
        <w:rPr>
          <w:sz w:val="22"/>
          <w:szCs w:val="22"/>
        </w:rPr>
        <w:t>wa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rprint</w:t>
      </w:r>
      <w:r>
        <w:rPr>
          <w:i/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 Asr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P</w:t>
      </w:r>
      <w:r>
        <w:rPr>
          <w:w w:val="102"/>
          <w:sz w:val="22"/>
          <w:szCs w:val="22"/>
        </w:rPr>
        <w:t>olit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kn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 xml:space="preserve">k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u.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 xml:space="preserve">n 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lisa  sist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  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but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t 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  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pl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ist</w:t>
      </w:r>
      <w:r>
        <w:rPr>
          <w:spacing w:val="2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 xml:space="preserve">,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sil,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aha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ndin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ist</w:t>
      </w:r>
      <w:r>
        <w:rPr>
          <w:spacing w:val="2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6"/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4.1 </w:t>
      </w:r>
      <w:r>
        <w:rPr>
          <w:b/>
          <w:spacing w:val="9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H</w:t>
      </w:r>
      <w:r>
        <w:rPr>
          <w:b/>
          <w:sz w:val="22"/>
          <w:szCs w:val="22"/>
        </w:rPr>
        <w:t>asil</w:t>
      </w:r>
      <w:r>
        <w:rPr>
          <w:b/>
          <w:spacing w:val="12"/>
          <w:sz w:val="22"/>
          <w:szCs w:val="22"/>
        </w:rPr>
        <w:t xml:space="preserve"> </w:t>
      </w:r>
      <w:r>
        <w:rPr>
          <w:b/>
          <w:sz w:val="22"/>
          <w:szCs w:val="22"/>
        </w:rPr>
        <w:t>Dan</w:t>
      </w:r>
      <w:r>
        <w:rPr>
          <w:b/>
          <w:spacing w:val="8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ilan</w:t>
      </w:r>
      <w:r>
        <w:rPr>
          <w:b/>
          <w:spacing w:val="18"/>
          <w:sz w:val="22"/>
          <w:szCs w:val="22"/>
        </w:rPr>
        <w:t xml:space="preserve"> </w:t>
      </w:r>
      <w:r>
        <w:rPr>
          <w:b/>
          <w:spacing w:val="-1"/>
          <w:w w:val="102"/>
          <w:sz w:val="22"/>
          <w:szCs w:val="22"/>
        </w:rPr>
        <w:t>S</w:t>
      </w:r>
      <w:r>
        <w:rPr>
          <w:b/>
          <w:w w:val="102"/>
          <w:sz w:val="22"/>
          <w:szCs w:val="22"/>
        </w:rPr>
        <w:t>ist</w:t>
      </w:r>
      <w:r>
        <w:rPr>
          <w:b/>
          <w:spacing w:val="4"/>
          <w:w w:val="102"/>
          <w:sz w:val="22"/>
          <w:szCs w:val="22"/>
        </w:rPr>
        <w:t>e</w:t>
      </w:r>
      <w:r>
        <w:rPr>
          <w:b/>
          <w:w w:val="102"/>
          <w:sz w:val="22"/>
          <w:szCs w:val="22"/>
        </w:rPr>
        <w:t>m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4" w:firstLine="678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rprint</w:t>
      </w:r>
      <w:r>
        <w:rPr>
          <w:i/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Asr</w:t>
      </w:r>
      <w:r>
        <w:rPr>
          <w:spacing w:val="-1"/>
          <w:w w:val="102"/>
          <w:sz w:val="22"/>
          <w:szCs w:val="22"/>
        </w:rPr>
        <w:t>am</w:t>
      </w:r>
      <w:r>
        <w:rPr>
          <w:w w:val="102"/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knik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u 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 xml:space="preserve">iliki 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pa 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6"/>
          <w:sz w:val="22"/>
          <w:szCs w:val="22"/>
        </w:rPr>
        <w:t>p</w:t>
      </w:r>
      <w:r>
        <w:rPr>
          <w:sz w:val="22"/>
          <w:szCs w:val="22"/>
        </w:rPr>
        <w:t>li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 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 </w:t>
      </w:r>
      <w:r>
        <w:rPr>
          <w:w w:val="102"/>
          <w:sz w:val="22"/>
          <w:szCs w:val="22"/>
        </w:rPr>
        <w:t>di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un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untuk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lk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pacing w:val="9"/>
          <w:sz w:val="22"/>
          <w:szCs w:val="22"/>
        </w:rPr>
        <w:t>i</w:t>
      </w:r>
      <w:r>
        <w:rPr>
          <w:sz w:val="22"/>
          <w:szCs w:val="22"/>
        </w:rPr>
        <w:t>.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rikut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spacing w:val="-3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>up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did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in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HP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spacing w:val="3"/>
          <w:w w:val="102"/>
          <w:sz w:val="22"/>
          <w:szCs w:val="22"/>
        </w:rPr>
        <w:t>M</w:t>
      </w:r>
      <w:r>
        <w:rPr>
          <w:spacing w:val="-2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>sq</w:t>
      </w:r>
      <w:r>
        <w:rPr>
          <w:spacing w:val="1"/>
          <w:w w:val="102"/>
          <w:sz w:val="22"/>
          <w:szCs w:val="22"/>
        </w:rPr>
        <w:t>l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6"/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4.1.1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ilan</w:t>
      </w:r>
      <w:r>
        <w:rPr>
          <w:b/>
          <w:spacing w:val="18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Ut</w:t>
      </w:r>
      <w:r>
        <w:rPr>
          <w:b/>
          <w:spacing w:val="2"/>
          <w:w w:val="102"/>
          <w:sz w:val="22"/>
          <w:szCs w:val="22"/>
        </w:rPr>
        <w:t>a</w:t>
      </w:r>
      <w:r>
        <w:rPr>
          <w:b/>
          <w:w w:val="102"/>
          <w:sz w:val="22"/>
          <w:szCs w:val="22"/>
        </w:rPr>
        <w:t>ma</w:t>
      </w:r>
    </w:p>
    <w:p w:rsidR="00F651C8" w:rsidRDefault="00A10AE1">
      <w:pPr>
        <w:spacing w:before="47" w:line="520" w:lineRule="exact"/>
        <w:ind w:left="932" w:right="2082" w:firstLine="678"/>
        <w:jc w:val="both"/>
        <w:rPr>
          <w:sz w:val="22"/>
          <w:szCs w:val="22"/>
        </w:rPr>
      </w:pP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4.1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rup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gg</w:t>
      </w:r>
      <w:r>
        <w:rPr>
          <w:w w:val="102"/>
          <w:sz w:val="22"/>
          <w:szCs w:val="22"/>
        </w:rPr>
        <w:t>un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</w:t>
      </w:r>
      <w:r>
        <w:rPr>
          <w:i/>
          <w:spacing w:val="-2"/>
          <w:sz w:val="22"/>
          <w:szCs w:val="22"/>
        </w:rPr>
        <w:t>n</w:t>
      </w:r>
      <w:r>
        <w:rPr>
          <w:i/>
          <w:spacing w:val="3"/>
          <w:sz w:val="22"/>
          <w:szCs w:val="22"/>
        </w:rPr>
        <w:t>t</w:t>
      </w:r>
      <w:r>
        <w:rPr>
          <w:i/>
          <w:sz w:val="22"/>
          <w:szCs w:val="22"/>
        </w:rPr>
        <w:t>.</w:t>
      </w:r>
      <w:r>
        <w:rPr>
          <w:i/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nu.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itu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P</w:t>
      </w:r>
      <w:r>
        <w:rPr>
          <w:w w:val="102"/>
          <w:sz w:val="22"/>
          <w:szCs w:val="22"/>
        </w:rPr>
        <w:t>ro</w:t>
      </w:r>
      <w:r>
        <w:rPr>
          <w:spacing w:val="2"/>
          <w:w w:val="102"/>
          <w:sz w:val="22"/>
          <w:szCs w:val="22"/>
        </w:rPr>
        <w:t>f</w:t>
      </w:r>
      <w:r>
        <w:rPr>
          <w:w w:val="102"/>
          <w:sz w:val="22"/>
          <w:szCs w:val="22"/>
        </w:rPr>
        <w:t xml:space="preserve">il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u,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isw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n,</w:t>
      </w:r>
      <w:r>
        <w:rPr>
          <w:spacing w:val="1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Vis</w:t>
      </w:r>
      <w:r>
        <w:rPr>
          <w:spacing w:val="9"/>
          <w:w w:val="102"/>
          <w:sz w:val="22"/>
          <w:szCs w:val="22"/>
        </w:rPr>
        <w:t>i</w:t>
      </w:r>
      <w:r>
        <w:rPr>
          <w:spacing w:val="-1"/>
          <w:w w:val="102"/>
          <w:sz w:val="22"/>
          <w:szCs w:val="22"/>
        </w:rPr>
        <w:t>-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isi.</w:t>
      </w:r>
    </w:p>
    <w:p w:rsidR="00F651C8" w:rsidRDefault="00F651C8">
      <w:pPr>
        <w:spacing w:line="200" w:lineRule="exact"/>
      </w:pPr>
    </w:p>
    <w:p w:rsidR="00F651C8" w:rsidRDefault="00F651C8">
      <w:pPr>
        <w:spacing w:before="18" w:line="220" w:lineRule="exact"/>
        <w:rPr>
          <w:sz w:val="22"/>
          <w:szCs w:val="22"/>
        </w:rPr>
      </w:pPr>
    </w:p>
    <w:p w:rsidR="00F651C8" w:rsidRDefault="00F651C8">
      <w:pPr>
        <w:ind w:left="932"/>
      </w:pPr>
      <w:r>
        <w:pict>
          <v:shape id="_x0000_i1032" type="#_x0000_t75" style="width:367.55pt;height:158.25pt">
            <v:imagedata r:id="rId57" o:title=""/>
          </v:shape>
        </w:pict>
      </w:r>
    </w:p>
    <w:p w:rsidR="00F651C8" w:rsidRDefault="00F651C8">
      <w:pPr>
        <w:spacing w:before="1" w:line="220" w:lineRule="exact"/>
        <w:rPr>
          <w:sz w:val="22"/>
          <w:szCs w:val="22"/>
        </w:rPr>
      </w:pPr>
    </w:p>
    <w:p w:rsidR="00F651C8" w:rsidRDefault="00A10AE1">
      <w:pPr>
        <w:spacing w:before="36"/>
        <w:ind w:left="3489" w:right="4222"/>
        <w:jc w:val="center"/>
        <w:rPr>
          <w:sz w:val="22"/>
          <w:szCs w:val="22"/>
        </w:rPr>
        <w:sectPr w:rsidR="00F651C8">
          <w:footerReference w:type="default" r:id="rId58"/>
          <w:pgSz w:w="12240" w:h="15840"/>
          <w:pgMar w:top="1480" w:right="0" w:bottom="280" w:left="1720" w:header="0" w:footer="1374" w:gutter="0"/>
          <w:cols w:space="720"/>
        </w:sect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19"/>
          <w:sz w:val="22"/>
          <w:szCs w:val="22"/>
        </w:rPr>
        <w:t xml:space="preserve"> </w:t>
      </w:r>
      <w:r>
        <w:rPr>
          <w:b/>
          <w:sz w:val="22"/>
          <w:szCs w:val="22"/>
        </w:rPr>
        <w:t>4.1</w:t>
      </w:r>
      <w:r>
        <w:rPr>
          <w:b/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Ut</w:t>
      </w:r>
      <w:r>
        <w:rPr>
          <w:spacing w:val="2"/>
          <w:w w:val="102"/>
          <w:sz w:val="22"/>
          <w:szCs w:val="22"/>
        </w:rPr>
        <w:t>a</w:t>
      </w:r>
      <w:r>
        <w:rPr>
          <w:spacing w:val="-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a</w:t>
      </w:r>
    </w:p>
    <w:p w:rsidR="00F651C8" w:rsidRDefault="00A10AE1">
      <w:pPr>
        <w:spacing w:before="73" w:line="240" w:lineRule="exact"/>
        <w:ind w:right="2113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50</w:t>
      </w:r>
    </w:p>
    <w:p w:rsidR="00F651C8" w:rsidRDefault="00F651C8">
      <w:pPr>
        <w:spacing w:before="5" w:line="160" w:lineRule="exact"/>
        <w:rPr>
          <w:sz w:val="16"/>
          <w:szCs w:val="16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6"/>
        <w:ind w:left="932"/>
        <w:rPr>
          <w:sz w:val="22"/>
          <w:szCs w:val="22"/>
        </w:rPr>
      </w:pPr>
      <w:r>
        <w:rPr>
          <w:b/>
          <w:sz w:val="22"/>
          <w:szCs w:val="22"/>
        </w:rPr>
        <w:t>4.1.2</w:t>
      </w:r>
      <w:r>
        <w:rPr>
          <w:b/>
          <w:sz w:val="22"/>
          <w:szCs w:val="22"/>
        </w:rPr>
        <w:t xml:space="preserve">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ilan</w:t>
      </w:r>
      <w:r>
        <w:rPr>
          <w:b/>
          <w:spacing w:val="18"/>
          <w:sz w:val="22"/>
          <w:szCs w:val="22"/>
        </w:rPr>
        <w:t xml:space="preserve"> </w:t>
      </w:r>
      <w:r>
        <w:rPr>
          <w:b/>
          <w:sz w:val="22"/>
          <w:szCs w:val="22"/>
        </w:rPr>
        <w:t>Data</w:t>
      </w:r>
      <w:r>
        <w:rPr>
          <w:b/>
          <w:spacing w:val="10"/>
          <w:sz w:val="22"/>
          <w:szCs w:val="22"/>
        </w:rPr>
        <w:t xml:space="preserve"> </w:t>
      </w:r>
      <w:r>
        <w:rPr>
          <w:b/>
          <w:spacing w:val="2"/>
          <w:w w:val="102"/>
          <w:sz w:val="22"/>
          <w:szCs w:val="22"/>
        </w:rPr>
        <w:t>M</w:t>
      </w:r>
      <w:r>
        <w:rPr>
          <w:b/>
          <w:w w:val="102"/>
          <w:sz w:val="22"/>
          <w:szCs w:val="22"/>
        </w:rPr>
        <w:t>a</w:t>
      </w:r>
      <w:r>
        <w:rPr>
          <w:b/>
          <w:spacing w:val="-1"/>
          <w:w w:val="102"/>
          <w:sz w:val="22"/>
          <w:szCs w:val="22"/>
        </w:rPr>
        <w:t>h</w:t>
      </w:r>
      <w:r>
        <w:rPr>
          <w:b/>
          <w:w w:val="102"/>
          <w:sz w:val="22"/>
          <w:szCs w:val="22"/>
        </w:rPr>
        <w:t>as</w:t>
      </w:r>
      <w:r>
        <w:rPr>
          <w:b/>
          <w:spacing w:val="3"/>
          <w:w w:val="102"/>
          <w:sz w:val="22"/>
          <w:szCs w:val="22"/>
        </w:rPr>
        <w:t>i</w:t>
      </w:r>
      <w:r>
        <w:rPr>
          <w:b/>
          <w:w w:val="102"/>
          <w:sz w:val="22"/>
          <w:szCs w:val="22"/>
        </w:rPr>
        <w:t>s</w:t>
      </w:r>
      <w:r>
        <w:rPr>
          <w:b/>
          <w:spacing w:val="2"/>
          <w:w w:val="102"/>
          <w:sz w:val="22"/>
          <w:szCs w:val="22"/>
        </w:rPr>
        <w:t>w</w:t>
      </w:r>
      <w:r>
        <w:rPr>
          <w:b/>
          <w:w w:val="102"/>
          <w:sz w:val="22"/>
          <w:szCs w:val="22"/>
        </w:rPr>
        <w:t>a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82" w:firstLine="678"/>
        <w:rPr>
          <w:sz w:val="22"/>
          <w:szCs w:val="22"/>
        </w:rPr>
      </w:pP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4.2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uk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iswa 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ik 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 xml:space="preserve">u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ti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Asr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>u.</w:t>
      </w:r>
    </w:p>
    <w:p w:rsidR="00F651C8" w:rsidRDefault="00F651C8">
      <w:pPr>
        <w:spacing w:before="12"/>
        <w:ind w:left="932"/>
      </w:pPr>
      <w:r>
        <w:pict>
          <v:shape id="_x0000_i1033" type="#_x0000_t75" style="width:378.4pt;height:158.25pt">
            <v:imagedata r:id="rId59" o:title=""/>
          </v:shape>
        </w:pict>
      </w:r>
    </w:p>
    <w:p w:rsidR="00F651C8" w:rsidRDefault="00F651C8">
      <w:pPr>
        <w:spacing w:before="17" w:line="240" w:lineRule="exact"/>
        <w:rPr>
          <w:sz w:val="24"/>
          <w:szCs w:val="24"/>
        </w:rPr>
      </w:pPr>
    </w:p>
    <w:p w:rsidR="00F651C8" w:rsidRDefault="00A10AE1">
      <w:pPr>
        <w:ind w:left="3039" w:right="3773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4.2</w:t>
      </w:r>
      <w:r>
        <w:rPr>
          <w:b/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siswa</w:t>
      </w:r>
    </w:p>
    <w:p w:rsidR="00F651C8" w:rsidRDefault="00F651C8">
      <w:pPr>
        <w:spacing w:before="3" w:line="180" w:lineRule="exact"/>
        <w:rPr>
          <w:sz w:val="19"/>
          <w:szCs w:val="19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4.1.3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ilan</w:t>
      </w:r>
      <w:r>
        <w:rPr>
          <w:b/>
          <w:spacing w:val="18"/>
          <w:sz w:val="22"/>
          <w:szCs w:val="22"/>
        </w:rPr>
        <w:t xml:space="preserve"> </w:t>
      </w:r>
      <w:r>
        <w:rPr>
          <w:b/>
          <w:sz w:val="22"/>
          <w:szCs w:val="22"/>
        </w:rPr>
        <w:t>Data</w:t>
      </w:r>
      <w:r>
        <w:rPr>
          <w:b/>
          <w:spacing w:val="13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A</w:t>
      </w:r>
      <w:r>
        <w:rPr>
          <w:b/>
          <w:spacing w:val="-1"/>
          <w:w w:val="102"/>
          <w:sz w:val="22"/>
          <w:szCs w:val="22"/>
        </w:rPr>
        <w:t>b</w:t>
      </w:r>
      <w:r>
        <w:rPr>
          <w:b/>
          <w:w w:val="102"/>
          <w:sz w:val="22"/>
          <w:szCs w:val="22"/>
        </w:rPr>
        <w:t>s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w w:val="102"/>
          <w:sz w:val="22"/>
          <w:szCs w:val="22"/>
        </w:rPr>
        <w:t>n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82" w:firstLine="678"/>
        <w:rPr>
          <w:sz w:val="22"/>
          <w:szCs w:val="22"/>
        </w:rPr>
      </w:pP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4.3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pil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ik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lu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12"/>
        <w:ind w:left="954"/>
      </w:pPr>
      <w:r>
        <w:pict>
          <v:shape id="_x0000_i1034" type="#_x0000_t75" style="width:371.7pt;height:158.25pt">
            <v:imagedata r:id="rId60" o:title=""/>
          </v:shape>
        </w:pict>
      </w:r>
    </w:p>
    <w:p w:rsidR="00F651C8" w:rsidRDefault="00F651C8">
      <w:pPr>
        <w:spacing w:before="19" w:line="240" w:lineRule="exact"/>
        <w:rPr>
          <w:sz w:val="24"/>
          <w:szCs w:val="24"/>
        </w:rPr>
      </w:pPr>
    </w:p>
    <w:p w:rsidR="00F651C8" w:rsidRDefault="00A10AE1">
      <w:pPr>
        <w:ind w:left="3261" w:right="3990"/>
        <w:jc w:val="center"/>
        <w:rPr>
          <w:sz w:val="22"/>
          <w:szCs w:val="22"/>
        </w:rPr>
        <w:sectPr w:rsidR="00F651C8">
          <w:footerReference w:type="default" r:id="rId61"/>
          <w:pgSz w:w="12240" w:h="15840"/>
          <w:pgMar w:top="600" w:right="0" w:bottom="280" w:left="1720" w:header="0" w:footer="1374" w:gutter="0"/>
          <w:cols w:space="720"/>
        </w:sect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4.3</w:t>
      </w:r>
      <w:r>
        <w:rPr>
          <w:b/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Ab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</w:p>
    <w:p w:rsidR="00F651C8" w:rsidRDefault="00A10AE1">
      <w:pPr>
        <w:spacing w:before="73" w:line="240" w:lineRule="exact"/>
        <w:ind w:right="2113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51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5" w:line="240" w:lineRule="exact"/>
        <w:rPr>
          <w:sz w:val="24"/>
          <w:szCs w:val="24"/>
        </w:rPr>
      </w:pPr>
    </w:p>
    <w:p w:rsidR="00F651C8" w:rsidRDefault="00A10AE1">
      <w:pPr>
        <w:spacing w:before="36"/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4.1.4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ilan</w:t>
      </w:r>
      <w:r>
        <w:rPr>
          <w:b/>
          <w:spacing w:val="18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H</w:t>
      </w:r>
      <w:r>
        <w:rPr>
          <w:b/>
          <w:sz w:val="22"/>
          <w:szCs w:val="22"/>
        </w:rPr>
        <w:t>al</w:t>
      </w:r>
      <w:r>
        <w:rPr>
          <w:b/>
          <w:spacing w:val="2"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m</w:t>
      </w:r>
      <w:r>
        <w:rPr>
          <w:b/>
          <w:spacing w:val="3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17"/>
          <w:sz w:val="22"/>
          <w:szCs w:val="22"/>
        </w:rPr>
        <w:t xml:space="preserve"> </w:t>
      </w:r>
      <w:r>
        <w:rPr>
          <w:b/>
          <w:spacing w:val="1"/>
          <w:w w:val="102"/>
          <w:sz w:val="22"/>
          <w:szCs w:val="22"/>
        </w:rPr>
        <w:t>L</w:t>
      </w:r>
      <w:r>
        <w:rPr>
          <w:b/>
          <w:spacing w:val="2"/>
          <w:w w:val="102"/>
          <w:sz w:val="22"/>
          <w:szCs w:val="22"/>
        </w:rPr>
        <w:t>a</w:t>
      </w:r>
      <w:r>
        <w:rPr>
          <w:b/>
          <w:spacing w:val="-1"/>
          <w:w w:val="102"/>
          <w:sz w:val="22"/>
          <w:szCs w:val="22"/>
        </w:rPr>
        <w:t>p</w:t>
      </w:r>
      <w:r>
        <w:rPr>
          <w:b/>
          <w:w w:val="102"/>
          <w:sz w:val="22"/>
          <w:szCs w:val="22"/>
        </w:rPr>
        <w:t>o</w:t>
      </w:r>
      <w:r>
        <w:rPr>
          <w:b/>
          <w:spacing w:val="2"/>
          <w:w w:val="102"/>
          <w:sz w:val="22"/>
          <w:szCs w:val="22"/>
        </w:rPr>
        <w:t>r</w:t>
      </w:r>
      <w:r>
        <w:rPr>
          <w:b/>
          <w:w w:val="102"/>
          <w:sz w:val="22"/>
          <w:szCs w:val="22"/>
        </w:rPr>
        <w:t>an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4" w:firstLine="678"/>
        <w:jc w:val="both"/>
        <w:rPr>
          <w:sz w:val="22"/>
          <w:szCs w:val="22"/>
        </w:rPr>
      </w:pPr>
      <w:r>
        <w:rPr>
          <w:sz w:val="22"/>
          <w:szCs w:val="22"/>
        </w:rPr>
        <w:t>Ada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dua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pil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si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siswa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rt</w:t>
      </w:r>
      <w:r>
        <w:rPr>
          <w:spacing w:val="2"/>
          <w:w w:val="102"/>
          <w:sz w:val="22"/>
          <w:szCs w:val="22"/>
        </w:rPr>
        <w:t>a</w:t>
      </w:r>
      <w:r>
        <w:rPr>
          <w:spacing w:val="-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itu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  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l, </w:t>
      </w:r>
      <w:r>
        <w:rPr>
          <w:spacing w:val="8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urus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 s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 </w:t>
      </w:r>
      <w:r>
        <w:rPr>
          <w:w w:val="102"/>
          <w:sz w:val="22"/>
          <w:szCs w:val="22"/>
        </w:rPr>
        <w:t xml:space="preserve">di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pil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da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4.4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4.5</w:t>
      </w:r>
      <w:r>
        <w:rPr>
          <w:spacing w:val="5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ng 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pil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por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bs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priode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l,</w:t>
      </w:r>
      <w:r>
        <w:rPr>
          <w:spacing w:val="13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ur</w:t>
      </w:r>
      <w:r>
        <w:rPr>
          <w:spacing w:val="5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5" w:line="160" w:lineRule="exact"/>
        <w:rPr>
          <w:sz w:val="16"/>
          <w:szCs w:val="16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ind w:left="1392" w:right="2128"/>
        <w:jc w:val="center"/>
        <w:rPr>
          <w:sz w:val="22"/>
          <w:szCs w:val="22"/>
        </w:rPr>
      </w:pPr>
      <w:r w:rsidRPr="00F651C8">
        <w:pict>
          <v:shape id="_x0000_s1234" type="#_x0000_t75" style="position:absolute;left:0;text-align:left;margin-left:132.6pt;margin-top:-157.6pt;width:374.4pt;height:157.8pt;z-index:-14660;mso-position-horizontal-relative:page">
            <v:imagedata r:id="rId62" o:title=""/>
            <w10:wrap anchorx="page"/>
          </v:shape>
        </w:pict>
      </w:r>
      <w:r w:rsidR="00A10AE1">
        <w:rPr>
          <w:b/>
          <w:spacing w:val="1"/>
          <w:sz w:val="22"/>
          <w:szCs w:val="22"/>
        </w:rPr>
        <w:t>G</w:t>
      </w:r>
      <w:r w:rsidR="00A10AE1">
        <w:rPr>
          <w:b/>
          <w:sz w:val="22"/>
          <w:szCs w:val="22"/>
        </w:rPr>
        <w:t>am</w:t>
      </w:r>
      <w:r w:rsidR="00A10AE1">
        <w:rPr>
          <w:b/>
          <w:spacing w:val="-1"/>
          <w:sz w:val="22"/>
          <w:szCs w:val="22"/>
        </w:rPr>
        <w:t>b</w:t>
      </w:r>
      <w:r w:rsidR="00A10AE1">
        <w:rPr>
          <w:b/>
          <w:sz w:val="22"/>
          <w:szCs w:val="22"/>
        </w:rPr>
        <w:t>ar</w:t>
      </w:r>
      <w:r w:rsidR="00A10AE1">
        <w:rPr>
          <w:b/>
          <w:spacing w:val="20"/>
          <w:sz w:val="22"/>
          <w:szCs w:val="22"/>
        </w:rPr>
        <w:t xml:space="preserve"> </w:t>
      </w:r>
      <w:r w:rsidR="00A10AE1">
        <w:rPr>
          <w:b/>
          <w:sz w:val="22"/>
          <w:szCs w:val="22"/>
        </w:rPr>
        <w:t>4.4</w:t>
      </w:r>
      <w:r w:rsidR="00A10AE1">
        <w:rPr>
          <w:b/>
          <w:spacing w:val="7"/>
          <w:sz w:val="22"/>
          <w:szCs w:val="22"/>
        </w:rPr>
        <w:t xml:space="preserve"> </w:t>
      </w:r>
      <w:r w:rsidR="00A10AE1">
        <w:rPr>
          <w:sz w:val="22"/>
          <w:szCs w:val="22"/>
        </w:rPr>
        <w:t>T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1"/>
          <w:sz w:val="22"/>
          <w:szCs w:val="22"/>
        </w:rPr>
        <w:t>m</w:t>
      </w:r>
      <w:r w:rsidR="00A10AE1">
        <w:rPr>
          <w:sz w:val="22"/>
          <w:szCs w:val="22"/>
        </w:rPr>
        <w:t>pi</w:t>
      </w:r>
      <w:r w:rsidR="00A10AE1">
        <w:rPr>
          <w:spacing w:val="-2"/>
          <w:sz w:val="22"/>
          <w:szCs w:val="22"/>
        </w:rPr>
        <w:t>l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20"/>
          <w:sz w:val="22"/>
          <w:szCs w:val="22"/>
        </w:rPr>
        <w:t xml:space="preserve"> </w:t>
      </w:r>
      <w:r w:rsidR="00A10AE1">
        <w:rPr>
          <w:sz w:val="22"/>
          <w:szCs w:val="22"/>
        </w:rPr>
        <w:t>H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l</w:t>
      </w:r>
      <w:r w:rsidR="00A10AE1">
        <w:rPr>
          <w:spacing w:val="-1"/>
          <w:sz w:val="22"/>
          <w:szCs w:val="22"/>
        </w:rPr>
        <w:t>a</w:t>
      </w:r>
      <w:r w:rsidR="00A10AE1">
        <w:rPr>
          <w:spacing w:val="1"/>
          <w:sz w:val="22"/>
          <w:szCs w:val="22"/>
        </w:rPr>
        <w:t>m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17"/>
          <w:sz w:val="22"/>
          <w:szCs w:val="22"/>
        </w:rPr>
        <w:t xml:space="preserve"> </w:t>
      </w:r>
      <w:r w:rsidR="00A10AE1">
        <w:rPr>
          <w:spacing w:val="-4"/>
          <w:sz w:val="22"/>
          <w:szCs w:val="22"/>
        </w:rPr>
        <w:t>L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por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16"/>
          <w:sz w:val="22"/>
          <w:szCs w:val="22"/>
        </w:rPr>
        <w:t xml:space="preserve"> </w:t>
      </w:r>
      <w:r w:rsidR="00A10AE1">
        <w:rPr>
          <w:spacing w:val="1"/>
          <w:sz w:val="22"/>
          <w:szCs w:val="22"/>
        </w:rPr>
        <w:t>B</w:t>
      </w:r>
      <w:r w:rsidR="00A10AE1">
        <w:rPr>
          <w:spacing w:val="2"/>
          <w:sz w:val="22"/>
          <w:szCs w:val="22"/>
        </w:rPr>
        <w:t>e</w:t>
      </w:r>
      <w:r w:rsidR="00A10AE1">
        <w:rPr>
          <w:sz w:val="22"/>
          <w:szCs w:val="22"/>
        </w:rPr>
        <w:t>rd</w:t>
      </w:r>
      <w:r w:rsidR="00A10AE1">
        <w:rPr>
          <w:spacing w:val="2"/>
          <w:sz w:val="22"/>
          <w:szCs w:val="22"/>
        </w:rPr>
        <w:t>a</w:t>
      </w:r>
      <w:r w:rsidR="00A10AE1">
        <w:rPr>
          <w:spacing w:val="-2"/>
          <w:sz w:val="22"/>
          <w:szCs w:val="22"/>
        </w:rPr>
        <w:t>s</w:t>
      </w:r>
      <w:r w:rsidR="00A10AE1">
        <w:rPr>
          <w:spacing w:val="-1"/>
          <w:sz w:val="22"/>
          <w:szCs w:val="22"/>
        </w:rPr>
        <w:t>a</w:t>
      </w:r>
      <w:r w:rsidR="00A10AE1">
        <w:rPr>
          <w:sz w:val="22"/>
          <w:szCs w:val="22"/>
        </w:rPr>
        <w:t>rk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23"/>
          <w:sz w:val="22"/>
          <w:szCs w:val="22"/>
        </w:rPr>
        <w:t xml:space="preserve"> </w:t>
      </w:r>
      <w:r w:rsidR="00A10AE1">
        <w:rPr>
          <w:sz w:val="22"/>
          <w:szCs w:val="22"/>
        </w:rPr>
        <w:t>T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-2"/>
          <w:sz w:val="22"/>
          <w:szCs w:val="22"/>
        </w:rPr>
        <w:t>gg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l,</w:t>
      </w:r>
      <w:r w:rsidR="00A10AE1">
        <w:rPr>
          <w:spacing w:val="16"/>
          <w:sz w:val="22"/>
          <w:szCs w:val="22"/>
        </w:rPr>
        <w:t xml:space="preserve"> </w:t>
      </w:r>
      <w:r w:rsidR="00A10AE1">
        <w:rPr>
          <w:sz w:val="22"/>
          <w:szCs w:val="22"/>
        </w:rPr>
        <w:t>Jurus</w:t>
      </w:r>
      <w:r w:rsidR="00A10AE1">
        <w:rPr>
          <w:spacing w:val="2"/>
          <w:sz w:val="22"/>
          <w:szCs w:val="22"/>
        </w:rPr>
        <w:t>a</w:t>
      </w:r>
      <w:r w:rsidR="00A10AE1">
        <w:rPr>
          <w:sz w:val="22"/>
          <w:szCs w:val="22"/>
        </w:rPr>
        <w:t>n</w:t>
      </w:r>
      <w:r w:rsidR="00A10AE1">
        <w:rPr>
          <w:spacing w:val="14"/>
          <w:sz w:val="22"/>
          <w:szCs w:val="22"/>
        </w:rPr>
        <w:t xml:space="preserve"> </w:t>
      </w:r>
      <w:r w:rsidR="00A10AE1">
        <w:rPr>
          <w:w w:val="102"/>
          <w:sz w:val="22"/>
          <w:szCs w:val="22"/>
        </w:rPr>
        <w:t>d</w:t>
      </w:r>
      <w:r w:rsidR="00A10AE1">
        <w:rPr>
          <w:spacing w:val="-1"/>
          <w:w w:val="102"/>
          <w:sz w:val="22"/>
          <w:szCs w:val="22"/>
        </w:rPr>
        <w:t>a</w:t>
      </w:r>
      <w:r w:rsidR="00A10AE1">
        <w:rPr>
          <w:w w:val="102"/>
          <w:sz w:val="22"/>
          <w:szCs w:val="22"/>
        </w:rPr>
        <w:t>n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240" w:lineRule="exact"/>
        <w:ind w:left="4416" w:right="5146"/>
        <w:jc w:val="center"/>
        <w:rPr>
          <w:sz w:val="22"/>
          <w:szCs w:val="22"/>
        </w:rPr>
      </w:pPr>
      <w:r>
        <w:rPr>
          <w:spacing w:val="-1"/>
          <w:w w:val="102"/>
          <w:position w:val="-1"/>
          <w:sz w:val="22"/>
          <w:szCs w:val="22"/>
        </w:rPr>
        <w:t>S</w:t>
      </w:r>
      <w:r>
        <w:rPr>
          <w:spacing w:val="2"/>
          <w:w w:val="102"/>
          <w:position w:val="-1"/>
          <w:sz w:val="22"/>
          <w:szCs w:val="22"/>
        </w:rPr>
        <w:t>e</w:t>
      </w:r>
      <w:r>
        <w:rPr>
          <w:spacing w:val="1"/>
          <w:w w:val="102"/>
          <w:position w:val="-1"/>
          <w:sz w:val="22"/>
          <w:szCs w:val="22"/>
        </w:rPr>
        <w:t>m</w:t>
      </w:r>
      <w:r>
        <w:rPr>
          <w:spacing w:val="2"/>
          <w:w w:val="102"/>
          <w:position w:val="-1"/>
          <w:sz w:val="22"/>
          <w:szCs w:val="22"/>
        </w:rPr>
        <w:t>e</w:t>
      </w:r>
      <w:r>
        <w:rPr>
          <w:w w:val="102"/>
          <w:position w:val="-1"/>
          <w:sz w:val="22"/>
          <w:szCs w:val="22"/>
        </w:rPr>
        <w:t>s</w:t>
      </w:r>
      <w:r>
        <w:rPr>
          <w:spacing w:val="-2"/>
          <w:w w:val="102"/>
          <w:position w:val="-1"/>
          <w:sz w:val="22"/>
          <w:szCs w:val="22"/>
        </w:rPr>
        <w:t>t</w:t>
      </w:r>
      <w:r>
        <w:rPr>
          <w:spacing w:val="2"/>
          <w:w w:val="102"/>
          <w:position w:val="-1"/>
          <w:sz w:val="22"/>
          <w:szCs w:val="22"/>
        </w:rPr>
        <w:t>e</w:t>
      </w:r>
      <w:r>
        <w:rPr>
          <w:w w:val="102"/>
          <w:position w:val="-1"/>
          <w:sz w:val="22"/>
          <w:szCs w:val="22"/>
        </w:rPr>
        <w:t>r.</w:t>
      </w:r>
    </w:p>
    <w:p w:rsidR="00F651C8" w:rsidRDefault="00F651C8">
      <w:pPr>
        <w:spacing w:before="3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ind w:left="966"/>
      </w:pPr>
      <w:r>
        <w:pict>
          <v:shape id="_x0000_i1035" type="#_x0000_t75" style="width:370.05pt;height:158.25pt">
            <v:imagedata r:id="rId63" o:title=""/>
          </v:shape>
        </w:pict>
      </w:r>
    </w:p>
    <w:p w:rsidR="00F651C8" w:rsidRDefault="00F651C8">
      <w:pPr>
        <w:spacing w:before="2" w:line="220" w:lineRule="exact"/>
        <w:rPr>
          <w:sz w:val="22"/>
          <w:szCs w:val="22"/>
        </w:rPr>
      </w:pPr>
    </w:p>
    <w:p w:rsidR="00F651C8" w:rsidRDefault="00A10AE1">
      <w:pPr>
        <w:spacing w:before="36" w:line="493" w:lineRule="auto"/>
        <w:ind w:left="4035" w:right="2222" w:hanging="2963"/>
        <w:rPr>
          <w:sz w:val="22"/>
          <w:szCs w:val="22"/>
        </w:rPr>
        <w:sectPr w:rsidR="00F651C8">
          <w:footerReference w:type="default" r:id="rId64"/>
          <w:pgSz w:w="12240" w:h="15840"/>
          <w:pgMar w:top="600" w:right="0" w:bottom="280" w:left="1720" w:header="0" w:footer="1374" w:gutter="0"/>
          <w:cols w:space="720"/>
        </w:sect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4.5</w:t>
      </w:r>
      <w:r>
        <w:rPr>
          <w:b/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riode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l,</w:t>
      </w:r>
      <w:r>
        <w:rPr>
          <w:spacing w:val="1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Ju</w:t>
      </w:r>
      <w:r>
        <w:rPr>
          <w:spacing w:val="2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>us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r.</w:t>
      </w:r>
    </w:p>
    <w:p w:rsidR="00F651C8" w:rsidRDefault="00A10AE1">
      <w:pPr>
        <w:spacing w:before="73" w:line="240" w:lineRule="exact"/>
        <w:ind w:right="2113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52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5" w:line="240" w:lineRule="exact"/>
        <w:rPr>
          <w:sz w:val="24"/>
          <w:szCs w:val="24"/>
        </w:rPr>
      </w:pPr>
    </w:p>
    <w:p w:rsidR="00F651C8" w:rsidRDefault="00A10AE1">
      <w:pPr>
        <w:spacing w:before="36"/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4.1.5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z w:val="22"/>
          <w:szCs w:val="22"/>
        </w:rPr>
        <w:t>C</w:t>
      </w:r>
      <w:r>
        <w:rPr>
          <w:b/>
          <w:spacing w:val="2"/>
          <w:sz w:val="22"/>
          <w:szCs w:val="22"/>
        </w:rPr>
        <w:t>e</w:t>
      </w:r>
      <w:r>
        <w:rPr>
          <w:b/>
          <w:sz w:val="22"/>
          <w:szCs w:val="22"/>
        </w:rPr>
        <w:t>tak</w:t>
      </w:r>
      <w:r>
        <w:rPr>
          <w:b/>
          <w:spacing w:val="1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o</w:t>
      </w:r>
      <w:r>
        <w:rPr>
          <w:b/>
          <w:spacing w:val="2"/>
          <w:sz w:val="22"/>
          <w:szCs w:val="22"/>
        </w:rPr>
        <w:t>r</w:t>
      </w:r>
      <w:r>
        <w:rPr>
          <w:b/>
          <w:sz w:val="22"/>
          <w:szCs w:val="22"/>
        </w:rPr>
        <w:t>an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z w:val="22"/>
          <w:szCs w:val="22"/>
        </w:rPr>
        <w:t>Data</w:t>
      </w:r>
      <w:r>
        <w:rPr>
          <w:b/>
          <w:spacing w:val="10"/>
          <w:sz w:val="22"/>
          <w:szCs w:val="22"/>
        </w:rPr>
        <w:t xml:space="preserve"> </w:t>
      </w:r>
      <w:r>
        <w:rPr>
          <w:b/>
          <w:spacing w:val="3"/>
          <w:sz w:val="22"/>
          <w:szCs w:val="22"/>
        </w:rPr>
        <w:t>K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h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i</w:t>
      </w:r>
      <w:r>
        <w:rPr>
          <w:b/>
          <w:spacing w:val="2"/>
          <w:sz w:val="22"/>
          <w:szCs w:val="22"/>
        </w:rPr>
        <w:t>r</w:t>
      </w:r>
      <w:r>
        <w:rPr>
          <w:b/>
          <w:sz w:val="22"/>
          <w:szCs w:val="22"/>
        </w:rPr>
        <w:t>an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B</w:t>
      </w:r>
      <w:r>
        <w:rPr>
          <w:b/>
          <w:spacing w:val="2"/>
          <w:sz w:val="22"/>
          <w:szCs w:val="22"/>
        </w:rPr>
        <w:t>er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asa</w:t>
      </w:r>
      <w:r>
        <w:rPr>
          <w:b/>
          <w:spacing w:val="2"/>
          <w:sz w:val="22"/>
          <w:szCs w:val="22"/>
        </w:rPr>
        <w:t>r</w:t>
      </w:r>
      <w:r>
        <w:rPr>
          <w:b/>
          <w:spacing w:val="-1"/>
          <w:sz w:val="22"/>
          <w:szCs w:val="22"/>
        </w:rPr>
        <w:t>k</w:t>
      </w:r>
      <w:r>
        <w:rPr>
          <w:b/>
          <w:sz w:val="22"/>
          <w:szCs w:val="22"/>
        </w:rPr>
        <w:t>an</w:t>
      </w:r>
      <w:r>
        <w:rPr>
          <w:b/>
          <w:spacing w:val="24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P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spacing w:val="-1"/>
          <w:w w:val="102"/>
          <w:sz w:val="22"/>
          <w:szCs w:val="22"/>
        </w:rPr>
        <w:t>n</w:t>
      </w:r>
      <w:r>
        <w:rPr>
          <w:b/>
          <w:spacing w:val="2"/>
          <w:w w:val="102"/>
          <w:sz w:val="22"/>
          <w:szCs w:val="22"/>
        </w:rPr>
        <w:t>c</w:t>
      </w:r>
      <w:r>
        <w:rPr>
          <w:b/>
          <w:w w:val="102"/>
          <w:sz w:val="22"/>
          <w:szCs w:val="22"/>
        </w:rPr>
        <w:t>a</w:t>
      </w:r>
      <w:r>
        <w:rPr>
          <w:b/>
          <w:spacing w:val="2"/>
          <w:w w:val="102"/>
          <w:sz w:val="22"/>
          <w:szCs w:val="22"/>
        </w:rPr>
        <w:t>r</w:t>
      </w:r>
      <w:r>
        <w:rPr>
          <w:b/>
          <w:w w:val="102"/>
          <w:sz w:val="22"/>
          <w:szCs w:val="22"/>
        </w:rPr>
        <w:t>ian</w:t>
      </w:r>
    </w:p>
    <w:p w:rsidR="00F651C8" w:rsidRDefault="00A10AE1">
      <w:pPr>
        <w:spacing w:before="49" w:line="520" w:lineRule="exact"/>
        <w:ind w:left="932" w:right="2073" w:firstLine="678"/>
        <w:rPr>
          <w:sz w:val="22"/>
          <w:szCs w:val="22"/>
        </w:rPr>
      </w:pP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4.6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i</w:t>
      </w:r>
      <w:r>
        <w:rPr>
          <w:spacing w:val="3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2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di</w:t>
      </w:r>
      <w:r>
        <w:rPr>
          <w:spacing w:val="2"/>
          <w:sz w:val="22"/>
          <w:szCs w:val="22"/>
        </w:rPr>
        <w:t>c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ntuk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P</w:t>
      </w:r>
      <w:r>
        <w:rPr>
          <w:w w:val="102"/>
          <w:sz w:val="22"/>
          <w:szCs w:val="22"/>
        </w:rPr>
        <w:t>D</w:t>
      </w:r>
      <w:r>
        <w:rPr>
          <w:spacing w:val="-1"/>
          <w:w w:val="102"/>
          <w:sz w:val="22"/>
          <w:szCs w:val="22"/>
        </w:rPr>
        <w:t>F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2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ind w:left="932"/>
      </w:pPr>
      <w:r>
        <w:pict>
          <v:shape id="_x0000_i1036" type="#_x0000_t75" style="width:380.1pt;height:52.75pt">
            <v:imagedata r:id="rId65" o:title=""/>
          </v:shape>
        </w:pict>
      </w:r>
    </w:p>
    <w:p w:rsidR="00F651C8" w:rsidRDefault="00F651C8">
      <w:pPr>
        <w:spacing w:before="1" w:line="220" w:lineRule="exact"/>
        <w:rPr>
          <w:sz w:val="22"/>
          <w:szCs w:val="22"/>
        </w:rPr>
      </w:pPr>
    </w:p>
    <w:p w:rsidR="00F651C8" w:rsidRDefault="00A10AE1">
      <w:pPr>
        <w:spacing w:before="36"/>
        <w:ind w:left="1354" w:right="2540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4.6</w:t>
      </w:r>
      <w:r>
        <w:rPr>
          <w:b/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ca</w:t>
      </w:r>
      <w:r>
        <w:rPr>
          <w:w w:val="102"/>
          <w:sz w:val="22"/>
          <w:szCs w:val="22"/>
        </w:rPr>
        <w:t>r</w:t>
      </w:r>
      <w:r>
        <w:rPr>
          <w:spacing w:val="-2"/>
          <w:w w:val="102"/>
          <w:sz w:val="22"/>
          <w:szCs w:val="22"/>
        </w:rPr>
        <w:t>i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n.</w:t>
      </w:r>
    </w:p>
    <w:p w:rsidR="00F651C8" w:rsidRDefault="00F651C8">
      <w:pPr>
        <w:spacing w:before="3" w:line="180" w:lineRule="exact"/>
        <w:rPr>
          <w:sz w:val="19"/>
          <w:szCs w:val="19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4.1.6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ilan</w:t>
      </w:r>
      <w:r>
        <w:rPr>
          <w:b/>
          <w:spacing w:val="18"/>
          <w:sz w:val="22"/>
          <w:szCs w:val="22"/>
        </w:rPr>
        <w:t xml:space="preserve"> </w:t>
      </w:r>
      <w:r>
        <w:rPr>
          <w:b/>
          <w:sz w:val="22"/>
          <w:szCs w:val="22"/>
        </w:rPr>
        <w:t>Fo</w:t>
      </w:r>
      <w:r>
        <w:rPr>
          <w:b/>
          <w:spacing w:val="4"/>
          <w:sz w:val="22"/>
          <w:szCs w:val="22"/>
        </w:rPr>
        <w:t>r</w:t>
      </w:r>
      <w:r>
        <w:rPr>
          <w:b/>
          <w:sz w:val="22"/>
          <w:szCs w:val="22"/>
        </w:rPr>
        <w:t>m</w:t>
      </w:r>
      <w:r>
        <w:rPr>
          <w:b/>
          <w:spacing w:val="9"/>
          <w:sz w:val="22"/>
          <w:szCs w:val="22"/>
        </w:rPr>
        <w:t xml:space="preserve"> </w:t>
      </w:r>
      <w:r>
        <w:rPr>
          <w:b/>
          <w:spacing w:val="1"/>
          <w:w w:val="102"/>
          <w:sz w:val="22"/>
          <w:szCs w:val="22"/>
        </w:rPr>
        <w:t>L</w:t>
      </w:r>
      <w:r>
        <w:rPr>
          <w:b/>
          <w:w w:val="102"/>
          <w:sz w:val="22"/>
          <w:szCs w:val="22"/>
        </w:rPr>
        <w:t>ogin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1" w:lineRule="auto"/>
        <w:ind w:left="932" w:right="2085" w:firstLine="678"/>
        <w:rPr>
          <w:sz w:val="22"/>
          <w:szCs w:val="22"/>
        </w:rPr>
      </w:pP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4.7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pil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orm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lo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in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ft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3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d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sist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b</w:t>
      </w:r>
      <w:r>
        <w:rPr>
          <w:spacing w:val="-2"/>
          <w:w w:val="102"/>
          <w:sz w:val="22"/>
          <w:szCs w:val="22"/>
        </w:rPr>
        <w:t>s</w:t>
      </w:r>
      <w:r>
        <w:rPr>
          <w:spacing w:val="4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nsi.</w:t>
      </w:r>
    </w:p>
    <w:p w:rsidR="00F651C8" w:rsidRDefault="00F651C8">
      <w:pPr>
        <w:spacing w:before="13"/>
        <w:ind w:left="954"/>
      </w:pPr>
      <w:r>
        <w:pict>
          <v:shape id="_x0000_i1037" type="#_x0000_t75" style="width:371.7pt;height:155.7pt">
            <v:imagedata r:id="rId66" o:title=""/>
          </v:shape>
        </w:pict>
      </w:r>
    </w:p>
    <w:p w:rsidR="00F651C8" w:rsidRDefault="00F651C8">
      <w:pPr>
        <w:spacing w:before="18" w:line="240" w:lineRule="exact"/>
        <w:rPr>
          <w:sz w:val="24"/>
          <w:szCs w:val="24"/>
        </w:rPr>
      </w:pPr>
    </w:p>
    <w:p w:rsidR="00F651C8" w:rsidRDefault="00A10AE1">
      <w:pPr>
        <w:ind w:left="2924" w:right="4110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4.7</w:t>
      </w:r>
      <w:r>
        <w:rPr>
          <w:b/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in</w:t>
      </w:r>
      <w:r>
        <w:rPr>
          <w:spacing w:val="1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Ad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in.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2" w:firstLine="678"/>
        <w:rPr>
          <w:sz w:val="22"/>
          <w:szCs w:val="22"/>
        </w:rPr>
      </w:pPr>
      <w:r>
        <w:rPr>
          <w:sz w:val="22"/>
          <w:szCs w:val="22"/>
        </w:rPr>
        <w:t>Jika</w:t>
      </w:r>
      <w:r>
        <w:rPr>
          <w:spacing w:val="2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lo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in</w:t>
      </w:r>
      <w:r>
        <w:rPr>
          <w:spacing w:val="2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sung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2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h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ut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4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pi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jika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10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c</w:t>
      </w:r>
      <w:r>
        <w:rPr>
          <w:sz w:val="22"/>
          <w:szCs w:val="22"/>
        </w:rPr>
        <w:t>ul</w:t>
      </w:r>
      <w:r>
        <w:rPr>
          <w:spacing w:val="5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rti</w:t>
      </w:r>
      <w:r>
        <w:rPr>
          <w:spacing w:val="48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spacing w:val="6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</w:t>
      </w:r>
    </w:p>
    <w:p w:rsidR="00F651C8" w:rsidRDefault="00A10AE1">
      <w:pPr>
        <w:spacing w:before="9"/>
        <w:ind w:left="932"/>
        <w:rPr>
          <w:sz w:val="22"/>
          <w:szCs w:val="22"/>
        </w:rPr>
        <w:sectPr w:rsidR="00F651C8">
          <w:pgSz w:w="12240" w:h="15840"/>
          <w:pgMar w:top="600" w:right="0" w:bottom="280" w:left="1720" w:header="0" w:footer="1374" w:gutter="0"/>
          <w:cols w:space="720"/>
        </w:sectPr>
      </w:pPr>
      <w:r>
        <w:rPr>
          <w:w w:val="102"/>
          <w:sz w:val="22"/>
          <w:szCs w:val="22"/>
        </w:rPr>
        <w:t>4.8.</w:t>
      </w:r>
    </w:p>
    <w:p w:rsidR="00F651C8" w:rsidRDefault="00A10AE1">
      <w:pPr>
        <w:spacing w:before="73" w:line="240" w:lineRule="exact"/>
        <w:ind w:right="2113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53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8" w:line="260" w:lineRule="exact"/>
        <w:rPr>
          <w:sz w:val="26"/>
          <w:szCs w:val="26"/>
        </w:rPr>
      </w:pPr>
    </w:p>
    <w:p w:rsidR="00F651C8" w:rsidRDefault="00F651C8">
      <w:pPr>
        <w:ind w:left="2982"/>
      </w:pPr>
      <w:r>
        <w:pict>
          <v:shape id="_x0000_i1038" type="#_x0000_t75" style="width:169.1pt;height:103.8pt">
            <v:imagedata r:id="rId67" o:title=""/>
          </v:shape>
        </w:pict>
      </w:r>
    </w:p>
    <w:p w:rsidR="00F651C8" w:rsidRDefault="00F651C8">
      <w:pPr>
        <w:spacing w:before="2" w:line="220" w:lineRule="exact"/>
        <w:rPr>
          <w:sz w:val="22"/>
          <w:szCs w:val="22"/>
        </w:rPr>
      </w:pPr>
    </w:p>
    <w:p w:rsidR="00F651C8" w:rsidRDefault="00A10AE1">
      <w:pPr>
        <w:spacing w:before="36"/>
        <w:ind w:left="2969" w:right="4152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4.8</w:t>
      </w:r>
      <w:r>
        <w:rPr>
          <w:b/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4"/>
          <w:sz w:val="22"/>
          <w:szCs w:val="22"/>
        </w:rPr>
        <w:t xml:space="preserve"> </w:t>
      </w:r>
      <w:r>
        <w:rPr>
          <w:spacing w:val="-4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o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in.</w:t>
      </w:r>
    </w:p>
    <w:p w:rsidR="00F651C8" w:rsidRDefault="00F651C8">
      <w:pPr>
        <w:spacing w:before="3" w:line="180" w:lineRule="exact"/>
        <w:rPr>
          <w:sz w:val="19"/>
          <w:szCs w:val="19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4.1.7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ilan</w:t>
      </w:r>
      <w:r>
        <w:rPr>
          <w:b/>
          <w:spacing w:val="18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H</w:t>
      </w:r>
      <w:r>
        <w:rPr>
          <w:b/>
          <w:sz w:val="22"/>
          <w:szCs w:val="22"/>
        </w:rPr>
        <w:t>al</w:t>
      </w:r>
      <w:r>
        <w:rPr>
          <w:b/>
          <w:spacing w:val="2"/>
          <w:sz w:val="22"/>
          <w:szCs w:val="22"/>
        </w:rPr>
        <w:t>a</w:t>
      </w:r>
      <w:r>
        <w:rPr>
          <w:b/>
          <w:sz w:val="22"/>
          <w:szCs w:val="22"/>
        </w:rPr>
        <w:t>man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A</w:t>
      </w:r>
      <w:r>
        <w:rPr>
          <w:b/>
          <w:spacing w:val="1"/>
          <w:w w:val="102"/>
          <w:sz w:val="22"/>
          <w:szCs w:val="22"/>
        </w:rPr>
        <w:t>d</w:t>
      </w:r>
      <w:r>
        <w:rPr>
          <w:b/>
          <w:spacing w:val="-2"/>
          <w:w w:val="102"/>
          <w:sz w:val="22"/>
          <w:szCs w:val="22"/>
        </w:rPr>
        <w:t>m</w:t>
      </w:r>
      <w:r>
        <w:rPr>
          <w:b/>
          <w:spacing w:val="3"/>
          <w:w w:val="102"/>
          <w:sz w:val="22"/>
          <w:szCs w:val="22"/>
        </w:rPr>
        <w:t>i</w:t>
      </w:r>
      <w:r>
        <w:rPr>
          <w:b/>
          <w:w w:val="102"/>
          <w:sz w:val="22"/>
          <w:szCs w:val="22"/>
        </w:rPr>
        <w:t>n</w:t>
      </w:r>
    </w:p>
    <w:p w:rsidR="00F651C8" w:rsidRDefault="00F651C8">
      <w:pPr>
        <w:spacing w:before="18" w:line="240" w:lineRule="exact"/>
        <w:rPr>
          <w:sz w:val="24"/>
          <w:szCs w:val="24"/>
        </w:rPr>
      </w:pPr>
    </w:p>
    <w:p w:rsidR="00F651C8" w:rsidRDefault="00A10AE1">
      <w:pPr>
        <w:spacing w:line="493" w:lineRule="auto"/>
        <w:ind w:left="932" w:right="2075" w:firstLine="678"/>
        <w:jc w:val="both"/>
        <w:rPr>
          <w:sz w:val="22"/>
          <w:szCs w:val="22"/>
        </w:rPr>
      </w:pP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4.9</w:t>
      </w:r>
      <w:r>
        <w:rPr>
          <w:spacing w:val="1"/>
          <w:sz w:val="22"/>
          <w:szCs w:val="22"/>
        </w:rPr>
        <w:t xml:space="preserve"> 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ru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ol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h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sil 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lo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in. 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da   </w:t>
      </w:r>
      <w:r>
        <w:rPr>
          <w:spacing w:val="-2"/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spacing w:val="5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in  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 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h, 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 </w:t>
      </w:r>
      <w:r>
        <w:rPr>
          <w:spacing w:val="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pus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is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</w:t>
      </w:r>
      <w:r>
        <w:rPr>
          <w:spacing w:val="7"/>
          <w:sz w:val="22"/>
          <w:szCs w:val="22"/>
        </w:rPr>
        <w:t>n</w:t>
      </w:r>
      <w:r>
        <w:rPr>
          <w:sz w:val="22"/>
          <w:szCs w:val="22"/>
        </w:rPr>
        <w:t>,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il</w:t>
      </w:r>
      <w:r>
        <w:rPr>
          <w:spacing w:val="3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rta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ub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isi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isi 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Se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>u.</w:t>
      </w:r>
    </w:p>
    <w:p w:rsidR="00F651C8" w:rsidRDefault="00F651C8">
      <w:pPr>
        <w:spacing w:before="13"/>
        <w:ind w:left="932"/>
      </w:pPr>
      <w:r>
        <w:pict>
          <v:shape id="_x0000_i1039" type="#_x0000_t75" style="width:380.95pt;height:155.7pt">
            <v:imagedata r:id="rId68" o:title=""/>
          </v:shape>
        </w:pict>
      </w:r>
    </w:p>
    <w:p w:rsidR="00F651C8" w:rsidRDefault="00F651C8">
      <w:pPr>
        <w:spacing w:before="19" w:line="240" w:lineRule="exact"/>
        <w:rPr>
          <w:sz w:val="24"/>
          <w:szCs w:val="24"/>
        </w:rPr>
      </w:pPr>
    </w:p>
    <w:p w:rsidR="00F651C8" w:rsidRDefault="00A10AE1">
      <w:pPr>
        <w:ind w:left="2786" w:right="3967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4.9</w:t>
      </w:r>
      <w:r>
        <w:rPr>
          <w:b/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Ad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in.</w:t>
      </w:r>
    </w:p>
    <w:p w:rsidR="00F651C8" w:rsidRDefault="00F651C8">
      <w:pPr>
        <w:spacing w:before="3" w:line="180" w:lineRule="exact"/>
        <w:rPr>
          <w:sz w:val="19"/>
          <w:szCs w:val="19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4.1.8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ilan</w:t>
      </w:r>
      <w:r>
        <w:rPr>
          <w:b/>
          <w:spacing w:val="18"/>
          <w:sz w:val="22"/>
          <w:szCs w:val="22"/>
        </w:rPr>
        <w:t xml:space="preserve"> </w:t>
      </w:r>
      <w:r>
        <w:rPr>
          <w:b/>
          <w:sz w:val="22"/>
          <w:szCs w:val="22"/>
        </w:rPr>
        <w:t>R</w:t>
      </w:r>
      <w:r>
        <w:rPr>
          <w:b/>
          <w:spacing w:val="2"/>
          <w:sz w:val="22"/>
          <w:szCs w:val="22"/>
        </w:rPr>
        <w:t>e</w:t>
      </w:r>
      <w:r>
        <w:rPr>
          <w:b/>
          <w:sz w:val="22"/>
          <w:szCs w:val="22"/>
        </w:rPr>
        <w:t>gist</w:t>
      </w:r>
      <w:r>
        <w:rPr>
          <w:b/>
          <w:spacing w:val="2"/>
          <w:sz w:val="22"/>
          <w:szCs w:val="22"/>
        </w:rPr>
        <w:t>r</w:t>
      </w:r>
      <w:r>
        <w:rPr>
          <w:b/>
          <w:sz w:val="22"/>
          <w:szCs w:val="22"/>
        </w:rPr>
        <w:t>asi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Ma</w:t>
      </w:r>
      <w:r>
        <w:rPr>
          <w:b/>
          <w:spacing w:val="-1"/>
          <w:w w:val="102"/>
          <w:sz w:val="22"/>
          <w:szCs w:val="22"/>
        </w:rPr>
        <w:t>h</w:t>
      </w:r>
      <w:r>
        <w:rPr>
          <w:b/>
          <w:w w:val="102"/>
          <w:sz w:val="22"/>
          <w:szCs w:val="22"/>
        </w:rPr>
        <w:t>asis</w:t>
      </w:r>
      <w:r>
        <w:rPr>
          <w:b/>
          <w:spacing w:val="2"/>
          <w:w w:val="102"/>
          <w:sz w:val="22"/>
          <w:szCs w:val="22"/>
        </w:rPr>
        <w:t>w</w:t>
      </w:r>
      <w:r>
        <w:rPr>
          <w:b/>
          <w:w w:val="102"/>
          <w:sz w:val="22"/>
          <w:szCs w:val="22"/>
        </w:rPr>
        <w:t>a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6" w:firstLine="678"/>
        <w:jc w:val="both"/>
        <w:rPr>
          <w:sz w:val="22"/>
          <w:szCs w:val="22"/>
        </w:rPr>
        <w:sectPr w:rsidR="00F651C8">
          <w:pgSz w:w="12240" w:h="15840"/>
          <w:pgMar w:top="600" w:right="0" w:bottom="280" w:left="1720" w:header="0" w:footer="1374" w:gutter="0"/>
          <w:cols w:space="720"/>
        </w:sectPr>
      </w:pP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ca</w:t>
      </w:r>
      <w:r>
        <w:rPr>
          <w:sz w:val="22"/>
          <w:szCs w:val="22"/>
        </w:rPr>
        <w:t>n sidik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ri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me</w:t>
      </w:r>
      <w:r>
        <w:rPr>
          <w:sz w:val="22"/>
          <w:szCs w:val="22"/>
        </w:rPr>
        <w:t>sin</w:t>
      </w:r>
      <w:r>
        <w:rPr>
          <w:spacing w:val="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-1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k</w:t>
      </w:r>
      <w:r>
        <w:rPr>
          <w:w w:val="102"/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</w:t>
      </w:r>
      <w:r>
        <w:rPr>
          <w:spacing w:val="4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input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iswa 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8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.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45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aa</w:t>
      </w:r>
      <w:r>
        <w:rPr>
          <w:w w:val="102"/>
          <w:sz w:val="22"/>
          <w:szCs w:val="22"/>
        </w:rPr>
        <w:t>t</w:t>
      </w:r>
    </w:p>
    <w:p w:rsidR="00F651C8" w:rsidRDefault="00A10AE1">
      <w:pPr>
        <w:spacing w:before="73"/>
        <w:ind w:right="2113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54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1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6"/>
        <w:rPr>
          <w:sz w:val="22"/>
          <w:szCs w:val="22"/>
        </w:rPr>
      </w:pP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in 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il 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istr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 </w:t>
      </w:r>
      <w:r>
        <w:rPr>
          <w:spacing w:val="5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i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jukk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l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m 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4.10.</w:t>
      </w:r>
    </w:p>
    <w:p w:rsidR="00F651C8" w:rsidRDefault="00F651C8">
      <w:pPr>
        <w:spacing w:before="12"/>
        <w:ind w:left="932"/>
      </w:pPr>
      <w:r>
        <w:pict>
          <v:shape id="_x0000_i1040" type="#_x0000_t75" style="width:381.75pt;height:150.7pt">
            <v:imagedata r:id="rId69" o:title=""/>
          </v:shape>
        </w:pict>
      </w:r>
    </w:p>
    <w:p w:rsidR="00F651C8" w:rsidRDefault="00F651C8">
      <w:pPr>
        <w:spacing w:before="16" w:line="240" w:lineRule="exact"/>
        <w:rPr>
          <w:sz w:val="24"/>
          <w:szCs w:val="24"/>
        </w:rPr>
      </w:pPr>
    </w:p>
    <w:p w:rsidR="00F651C8" w:rsidRDefault="00A10AE1">
      <w:pPr>
        <w:ind w:left="2520" w:right="3705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4.10</w:t>
      </w:r>
      <w:r>
        <w:rPr>
          <w:b/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istr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iswa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84" w:firstLine="678"/>
        <w:rPr>
          <w:sz w:val="22"/>
          <w:szCs w:val="22"/>
        </w:rPr>
      </w:pPr>
      <w:r>
        <w:rPr>
          <w:sz w:val="22"/>
          <w:szCs w:val="22"/>
        </w:rPr>
        <w:t>Ap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bila</w:t>
      </w:r>
      <w:r>
        <w:rPr>
          <w:spacing w:val="5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lum</w:t>
      </w:r>
      <w:r>
        <w:rPr>
          <w:spacing w:val="4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ka</w:t>
      </w:r>
      <w:r>
        <w:rPr>
          <w:spacing w:val="4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ta 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rti</w:t>
      </w:r>
      <w:r>
        <w:rPr>
          <w:spacing w:val="5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di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pil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4.11.</w:t>
      </w:r>
    </w:p>
    <w:p w:rsidR="00F651C8" w:rsidRDefault="00F651C8">
      <w:pPr>
        <w:spacing w:before="13"/>
        <w:ind w:left="3135"/>
      </w:pPr>
      <w:r>
        <w:pict>
          <v:shape id="_x0000_i1041" type="#_x0000_t75" style="width:153.2pt;height:99.65pt">
            <v:imagedata r:id="rId70" o:title=""/>
          </v:shape>
        </w:pict>
      </w:r>
    </w:p>
    <w:p w:rsidR="00F651C8" w:rsidRDefault="00F651C8">
      <w:pPr>
        <w:spacing w:before="15" w:line="240" w:lineRule="exact"/>
        <w:rPr>
          <w:sz w:val="24"/>
          <w:szCs w:val="24"/>
        </w:rPr>
      </w:pPr>
    </w:p>
    <w:p w:rsidR="00F651C8" w:rsidRDefault="00A10AE1">
      <w:pPr>
        <w:ind w:left="2032" w:right="3218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4.11</w:t>
      </w:r>
      <w:r>
        <w:rPr>
          <w:b/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lum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p</w:t>
      </w:r>
    </w:p>
    <w:p w:rsidR="00F651C8" w:rsidRDefault="00F651C8">
      <w:pPr>
        <w:spacing w:before="3" w:line="180" w:lineRule="exact"/>
        <w:rPr>
          <w:sz w:val="19"/>
          <w:szCs w:val="19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4.1.9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ilan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dit</w:t>
      </w:r>
      <w:r>
        <w:rPr>
          <w:b/>
          <w:i/>
          <w:spacing w:val="11"/>
          <w:sz w:val="22"/>
          <w:szCs w:val="22"/>
        </w:rPr>
        <w:t xml:space="preserve"> </w:t>
      </w:r>
      <w:r>
        <w:rPr>
          <w:b/>
          <w:sz w:val="22"/>
          <w:szCs w:val="22"/>
        </w:rPr>
        <w:t>Data</w:t>
      </w:r>
      <w:r>
        <w:rPr>
          <w:b/>
          <w:spacing w:val="10"/>
          <w:sz w:val="22"/>
          <w:szCs w:val="22"/>
        </w:rPr>
        <w:t xml:space="preserve"> </w:t>
      </w:r>
      <w:r>
        <w:rPr>
          <w:b/>
          <w:spacing w:val="2"/>
          <w:w w:val="102"/>
          <w:sz w:val="22"/>
          <w:szCs w:val="22"/>
        </w:rPr>
        <w:t>M</w:t>
      </w:r>
      <w:r>
        <w:rPr>
          <w:b/>
          <w:w w:val="102"/>
          <w:sz w:val="22"/>
          <w:szCs w:val="22"/>
        </w:rPr>
        <w:t>a</w:t>
      </w:r>
      <w:r>
        <w:rPr>
          <w:b/>
          <w:spacing w:val="-1"/>
          <w:w w:val="102"/>
          <w:sz w:val="22"/>
          <w:szCs w:val="22"/>
        </w:rPr>
        <w:t>h</w:t>
      </w:r>
      <w:r>
        <w:rPr>
          <w:b/>
          <w:w w:val="102"/>
          <w:sz w:val="22"/>
          <w:szCs w:val="22"/>
        </w:rPr>
        <w:t>asis</w:t>
      </w:r>
      <w:r>
        <w:rPr>
          <w:b/>
          <w:spacing w:val="2"/>
          <w:w w:val="102"/>
          <w:sz w:val="22"/>
          <w:szCs w:val="22"/>
        </w:rPr>
        <w:t>w</w:t>
      </w:r>
      <w:r>
        <w:rPr>
          <w:b/>
          <w:w w:val="102"/>
          <w:sz w:val="22"/>
          <w:szCs w:val="22"/>
        </w:rPr>
        <w:t>a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85" w:firstLine="678"/>
        <w:rPr>
          <w:sz w:val="22"/>
          <w:szCs w:val="22"/>
        </w:rPr>
        <w:sectPr w:rsidR="00F651C8">
          <w:pgSz w:w="12240" w:h="15840"/>
          <w:pgMar w:top="600" w:right="0" w:bottom="280" w:left="1720" w:header="0" w:footer="1374" w:gutter="0"/>
          <w:cols w:space="720"/>
        </w:sectPr>
      </w:pP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4.12</w:t>
      </w:r>
      <w:r>
        <w:rPr>
          <w:spacing w:val="2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juk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2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3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siswa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ist</w:t>
      </w:r>
      <w:r>
        <w:rPr>
          <w:spacing w:val="-1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73" w:line="240" w:lineRule="exact"/>
        <w:ind w:right="2113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55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8" w:line="260" w:lineRule="exact"/>
        <w:rPr>
          <w:sz w:val="26"/>
          <w:szCs w:val="26"/>
        </w:rPr>
      </w:pPr>
    </w:p>
    <w:p w:rsidR="00F651C8" w:rsidRDefault="00F651C8">
      <w:pPr>
        <w:ind w:left="954"/>
      </w:pPr>
      <w:r>
        <w:pict>
          <v:shape id="_x0000_i1042" type="#_x0000_t75" style="width:371.7pt;height:155.7pt">
            <v:imagedata r:id="rId71" o:title=""/>
          </v:shape>
        </w:pict>
      </w:r>
    </w:p>
    <w:p w:rsidR="00F651C8" w:rsidRDefault="00F651C8">
      <w:pPr>
        <w:spacing w:before="13" w:line="200" w:lineRule="exact"/>
      </w:pPr>
    </w:p>
    <w:p w:rsidR="00F651C8" w:rsidRDefault="00A10AE1">
      <w:pPr>
        <w:spacing w:before="36"/>
        <w:ind w:left="2579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4.12</w:t>
      </w:r>
      <w:r>
        <w:rPr>
          <w:b/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Edit</w:t>
      </w:r>
      <w:r>
        <w:rPr>
          <w:i/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sis</w:t>
      </w:r>
      <w:r>
        <w:rPr>
          <w:spacing w:val="-2"/>
          <w:w w:val="102"/>
          <w:sz w:val="22"/>
          <w:szCs w:val="22"/>
        </w:rPr>
        <w:t>w</w:t>
      </w:r>
      <w:r>
        <w:rPr>
          <w:w w:val="102"/>
          <w:sz w:val="22"/>
          <w:szCs w:val="22"/>
        </w:rPr>
        <w:t>a</w:t>
      </w:r>
    </w:p>
    <w:p w:rsidR="00F651C8" w:rsidRDefault="00F651C8">
      <w:pPr>
        <w:spacing w:before="3" w:line="180" w:lineRule="exact"/>
        <w:rPr>
          <w:sz w:val="19"/>
          <w:szCs w:val="19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4.1.10 </w:t>
      </w:r>
      <w:r>
        <w:rPr>
          <w:b/>
          <w:spacing w:val="15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ilan</w:t>
      </w:r>
      <w:r>
        <w:rPr>
          <w:b/>
          <w:spacing w:val="18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H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p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s</w:t>
      </w:r>
      <w:r>
        <w:rPr>
          <w:b/>
          <w:spacing w:val="14"/>
          <w:sz w:val="22"/>
          <w:szCs w:val="22"/>
        </w:rPr>
        <w:t xml:space="preserve"> </w:t>
      </w:r>
      <w:r>
        <w:rPr>
          <w:b/>
          <w:sz w:val="22"/>
          <w:szCs w:val="22"/>
        </w:rPr>
        <w:t>Data</w:t>
      </w:r>
      <w:r>
        <w:rPr>
          <w:b/>
          <w:spacing w:val="13"/>
          <w:sz w:val="22"/>
          <w:szCs w:val="22"/>
        </w:rPr>
        <w:t xml:space="preserve"> </w:t>
      </w:r>
      <w:r>
        <w:rPr>
          <w:b/>
          <w:spacing w:val="2"/>
          <w:w w:val="102"/>
          <w:sz w:val="22"/>
          <w:szCs w:val="22"/>
        </w:rPr>
        <w:t>M</w:t>
      </w:r>
      <w:r>
        <w:rPr>
          <w:b/>
          <w:w w:val="102"/>
          <w:sz w:val="22"/>
          <w:szCs w:val="22"/>
        </w:rPr>
        <w:t>a</w:t>
      </w:r>
      <w:r>
        <w:rPr>
          <w:b/>
          <w:spacing w:val="-1"/>
          <w:w w:val="102"/>
          <w:sz w:val="22"/>
          <w:szCs w:val="22"/>
        </w:rPr>
        <w:t>h</w:t>
      </w:r>
      <w:r>
        <w:rPr>
          <w:b/>
          <w:w w:val="102"/>
          <w:sz w:val="22"/>
          <w:szCs w:val="22"/>
        </w:rPr>
        <w:t>asis</w:t>
      </w:r>
      <w:r>
        <w:rPr>
          <w:b/>
          <w:spacing w:val="2"/>
          <w:w w:val="102"/>
          <w:sz w:val="22"/>
          <w:szCs w:val="22"/>
        </w:rPr>
        <w:t>w</w:t>
      </w:r>
      <w:r>
        <w:rPr>
          <w:b/>
          <w:w w:val="102"/>
          <w:sz w:val="22"/>
          <w:szCs w:val="22"/>
        </w:rPr>
        <w:t>a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85" w:firstLine="678"/>
        <w:rPr>
          <w:sz w:val="22"/>
          <w:szCs w:val="22"/>
        </w:rPr>
      </w:pP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4.13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pus</w:t>
      </w:r>
      <w:r>
        <w:rPr>
          <w:spacing w:val="24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siswa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ist</w:t>
      </w:r>
      <w:r>
        <w:rPr>
          <w:spacing w:val="-1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before="12"/>
        <w:ind w:left="932"/>
      </w:pPr>
      <w:r>
        <w:pict>
          <v:shape id="_x0000_i1043" type="#_x0000_t75" style="width:372.55pt;height:157.4pt">
            <v:imagedata r:id="rId72" o:title=""/>
          </v:shape>
        </w:pict>
      </w:r>
    </w:p>
    <w:p w:rsidR="00F651C8" w:rsidRDefault="00F651C8">
      <w:pPr>
        <w:spacing w:before="12" w:line="240" w:lineRule="exact"/>
        <w:rPr>
          <w:sz w:val="24"/>
          <w:szCs w:val="24"/>
        </w:rPr>
      </w:pPr>
    </w:p>
    <w:p w:rsidR="00F651C8" w:rsidRDefault="00A10AE1">
      <w:pPr>
        <w:ind w:left="248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4.13</w:t>
      </w:r>
      <w:r>
        <w:rPr>
          <w:b/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pus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sis</w:t>
      </w:r>
      <w:r>
        <w:rPr>
          <w:spacing w:val="-2"/>
          <w:w w:val="102"/>
          <w:sz w:val="22"/>
          <w:szCs w:val="22"/>
        </w:rPr>
        <w:t>w</w:t>
      </w:r>
      <w:r>
        <w:rPr>
          <w:w w:val="102"/>
          <w:sz w:val="22"/>
          <w:szCs w:val="22"/>
        </w:rPr>
        <w:t>a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83" w:firstLine="678"/>
        <w:rPr>
          <w:sz w:val="22"/>
          <w:szCs w:val="22"/>
        </w:rPr>
        <w:sectPr w:rsidR="00F651C8">
          <w:pgSz w:w="12240" w:h="15840"/>
          <w:pgMar w:top="600" w:right="0" w:bottom="280" w:left="1720" w:header="0" w:footer="1374" w:gutter="0"/>
          <w:cols w:space="720"/>
        </w:sectPr>
      </w:pP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us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iswa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rin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rti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ilk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4.1</w:t>
      </w:r>
      <w:r>
        <w:rPr>
          <w:spacing w:val="8"/>
          <w:w w:val="102"/>
          <w:sz w:val="22"/>
          <w:szCs w:val="22"/>
        </w:rPr>
        <w:t>4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73" w:line="240" w:lineRule="exact"/>
        <w:ind w:right="2113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56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8" w:line="260" w:lineRule="exact"/>
        <w:rPr>
          <w:sz w:val="26"/>
          <w:szCs w:val="26"/>
        </w:rPr>
      </w:pPr>
    </w:p>
    <w:p w:rsidR="00F651C8" w:rsidRDefault="00F651C8">
      <w:pPr>
        <w:ind w:left="1014"/>
      </w:pPr>
      <w:r>
        <w:pict>
          <v:shape id="_x0000_i1044" type="#_x0000_t75" style="width:365.85pt;height:157.4pt">
            <v:imagedata r:id="rId73" o:title=""/>
          </v:shape>
        </w:pict>
      </w:r>
    </w:p>
    <w:p w:rsidR="00F651C8" w:rsidRDefault="00F651C8">
      <w:pPr>
        <w:spacing w:before="16" w:line="200" w:lineRule="exact"/>
      </w:pPr>
    </w:p>
    <w:p w:rsidR="00F651C8" w:rsidRDefault="00A10AE1">
      <w:pPr>
        <w:spacing w:before="36"/>
        <w:ind w:left="1930" w:right="3118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4.14</w:t>
      </w:r>
      <w:r>
        <w:rPr>
          <w:b/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pus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iswa</w:t>
      </w:r>
    </w:p>
    <w:p w:rsidR="00F651C8" w:rsidRDefault="00F651C8">
      <w:pPr>
        <w:spacing w:before="3" w:line="180" w:lineRule="exact"/>
        <w:rPr>
          <w:sz w:val="19"/>
          <w:szCs w:val="19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4.1.11 </w:t>
      </w:r>
      <w:r>
        <w:rPr>
          <w:b/>
          <w:spacing w:val="15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ilan</w:t>
      </w:r>
      <w:r>
        <w:rPr>
          <w:b/>
          <w:spacing w:val="18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H</w:t>
      </w:r>
      <w:r>
        <w:rPr>
          <w:b/>
          <w:sz w:val="22"/>
          <w:szCs w:val="22"/>
        </w:rPr>
        <w:t>a</w:t>
      </w:r>
      <w:r>
        <w:rPr>
          <w:b/>
          <w:spacing w:val="3"/>
          <w:sz w:val="22"/>
          <w:szCs w:val="22"/>
        </w:rPr>
        <w:t>l</w:t>
      </w:r>
      <w:r>
        <w:rPr>
          <w:b/>
          <w:spacing w:val="2"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an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i/>
          <w:w w:val="102"/>
          <w:sz w:val="22"/>
          <w:szCs w:val="22"/>
        </w:rPr>
        <w:t>Us</w:t>
      </w:r>
      <w:r>
        <w:rPr>
          <w:b/>
          <w:i/>
          <w:spacing w:val="2"/>
          <w:w w:val="102"/>
          <w:sz w:val="22"/>
          <w:szCs w:val="22"/>
        </w:rPr>
        <w:t>e</w:t>
      </w:r>
      <w:r>
        <w:rPr>
          <w:b/>
          <w:i/>
          <w:w w:val="102"/>
          <w:sz w:val="22"/>
          <w:szCs w:val="22"/>
        </w:rPr>
        <w:t>r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85" w:firstLine="678"/>
        <w:rPr>
          <w:sz w:val="22"/>
          <w:szCs w:val="22"/>
        </w:rPr>
      </w:pP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4.15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pil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3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lo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in</w:t>
      </w:r>
      <w:r>
        <w:rPr>
          <w:spacing w:val="35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k</w:t>
      </w:r>
      <w:r>
        <w:rPr>
          <w:w w:val="102"/>
          <w:sz w:val="22"/>
          <w:szCs w:val="22"/>
        </w:rPr>
        <w:t xml:space="preserve">e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Ad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istr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tor.</w:t>
      </w:r>
    </w:p>
    <w:p w:rsidR="00F651C8" w:rsidRDefault="00F651C8">
      <w:pPr>
        <w:spacing w:before="12"/>
        <w:ind w:left="975"/>
      </w:pPr>
      <w:r>
        <w:pict>
          <v:shape id="_x0000_i1045" type="#_x0000_t75" style="width:369.2pt;height:149.85pt">
            <v:imagedata r:id="rId74" o:title=""/>
          </v:shape>
        </w:pict>
      </w:r>
    </w:p>
    <w:p w:rsidR="00F651C8" w:rsidRDefault="00F651C8">
      <w:pPr>
        <w:spacing w:before="15" w:line="240" w:lineRule="exact"/>
        <w:rPr>
          <w:sz w:val="24"/>
          <w:szCs w:val="24"/>
        </w:rPr>
      </w:pPr>
    </w:p>
    <w:p w:rsidR="00F651C8" w:rsidRDefault="00A10AE1">
      <w:pPr>
        <w:ind w:left="2854" w:right="4033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4.15</w:t>
      </w:r>
      <w:r>
        <w:rPr>
          <w:b/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U</w:t>
      </w:r>
      <w:r>
        <w:rPr>
          <w:i/>
          <w:spacing w:val="-2"/>
          <w:w w:val="102"/>
          <w:sz w:val="22"/>
          <w:szCs w:val="22"/>
        </w:rPr>
        <w:t>s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r</w:t>
      </w:r>
    </w:p>
    <w:p w:rsidR="00F651C8" w:rsidRDefault="00F651C8">
      <w:pPr>
        <w:spacing w:before="3" w:line="180" w:lineRule="exact"/>
        <w:rPr>
          <w:sz w:val="19"/>
          <w:szCs w:val="19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4.1.12 </w:t>
      </w:r>
      <w:r>
        <w:rPr>
          <w:b/>
          <w:spacing w:val="15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ilan</w:t>
      </w:r>
      <w:r>
        <w:rPr>
          <w:b/>
          <w:spacing w:val="18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H</w:t>
      </w:r>
      <w:r>
        <w:rPr>
          <w:b/>
          <w:sz w:val="22"/>
          <w:szCs w:val="22"/>
        </w:rPr>
        <w:t>al</w:t>
      </w:r>
      <w:r>
        <w:rPr>
          <w:b/>
          <w:spacing w:val="2"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an</w:t>
      </w:r>
      <w:r>
        <w:rPr>
          <w:b/>
          <w:spacing w:val="17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2"/>
          <w:sz w:val="22"/>
          <w:szCs w:val="22"/>
        </w:rPr>
        <w:t>a</w:t>
      </w:r>
      <w:r>
        <w:rPr>
          <w:b/>
          <w:sz w:val="22"/>
          <w:szCs w:val="22"/>
        </w:rPr>
        <w:t>m</w:t>
      </w:r>
      <w:r>
        <w:rPr>
          <w:b/>
          <w:spacing w:val="-1"/>
          <w:sz w:val="22"/>
          <w:szCs w:val="22"/>
        </w:rPr>
        <w:t>b</w:t>
      </w:r>
      <w:r>
        <w:rPr>
          <w:b/>
          <w:spacing w:val="2"/>
          <w:sz w:val="22"/>
          <w:szCs w:val="22"/>
        </w:rPr>
        <w:t>a</w:t>
      </w:r>
      <w:r>
        <w:rPr>
          <w:b/>
          <w:sz w:val="22"/>
          <w:szCs w:val="22"/>
        </w:rPr>
        <w:t>h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Us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w w:val="102"/>
          <w:sz w:val="22"/>
          <w:szCs w:val="22"/>
        </w:rPr>
        <w:t>r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4"/>
        <w:rPr>
          <w:sz w:val="22"/>
          <w:szCs w:val="22"/>
        </w:rPr>
        <w:sectPr w:rsidR="00F651C8">
          <w:pgSz w:w="12240" w:h="15840"/>
          <w:pgMar w:top="600" w:right="0" w:bottom="280" w:left="1720" w:header="0" w:footer="1374" w:gutter="0"/>
          <w:cols w:space="720"/>
        </w:sectPr>
      </w:pP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4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16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pil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6"/>
          <w:sz w:val="22"/>
          <w:szCs w:val="22"/>
        </w:rPr>
        <w:t xml:space="preserve"> </w:t>
      </w:r>
      <w:r>
        <w:rPr>
          <w:i/>
          <w:sz w:val="22"/>
          <w:szCs w:val="22"/>
        </w:rPr>
        <w:t>us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</w:t>
      </w:r>
      <w:r>
        <w:rPr>
          <w:i/>
          <w:spacing w:val="2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an</w:t>
      </w:r>
      <w:r>
        <w:rPr>
          <w:sz w:val="22"/>
          <w:szCs w:val="22"/>
        </w:rPr>
        <w:t>g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login</w:t>
      </w:r>
      <w:r>
        <w:rPr>
          <w:i/>
          <w:spacing w:val="28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k</w:t>
      </w:r>
      <w:r>
        <w:rPr>
          <w:w w:val="102"/>
          <w:sz w:val="22"/>
          <w:szCs w:val="22"/>
        </w:rPr>
        <w:t xml:space="preserve">e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Ad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is</w:t>
      </w:r>
      <w:r>
        <w:rPr>
          <w:spacing w:val="4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tor.</w:t>
      </w:r>
    </w:p>
    <w:p w:rsidR="00F651C8" w:rsidRDefault="00A10AE1">
      <w:pPr>
        <w:spacing w:before="73" w:line="240" w:lineRule="exact"/>
        <w:ind w:right="2113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57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8" w:line="260" w:lineRule="exact"/>
        <w:rPr>
          <w:sz w:val="26"/>
          <w:szCs w:val="26"/>
        </w:rPr>
      </w:pPr>
    </w:p>
    <w:p w:rsidR="00F651C8" w:rsidRDefault="00F651C8">
      <w:pPr>
        <w:ind w:left="932"/>
      </w:pPr>
      <w:r>
        <w:pict>
          <v:shape id="_x0000_i1046" type="#_x0000_t75" style="width:374.25pt;height:150.7pt">
            <v:imagedata r:id="rId69" o:title=""/>
          </v:shape>
        </w:pict>
      </w:r>
    </w:p>
    <w:p w:rsidR="00F651C8" w:rsidRDefault="00F651C8">
      <w:pPr>
        <w:spacing w:before="19" w:line="200" w:lineRule="exact"/>
      </w:pPr>
    </w:p>
    <w:p w:rsidR="00F651C8" w:rsidRDefault="00A10AE1">
      <w:pPr>
        <w:spacing w:before="36"/>
        <w:ind w:left="2454" w:right="3635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4.16</w:t>
      </w:r>
      <w:r>
        <w:rPr>
          <w:b/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0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U</w:t>
      </w:r>
      <w:r>
        <w:rPr>
          <w:i/>
          <w:spacing w:val="-2"/>
          <w:w w:val="102"/>
          <w:sz w:val="22"/>
          <w:szCs w:val="22"/>
        </w:rPr>
        <w:t>s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r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85"/>
        <w:rPr>
          <w:sz w:val="22"/>
          <w:szCs w:val="22"/>
        </w:rPr>
      </w:pPr>
      <w:r>
        <w:rPr>
          <w:sz w:val="22"/>
          <w:szCs w:val="22"/>
        </w:rPr>
        <w:t>Jika</w:t>
      </w:r>
      <w:r>
        <w:rPr>
          <w:spacing w:val="3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3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kita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lum</w:t>
      </w:r>
      <w:r>
        <w:rPr>
          <w:spacing w:val="3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rti 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4.</w:t>
      </w:r>
      <w:r>
        <w:rPr>
          <w:spacing w:val="1"/>
          <w:w w:val="102"/>
          <w:sz w:val="22"/>
          <w:szCs w:val="22"/>
        </w:rPr>
        <w:t>1</w:t>
      </w:r>
      <w:r>
        <w:rPr>
          <w:w w:val="102"/>
          <w:sz w:val="22"/>
          <w:szCs w:val="22"/>
        </w:rPr>
        <w:t>7</w:t>
      </w:r>
    </w:p>
    <w:p w:rsidR="00F651C8" w:rsidRDefault="00F651C8">
      <w:pPr>
        <w:spacing w:before="11"/>
        <w:ind w:left="3608"/>
      </w:pPr>
      <w:r>
        <w:pict>
          <v:shape id="_x0000_i1047" type="#_x0000_t75" style="width:106.35pt;height:68.65pt">
            <v:imagedata r:id="rId75" o:title=""/>
          </v:shape>
        </w:pict>
      </w:r>
    </w:p>
    <w:p w:rsidR="00F651C8" w:rsidRDefault="00F651C8">
      <w:pPr>
        <w:spacing w:before="18" w:line="240" w:lineRule="exact"/>
        <w:rPr>
          <w:sz w:val="24"/>
          <w:szCs w:val="24"/>
        </w:rPr>
      </w:pPr>
    </w:p>
    <w:p w:rsidR="00F651C8" w:rsidRDefault="00A10AE1">
      <w:pPr>
        <w:ind w:left="2032" w:right="3218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4.17</w:t>
      </w:r>
      <w:r>
        <w:rPr>
          <w:b/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lum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p</w:t>
      </w:r>
    </w:p>
    <w:p w:rsidR="00F651C8" w:rsidRDefault="00F651C8">
      <w:pPr>
        <w:spacing w:before="3" w:line="180" w:lineRule="exact"/>
        <w:rPr>
          <w:sz w:val="19"/>
          <w:szCs w:val="19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4.1.13 </w:t>
      </w:r>
      <w:r>
        <w:rPr>
          <w:b/>
          <w:spacing w:val="15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ilan</w:t>
      </w:r>
      <w:r>
        <w:rPr>
          <w:b/>
          <w:spacing w:val="18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H</w:t>
      </w:r>
      <w:r>
        <w:rPr>
          <w:b/>
          <w:sz w:val="22"/>
          <w:szCs w:val="22"/>
        </w:rPr>
        <w:t>al</w:t>
      </w:r>
      <w:r>
        <w:rPr>
          <w:b/>
          <w:spacing w:val="2"/>
          <w:sz w:val="22"/>
          <w:szCs w:val="22"/>
        </w:rPr>
        <w:t>a</w:t>
      </w:r>
      <w:r>
        <w:rPr>
          <w:b/>
          <w:sz w:val="22"/>
          <w:szCs w:val="22"/>
        </w:rPr>
        <w:t>man</w:t>
      </w:r>
      <w:r>
        <w:rPr>
          <w:b/>
          <w:spacing w:val="18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d</w:t>
      </w:r>
      <w:r>
        <w:rPr>
          <w:b/>
          <w:i/>
          <w:spacing w:val="3"/>
          <w:sz w:val="22"/>
          <w:szCs w:val="22"/>
        </w:rPr>
        <w:t>i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11"/>
          <w:sz w:val="22"/>
          <w:szCs w:val="22"/>
        </w:rPr>
        <w:t xml:space="preserve"> </w:t>
      </w:r>
      <w:r>
        <w:rPr>
          <w:b/>
          <w:i/>
          <w:w w:val="102"/>
          <w:sz w:val="22"/>
          <w:szCs w:val="22"/>
        </w:rPr>
        <w:t>Us</w:t>
      </w:r>
      <w:r>
        <w:rPr>
          <w:b/>
          <w:i/>
          <w:spacing w:val="2"/>
          <w:w w:val="102"/>
          <w:sz w:val="22"/>
          <w:szCs w:val="22"/>
        </w:rPr>
        <w:t>e</w:t>
      </w:r>
      <w:r>
        <w:rPr>
          <w:b/>
          <w:i/>
          <w:w w:val="102"/>
          <w:sz w:val="22"/>
          <w:szCs w:val="22"/>
        </w:rPr>
        <w:t>r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5" w:firstLine="678"/>
        <w:rPr>
          <w:sz w:val="22"/>
          <w:szCs w:val="22"/>
        </w:rPr>
      </w:pP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 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 xml:space="preserve">4.18 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ilk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3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30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d</w:t>
      </w:r>
      <w:r>
        <w:rPr>
          <w:i/>
          <w:spacing w:val="1"/>
          <w:sz w:val="22"/>
          <w:szCs w:val="22"/>
        </w:rPr>
        <w:t>i</w:t>
      </w:r>
      <w:r>
        <w:rPr>
          <w:i/>
          <w:sz w:val="22"/>
          <w:szCs w:val="22"/>
        </w:rPr>
        <w:t xml:space="preserve">t  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u</w:t>
      </w:r>
      <w:r>
        <w:rPr>
          <w:i/>
          <w:spacing w:val="-2"/>
          <w:sz w:val="22"/>
          <w:szCs w:val="22"/>
        </w:rPr>
        <w:t>s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r  </w:t>
      </w:r>
      <w:r>
        <w:rPr>
          <w:i/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sud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 </w:t>
      </w:r>
      <w:r>
        <w:rPr>
          <w:spacing w:val="2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dib</w:t>
      </w:r>
      <w:r>
        <w:rPr>
          <w:spacing w:val="-2"/>
          <w:w w:val="102"/>
          <w:sz w:val="22"/>
          <w:szCs w:val="22"/>
        </w:rPr>
        <w:t>u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lu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ol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d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ini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tr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tor.</w:t>
      </w:r>
    </w:p>
    <w:p w:rsidR="00F651C8" w:rsidRDefault="00F651C8">
      <w:pPr>
        <w:spacing w:before="11"/>
        <w:ind w:left="937"/>
      </w:pPr>
      <w:r>
        <w:pict>
          <v:shape id="_x0000_i1048" type="#_x0000_t75" style="width:373.4pt;height:153.2pt">
            <v:imagedata r:id="rId76" o:title=""/>
          </v:shape>
        </w:pict>
      </w:r>
    </w:p>
    <w:p w:rsidR="00F651C8" w:rsidRDefault="00F651C8">
      <w:pPr>
        <w:spacing w:before="18" w:line="240" w:lineRule="exact"/>
        <w:rPr>
          <w:sz w:val="24"/>
          <w:szCs w:val="24"/>
        </w:rPr>
      </w:pPr>
    </w:p>
    <w:p w:rsidR="00F651C8" w:rsidRDefault="00A10AE1">
      <w:pPr>
        <w:ind w:left="2637" w:right="3816"/>
        <w:jc w:val="center"/>
        <w:rPr>
          <w:sz w:val="22"/>
          <w:szCs w:val="22"/>
        </w:rPr>
        <w:sectPr w:rsidR="00F651C8">
          <w:footerReference w:type="default" r:id="rId77"/>
          <w:pgSz w:w="12240" w:h="15840"/>
          <w:pgMar w:top="600" w:right="0" w:bottom="280" w:left="1720" w:header="0" w:footer="1223" w:gutter="0"/>
          <w:cols w:space="720"/>
        </w:sect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am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ar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4.17</w:t>
      </w:r>
      <w:r>
        <w:rPr>
          <w:b/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Edit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U</w:t>
      </w:r>
      <w:r>
        <w:rPr>
          <w:i/>
          <w:spacing w:val="-2"/>
          <w:w w:val="102"/>
          <w:sz w:val="22"/>
          <w:szCs w:val="22"/>
        </w:rPr>
        <w:t>s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r</w:t>
      </w:r>
    </w:p>
    <w:p w:rsidR="00F651C8" w:rsidRDefault="00A10AE1">
      <w:pPr>
        <w:spacing w:before="73" w:line="240" w:lineRule="exact"/>
        <w:ind w:right="2113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58</w:t>
      </w:r>
    </w:p>
    <w:p w:rsidR="00F651C8" w:rsidRDefault="00F651C8">
      <w:pPr>
        <w:spacing w:before="5" w:line="160" w:lineRule="exact"/>
        <w:rPr>
          <w:sz w:val="16"/>
          <w:szCs w:val="16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6"/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4.2   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2"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g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jian</w:t>
      </w:r>
      <w:r>
        <w:rPr>
          <w:b/>
          <w:spacing w:val="22"/>
          <w:sz w:val="22"/>
          <w:szCs w:val="22"/>
        </w:rPr>
        <w:t xml:space="preserve"> </w:t>
      </w:r>
      <w:r>
        <w:rPr>
          <w:b/>
          <w:spacing w:val="-1"/>
          <w:w w:val="102"/>
          <w:sz w:val="22"/>
          <w:szCs w:val="22"/>
        </w:rPr>
        <w:t>S</w:t>
      </w:r>
      <w:r>
        <w:rPr>
          <w:b/>
          <w:w w:val="102"/>
          <w:sz w:val="22"/>
          <w:szCs w:val="22"/>
        </w:rPr>
        <w:t>ist</w:t>
      </w:r>
      <w:r>
        <w:rPr>
          <w:b/>
          <w:spacing w:val="4"/>
          <w:w w:val="102"/>
          <w:sz w:val="22"/>
          <w:szCs w:val="22"/>
        </w:rPr>
        <w:t>e</w:t>
      </w:r>
      <w:r>
        <w:rPr>
          <w:b/>
          <w:w w:val="102"/>
          <w:sz w:val="22"/>
          <w:szCs w:val="22"/>
        </w:rPr>
        <w:t>m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3" w:firstLine="678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1"/>
          <w:sz w:val="22"/>
          <w:szCs w:val="22"/>
        </w:rPr>
        <w:t xml:space="preserve"> m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rik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w w:val="102"/>
          <w:sz w:val="22"/>
          <w:szCs w:val="22"/>
        </w:rPr>
        <w:t>dii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p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 xml:space="preserve">i.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dil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p 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ik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da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ti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ini  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gu</w:t>
      </w:r>
      <w:r>
        <w:rPr>
          <w:spacing w:val="13"/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Bla</w:t>
      </w:r>
      <w:r>
        <w:rPr>
          <w:i/>
          <w:spacing w:val="-1"/>
          <w:sz w:val="22"/>
          <w:szCs w:val="22"/>
        </w:rPr>
        <w:t>c</w:t>
      </w:r>
      <w:r>
        <w:rPr>
          <w:i/>
          <w:sz w:val="22"/>
          <w:szCs w:val="22"/>
        </w:rPr>
        <w:t xml:space="preserve">k 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Box  </w:t>
      </w:r>
      <w:r>
        <w:rPr>
          <w:i/>
          <w:spacing w:val="-1"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stin</w:t>
      </w:r>
      <w:r>
        <w:rPr>
          <w:i/>
          <w:spacing w:val="1"/>
          <w:sz w:val="22"/>
          <w:szCs w:val="22"/>
        </w:rPr>
        <w:t>g</w:t>
      </w:r>
      <w:r>
        <w:rPr>
          <w:sz w:val="22"/>
          <w:szCs w:val="22"/>
        </w:rPr>
        <w:t xml:space="preserve">.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Bla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 xml:space="preserve">k 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Box  </w:t>
      </w:r>
      <w:r>
        <w:rPr>
          <w:i/>
          <w:spacing w:val="-1"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sting </w:t>
      </w:r>
      <w:r>
        <w:rPr>
          <w:i/>
          <w:spacing w:val="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kuk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uji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si 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si  </w:t>
      </w:r>
      <w:r>
        <w:rPr>
          <w:w w:val="102"/>
          <w:sz w:val="22"/>
          <w:szCs w:val="22"/>
        </w:rPr>
        <w:t>sist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m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rs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kt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una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but.</w:t>
      </w:r>
    </w:p>
    <w:p w:rsidR="00F651C8" w:rsidRDefault="00A10AE1">
      <w:pPr>
        <w:spacing w:before="9" w:line="493" w:lineRule="auto"/>
        <w:ind w:left="932" w:right="2073" w:firstLine="678"/>
        <w:jc w:val="both"/>
        <w:rPr>
          <w:sz w:val="22"/>
          <w:szCs w:val="22"/>
        </w:rPr>
      </w:pPr>
      <w:r>
        <w:rPr>
          <w:sz w:val="22"/>
          <w:szCs w:val="22"/>
        </w:rPr>
        <w:t>Did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m 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il  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10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 </w:t>
      </w:r>
      <w:r>
        <w:rPr>
          <w:spacing w:val="8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ntit</w:t>
      </w:r>
      <w:r>
        <w:rPr>
          <w:i/>
          <w:spacing w:val="2"/>
          <w:sz w:val="22"/>
          <w:szCs w:val="22"/>
        </w:rPr>
        <w:t>a</w:t>
      </w:r>
      <w:r>
        <w:rPr>
          <w:i/>
          <w:sz w:val="22"/>
          <w:szCs w:val="22"/>
        </w:rPr>
        <w:t xml:space="preserve">s  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ng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but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itu d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bil</w:t>
      </w:r>
      <w:r>
        <w:rPr>
          <w:spacing w:val="10"/>
          <w:sz w:val="22"/>
          <w:szCs w:val="22"/>
        </w:rPr>
        <w:t xml:space="preserve"> </w:t>
      </w:r>
      <w:r>
        <w:rPr>
          <w:spacing w:val="12"/>
          <w:sz w:val="22"/>
          <w:szCs w:val="22"/>
        </w:rPr>
        <w:t>1</w:t>
      </w:r>
      <w:r>
        <w:rPr>
          <w:sz w:val="22"/>
          <w:szCs w:val="22"/>
        </w:rPr>
        <w:t>0 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i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el</w:t>
      </w:r>
      <w:r>
        <w:rPr>
          <w:sz w:val="22"/>
          <w:szCs w:val="22"/>
        </w:rPr>
        <w:t>,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10 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itu 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isw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inistr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tor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la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sr</w:t>
      </w:r>
      <w:r>
        <w:rPr>
          <w:spacing w:val="2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m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. </w:t>
      </w:r>
      <w:r>
        <w:rPr>
          <w:spacing w:val="1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rikut</w:t>
      </w:r>
      <w:r>
        <w:rPr>
          <w:spacing w:val="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itu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 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il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dit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pil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</w:t>
      </w:r>
      <w:r>
        <w:rPr>
          <w:spacing w:val="-1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d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1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10.</w:t>
      </w:r>
    </w:p>
    <w:p w:rsidR="00F651C8" w:rsidRDefault="00A10AE1">
      <w:pPr>
        <w:spacing w:before="9"/>
        <w:ind w:left="2491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b</w:t>
      </w:r>
      <w:r>
        <w:rPr>
          <w:b/>
          <w:spacing w:val="2"/>
          <w:sz w:val="22"/>
          <w:szCs w:val="22"/>
        </w:rPr>
        <w:t>e</w:t>
      </w:r>
      <w:r>
        <w:rPr>
          <w:b/>
          <w:sz w:val="22"/>
          <w:szCs w:val="22"/>
        </w:rPr>
        <w:t>l</w:t>
      </w:r>
      <w:r>
        <w:rPr>
          <w:b/>
          <w:spacing w:val="14"/>
          <w:sz w:val="22"/>
          <w:szCs w:val="22"/>
        </w:rPr>
        <w:t xml:space="preserve"> </w:t>
      </w:r>
      <w:r>
        <w:rPr>
          <w:b/>
          <w:sz w:val="22"/>
          <w:szCs w:val="22"/>
        </w:rPr>
        <w:t>10</w:t>
      </w:r>
      <w:r>
        <w:rPr>
          <w:b/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il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wa</w:t>
      </w:r>
    </w:p>
    <w:p w:rsidR="00F651C8" w:rsidRDefault="00F651C8">
      <w:pPr>
        <w:spacing w:before="9" w:line="260" w:lineRule="exact"/>
        <w:rPr>
          <w:sz w:val="26"/>
          <w:szCs w:val="26"/>
        </w:rPr>
      </w:pPr>
    </w:p>
    <w:tbl>
      <w:tblPr>
        <w:tblW w:w="0" w:type="auto"/>
        <w:tblInd w:w="661" w:type="dxa"/>
        <w:tblLayout w:type="fixed"/>
        <w:tblCellMar>
          <w:left w:w="0" w:type="dxa"/>
          <w:right w:w="0" w:type="dxa"/>
        </w:tblCellMar>
        <w:tblLook w:val="01E0"/>
      </w:tblPr>
      <w:tblGrid>
        <w:gridCol w:w="7996"/>
      </w:tblGrid>
      <w:tr w:rsidR="00F651C8">
        <w:trPr>
          <w:trHeight w:hRule="exact" w:val="593"/>
        </w:trPr>
        <w:tc>
          <w:tcPr>
            <w:tcW w:w="7996" w:type="dxa"/>
            <w:tcBorders>
              <w:top w:val="nil"/>
              <w:left w:val="single" w:sz="8" w:space="0" w:color="4F80BC"/>
              <w:bottom w:val="nil"/>
              <w:right w:val="single" w:sz="8" w:space="0" w:color="4F80BC"/>
            </w:tcBorders>
            <w:shd w:val="clear" w:color="auto" w:fill="4F80BC"/>
          </w:tcPr>
          <w:p w:rsidR="00F651C8" w:rsidRDefault="00A10AE1">
            <w:pPr>
              <w:spacing w:before="13"/>
              <w:ind w:left="92"/>
              <w:rPr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No   </w:t>
            </w:r>
            <w:r>
              <w:rPr>
                <w:b/>
                <w:color w:val="FFFFFF"/>
                <w:spacing w:val="18"/>
                <w:sz w:val="22"/>
                <w:szCs w:val="22"/>
              </w:rPr>
              <w:t xml:space="preserve"> </w:t>
            </w:r>
            <w:r>
              <w:rPr>
                <w:b/>
                <w:color w:val="FFFFFF"/>
                <w:spacing w:val="2"/>
                <w:sz w:val="22"/>
                <w:szCs w:val="22"/>
              </w:rPr>
              <w:t>M</w:t>
            </w:r>
            <w:r>
              <w:rPr>
                <w:b/>
                <w:color w:val="FFFFFF"/>
                <w:sz w:val="22"/>
                <w:szCs w:val="22"/>
              </w:rPr>
              <w:t>o</w:t>
            </w:r>
            <w:r>
              <w:rPr>
                <w:b/>
                <w:color w:val="FFFFFF"/>
                <w:spacing w:val="-1"/>
                <w:sz w:val="22"/>
                <w:szCs w:val="22"/>
              </w:rPr>
              <w:t>d</w:t>
            </w:r>
            <w:r>
              <w:rPr>
                <w:b/>
                <w:color w:val="FFFFFF"/>
                <w:spacing w:val="2"/>
                <w:sz w:val="22"/>
                <w:szCs w:val="22"/>
              </w:rPr>
              <w:t>e</w:t>
            </w:r>
            <w:r>
              <w:rPr>
                <w:b/>
                <w:color w:val="FFFFFF"/>
                <w:sz w:val="22"/>
                <w:szCs w:val="22"/>
              </w:rPr>
              <w:t xml:space="preserve">l                                    </w:t>
            </w:r>
            <w:r>
              <w:rPr>
                <w:b/>
                <w:color w:val="FFFFFF"/>
                <w:spacing w:val="19"/>
                <w:sz w:val="22"/>
                <w:szCs w:val="22"/>
              </w:rPr>
              <w:t xml:space="preserve"> </w:t>
            </w:r>
            <w:r>
              <w:rPr>
                <w:b/>
                <w:color w:val="FFFFFF"/>
                <w:sz w:val="22"/>
                <w:szCs w:val="22"/>
              </w:rPr>
              <w:t>Al</w:t>
            </w:r>
            <w:r>
              <w:rPr>
                <w:b/>
                <w:color w:val="FFFFFF"/>
                <w:spacing w:val="-1"/>
                <w:sz w:val="22"/>
                <w:szCs w:val="22"/>
              </w:rPr>
              <w:t>u</w:t>
            </w:r>
            <w:r>
              <w:rPr>
                <w:b/>
                <w:color w:val="FFFFFF"/>
                <w:sz w:val="22"/>
                <w:szCs w:val="22"/>
              </w:rPr>
              <w:t>r</w:t>
            </w:r>
            <w:r>
              <w:rPr>
                <w:b/>
                <w:color w:val="FFFFFF"/>
                <w:spacing w:val="12"/>
                <w:sz w:val="22"/>
                <w:szCs w:val="22"/>
              </w:rPr>
              <w:t xml:space="preserve"> </w:t>
            </w:r>
            <w:r>
              <w:rPr>
                <w:b/>
                <w:color w:val="FFFFFF"/>
                <w:spacing w:val="1"/>
                <w:sz w:val="22"/>
                <w:szCs w:val="22"/>
              </w:rPr>
              <w:t>K</w:t>
            </w:r>
            <w:r>
              <w:rPr>
                <w:b/>
                <w:color w:val="FFFFFF"/>
                <w:spacing w:val="2"/>
                <w:sz w:val="22"/>
                <w:szCs w:val="22"/>
              </w:rPr>
              <w:t>er</w:t>
            </w:r>
            <w:r>
              <w:rPr>
                <w:b/>
                <w:color w:val="FFFFFF"/>
                <w:sz w:val="22"/>
                <w:szCs w:val="22"/>
              </w:rPr>
              <w:t xml:space="preserve">ja                                        </w:t>
            </w:r>
            <w:r>
              <w:rPr>
                <w:b/>
                <w:color w:val="FFFFFF"/>
                <w:spacing w:val="2"/>
                <w:sz w:val="22"/>
                <w:szCs w:val="22"/>
              </w:rPr>
              <w:t xml:space="preserve"> </w:t>
            </w:r>
            <w:r>
              <w:rPr>
                <w:b/>
                <w:color w:val="FFFFFF"/>
                <w:spacing w:val="1"/>
                <w:w w:val="102"/>
                <w:sz w:val="22"/>
                <w:szCs w:val="22"/>
              </w:rPr>
              <w:t>K</w:t>
            </w:r>
            <w:r>
              <w:rPr>
                <w:b/>
                <w:color w:val="FFFFFF"/>
                <w:spacing w:val="2"/>
                <w:w w:val="102"/>
                <w:sz w:val="22"/>
                <w:szCs w:val="22"/>
              </w:rPr>
              <w:t>e</w:t>
            </w:r>
            <w:r>
              <w:rPr>
                <w:b/>
                <w:color w:val="FFFFFF"/>
                <w:w w:val="102"/>
                <w:sz w:val="22"/>
                <w:szCs w:val="22"/>
              </w:rPr>
              <w:t>t</w:t>
            </w:r>
            <w:r>
              <w:rPr>
                <w:b/>
                <w:color w:val="FFFFFF"/>
                <w:spacing w:val="-1"/>
                <w:w w:val="102"/>
                <w:sz w:val="22"/>
                <w:szCs w:val="22"/>
              </w:rPr>
              <w:t>e</w:t>
            </w:r>
            <w:r>
              <w:rPr>
                <w:b/>
                <w:color w:val="FFFFFF"/>
                <w:spacing w:val="2"/>
                <w:w w:val="102"/>
                <w:sz w:val="22"/>
                <w:szCs w:val="22"/>
              </w:rPr>
              <w:t>r</w:t>
            </w:r>
            <w:r>
              <w:rPr>
                <w:b/>
                <w:color w:val="FFFFFF"/>
                <w:w w:val="102"/>
                <w:sz w:val="22"/>
                <w:szCs w:val="22"/>
              </w:rPr>
              <w:t>a</w:t>
            </w:r>
            <w:r>
              <w:rPr>
                <w:b/>
                <w:color w:val="FFFFFF"/>
                <w:spacing w:val="-1"/>
                <w:w w:val="102"/>
                <w:sz w:val="22"/>
                <w:szCs w:val="22"/>
              </w:rPr>
              <w:t>n</w:t>
            </w:r>
            <w:r>
              <w:rPr>
                <w:b/>
                <w:color w:val="FFFFFF"/>
                <w:w w:val="102"/>
                <w:sz w:val="22"/>
                <w:szCs w:val="22"/>
              </w:rPr>
              <w:t>gan</w:t>
            </w:r>
          </w:p>
        </w:tc>
      </w:tr>
      <w:tr w:rsidR="00F651C8">
        <w:trPr>
          <w:trHeight w:hRule="exact" w:val="1067"/>
        </w:trPr>
        <w:tc>
          <w:tcPr>
            <w:tcW w:w="7996" w:type="dxa"/>
            <w:tcBorders>
              <w:top w:val="nil"/>
              <w:left w:val="single" w:sz="8" w:space="0" w:color="4F80BC"/>
              <w:bottom w:val="nil"/>
              <w:right w:val="single" w:sz="8" w:space="0" w:color="4F80BC"/>
            </w:tcBorders>
          </w:tcPr>
          <w:p w:rsidR="00F651C8" w:rsidRDefault="00A10AE1">
            <w:pPr>
              <w:spacing w:before="10"/>
              <w:ind w:left="9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1      </w:t>
            </w:r>
            <w:r>
              <w:rPr>
                <w:b/>
                <w:spacing w:val="13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Abs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12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suk</w:t>
            </w:r>
            <w:r>
              <w:rPr>
                <w:spacing w:val="13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Asr</w:t>
            </w:r>
            <w:r>
              <w:rPr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position w:val="1"/>
                <w:sz w:val="22"/>
                <w:szCs w:val="22"/>
              </w:rPr>
              <w:t xml:space="preserve">a           </w:t>
            </w:r>
            <w:r>
              <w:rPr>
                <w:spacing w:val="4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spacing w:val="-2"/>
                <w:position w:val="1"/>
                <w:sz w:val="22"/>
                <w:szCs w:val="22"/>
              </w:rPr>
              <w:t>l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ku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19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Ab</w:t>
            </w:r>
            <w:r>
              <w:rPr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12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-2"/>
                <w:position w:val="1"/>
                <w:sz w:val="22"/>
                <w:szCs w:val="22"/>
              </w:rPr>
              <w:t>K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tika</w:t>
            </w:r>
            <w:r>
              <w:rPr>
                <w:spacing w:val="13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 xml:space="preserve">suk    </w:t>
            </w:r>
            <w:r>
              <w:rPr>
                <w:spacing w:val="28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1"/>
                <w:w w:val="102"/>
                <w:position w:val="1"/>
                <w:sz w:val="22"/>
                <w:szCs w:val="22"/>
              </w:rPr>
              <w:t>B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e</w:t>
            </w:r>
            <w:r>
              <w:rPr>
                <w:w w:val="102"/>
                <w:position w:val="1"/>
                <w:sz w:val="22"/>
                <w:szCs w:val="22"/>
              </w:rPr>
              <w:t>rh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w w:val="102"/>
                <w:position w:val="1"/>
                <w:sz w:val="22"/>
                <w:szCs w:val="22"/>
              </w:rPr>
              <w:t>s</w:t>
            </w:r>
            <w:r>
              <w:rPr>
                <w:w w:val="102"/>
                <w:position w:val="1"/>
                <w:sz w:val="22"/>
                <w:szCs w:val="22"/>
              </w:rPr>
              <w:t>il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/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Ti</w:t>
            </w:r>
            <w:r>
              <w:rPr>
                <w:strike/>
                <w:spacing w:val="-2"/>
                <w:w w:val="102"/>
                <w:position w:val="1"/>
                <w:sz w:val="22"/>
                <w:szCs w:val="22"/>
              </w:rPr>
              <w:t>d</w:t>
            </w:r>
            <w:r>
              <w:rPr>
                <w:strike/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k</w:t>
            </w:r>
          </w:p>
          <w:p w:rsidR="00F651C8" w:rsidRDefault="00F651C8">
            <w:pPr>
              <w:spacing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3221" w:right="3920"/>
              <w:jc w:val="center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Asr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.</w:t>
            </w:r>
          </w:p>
        </w:tc>
      </w:tr>
      <w:tr w:rsidR="00F651C8">
        <w:trPr>
          <w:trHeight w:hRule="exact" w:val="1060"/>
        </w:trPr>
        <w:tc>
          <w:tcPr>
            <w:tcW w:w="7996" w:type="dxa"/>
            <w:tcBorders>
              <w:top w:val="nil"/>
              <w:left w:val="single" w:sz="8" w:space="0" w:color="4F80BC"/>
              <w:bottom w:val="nil"/>
              <w:right w:val="single" w:sz="8" w:space="0" w:color="4F80BC"/>
            </w:tcBorders>
          </w:tcPr>
          <w:p w:rsidR="00F651C8" w:rsidRDefault="00A10AE1">
            <w:pPr>
              <w:spacing w:before="4"/>
              <w:ind w:left="9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2.     </w:t>
            </w:r>
            <w:r>
              <w:rPr>
                <w:b/>
                <w:spacing w:val="12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Abs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12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position w:val="1"/>
                <w:sz w:val="22"/>
                <w:szCs w:val="22"/>
              </w:rPr>
              <w:t>ul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ng</w:t>
            </w:r>
            <w:r>
              <w:rPr>
                <w:spacing w:val="11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Asr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position w:val="1"/>
                <w:sz w:val="22"/>
                <w:szCs w:val="22"/>
              </w:rPr>
              <w:t xml:space="preserve">a          </w:t>
            </w:r>
            <w:r>
              <w:rPr>
                <w:spacing w:val="48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spacing w:val="-2"/>
                <w:position w:val="1"/>
                <w:sz w:val="22"/>
                <w:szCs w:val="22"/>
              </w:rPr>
              <w:t>l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ku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19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Ab</w:t>
            </w:r>
            <w:r>
              <w:rPr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12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-2"/>
                <w:position w:val="1"/>
                <w:sz w:val="22"/>
                <w:szCs w:val="22"/>
              </w:rPr>
              <w:t>K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tika</w:t>
            </w:r>
            <w:r>
              <w:rPr>
                <w:spacing w:val="13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position w:val="1"/>
                <w:sz w:val="22"/>
                <w:szCs w:val="22"/>
              </w:rPr>
              <w:t>ul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 xml:space="preserve">ng    </w:t>
            </w:r>
            <w:r>
              <w:rPr>
                <w:spacing w:val="17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1"/>
                <w:w w:val="102"/>
                <w:position w:val="1"/>
                <w:sz w:val="22"/>
                <w:szCs w:val="22"/>
              </w:rPr>
              <w:t>B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e</w:t>
            </w:r>
            <w:r>
              <w:rPr>
                <w:w w:val="102"/>
                <w:position w:val="1"/>
                <w:sz w:val="22"/>
                <w:szCs w:val="22"/>
              </w:rPr>
              <w:t>rh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w w:val="102"/>
                <w:position w:val="1"/>
                <w:sz w:val="22"/>
                <w:szCs w:val="22"/>
              </w:rPr>
              <w:t>s</w:t>
            </w:r>
            <w:r>
              <w:rPr>
                <w:w w:val="102"/>
                <w:position w:val="1"/>
                <w:sz w:val="22"/>
                <w:szCs w:val="22"/>
              </w:rPr>
              <w:t>il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/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Ti</w:t>
            </w:r>
            <w:r>
              <w:rPr>
                <w:strike/>
                <w:spacing w:val="-2"/>
                <w:w w:val="102"/>
                <w:position w:val="1"/>
                <w:sz w:val="22"/>
                <w:szCs w:val="22"/>
              </w:rPr>
              <w:t>d</w:t>
            </w:r>
            <w:r>
              <w:rPr>
                <w:strike/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k</w:t>
            </w:r>
          </w:p>
          <w:p w:rsidR="00F651C8" w:rsidRDefault="00F651C8">
            <w:pPr>
              <w:spacing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3221" w:right="3920"/>
              <w:jc w:val="center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Asr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.</w:t>
            </w:r>
          </w:p>
        </w:tc>
      </w:tr>
      <w:tr w:rsidR="00F651C8">
        <w:trPr>
          <w:trHeight w:hRule="exact" w:val="1058"/>
        </w:trPr>
        <w:tc>
          <w:tcPr>
            <w:tcW w:w="7996" w:type="dxa"/>
            <w:tcBorders>
              <w:top w:val="nil"/>
              <w:left w:val="single" w:sz="8" w:space="0" w:color="4F80BC"/>
              <w:bottom w:val="nil"/>
              <w:right w:val="single" w:sz="8" w:space="0" w:color="4F80BC"/>
            </w:tcBorders>
          </w:tcPr>
          <w:p w:rsidR="00F651C8" w:rsidRDefault="00A10AE1">
            <w:pPr>
              <w:tabs>
                <w:tab w:val="left" w:pos="600"/>
              </w:tabs>
              <w:spacing w:before="1" w:line="477" w:lineRule="auto"/>
              <w:ind w:left="3258" w:right="179" w:hanging="3166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3.</w:t>
            </w:r>
            <w:r>
              <w:rPr>
                <w:b/>
                <w:spacing w:val="-5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ab/>
            </w:r>
            <w:r>
              <w:rPr>
                <w:position w:val="1"/>
                <w:sz w:val="22"/>
                <w:szCs w:val="22"/>
              </w:rPr>
              <w:t>Abs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12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I</w:t>
            </w:r>
            <w:r>
              <w:rPr>
                <w:spacing w:val="-1"/>
                <w:position w:val="1"/>
                <w:sz w:val="22"/>
                <w:szCs w:val="22"/>
              </w:rPr>
              <w:t>z</w:t>
            </w:r>
            <w:r>
              <w:rPr>
                <w:position w:val="1"/>
                <w:sz w:val="22"/>
                <w:szCs w:val="22"/>
              </w:rPr>
              <w:t>in_</w:t>
            </w:r>
            <w:r>
              <w:rPr>
                <w:spacing w:val="-2"/>
                <w:position w:val="1"/>
                <w:sz w:val="22"/>
                <w:szCs w:val="22"/>
              </w:rPr>
              <w:t>K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lu</w:t>
            </w:r>
            <w:r>
              <w:rPr>
                <w:spacing w:val="4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 xml:space="preserve">r                </w:t>
            </w:r>
            <w:r>
              <w:rPr>
                <w:spacing w:val="30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spacing w:val="-2"/>
                <w:position w:val="1"/>
                <w:sz w:val="22"/>
                <w:szCs w:val="22"/>
              </w:rPr>
              <w:t>l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ku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19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Ab</w:t>
            </w:r>
            <w:r>
              <w:rPr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12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-2"/>
                <w:position w:val="1"/>
                <w:sz w:val="22"/>
                <w:szCs w:val="22"/>
              </w:rPr>
              <w:t>K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tika</w:t>
            </w:r>
            <w:r>
              <w:rPr>
                <w:spacing w:val="13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I</w:t>
            </w:r>
            <w:r>
              <w:rPr>
                <w:spacing w:val="-1"/>
                <w:position w:val="1"/>
                <w:sz w:val="22"/>
                <w:szCs w:val="22"/>
              </w:rPr>
              <w:t>z</w:t>
            </w:r>
            <w:r>
              <w:rPr>
                <w:position w:val="1"/>
                <w:sz w:val="22"/>
                <w:szCs w:val="22"/>
              </w:rPr>
              <w:t xml:space="preserve">in         </w:t>
            </w:r>
            <w:r>
              <w:rPr>
                <w:spacing w:val="15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1"/>
                <w:w w:val="102"/>
                <w:position w:val="1"/>
                <w:sz w:val="22"/>
                <w:szCs w:val="22"/>
              </w:rPr>
              <w:t>B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e</w:t>
            </w:r>
            <w:r>
              <w:rPr>
                <w:w w:val="102"/>
                <w:position w:val="1"/>
                <w:sz w:val="22"/>
                <w:szCs w:val="22"/>
              </w:rPr>
              <w:t>rh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w w:val="102"/>
                <w:position w:val="1"/>
                <w:sz w:val="22"/>
                <w:szCs w:val="22"/>
              </w:rPr>
              <w:t>s</w:t>
            </w:r>
            <w:r>
              <w:rPr>
                <w:w w:val="102"/>
                <w:position w:val="1"/>
                <w:sz w:val="22"/>
                <w:szCs w:val="22"/>
              </w:rPr>
              <w:t>il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/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Ti</w:t>
            </w:r>
            <w:r>
              <w:rPr>
                <w:strike/>
                <w:spacing w:val="-2"/>
                <w:w w:val="102"/>
                <w:position w:val="1"/>
                <w:sz w:val="22"/>
                <w:szCs w:val="22"/>
              </w:rPr>
              <w:t>d</w:t>
            </w:r>
            <w:r>
              <w:rPr>
                <w:strike/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k</w:t>
            </w:r>
            <w:r>
              <w:rPr>
                <w:w w:val="102"/>
                <w:position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lu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Asr</w:t>
            </w:r>
            <w:r>
              <w:rPr>
                <w:spacing w:val="-1"/>
                <w:w w:val="102"/>
                <w:sz w:val="22"/>
                <w:szCs w:val="22"/>
              </w:rPr>
              <w:t>a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.</w:t>
            </w:r>
          </w:p>
        </w:tc>
      </w:tr>
      <w:tr w:rsidR="00F651C8">
        <w:trPr>
          <w:trHeight w:hRule="exact" w:val="1060"/>
        </w:trPr>
        <w:tc>
          <w:tcPr>
            <w:tcW w:w="7996" w:type="dxa"/>
            <w:tcBorders>
              <w:top w:val="nil"/>
              <w:left w:val="single" w:sz="8" w:space="0" w:color="4F80BC"/>
              <w:bottom w:val="nil"/>
              <w:right w:val="single" w:sz="8" w:space="0" w:color="4F80BC"/>
            </w:tcBorders>
          </w:tcPr>
          <w:p w:rsidR="00F651C8" w:rsidRDefault="00A10AE1">
            <w:pPr>
              <w:spacing w:before="1"/>
              <w:ind w:left="53" w:right="178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4.     </w:t>
            </w:r>
            <w:r>
              <w:rPr>
                <w:b/>
                <w:spacing w:val="12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Abs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12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I</w:t>
            </w:r>
            <w:r>
              <w:rPr>
                <w:spacing w:val="-1"/>
                <w:position w:val="1"/>
                <w:sz w:val="22"/>
                <w:szCs w:val="22"/>
              </w:rPr>
              <w:t>z</w:t>
            </w:r>
            <w:r>
              <w:rPr>
                <w:position w:val="1"/>
                <w:sz w:val="22"/>
                <w:szCs w:val="22"/>
              </w:rPr>
              <w:t>in</w:t>
            </w:r>
            <w:r>
              <w:rPr>
                <w:spacing w:val="8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 xml:space="preserve">suk                 </w:t>
            </w:r>
            <w:r>
              <w:rPr>
                <w:spacing w:val="23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spacing w:val="-2"/>
                <w:position w:val="1"/>
                <w:sz w:val="22"/>
                <w:szCs w:val="22"/>
              </w:rPr>
              <w:t>l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ku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19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Ab</w:t>
            </w:r>
            <w:r>
              <w:rPr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12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-2"/>
                <w:position w:val="1"/>
                <w:sz w:val="22"/>
                <w:szCs w:val="22"/>
              </w:rPr>
              <w:t>K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tika</w:t>
            </w:r>
            <w:r>
              <w:rPr>
                <w:spacing w:val="13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I</w:t>
            </w:r>
            <w:r>
              <w:rPr>
                <w:spacing w:val="-1"/>
                <w:position w:val="1"/>
                <w:sz w:val="22"/>
                <w:szCs w:val="22"/>
              </w:rPr>
              <w:t>z</w:t>
            </w:r>
            <w:r>
              <w:rPr>
                <w:position w:val="1"/>
                <w:sz w:val="22"/>
                <w:szCs w:val="22"/>
              </w:rPr>
              <w:t xml:space="preserve">in         </w:t>
            </w:r>
            <w:r>
              <w:rPr>
                <w:spacing w:val="15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1"/>
                <w:w w:val="102"/>
                <w:position w:val="1"/>
                <w:sz w:val="22"/>
                <w:szCs w:val="22"/>
              </w:rPr>
              <w:t>B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e</w:t>
            </w:r>
            <w:r>
              <w:rPr>
                <w:w w:val="102"/>
                <w:position w:val="1"/>
                <w:sz w:val="22"/>
                <w:szCs w:val="22"/>
              </w:rPr>
              <w:t>rh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w w:val="102"/>
                <w:position w:val="1"/>
                <w:sz w:val="22"/>
                <w:szCs w:val="22"/>
              </w:rPr>
              <w:t>s</w:t>
            </w:r>
            <w:r>
              <w:rPr>
                <w:w w:val="102"/>
                <w:position w:val="1"/>
                <w:sz w:val="22"/>
                <w:szCs w:val="22"/>
              </w:rPr>
              <w:t>il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/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Ti</w:t>
            </w:r>
            <w:r>
              <w:rPr>
                <w:strike/>
                <w:spacing w:val="-2"/>
                <w:w w:val="102"/>
                <w:position w:val="1"/>
                <w:sz w:val="22"/>
                <w:szCs w:val="22"/>
              </w:rPr>
              <w:t>d</w:t>
            </w:r>
            <w:r>
              <w:rPr>
                <w:strike/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k</w:t>
            </w:r>
          </w:p>
          <w:p w:rsidR="00F651C8" w:rsidRDefault="00F651C8">
            <w:pPr>
              <w:spacing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3221" w:right="325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suk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Asr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-1"/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.</w:t>
            </w:r>
          </w:p>
        </w:tc>
      </w:tr>
    </w:tbl>
    <w:p w:rsidR="00F651C8" w:rsidRDefault="00F651C8">
      <w:pPr>
        <w:sectPr w:rsidR="00F651C8">
          <w:footerReference w:type="default" r:id="rId78"/>
          <w:pgSz w:w="12240" w:h="15840"/>
          <w:pgMar w:top="600" w:right="0" w:bottom="280" w:left="1720" w:header="0" w:footer="1374" w:gutter="0"/>
          <w:cols w:space="720"/>
        </w:sectPr>
      </w:pPr>
    </w:p>
    <w:p w:rsidR="00F651C8" w:rsidRDefault="00A10AE1">
      <w:pPr>
        <w:spacing w:before="73"/>
        <w:ind w:right="2113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59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1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3" w:firstLine="678"/>
        <w:jc w:val="both"/>
        <w:rPr>
          <w:sz w:val="22"/>
          <w:szCs w:val="22"/>
        </w:rPr>
      </w:pP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10</w:t>
      </w:r>
      <w:r>
        <w:rPr>
          <w:spacing w:val="3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ta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3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</w:t>
      </w:r>
      <w:r>
        <w:rPr>
          <w:spacing w:val="3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44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</w:t>
      </w:r>
      <w:r>
        <w:rPr>
          <w:w w:val="102"/>
          <w:sz w:val="22"/>
          <w:szCs w:val="22"/>
        </w:rPr>
        <w:t xml:space="preserve">i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10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siswa</w:t>
      </w:r>
      <w:r>
        <w:rPr>
          <w:spacing w:val="4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6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45"/>
          <w:sz w:val="22"/>
          <w:szCs w:val="22"/>
        </w:rPr>
        <w:t xml:space="preserve"> </w:t>
      </w:r>
      <w:r>
        <w:rPr>
          <w:i/>
          <w:sz w:val="22"/>
          <w:szCs w:val="22"/>
        </w:rPr>
        <w:t>En</w:t>
      </w:r>
      <w:r>
        <w:rPr>
          <w:i/>
          <w:spacing w:val="-2"/>
          <w:sz w:val="22"/>
          <w:szCs w:val="22"/>
        </w:rPr>
        <w:t>t</w:t>
      </w:r>
      <w:r>
        <w:rPr>
          <w:i/>
          <w:sz w:val="22"/>
          <w:szCs w:val="22"/>
        </w:rPr>
        <w:t>itas</w:t>
      </w:r>
      <w:r>
        <w:rPr>
          <w:i/>
          <w:spacing w:val="4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w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.</w:t>
      </w:r>
      <w:r>
        <w:rPr>
          <w:spacing w:val="5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ri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</w:t>
      </w:r>
      <w:r>
        <w:rPr>
          <w:spacing w:val="5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did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tu</w:t>
      </w:r>
      <w:r>
        <w:rPr>
          <w:spacing w:val="4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hwa 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5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sud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5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spacing w:val="-3"/>
          <w:w w:val="102"/>
          <w:sz w:val="22"/>
          <w:szCs w:val="22"/>
        </w:rPr>
        <w:t>r</w:t>
      </w:r>
      <w:r>
        <w:rPr>
          <w:spacing w:val="3"/>
          <w:w w:val="102"/>
          <w:sz w:val="22"/>
          <w:szCs w:val="22"/>
        </w:rPr>
        <w:t>j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l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ik di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swa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si</w:t>
      </w:r>
      <w:r>
        <w:rPr>
          <w:spacing w:val="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d</w:t>
      </w:r>
      <w:r>
        <w:rPr>
          <w:w w:val="102"/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sin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ab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6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fin</w:t>
      </w:r>
      <w:r>
        <w:rPr>
          <w:i/>
          <w:spacing w:val="-2"/>
          <w:w w:val="102"/>
          <w:sz w:val="22"/>
          <w:szCs w:val="22"/>
        </w:rPr>
        <w:t>g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rprin</w:t>
      </w:r>
      <w:r>
        <w:rPr>
          <w:i/>
          <w:spacing w:val="1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9" w:line="493" w:lineRule="auto"/>
        <w:ind w:left="932" w:right="2075" w:firstLine="678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il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uji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da </w:t>
      </w:r>
      <w:r>
        <w:rPr>
          <w:i/>
          <w:sz w:val="22"/>
          <w:szCs w:val="22"/>
        </w:rPr>
        <w:t>Entitas</w:t>
      </w:r>
      <w:r>
        <w:rPr>
          <w:i/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isw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n</w:t>
      </w:r>
      <w:r>
        <w:rPr>
          <w:spacing w:val="3"/>
          <w:w w:val="102"/>
          <w:sz w:val="22"/>
          <w:szCs w:val="22"/>
        </w:rPr>
        <w:t>j</w:t>
      </w:r>
      <w:r>
        <w:rPr>
          <w:w w:val="102"/>
          <w:sz w:val="22"/>
          <w:szCs w:val="22"/>
        </w:rPr>
        <w:t>utn</w:t>
      </w:r>
      <w:r>
        <w:rPr>
          <w:spacing w:val="-4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  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pitu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swa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 </w:t>
      </w:r>
      <w:r>
        <w:rPr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Entitas </w:t>
      </w:r>
      <w:r>
        <w:rPr>
          <w:i/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inistr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 xml:space="preserve">or 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da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dit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pilk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1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11.</w:t>
      </w:r>
    </w:p>
    <w:p w:rsidR="00F651C8" w:rsidRDefault="00A10AE1">
      <w:pPr>
        <w:spacing w:before="9"/>
        <w:ind w:left="1641" w:right="2380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b</w:t>
      </w:r>
      <w:r>
        <w:rPr>
          <w:b/>
          <w:spacing w:val="2"/>
          <w:sz w:val="22"/>
          <w:szCs w:val="22"/>
        </w:rPr>
        <w:t>e</w:t>
      </w:r>
      <w:r>
        <w:rPr>
          <w:b/>
          <w:sz w:val="22"/>
          <w:szCs w:val="22"/>
        </w:rPr>
        <w:t>l</w:t>
      </w:r>
      <w:r>
        <w:rPr>
          <w:b/>
          <w:spacing w:val="14"/>
          <w:sz w:val="22"/>
          <w:szCs w:val="22"/>
        </w:rPr>
        <w:t xml:space="preserve"> </w:t>
      </w:r>
      <w:r>
        <w:rPr>
          <w:b/>
          <w:sz w:val="22"/>
          <w:szCs w:val="22"/>
        </w:rPr>
        <w:t>11</w:t>
      </w:r>
      <w:r>
        <w:rPr>
          <w:b/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il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tor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H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</w:p>
    <w:p w:rsidR="00F651C8" w:rsidRDefault="00A10AE1">
      <w:pPr>
        <w:spacing w:before="7"/>
        <w:ind w:left="4556" w:right="5287"/>
        <w:jc w:val="center"/>
        <w:rPr>
          <w:sz w:val="22"/>
          <w:szCs w:val="22"/>
        </w:rPr>
      </w:pPr>
      <w:r>
        <w:rPr>
          <w:w w:val="102"/>
          <w:sz w:val="22"/>
          <w:szCs w:val="22"/>
        </w:rPr>
        <w:t>Ut</w:t>
      </w:r>
      <w:r>
        <w:rPr>
          <w:spacing w:val="2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a</w:t>
      </w:r>
    </w:p>
    <w:p w:rsidR="00F651C8" w:rsidRDefault="00F651C8">
      <w:pPr>
        <w:spacing w:before="11" w:line="260" w:lineRule="exact"/>
        <w:rPr>
          <w:sz w:val="26"/>
          <w:szCs w:val="26"/>
        </w:rPr>
      </w:pPr>
    </w:p>
    <w:tbl>
      <w:tblPr>
        <w:tblW w:w="0" w:type="auto"/>
        <w:tblInd w:w="614" w:type="dxa"/>
        <w:tblLayout w:type="fixed"/>
        <w:tblCellMar>
          <w:left w:w="0" w:type="dxa"/>
          <w:right w:w="0" w:type="dxa"/>
        </w:tblCellMar>
        <w:tblLook w:val="01E0"/>
      </w:tblPr>
      <w:tblGrid>
        <w:gridCol w:w="8091"/>
      </w:tblGrid>
      <w:tr w:rsidR="00F651C8">
        <w:trPr>
          <w:trHeight w:hRule="exact" w:val="582"/>
        </w:trPr>
        <w:tc>
          <w:tcPr>
            <w:tcW w:w="8091" w:type="dxa"/>
            <w:tcBorders>
              <w:top w:val="nil"/>
              <w:left w:val="single" w:sz="8" w:space="0" w:color="4F80BC"/>
              <w:bottom w:val="nil"/>
              <w:right w:val="single" w:sz="8" w:space="0" w:color="4F80BC"/>
            </w:tcBorders>
            <w:shd w:val="clear" w:color="auto" w:fill="4F80BC"/>
          </w:tcPr>
          <w:p w:rsidR="00F651C8" w:rsidRDefault="00A10AE1">
            <w:pPr>
              <w:spacing w:before="2"/>
              <w:ind w:left="92"/>
              <w:rPr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No   </w:t>
            </w:r>
            <w:r>
              <w:rPr>
                <w:b/>
                <w:color w:val="FFFFFF"/>
                <w:spacing w:val="18"/>
                <w:sz w:val="22"/>
                <w:szCs w:val="22"/>
              </w:rPr>
              <w:t xml:space="preserve"> </w:t>
            </w:r>
            <w:r>
              <w:rPr>
                <w:b/>
                <w:color w:val="FFFFFF"/>
                <w:spacing w:val="2"/>
                <w:sz w:val="22"/>
                <w:szCs w:val="22"/>
              </w:rPr>
              <w:t>M</w:t>
            </w:r>
            <w:r>
              <w:rPr>
                <w:b/>
                <w:color w:val="FFFFFF"/>
                <w:sz w:val="22"/>
                <w:szCs w:val="22"/>
              </w:rPr>
              <w:t>o</w:t>
            </w:r>
            <w:r>
              <w:rPr>
                <w:b/>
                <w:color w:val="FFFFFF"/>
                <w:spacing w:val="-1"/>
                <w:sz w:val="22"/>
                <w:szCs w:val="22"/>
              </w:rPr>
              <w:t>d</w:t>
            </w:r>
            <w:r>
              <w:rPr>
                <w:b/>
                <w:color w:val="FFFFFF"/>
                <w:spacing w:val="2"/>
                <w:sz w:val="22"/>
                <w:szCs w:val="22"/>
              </w:rPr>
              <w:t>e</w:t>
            </w:r>
            <w:r>
              <w:rPr>
                <w:b/>
                <w:color w:val="FFFFFF"/>
                <w:sz w:val="22"/>
                <w:szCs w:val="22"/>
              </w:rPr>
              <w:t xml:space="preserve">l                                    </w:t>
            </w:r>
            <w:r>
              <w:rPr>
                <w:b/>
                <w:color w:val="FFFFFF"/>
                <w:spacing w:val="19"/>
                <w:sz w:val="22"/>
                <w:szCs w:val="22"/>
              </w:rPr>
              <w:t xml:space="preserve"> </w:t>
            </w:r>
            <w:r>
              <w:rPr>
                <w:b/>
                <w:color w:val="FFFFFF"/>
                <w:sz w:val="22"/>
                <w:szCs w:val="22"/>
              </w:rPr>
              <w:t>Al</w:t>
            </w:r>
            <w:r>
              <w:rPr>
                <w:b/>
                <w:color w:val="FFFFFF"/>
                <w:spacing w:val="-1"/>
                <w:sz w:val="22"/>
                <w:szCs w:val="22"/>
              </w:rPr>
              <w:t>u</w:t>
            </w:r>
            <w:r>
              <w:rPr>
                <w:b/>
                <w:color w:val="FFFFFF"/>
                <w:sz w:val="22"/>
                <w:szCs w:val="22"/>
              </w:rPr>
              <w:t>r</w:t>
            </w:r>
            <w:r>
              <w:rPr>
                <w:b/>
                <w:color w:val="FFFFFF"/>
                <w:spacing w:val="12"/>
                <w:sz w:val="22"/>
                <w:szCs w:val="22"/>
              </w:rPr>
              <w:t xml:space="preserve"> </w:t>
            </w:r>
            <w:r>
              <w:rPr>
                <w:b/>
                <w:color w:val="FFFFFF"/>
                <w:spacing w:val="1"/>
                <w:sz w:val="22"/>
                <w:szCs w:val="22"/>
              </w:rPr>
              <w:t>K</w:t>
            </w:r>
            <w:r>
              <w:rPr>
                <w:b/>
                <w:color w:val="FFFFFF"/>
                <w:spacing w:val="2"/>
                <w:sz w:val="22"/>
                <w:szCs w:val="22"/>
              </w:rPr>
              <w:t>er</w:t>
            </w:r>
            <w:r>
              <w:rPr>
                <w:b/>
                <w:color w:val="FFFFFF"/>
                <w:sz w:val="22"/>
                <w:szCs w:val="22"/>
              </w:rPr>
              <w:t xml:space="preserve">ja                                     </w:t>
            </w:r>
            <w:r>
              <w:rPr>
                <w:b/>
                <w:color w:val="FFFFFF"/>
                <w:spacing w:val="4"/>
                <w:sz w:val="22"/>
                <w:szCs w:val="22"/>
              </w:rPr>
              <w:t xml:space="preserve"> </w:t>
            </w:r>
            <w:r>
              <w:rPr>
                <w:b/>
                <w:color w:val="FFFFFF"/>
                <w:spacing w:val="1"/>
                <w:w w:val="102"/>
                <w:sz w:val="22"/>
                <w:szCs w:val="22"/>
              </w:rPr>
              <w:t>K</w:t>
            </w:r>
            <w:r>
              <w:rPr>
                <w:b/>
                <w:color w:val="FFFFFF"/>
                <w:spacing w:val="2"/>
                <w:w w:val="102"/>
                <w:sz w:val="22"/>
                <w:szCs w:val="22"/>
              </w:rPr>
              <w:t>e</w:t>
            </w:r>
            <w:r>
              <w:rPr>
                <w:b/>
                <w:color w:val="FFFFFF"/>
                <w:w w:val="102"/>
                <w:sz w:val="22"/>
                <w:szCs w:val="22"/>
              </w:rPr>
              <w:t>t</w:t>
            </w:r>
            <w:r>
              <w:rPr>
                <w:b/>
                <w:color w:val="FFFFFF"/>
                <w:spacing w:val="-1"/>
                <w:w w:val="102"/>
                <w:sz w:val="22"/>
                <w:szCs w:val="22"/>
              </w:rPr>
              <w:t>e</w:t>
            </w:r>
            <w:r>
              <w:rPr>
                <w:b/>
                <w:color w:val="FFFFFF"/>
                <w:spacing w:val="2"/>
                <w:w w:val="102"/>
                <w:sz w:val="22"/>
                <w:szCs w:val="22"/>
              </w:rPr>
              <w:t>r</w:t>
            </w:r>
            <w:r>
              <w:rPr>
                <w:b/>
                <w:color w:val="FFFFFF"/>
                <w:w w:val="102"/>
                <w:sz w:val="22"/>
                <w:szCs w:val="22"/>
              </w:rPr>
              <w:t>a</w:t>
            </w:r>
            <w:r>
              <w:rPr>
                <w:b/>
                <w:color w:val="FFFFFF"/>
                <w:spacing w:val="-1"/>
                <w:w w:val="102"/>
                <w:sz w:val="22"/>
                <w:szCs w:val="22"/>
              </w:rPr>
              <w:t>n</w:t>
            </w:r>
            <w:r>
              <w:rPr>
                <w:b/>
                <w:color w:val="FFFFFF"/>
                <w:w w:val="102"/>
                <w:sz w:val="22"/>
                <w:szCs w:val="22"/>
              </w:rPr>
              <w:t>gan</w:t>
            </w:r>
          </w:p>
        </w:tc>
      </w:tr>
      <w:tr w:rsidR="00F651C8">
        <w:trPr>
          <w:trHeight w:hRule="exact" w:val="549"/>
        </w:trPr>
        <w:tc>
          <w:tcPr>
            <w:tcW w:w="8091" w:type="dxa"/>
            <w:tcBorders>
              <w:top w:val="nil"/>
              <w:left w:val="single" w:sz="8" w:space="0" w:color="4F80BC"/>
              <w:bottom w:val="nil"/>
              <w:right w:val="single" w:sz="8" w:space="0" w:color="4F80BC"/>
            </w:tcBorders>
          </w:tcPr>
          <w:p w:rsidR="00F651C8" w:rsidRDefault="00A10AE1">
            <w:pPr>
              <w:spacing w:before="13"/>
              <w:ind w:left="9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1.     </w:t>
            </w:r>
            <w:r>
              <w:rPr>
                <w:b/>
                <w:spacing w:val="12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D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s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 xml:space="preserve">in                                                                                             </w:t>
            </w:r>
            <w:r>
              <w:rPr>
                <w:spacing w:val="27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1"/>
                <w:w w:val="102"/>
                <w:position w:val="1"/>
                <w:sz w:val="22"/>
                <w:szCs w:val="22"/>
              </w:rPr>
              <w:t>B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w w:val="102"/>
                <w:position w:val="1"/>
                <w:sz w:val="22"/>
                <w:szCs w:val="22"/>
              </w:rPr>
              <w:t>i</w:t>
            </w:r>
            <w:r>
              <w:rPr>
                <w:spacing w:val="1"/>
                <w:w w:val="102"/>
                <w:position w:val="1"/>
                <w:sz w:val="22"/>
                <w:szCs w:val="22"/>
              </w:rPr>
              <w:t>k/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Ti</w:t>
            </w:r>
            <w:r>
              <w:rPr>
                <w:strike/>
                <w:spacing w:val="-2"/>
                <w:w w:val="102"/>
                <w:position w:val="1"/>
                <w:sz w:val="22"/>
                <w:szCs w:val="22"/>
              </w:rPr>
              <w:t>d</w:t>
            </w:r>
            <w:r>
              <w:rPr>
                <w:strike/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k</w:t>
            </w:r>
          </w:p>
        </w:tc>
      </w:tr>
      <w:tr w:rsidR="00F651C8">
        <w:trPr>
          <w:trHeight w:hRule="exact" w:val="1058"/>
        </w:trPr>
        <w:tc>
          <w:tcPr>
            <w:tcW w:w="8091" w:type="dxa"/>
            <w:tcBorders>
              <w:top w:val="nil"/>
              <w:left w:val="single" w:sz="8" w:space="0" w:color="4F80BC"/>
              <w:bottom w:val="nil"/>
              <w:right w:val="single" w:sz="8" w:space="0" w:color="4F80BC"/>
            </w:tcBorders>
          </w:tcPr>
          <w:p w:rsidR="00F651C8" w:rsidRDefault="00A10AE1">
            <w:pPr>
              <w:spacing w:before="1"/>
              <w:ind w:left="9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2.     </w:t>
            </w:r>
            <w:r>
              <w:rPr>
                <w:b/>
                <w:spacing w:val="12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H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l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-1"/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17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U</w:t>
            </w:r>
            <w:r>
              <w:rPr>
                <w:spacing w:val="-2"/>
                <w:position w:val="1"/>
                <w:sz w:val="22"/>
                <w:szCs w:val="22"/>
              </w:rPr>
              <w:t>t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position w:val="1"/>
                <w:sz w:val="22"/>
                <w:szCs w:val="22"/>
              </w:rPr>
              <w:t xml:space="preserve">a                    </w:t>
            </w:r>
            <w:r>
              <w:rPr>
                <w:spacing w:val="40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position w:val="1"/>
                <w:sz w:val="22"/>
                <w:szCs w:val="22"/>
              </w:rPr>
              <w:t>pil</w:t>
            </w:r>
            <w:r>
              <w:rPr>
                <w:spacing w:val="-2"/>
                <w:position w:val="1"/>
                <w:sz w:val="22"/>
                <w:szCs w:val="22"/>
              </w:rPr>
              <w:t>k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25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nu</w:t>
            </w:r>
            <w:r>
              <w:rPr>
                <w:spacing w:val="11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position w:val="1"/>
                <w:sz w:val="22"/>
                <w:szCs w:val="22"/>
              </w:rPr>
              <w:t>rofil,</w:t>
            </w:r>
            <w:r>
              <w:rPr>
                <w:spacing w:val="12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D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position w:val="1"/>
                <w:sz w:val="22"/>
                <w:szCs w:val="22"/>
              </w:rPr>
              <w:t>t</w:t>
            </w:r>
            <w:r>
              <w:rPr>
                <w:position w:val="1"/>
                <w:sz w:val="22"/>
                <w:szCs w:val="22"/>
              </w:rPr>
              <w:t xml:space="preserve">a    </w:t>
            </w:r>
            <w:r>
              <w:rPr>
                <w:spacing w:val="1"/>
                <w:w w:val="102"/>
                <w:position w:val="1"/>
                <w:sz w:val="22"/>
                <w:szCs w:val="22"/>
              </w:rPr>
              <w:t>B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e</w:t>
            </w:r>
            <w:r>
              <w:rPr>
                <w:w w:val="102"/>
                <w:position w:val="1"/>
                <w:sz w:val="22"/>
                <w:szCs w:val="22"/>
              </w:rPr>
              <w:t>rh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w w:val="102"/>
                <w:position w:val="1"/>
                <w:sz w:val="22"/>
                <w:szCs w:val="22"/>
              </w:rPr>
              <w:t>s</w:t>
            </w:r>
            <w:r>
              <w:rPr>
                <w:w w:val="102"/>
                <w:position w:val="1"/>
                <w:sz w:val="22"/>
                <w:szCs w:val="22"/>
              </w:rPr>
              <w:t>il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/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Ti</w:t>
            </w:r>
            <w:r>
              <w:rPr>
                <w:strike/>
                <w:spacing w:val="-2"/>
                <w:w w:val="102"/>
                <w:position w:val="1"/>
                <w:sz w:val="22"/>
                <w:szCs w:val="22"/>
              </w:rPr>
              <w:t>d</w:t>
            </w:r>
            <w:r>
              <w:rPr>
                <w:strike/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k</w:t>
            </w:r>
          </w:p>
          <w:p w:rsidR="00F651C8" w:rsidRDefault="00F651C8">
            <w:pPr>
              <w:spacing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325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Abs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n,</w:t>
            </w:r>
            <w:r>
              <w:rPr>
                <w:spacing w:val="16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por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n,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Vis</w:t>
            </w:r>
            <w:r>
              <w:rPr>
                <w:spacing w:val="3"/>
                <w:w w:val="102"/>
                <w:sz w:val="22"/>
                <w:szCs w:val="22"/>
              </w:rPr>
              <w:t>i</w:t>
            </w:r>
            <w:r>
              <w:rPr>
                <w:spacing w:val="-1"/>
                <w:w w:val="102"/>
                <w:sz w:val="22"/>
                <w:szCs w:val="22"/>
              </w:rPr>
              <w:t>-</w:t>
            </w:r>
            <w:r>
              <w:rPr>
                <w:w w:val="102"/>
                <w:sz w:val="22"/>
                <w:szCs w:val="22"/>
              </w:rPr>
              <w:t>M</w:t>
            </w:r>
            <w:r>
              <w:rPr>
                <w:spacing w:val="-2"/>
                <w:w w:val="102"/>
                <w:sz w:val="22"/>
                <w:szCs w:val="22"/>
              </w:rPr>
              <w:t>i</w:t>
            </w:r>
            <w:r>
              <w:rPr>
                <w:w w:val="102"/>
                <w:sz w:val="22"/>
                <w:szCs w:val="22"/>
              </w:rPr>
              <w:t>si.</w:t>
            </w:r>
          </w:p>
        </w:tc>
      </w:tr>
      <w:tr w:rsidR="00F651C8">
        <w:trPr>
          <w:trHeight w:hRule="exact" w:val="1058"/>
        </w:trPr>
        <w:tc>
          <w:tcPr>
            <w:tcW w:w="8091" w:type="dxa"/>
            <w:tcBorders>
              <w:top w:val="nil"/>
              <w:left w:val="single" w:sz="8" w:space="0" w:color="4F80BC"/>
              <w:bottom w:val="nil"/>
              <w:right w:val="single" w:sz="8" w:space="0" w:color="4F80BC"/>
            </w:tcBorders>
          </w:tcPr>
          <w:p w:rsidR="00F651C8" w:rsidRDefault="00A10AE1">
            <w:pPr>
              <w:spacing w:before="1"/>
              <w:ind w:left="9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3.     </w:t>
            </w:r>
            <w:r>
              <w:rPr>
                <w:b/>
                <w:spacing w:val="12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H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l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-1"/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17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position w:val="1"/>
                <w:sz w:val="22"/>
                <w:szCs w:val="22"/>
              </w:rPr>
              <w:t>ro</w:t>
            </w:r>
            <w:r>
              <w:rPr>
                <w:spacing w:val="2"/>
                <w:position w:val="1"/>
                <w:sz w:val="22"/>
                <w:szCs w:val="22"/>
              </w:rPr>
              <w:t>f</w:t>
            </w:r>
            <w:r>
              <w:rPr>
                <w:position w:val="1"/>
                <w:sz w:val="22"/>
                <w:szCs w:val="22"/>
              </w:rPr>
              <w:t xml:space="preserve">il                      </w:t>
            </w:r>
            <w:r>
              <w:rPr>
                <w:spacing w:val="15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position w:val="1"/>
                <w:sz w:val="22"/>
                <w:szCs w:val="22"/>
              </w:rPr>
              <w:t>pil</w:t>
            </w:r>
            <w:r>
              <w:rPr>
                <w:spacing w:val="-2"/>
                <w:position w:val="1"/>
                <w:sz w:val="22"/>
                <w:szCs w:val="22"/>
              </w:rPr>
              <w:t>k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25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position w:val="1"/>
                <w:sz w:val="22"/>
                <w:szCs w:val="22"/>
              </w:rPr>
              <w:t>ro</w:t>
            </w:r>
            <w:r>
              <w:rPr>
                <w:spacing w:val="2"/>
                <w:position w:val="1"/>
                <w:sz w:val="22"/>
                <w:szCs w:val="22"/>
              </w:rPr>
              <w:t>f</w:t>
            </w:r>
            <w:r>
              <w:rPr>
                <w:position w:val="1"/>
                <w:sz w:val="22"/>
                <w:szCs w:val="22"/>
              </w:rPr>
              <w:t>il</w:t>
            </w:r>
            <w:r>
              <w:rPr>
                <w:spacing w:val="12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position w:val="1"/>
                <w:sz w:val="22"/>
                <w:szCs w:val="22"/>
              </w:rPr>
              <w:t>oli</w:t>
            </w:r>
            <w:r>
              <w:rPr>
                <w:spacing w:val="-2"/>
                <w:position w:val="1"/>
                <w:sz w:val="22"/>
                <w:szCs w:val="22"/>
              </w:rPr>
              <w:t>t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 xml:space="preserve">knik     </w:t>
            </w:r>
            <w:r>
              <w:rPr>
                <w:spacing w:val="37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1"/>
                <w:w w:val="102"/>
                <w:position w:val="1"/>
                <w:sz w:val="22"/>
                <w:szCs w:val="22"/>
              </w:rPr>
              <w:t>B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e</w:t>
            </w:r>
            <w:r>
              <w:rPr>
                <w:w w:val="102"/>
                <w:position w:val="1"/>
                <w:sz w:val="22"/>
                <w:szCs w:val="22"/>
              </w:rPr>
              <w:t>rh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w w:val="102"/>
                <w:position w:val="1"/>
                <w:sz w:val="22"/>
                <w:szCs w:val="22"/>
              </w:rPr>
              <w:t>s</w:t>
            </w:r>
            <w:r>
              <w:rPr>
                <w:w w:val="102"/>
                <w:position w:val="1"/>
                <w:sz w:val="22"/>
                <w:szCs w:val="22"/>
              </w:rPr>
              <w:t>il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/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Ti</w:t>
            </w:r>
            <w:r>
              <w:rPr>
                <w:strike/>
                <w:spacing w:val="-2"/>
                <w:w w:val="102"/>
                <w:position w:val="1"/>
                <w:sz w:val="22"/>
                <w:szCs w:val="22"/>
              </w:rPr>
              <w:t>d</w:t>
            </w:r>
            <w:r>
              <w:rPr>
                <w:strike/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k</w:t>
            </w:r>
          </w:p>
          <w:p w:rsidR="00F651C8" w:rsidRDefault="00F651C8">
            <w:pPr>
              <w:spacing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3221" w:right="4112"/>
              <w:jc w:val="center"/>
              <w:rPr>
                <w:sz w:val="22"/>
                <w:szCs w:val="22"/>
              </w:rPr>
            </w:pPr>
            <w:r>
              <w:rPr>
                <w:spacing w:val="-1"/>
                <w:w w:val="102"/>
                <w:sz w:val="22"/>
                <w:szCs w:val="22"/>
              </w:rPr>
              <w:t>S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k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-2"/>
                <w:w w:val="102"/>
                <w:sz w:val="22"/>
                <w:szCs w:val="22"/>
              </w:rPr>
              <w:t>y</w:t>
            </w:r>
            <w:r>
              <w:rPr>
                <w:w w:val="102"/>
                <w:sz w:val="22"/>
                <w:szCs w:val="22"/>
              </w:rPr>
              <w:t>u</w:t>
            </w:r>
          </w:p>
        </w:tc>
      </w:tr>
      <w:tr w:rsidR="00F651C8">
        <w:trPr>
          <w:trHeight w:hRule="exact" w:val="782"/>
        </w:trPr>
        <w:tc>
          <w:tcPr>
            <w:tcW w:w="8091" w:type="dxa"/>
            <w:tcBorders>
              <w:top w:val="nil"/>
              <w:left w:val="single" w:sz="8" w:space="0" w:color="4F80BC"/>
              <w:bottom w:val="nil"/>
              <w:right w:val="single" w:sz="8" w:space="0" w:color="4F80BC"/>
            </w:tcBorders>
          </w:tcPr>
          <w:p w:rsidR="00F651C8" w:rsidRDefault="00A10AE1">
            <w:pPr>
              <w:spacing w:before="1"/>
              <w:ind w:left="9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4.     </w:t>
            </w:r>
            <w:r>
              <w:rPr>
                <w:b/>
                <w:spacing w:val="12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H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l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-1"/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17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D</w:t>
            </w:r>
            <w:r>
              <w:rPr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ta</w:t>
            </w:r>
            <w:r>
              <w:rPr>
                <w:spacing w:val="11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-2"/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position w:val="1"/>
                <w:sz w:val="22"/>
                <w:szCs w:val="22"/>
              </w:rPr>
              <w:t>h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sis</w:t>
            </w:r>
            <w:r>
              <w:rPr>
                <w:spacing w:val="-2"/>
                <w:position w:val="1"/>
                <w:sz w:val="22"/>
                <w:szCs w:val="22"/>
              </w:rPr>
              <w:t>w</w:t>
            </w:r>
            <w:r>
              <w:rPr>
                <w:position w:val="1"/>
                <w:sz w:val="22"/>
                <w:szCs w:val="22"/>
              </w:rPr>
              <w:t xml:space="preserve">a    </w:t>
            </w:r>
            <w:r>
              <w:rPr>
                <w:spacing w:val="34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position w:val="1"/>
                <w:sz w:val="22"/>
                <w:szCs w:val="22"/>
              </w:rPr>
              <w:t>pil</w:t>
            </w:r>
            <w:r>
              <w:rPr>
                <w:spacing w:val="-2"/>
                <w:position w:val="1"/>
                <w:sz w:val="22"/>
                <w:szCs w:val="22"/>
              </w:rPr>
              <w:t>k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25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D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position w:val="1"/>
                <w:sz w:val="22"/>
                <w:szCs w:val="22"/>
              </w:rPr>
              <w:t>t</w:t>
            </w:r>
            <w:r>
              <w:rPr>
                <w:position w:val="1"/>
                <w:sz w:val="22"/>
                <w:szCs w:val="22"/>
              </w:rPr>
              <w:t>a</w:t>
            </w:r>
            <w:r>
              <w:rPr>
                <w:spacing w:val="11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position w:val="1"/>
                <w:sz w:val="22"/>
                <w:szCs w:val="22"/>
              </w:rPr>
              <w:t>h</w:t>
            </w:r>
            <w:r>
              <w:rPr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 xml:space="preserve">siswa     </w:t>
            </w:r>
            <w:r>
              <w:rPr>
                <w:spacing w:val="39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1"/>
                <w:w w:val="102"/>
                <w:position w:val="1"/>
                <w:sz w:val="22"/>
                <w:szCs w:val="22"/>
              </w:rPr>
              <w:t>B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e</w:t>
            </w:r>
            <w:r>
              <w:rPr>
                <w:w w:val="102"/>
                <w:position w:val="1"/>
                <w:sz w:val="22"/>
                <w:szCs w:val="22"/>
              </w:rPr>
              <w:t>rh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w w:val="102"/>
                <w:position w:val="1"/>
                <w:sz w:val="22"/>
                <w:szCs w:val="22"/>
              </w:rPr>
              <w:t>s</w:t>
            </w:r>
            <w:r>
              <w:rPr>
                <w:w w:val="102"/>
                <w:position w:val="1"/>
                <w:sz w:val="22"/>
                <w:szCs w:val="22"/>
              </w:rPr>
              <w:t>il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/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Ti</w:t>
            </w:r>
            <w:r>
              <w:rPr>
                <w:strike/>
                <w:spacing w:val="-2"/>
                <w:w w:val="102"/>
                <w:position w:val="1"/>
                <w:sz w:val="22"/>
                <w:szCs w:val="22"/>
              </w:rPr>
              <w:t>d</w:t>
            </w:r>
            <w:r>
              <w:rPr>
                <w:strike/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k</w:t>
            </w:r>
          </w:p>
        </w:tc>
      </w:tr>
      <w:tr w:rsidR="00F651C8">
        <w:trPr>
          <w:trHeight w:hRule="exact" w:val="1058"/>
        </w:trPr>
        <w:tc>
          <w:tcPr>
            <w:tcW w:w="8091" w:type="dxa"/>
            <w:tcBorders>
              <w:top w:val="nil"/>
              <w:left w:val="single" w:sz="8" w:space="0" w:color="4F80BC"/>
              <w:bottom w:val="nil"/>
              <w:right w:val="single" w:sz="8" w:space="0" w:color="4F80BC"/>
            </w:tcBorders>
          </w:tcPr>
          <w:p w:rsidR="00F651C8" w:rsidRDefault="00A10AE1">
            <w:pPr>
              <w:spacing w:before="1"/>
              <w:ind w:left="9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5.     </w:t>
            </w:r>
            <w:r>
              <w:rPr>
                <w:b/>
                <w:spacing w:val="12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H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l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-1"/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17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D</w:t>
            </w:r>
            <w:r>
              <w:rPr>
                <w:spacing w:val="1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ta</w:t>
            </w:r>
            <w:r>
              <w:rPr>
                <w:spacing w:val="11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Ab</w:t>
            </w:r>
            <w:r>
              <w:rPr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position w:val="1"/>
                <w:sz w:val="22"/>
                <w:szCs w:val="22"/>
              </w:rPr>
              <w:t xml:space="preserve">            </w:t>
            </w:r>
            <w:r>
              <w:rPr>
                <w:spacing w:val="20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position w:val="1"/>
                <w:sz w:val="22"/>
                <w:szCs w:val="22"/>
              </w:rPr>
              <w:t>pi</w:t>
            </w:r>
            <w:r>
              <w:rPr>
                <w:spacing w:val="-2"/>
                <w:position w:val="1"/>
                <w:sz w:val="22"/>
                <w:szCs w:val="22"/>
              </w:rPr>
              <w:t>l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k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27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-2"/>
                <w:position w:val="1"/>
                <w:sz w:val="22"/>
                <w:szCs w:val="22"/>
              </w:rPr>
              <w:t>D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ta</w:t>
            </w:r>
            <w:r>
              <w:rPr>
                <w:spacing w:val="11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Ab</w:t>
            </w:r>
            <w:r>
              <w:rPr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 xml:space="preserve">nsi          </w:t>
            </w:r>
            <w:r>
              <w:rPr>
                <w:spacing w:val="1"/>
                <w:w w:val="102"/>
                <w:position w:val="1"/>
                <w:sz w:val="22"/>
                <w:szCs w:val="22"/>
              </w:rPr>
              <w:t>B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e</w:t>
            </w:r>
            <w:r>
              <w:rPr>
                <w:w w:val="102"/>
                <w:position w:val="1"/>
                <w:sz w:val="22"/>
                <w:szCs w:val="22"/>
              </w:rPr>
              <w:t>rh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w w:val="102"/>
                <w:position w:val="1"/>
                <w:sz w:val="22"/>
                <w:szCs w:val="22"/>
              </w:rPr>
              <w:t>s</w:t>
            </w:r>
            <w:r>
              <w:rPr>
                <w:w w:val="102"/>
                <w:position w:val="1"/>
                <w:sz w:val="22"/>
                <w:szCs w:val="22"/>
              </w:rPr>
              <w:t>il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/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Ti</w:t>
            </w:r>
            <w:r>
              <w:rPr>
                <w:strike/>
                <w:spacing w:val="-2"/>
                <w:w w:val="102"/>
                <w:position w:val="1"/>
                <w:sz w:val="22"/>
                <w:szCs w:val="22"/>
              </w:rPr>
              <w:t>d</w:t>
            </w:r>
            <w:r>
              <w:rPr>
                <w:strike/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k</w:t>
            </w:r>
          </w:p>
          <w:p w:rsidR="00F651C8" w:rsidRDefault="00F651C8">
            <w:pPr>
              <w:spacing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3221" w:right="2993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iswa</w:t>
            </w:r>
            <w:r>
              <w:rPr>
                <w:spacing w:val="23"/>
                <w:sz w:val="22"/>
                <w:szCs w:val="22"/>
              </w:rPr>
              <w:t xml:space="preserve"> </w:t>
            </w:r>
            <w:r>
              <w:rPr>
                <w:spacing w:val="-1"/>
                <w:w w:val="102"/>
                <w:sz w:val="22"/>
                <w:szCs w:val="22"/>
              </w:rPr>
              <w:t>P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rh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ri.</w:t>
            </w:r>
          </w:p>
        </w:tc>
      </w:tr>
      <w:tr w:rsidR="00F651C8">
        <w:trPr>
          <w:trHeight w:hRule="exact" w:val="2097"/>
        </w:trPr>
        <w:tc>
          <w:tcPr>
            <w:tcW w:w="8091" w:type="dxa"/>
            <w:tcBorders>
              <w:top w:val="nil"/>
              <w:left w:val="single" w:sz="8" w:space="0" w:color="4F80BC"/>
              <w:bottom w:val="nil"/>
              <w:right w:val="single" w:sz="8" w:space="0" w:color="4F80BC"/>
            </w:tcBorders>
          </w:tcPr>
          <w:p w:rsidR="00F651C8" w:rsidRDefault="00A10AE1">
            <w:pPr>
              <w:spacing w:before="1"/>
              <w:ind w:left="9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6.     </w:t>
            </w:r>
            <w:r>
              <w:rPr>
                <w:b/>
                <w:spacing w:val="12"/>
                <w:sz w:val="22"/>
                <w:szCs w:val="22"/>
              </w:rPr>
              <w:t xml:space="preserve"> </w:t>
            </w:r>
            <w:r>
              <w:rPr>
                <w:spacing w:val="-4"/>
                <w:position w:val="1"/>
                <w:sz w:val="22"/>
                <w:szCs w:val="22"/>
              </w:rPr>
              <w:t>L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p</w:t>
            </w:r>
            <w:r>
              <w:rPr>
                <w:spacing w:val="2"/>
                <w:position w:val="1"/>
                <w:sz w:val="22"/>
                <w:szCs w:val="22"/>
              </w:rPr>
              <w:t>o</w:t>
            </w:r>
            <w:r>
              <w:rPr>
                <w:position w:val="1"/>
                <w:sz w:val="22"/>
                <w:szCs w:val="22"/>
              </w:rPr>
              <w:t>r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 xml:space="preserve">n                                 </w:t>
            </w:r>
            <w:r>
              <w:rPr>
                <w:spacing w:val="51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position w:val="1"/>
                <w:sz w:val="22"/>
                <w:szCs w:val="22"/>
              </w:rPr>
              <w:t>pil</w:t>
            </w:r>
            <w:r>
              <w:rPr>
                <w:spacing w:val="-2"/>
                <w:position w:val="1"/>
                <w:sz w:val="22"/>
                <w:szCs w:val="22"/>
              </w:rPr>
              <w:t>k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25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position w:val="1"/>
                <w:sz w:val="22"/>
                <w:szCs w:val="22"/>
              </w:rPr>
              <w:t>t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u</w:t>
            </w:r>
            <w:r>
              <w:rPr>
                <w:spacing w:val="8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-2"/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-1"/>
                <w:position w:val="1"/>
                <w:sz w:val="22"/>
                <w:szCs w:val="22"/>
              </w:rPr>
              <w:t>c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t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 xml:space="preserve">k        </w:t>
            </w:r>
            <w:r>
              <w:rPr>
                <w:spacing w:val="44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1"/>
                <w:w w:val="102"/>
                <w:position w:val="1"/>
                <w:sz w:val="22"/>
                <w:szCs w:val="22"/>
              </w:rPr>
              <w:t>B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e</w:t>
            </w:r>
            <w:r>
              <w:rPr>
                <w:w w:val="102"/>
                <w:position w:val="1"/>
                <w:sz w:val="22"/>
                <w:szCs w:val="22"/>
              </w:rPr>
              <w:t>rh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w w:val="102"/>
                <w:position w:val="1"/>
                <w:sz w:val="22"/>
                <w:szCs w:val="22"/>
              </w:rPr>
              <w:t>s</w:t>
            </w:r>
            <w:r>
              <w:rPr>
                <w:w w:val="102"/>
                <w:position w:val="1"/>
                <w:sz w:val="22"/>
                <w:szCs w:val="22"/>
              </w:rPr>
              <w:t>il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/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Ti</w:t>
            </w:r>
            <w:r>
              <w:rPr>
                <w:strike/>
                <w:spacing w:val="-2"/>
                <w:w w:val="102"/>
                <w:position w:val="1"/>
                <w:sz w:val="22"/>
                <w:szCs w:val="22"/>
              </w:rPr>
              <w:t>d</w:t>
            </w:r>
            <w:r>
              <w:rPr>
                <w:strike/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k</w:t>
            </w:r>
          </w:p>
          <w:p w:rsidR="00F651C8" w:rsidRDefault="00F651C8">
            <w:pPr>
              <w:spacing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93" w:lineRule="auto"/>
              <w:ind w:left="3258" w:right="1867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6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B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rd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rk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23"/>
                <w:sz w:val="22"/>
                <w:szCs w:val="22"/>
              </w:rPr>
              <w:t xml:space="preserve"> </w:t>
            </w:r>
            <w:r>
              <w:rPr>
                <w:spacing w:val="-2"/>
                <w:w w:val="102"/>
                <w:sz w:val="22"/>
                <w:szCs w:val="22"/>
              </w:rPr>
              <w:t>T</w:t>
            </w:r>
            <w:r>
              <w:rPr>
                <w:spacing w:val="-1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ng</w:t>
            </w:r>
            <w:r>
              <w:rPr>
                <w:spacing w:val="-2"/>
                <w:w w:val="102"/>
                <w:sz w:val="22"/>
                <w:szCs w:val="22"/>
              </w:rPr>
              <w:t>g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 xml:space="preserve">l, </w:t>
            </w:r>
            <w:r>
              <w:rPr>
                <w:sz w:val="22"/>
                <w:szCs w:val="22"/>
              </w:rPr>
              <w:t>Jurus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n,</w:t>
            </w:r>
            <w:r>
              <w:rPr>
                <w:spacing w:val="16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11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b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 xml:space="preserve">ntuk </w:t>
            </w:r>
            <w:r>
              <w:rPr>
                <w:spacing w:val="-1"/>
                <w:w w:val="102"/>
                <w:sz w:val="22"/>
                <w:szCs w:val="22"/>
              </w:rPr>
              <w:t>P</w:t>
            </w:r>
            <w:r>
              <w:rPr>
                <w:w w:val="102"/>
                <w:sz w:val="22"/>
                <w:szCs w:val="22"/>
              </w:rPr>
              <w:t>D</w:t>
            </w:r>
            <w:r>
              <w:rPr>
                <w:spacing w:val="-1"/>
                <w:w w:val="102"/>
                <w:sz w:val="22"/>
                <w:szCs w:val="22"/>
              </w:rPr>
              <w:t>F</w:t>
            </w:r>
            <w:r>
              <w:rPr>
                <w:w w:val="102"/>
                <w:sz w:val="22"/>
                <w:szCs w:val="22"/>
              </w:rPr>
              <w:t>.</w:t>
            </w:r>
          </w:p>
        </w:tc>
      </w:tr>
    </w:tbl>
    <w:p w:rsidR="00F651C8" w:rsidRDefault="00F651C8">
      <w:pPr>
        <w:sectPr w:rsidR="00F651C8">
          <w:pgSz w:w="12240" w:h="15840"/>
          <w:pgMar w:top="600" w:right="0" w:bottom="280" w:left="1720" w:header="0" w:footer="1374" w:gutter="0"/>
          <w:cols w:space="720"/>
        </w:sectPr>
      </w:pPr>
    </w:p>
    <w:p w:rsidR="00F651C8" w:rsidRDefault="00A10AE1">
      <w:pPr>
        <w:spacing w:before="73" w:line="240" w:lineRule="exact"/>
        <w:ind w:right="2113"/>
        <w:jc w:val="right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lastRenderedPageBreak/>
        <w:t>60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8" w:line="280" w:lineRule="exact"/>
        <w:rPr>
          <w:sz w:val="28"/>
          <w:szCs w:val="28"/>
        </w:rPr>
      </w:pPr>
    </w:p>
    <w:tbl>
      <w:tblPr>
        <w:tblW w:w="0" w:type="auto"/>
        <w:tblInd w:w="614" w:type="dxa"/>
        <w:tblLayout w:type="fixed"/>
        <w:tblCellMar>
          <w:left w:w="0" w:type="dxa"/>
          <w:right w:w="0" w:type="dxa"/>
        </w:tblCellMar>
        <w:tblLook w:val="01E0"/>
      </w:tblPr>
      <w:tblGrid>
        <w:gridCol w:w="2715"/>
        <w:gridCol w:w="3583"/>
        <w:gridCol w:w="1793"/>
      </w:tblGrid>
      <w:tr w:rsidR="00F651C8">
        <w:trPr>
          <w:trHeight w:hRule="exact" w:val="2097"/>
        </w:trPr>
        <w:tc>
          <w:tcPr>
            <w:tcW w:w="2715" w:type="dxa"/>
            <w:tcBorders>
              <w:top w:val="single" w:sz="8" w:space="0" w:color="4F80BC"/>
              <w:left w:val="single" w:sz="8" w:space="0" w:color="4F80BC"/>
              <w:bottom w:val="single" w:sz="8" w:space="0" w:color="4F80BC"/>
              <w:right w:val="nil"/>
            </w:tcBorders>
          </w:tcPr>
          <w:p w:rsidR="00F651C8" w:rsidRDefault="00F651C8"/>
        </w:tc>
        <w:tc>
          <w:tcPr>
            <w:tcW w:w="3583" w:type="dxa"/>
            <w:tcBorders>
              <w:top w:val="single" w:sz="8" w:space="0" w:color="4F80BC"/>
              <w:left w:val="nil"/>
              <w:bottom w:val="single" w:sz="8" w:space="0" w:color="4F80BC"/>
              <w:right w:val="nil"/>
            </w:tcBorders>
          </w:tcPr>
          <w:p w:rsidR="00F651C8" w:rsidRDefault="00A10AE1">
            <w:pPr>
              <w:spacing w:line="240" w:lineRule="exact"/>
              <w:ind w:left="5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pil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pacing w:val="-2"/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n</w:t>
            </w:r>
            <w:r>
              <w:rPr>
                <w:spacing w:val="-1"/>
                <w:w w:val="102"/>
                <w:sz w:val="22"/>
                <w:szCs w:val="22"/>
              </w:rPr>
              <w:t>c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t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k</w:t>
            </w:r>
          </w:p>
          <w:p w:rsidR="00F651C8" w:rsidRDefault="00F651C8">
            <w:pPr>
              <w:spacing w:before="7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93" w:lineRule="auto"/>
              <w:ind w:left="553" w:right="409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6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B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rd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rk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23"/>
                <w:sz w:val="22"/>
                <w:szCs w:val="22"/>
              </w:rPr>
              <w:t xml:space="preserve"> </w:t>
            </w:r>
            <w:r>
              <w:rPr>
                <w:spacing w:val="-1"/>
                <w:w w:val="102"/>
                <w:sz w:val="22"/>
                <w:szCs w:val="22"/>
              </w:rPr>
              <w:t>P</w:t>
            </w:r>
            <w:r>
              <w:rPr>
                <w:w w:val="102"/>
                <w:sz w:val="22"/>
                <w:szCs w:val="22"/>
              </w:rPr>
              <w:t xml:space="preserve">riode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l,</w:t>
            </w:r>
            <w:r>
              <w:rPr>
                <w:spacing w:val="1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Jur</w:t>
            </w:r>
            <w:r>
              <w:rPr>
                <w:spacing w:val="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n,</w:t>
            </w:r>
            <w:r>
              <w:rPr>
                <w:spacing w:val="16"/>
                <w:sz w:val="22"/>
                <w:szCs w:val="22"/>
              </w:rPr>
              <w:t xml:space="preserve"> </w:t>
            </w:r>
            <w:r>
              <w:rPr>
                <w:spacing w:val="-1"/>
                <w:w w:val="102"/>
                <w:sz w:val="22"/>
                <w:szCs w:val="22"/>
              </w:rPr>
              <w:t>S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s</w:t>
            </w:r>
            <w:r>
              <w:rPr>
                <w:spacing w:val="-2"/>
                <w:w w:val="102"/>
                <w:sz w:val="22"/>
                <w:szCs w:val="22"/>
              </w:rPr>
              <w:t>t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 xml:space="preserve">r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B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tuk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pacing w:val="-1"/>
                <w:w w:val="102"/>
                <w:sz w:val="22"/>
                <w:szCs w:val="22"/>
              </w:rPr>
              <w:t>P</w:t>
            </w:r>
            <w:r>
              <w:rPr>
                <w:w w:val="102"/>
                <w:sz w:val="22"/>
                <w:szCs w:val="22"/>
              </w:rPr>
              <w:t>D</w:t>
            </w:r>
            <w:r>
              <w:rPr>
                <w:spacing w:val="-1"/>
                <w:w w:val="102"/>
                <w:sz w:val="22"/>
                <w:szCs w:val="22"/>
              </w:rPr>
              <w:t>F</w:t>
            </w:r>
            <w:r>
              <w:rPr>
                <w:w w:val="102"/>
                <w:sz w:val="22"/>
                <w:szCs w:val="22"/>
              </w:rPr>
              <w:t>.</w:t>
            </w:r>
          </w:p>
        </w:tc>
        <w:tc>
          <w:tcPr>
            <w:tcW w:w="1793" w:type="dxa"/>
            <w:tcBorders>
              <w:top w:val="single" w:sz="8" w:space="0" w:color="4F80BC"/>
              <w:left w:val="nil"/>
              <w:bottom w:val="single" w:sz="8" w:space="0" w:color="4F80BC"/>
              <w:right w:val="single" w:sz="8" w:space="0" w:color="4F80BC"/>
            </w:tcBorders>
          </w:tcPr>
          <w:p w:rsidR="00F651C8" w:rsidRDefault="00A10AE1">
            <w:pPr>
              <w:spacing w:line="240" w:lineRule="exact"/>
              <w:ind w:left="127"/>
              <w:rPr>
                <w:sz w:val="22"/>
                <w:szCs w:val="22"/>
              </w:rPr>
            </w:pPr>
            <w:r>
              <w:rPr>
                <w:spacing w:val="1"/>
                <w:w w:val="102"/>
                <w:sz w:val="22"/>
                <w:szCs w:val="22"/>
              </w:rPr>
              <w:t>B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rh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-2"/>
                <w:w w:val="102"/>
                <w:sz w:val="22"/>
                <w:szCs w:val="22"/>
              </w:rPr>
              <w:t>s</w:t>
            </w:r>
            <w:r>
              <w:rPr>
                <w:w w:val="102"/>
                <w:sz w:val="22"/>
                <w:szCs w:val="22"/>
              </w:rPr>
              <w:t>il</w:t>
            </w:r>
            <w:r>
              <w:rPr>
                <w:spacing w:val="2"/>
                <w:w w:val="102"/>
                <w:sz w:val="22"/>
                <w:szCs w:val="22"/>
              </w:rPr>
              <w:t>/</w:t>
            </w:r>
            <w:r>
              <w:rPr>
                <w:strike/>
                <w:w w:val="102"/>
                <w:sz w:val="22"/>
                <w:szCs w:val="22"/>
              </w:rPr>
              <w:t>Ti</w:t>
            </w:r>
            <w:r>
              <w:rPr>
                <w:strike/>
                <w:spacing w:val="-2"/>
                <w:w w:val="102"/>
                <w:sz w:val="22"/>
                <w:szCs w:val="22"/>
              </w:rPr>
              <w:t>d</w:t>
            </w:r>
            <w:r>
              <w:rPr>
                <w:strike/>
                <w:spacing w:val="2"/>
                <w:w w:val="102"/>
                <w:sz w:val="22"/>
                <w:szCs w:val="22"/>
              </w:rPr>
              <w:t>a</w:t>
            </w:r>
            <w:r>
              <w:rPr>
                <w:strike/>
                <w:w w:val="102"/>
                <w:sz w:val="22"/>
                <w:szCs w:val="22"/>
              </w:rPr>
              <w:t>k</w:t>
            </w:r>
          </w:p>
        </w:tc>
      </w:tr>
      <w:tr w:rsidR="00F651C8">
        <w:trPr>
          <w:trHeight w:hRule="exact" w:val="1577"/>
        </w:trPr>
        <w:tc>
          <w:tcPr>
            <w:tcW w:w="2715" w:type="dxa"/>
            <w:tcBorders>
              <w:top w:val="single" w:sz="8" w:space="0" w:color="4F80BC"/>
              <w:left w:val="single" w:sz="8" w:space="0" w:color="4F80BC"/>
              <w:bottom w:val="single" w:sz="8" w:space="0" w:color="4F80BC"/>
              <w:right w:val="nil"/>
            </w:tcBorders>
          </w:tcPr>
          <w:p w:rsidR="00F651C8" w:rsidRDefault="00A10AE1">
            <w:pPr>
              <w:spacing w:line="240" w:lineRule="exact"/>
              <w:ind w:left="9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7      </w:t>
            </w:r>
            <w:r>
              <w:rPr>
                <w:b/>
                <w:spacing w:val="1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Ad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w w:val="102"/>
                <w:sz w:val="22"/>
                <w:szCs w:val="22"/>
              </w:rPr>
              <w:t>in</w:t>
            </w:r>
          </w:p>
        </w:tc>
        <w:tc>
          <w:tcPr>
            <w:tcW w:w="3583" w:type="dxa"/>
            <w:tcBorders>
              <w:top w:val="single" w:sz="8" w:space="0" w:color="4F80BC"/>
              <w:left w:val="nil"/>
              <w:bottom w:val="single" w:sz="8" w:space="0" w:color="4F80BC"/>
              <w:right w:val="nil"/>
            </w:tcBorders>
          </w:tcPr>
          <w:p w:rsidR="00F651C8" w:rsidRDefault="00A10AE1">
            <w:pPr>
              <w:spacing w:line="240" w:lineRule="exact"/>
              <w:ind w:left="5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pil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nu</w:t>
            </w:r>
          </w:p>
          <w:p w:rsidR="00F651C8" w:rsidRDefault="00F651C8">
            <w:pPr>
              <w:spacing w:before="7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5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j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r,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D</w:t>
            </w:r>
            <w:r>
              <w:rPr>
                <w:spacing w:val="-1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ta</w:t>
            </w:r>
          </w:p>
          <w:p w:rsidR="00F651C8" w:rsidRDefault="00F651C8">
            <w:pPr>
              <w:spacing w:before="7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5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isw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,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ro</w:t>
            </w:r>
            <w:r>
              <w:rPr>
                <w:spacing w:val="2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il,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Vi</w:t>
            </w:r>
            <w:r>
              <w:rPr>
                <w:spacing w:val="-2"/>
                <w:w w:val="102"/>
                <w:sz w:val="22"/>
                <w:szCs w:val="22"/>
              </w:rPr>
              <w:t>s</w:t>
            </w:r>
            <w:r>
              <w:rPr>
                <w:spacing w:val="4"/>
                <w:w w:val="102"/>
                <w:sz w:val="22"/>
                <w:szCs w:val="22"/>
              </w:rPr>
              <w:t>i</w:t>
            </w:r>
            <w:r>
              <w:rPr>
                <w:spacing w:val="-1"/>
                <w:w w:val="102"/>
                <w:sz w:val="22"/>
                <w:szCs w:val="22"/>
              </w:rPr>
              <w:t>-</w:t>
            </w:r>
            <w:r>
              <w:rPr>
                <w:w w:val="102"/>
                <w:sz w:val="22"/>
                <w:szCs w:val="22"/>
              </w:rPr>
              <w:t>Misi.</w:t>
            </w:r>
          </w:p>
        </w:tc>
        <w:tc>
          <w:tcPr>
            <w:tcW w:w="1793" w:type="dxa"/>
            <w:tcBorders>
              <w:top w:val="single" w:sz="8" w:space="0" w:color="4F80BC"/>
              <w:left w:val="nil"/>
              <w:bottom w:val="single" w:sz="8" w:space="0" w:color="4F80BC"/>
              <w:right w:val="single" w:sz="8" w:space="0" w:color="4F80BC"/>
            </w:tcBorders>
          </w:tcPr>
          <w:p w:rsidR="00F651C8" w:rsidRDefault="00A10AE1">
            <w:pPr>
              <w:spacing w:line="240" w:lineRule="exact"/>
              <w:ind w:left="127"/>
              <w:rPr>
                <w:sz w:val="22"/>
                <w:szCs w:val="22"/>
              </w:rPr>
            </w:pPr>
            <w:r>
              <w:rPr>
                <w:spacing w:val="1"/>
                <w:w w:val="102"/>
                <w:sz w:val="22"/>
                <w:szCs w:val="22"/>
              </w:rPr>
              <w:t>B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rh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-2"/>
                <w:w w:val="102"/>
                <w:sz w:val="22"/>
                <w:szCs w:val="22"/>
              </w:rPr>
              <w:t>s</w:t>
            </w:r>
            <w:r>
              <w:rPr>
                <w:w w:val="102"/>
                <w:sz w:val="22"/>
                <w:szCs w:val="22"/>
              </w:rPr>
              <w:t>il</w:t>
            </w:r>
            <w:r>
              <w:rPr>
                <w:spacing w:val="2"/>
                <w:w w:val="102"/>
                <w:sz w:val="22"/>
                <w:szCs w:val="22"/>
              </w:rPr>
              <w:t>/</w:t>
            </w:r>
            <w:r>
              <w:rPr>
                <w:strike/>
                <w:w w:val="102"/>
                <w:sz w:val="22"/>
                <w:szCs w:val="22"/>
              </w:rPr>
              <w:t>Ti</w:t>
            </w:r>
            <w:r>
              <w:rPr>
                <w:strike/>
                <w:spacing w:val="-2"/>
                <w:w w:val="102"/>
                <w:sz w:val="22"/>
                <w:szCs w:val="22"/>
              </w:rPr>
              <w:t>d</w:t>
            </w:r>
            <w:r>
              <w:rPr>
                <w:strike/>
                <w:spacing w:val="2"/>
                <w:w w:val="102"/>
                <w:sz w:val="22"/>
                <w:szCs w:val="22"/>
              </w:rPr>
              <w:t>a</w:t>
            </w:r>
            <w:r>
              <w:rPr>
                <w:strike/>
                <w:w w:val="102"/>
                <w:sz w:val="22"/>
                <w:szCs w:val="22"/>
              </w:rPr>
              <w:t>k</w:t>
            </w:r>
          </w:p>
        </w:tc>
      </w:tr>
      <w:tr w:rsidR="00F651C8">
        <w:trPr>
          <w:trHeight w:hRule="exact" w:val="1580"/>
        </w:trPr>
        <w:tc>
          <w:tcPr>
            <w:tcW w:w="2715" w:type="dxa"/>
            <w:tcBorders>
              <w:top w:val="single" w:sz="8" w:space="0" w:color="4F80BC"/>
              <w:left w:val="single" w:sz="8" w:space="0" w:color="4F80BC"/>
              <w:bottom w:val="single" w:sz="8" w:space="0" w:color="4F80BC"/>
              <w:right w:val="nil"/>
            </w:tcBorders>
          </w:tcPr>
          <w:p w:rsidR="00F651C8" w:rsidRDefault="00A10AE1">
            <w:pPr>
              <w:spacing w:line="240" w:lineRule="exact"/>
              <w:ind w:left="9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8      </w:t>
            </w:r>
            <w:r>
              <w:rPr>
                <w:b/>
                <w:spacing w:val="1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j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Us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3583" w:type="dxa"/>
            <w:tcBorders>
              <w:top w:val="single" w:sz="8" w:space="0" w:color="4F80BC"/>
              <w:left w:val="nil"/>
              <w:bottom w:val="single" w:sz="8" w:space="0" w:color="4F80BC"/>
              <w:right w:val="nil"/>
            </w:tcBorders>
          </w:tcPr>
          <w:p w:rsidR="00F651C8" w:rsidRDefault="00A10AE1">
            <w:pPr>
              <w:spacing w:line="240" w:lineRule="exact"/>
              <w:ind w:left="5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21"/>
                <w:sz w:val="22"/>
                <w:szCs w:val="22"/>
              </w:rPr>
              <w:t xml:space="preserve"> </w:t>
            </w:r>
            <w:r>
              <w:rPr>
                <w:spacing w:val="-2"/>
                <w:w w:val="102"/>
                <w:sz w:val="22"/>
                <w:szCs w:val="22"/>
              </w:rPr>
              <w:t>D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n</w:t>
            </w:r>
          </w:p>
          <w:p w:rsidR="00F651C8" w:rsidRDefault="00F651C8">
            <w:pPr>
              <w:spacing w:before="7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5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ub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blo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ir</w:t>
            </w:r>
            <w:r>
              <w:rPr>
                <w:spacing w:val="21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D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ta</w:t>
            </w:r>
          </w:p>
          <w:p w:rsidR="00F651C8" w:rsidRDefault="00F651C8">
            <w:pPr>
              <w:spacing w:before="7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553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Us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r.</w:t>
            </w:r>
          </w:p>
        </w:tc>
        <w:tc>
          <w:tcPr>
            <w:tcW w:w="1793" w:type="dxa"/>
            <w:tcBorders>
              <w:top w:val="single" w:sz="8" w:space="0" w:color="4F80BC"/>
              <w:left w:val="nil"/>
              <w:bottom w:val="single" w:sz="8" w:space="0" w:color="4F80BC"/>
              <w:right w:val="single" w:sz="8" w:space="0" w:color="4F80BC"/>
            </w:tcBorders>
          </w:tcPr>
          <w:p w:rsidR="00F651C8" w:rsidRDefault="00A10AE1">
            <w:pPr>
              <w:spacing w:line="240" w:lineRule="exact"/>
              <w:ind w:left="127"/>
              <w:rPr>
                <w:sz w:val="22"/>
                <w:szCs w:val="22"/>
              </w:rPr>
            </w:pPr>
            <w:r>
              <w:rPr>
                <w:spacing w:val="1"/>
                <w:w w:val="102"/>
                <w:sz w:val="22"/>
                <w:szCs w:val="22"/>
              </w:rPr>
              <w:t>B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rh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-2"/>
                <w:w w:val="102"/>
                <w:sz w:val="22"/>
                <w:szCs w:val="22"/>
              </w:rPr>
              <w:t>s</w:t>
            </w:r>
            <w:r>
              <w:rPr>
                <w:w w:val="102"/>
                <w:sz w:val="22"/>
                <w:szCs w:val="22"/>
              </w:rPr>
              <w:t>il</w:t>
            </w:r>
            <w:r>
              <w:rPr>
                <w:spacing w:val="2"/>
                <w:w w:val="102"/>
                <w:sz w:val="22"/>
                <w:szCs w:val="22"/>
              </w:rPr>
              <w:t>/</w:t>
            </w:r>
            <w:r>
              <w:rPr>
                <w:strike/>
                <w:w w:val="102"/>
                <w:sz w:val="22"/>
                <w:szCs w:val="22"/>
              </w:rPr>
              <w:t>Ti</w:t>
            </w:r>
            <w:r>
              <w:rPr>
                <w:strike/>
                <w:spacing w:val="-2"/>
                <w:w w:val="102"/>
                <w:sz w:val="22"/>
                <w:szCs w:val="22"/>
              </w:rPr>
              <w:t>d</w:t>
            </w:r>
            <w:r>
              <w:rPr>
                <w:strike/>
                <w:spacing w:val="2"/>
                <w:w w:val="102"/>
                <w:sz w:val="22"/>
                <w:szCs w:val="22"/>
              </w:rPr>
              <w:t>a</w:t>
            </w:r>
            <w:r>
              <w:rPr>
                <w:strike/>
                <w:w w:val="102"/>
                <w:sz w:val="22"/>
                <w:szCs w:val="22"/>
              </w:rPr>
              <w:t>k</w:t>
            </w:r>
          </w:p>
        </w:tc>
      </w:tr>
    </w:tbl>
    <w:p w:rsidR="00F651C8" w:rsidRDefault="00F651C8">
      <w:pPr>
        <w:spacing w:line="200" w:lineRule="exact"/>
      </w:pPr>
    </w:p>
    <w:p w:rsidR="00F651C8" w:rsidRDefault="00F651C8">
      <w:pPr>
        <w:spacing w:before="18" w:line="240" w:lineRule="exact"/>
        <w:rPr>
          <w:sz w:val="24"/>
          <w:szCs w:val="24"/>
        </w:rPr>
      </w:pPr>
    </w:p>
    <w:p w:rsidR="00F651C8" w:rsidRDefault="00A10AE1">
      <w:pPr>
        <w:spacing w:before="36" w:line="493" w:lineRule="auto"/>
        <w:ind w:left="932" w:right="2074" w:firstLine="678"/>
        <w:jc w:val="both"/>
        <w:rPr>
          <w:sz w:val="22"/>
          <w:szCs w:val="22"/>
        </w:rPr>
      </w:pP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11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4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</w:t>
      </w:r>
      <w:r>
        <w:rPr>
          <w:w w:val="102"/>
          <w:sz w:val="22"/>
          <w:szCs w:val="22"/>
        </w:rPr>
        <w:t xml:space="preserve">i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10 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Entitas</w:t>
      </w:r>
      <w:r>
        <w:rPr>
          <w:i/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istr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2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d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ri 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sil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 did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nun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hwa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l</w:t>
      </w:r>
      <w:r>
        <w:rPr>
          <w:spacing w:val="-1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m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ut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sud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ik dik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11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</w:t>
      </w:r>
      <w:r>
        <w:rPr>
          <w:spacing w:val="-2"/>
          <w:w w:val="102"/>
          <w:sz w:val="22"/>
          <w:szCs w:val="22"/>
        </w:rPr>
        <w:t>s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di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c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l,</w:t>
      </w:r>
      <w:r>
        <w:rPr>
          <w:spacing w:val="8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urus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priode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l,</w:t>
      </w:r>
      <w:r>
        <w:rPr>
          <w:spacing w:val="13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urus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spacing w:val="-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st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r.</w:t>
      </w:r>
    </w:p>
    <w:p w:rsidR="00F651C8" w:rsidRDefault="00A10AE1">
      <w:pPr>
        <w:spacing w:before="9" w:line="493" w:lineRule="auto"/>
        <w:ind w:left="932" w:right="2076" w:firstLine="678"/>
        <w:jc w:val="both"/>
        <w:rPr>
          <w:sz w:val="22"/>
          <w:szCs w:val="22"/>
        </w:rPr>
        <w:sectPr w:rsidR="00F651C8">
          <w:pgSz w:w="12240" w:h="15840"/>
          <w:pgMar w:top="600" w:right="0" w:bottom="280" w:left="1720" w:header="0" w:footer="1374" w:gutter="0"/>
          <w:cols w:space="720"/>
        </w:sectPr>
      </w:pP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sil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En</w:t>
      </w:r>
      <w:r>
        <w:rPr>
          <w:i/>
          <w:spacing w:val="-2"/>
          <w:sz w:val="22"/>
          <w:szCs w:val="22"/>
        </w:rPr>
        <w:t>t</w:t>
      </w:r>
      <w:r>
        <w:rPr>
          <w:i/>
          <w:sz w:val="22"/>
          <w:szCs w:val="22"/>
        </w:rPr>
        <w:t>itas</w:t>
      </w:r>
      <w:r>
        <w:rPr>
          <w:i/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tor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d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, 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 </w:t>
      </w:r>
      <w:r>
        <w:rPr>
          <w:spacing w:val="5"/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pit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iswa 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g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i </w:t>
      </w:r>
      <w:r>
        <w:rPr>
          <w:i/>
          <w:sz w:val="22"/>
          <w:szCs w:val="22"/>
        </w:rPr>
        <w:t>Entitas</w:t>
      </w:r>
      <w:r>
        <w:rPr>
          <w:i/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inist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tor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dit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lk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1</w:t>
      </w:r>
      <w:r>
        <w:rPr>
          <w:w w:val="102"/>
          <w:sz w:val="22"/>
          <w:szCs w:val="22"/>
        </w:rPr>
        <w:t>2.</w:t>
      </w:r>
    </w:p>
    <w:p w:rsidR="00F651C8" w:rsidRDefault="00A10AE1">
      <w:pPr>
        <w:spacing w:before="73"/>
        <w:ind w:right="2113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61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1" w:line="260" w:lineRule="exact"/>
        <w:rPr>
          <w:sz w:val="26"/>
          <w:szCs w:val="26"/>
        </w:rPr>
      </w:pPr>
    </w:p>
    <w:p w:rsidR="00F651C8" w:rsidRDefault="00A10AE1">
      <w:pPr>
        <w:spacing w:line="240" w:lineRule="exact"/>
        <w:ind w:right="2119"/>
        <w:jc w:val="right"/>
        <w:rPr>
          <w:sz w:val="22"/>
          <w:szCs w:val="22"/>
        </w:rPr>
      </w:pPr>
      <w:r>
        <w:rPr>
          <w:b/>
          <w:spacing w:val="1"/>
          <w:position w:val="-1"/>
          <w:sz w:val="22"/>
          <w:szCs w:val="22"/>
        </w:rPr>
        <w:t>T</w:t>
      </w:r>
      <w:r>
        <w:rPr>
          <w:b/>
          <w:position w:val="-1"/>
          <w:sz w:val="22"/>
          <w:szCs w:val="22"/>
        </w:rPr>
        <w:t>a</w:t>
      </w:r>
      <w:r>
        <w:rPr>
          <w:b/>
          <w:spacing w:val="-1"/>
          <w:position w:val="-1"/>
          <w:sz w:val="22"/>
          <w:szCs w:val="22"/>
        </w:rPr>
        <w:t>b</w:t>
      </w:r>
      <w:r>
        <w:rPr>
          <w:b/>
          <w:spacing w:val="2"/>
          <w:position w:val="-1"/>
          <w:sz w:val="22"/>
          <w:szCs w:val="22"/>
        </w:rPr>
        <w:t>e</w:t>
      </w:r>
      <w:r>
        <w:rPr>
          <w:b/>
          <w:position w:val="-1"/>
          <w:sz w:val="22"/>
          <w:szCs w:val="22"/>
        </w:rPr>
        <w:t xml:space="preserve">l </w:t>
      </w:r>
      <w:r>
        <w:rPr>
          <w:b/>
          <w:spacing w:val="6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12</w:t>
      </w:r>
      <w:r>
        <w:rPr>
          <w:b/>
          <w:spacing w:val="51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R</w:t>
      </w:r>
      <w:r>
        <w:rPr>
          <w:spacing w:val="2"/>
          <w:position w:val="-1"/>
          <w:sz w:val="22"/>
          <w:szCs w:val="22"/>
        </w:rPr>
        <w:t>e</w:t>
      </w:r>
      <w:r>
        <w:rPr>
          <w:spacing w:val="-2"/>
          <w:position w:val="-1"/>
          <w:sz w:val="22"/>
          <w:szCs w:val="22"/>
        </w:rPr>
        <w:t>k</w:t>
      </w:r>
      <w:r>
        <w:rPr>
          <w:spacing w:val="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 xml:space="preserve">p </w:t>
      </w:r>
      <w:r>
        <w:rPr>
          <w:spacing w:val="5"/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H</w:t>
      </w:r>
      <w:r>
        <w:rPr>
          <w:spacing w:val="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sil</w:t>
      </w:r>
      <w:r>
        <w:rPr>
          <w:spacing w:val="54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P</w:t>
      </w:r>
      <w:r>
        <w:rPr>
          <w:spacing w:val="2"/>
          <w:position w:val="-1"/>
          <w:sz w:val="22"/>
          <w:szCs w:val="22"/>
        </w:rPr>
        <w:t>e</w:t>
      </w:r>
      <w:r>
        <w:rPr>
          <w:position w:val="-1"/>
          <w:sz w:val="22"/>
          <w:szCs w:val="22"/>
        </w:rPr>
        <w:t>n</w:t>
      </w:r>
      <w:r>
        <w:rPr>
          <w:spacing w:val="-2"/>
          <w:position w:val="-1"/>
          <w:sz w:val="22"/>
          <w:szCs w:val="22"/>
        </w:rPr>
        <w:t>g</w:t>
      </w:r>
      <w:r>
        <w:rPr>
          <w:position w:val="-1"/>
          <w:sz w:val="22"/>
          <w:szCs w:val="22"/>
        </w:rPr>
        <w:t>u</w:t>
      </w:r>
      <w:r>
        <w:rPr>
          <w:spacing w:val="3"/>
          <w:position w:val="-1"/>
          <w:sz w:val="22"/>
          <w:szCs w:val="22"/>
        </w:rPr>
        <w:t>j</w:t>
      </w:r>
      <w:r>
        <w:rPr>
          <w:position w:val="-1"/>
          <w:sz w:val="22"/>
          <w:szCs w:val="22"/>
        </w:rPr>
        <w:t>i</w:t>
      </w:r>
      <w:r>
        <w:rPr>
          <w:spacing w:val="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 xml:space="preserve">n </w:t>
      </w:r>
      <w:r>
        <w:rPr>
          <w:spacing w:val="12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S</w:t>
      </w:r>
      <w:r>
        <w:rPr>
          <w:spacing w:val="2"/>
          <w:position w:val="-1"/>
          <w:sz w:val="22"/>
          <w:szCs w:val="22"/>
        </w:rPr>
        <w:t>e</w:t>
      </w:r>
      <w:r>
        <w:rPr>
          <w:spacing w:val="-2"/>
          <w:position w:val="-1"/>
          <w:sz w:val="22"/>
          <w:szCs w:val="22"/>
        </w:rPr>
        <w:t>b</w:t>
      </w:r>
      <w:r>
        <w:rPr>
          <w:spacing w:val="2"/>
          <w:position w:val="-1"/>
          <w:sz w:val="22"/>
          <w:szCs w:val="22"/>
        </w:rPr>
        <w:t>a</w:t>
      </w:r>
      <w:r>
        <w:rPr>
          <w:spacing w:val="-2"/>
          <w:position w:val="-1"/>
          <w:sz w:val="22"/>
          <w:szCs w:val="22"/>
        </w:rPr>
        <w:t>g</w:t>
      </w:r>
      <w:r>
        <w:rPr>
          <w:spacing w:val="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 xml:space="preserve">i </w:t>
      </w:r>
      <w:r>
        <w:rPr>
          <w:spacing w:val="8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Ad</w:t>
      </w:r>
      <w:r>
        <w:rPr>
          <w:spacing w:val="-1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inistr</w:t>
      </w:r>
      <w:r>
        <w:rPr>
          <w:spacing w:val="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 xml:space="preserve">tor </w:t>
      </w:r>
      <w:r>
        <w:rPr>
          <w:spacing w:val="18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P</w:t>
      </w:r>
      <w:r>
        <w:rPr>
          <w:spacing w:val="2"/>
          <w:position w:val="-1"/>
          <w:sz w:val="22"/>
          <w:szCs w:val="22"/>
        </w:rPr>
        <w:t>a</w:t>
      </w:r>
      <w:r>
        <w:rPr>
          <w:spacing w:val="-2"/>
          <w:position w:val="-1"/>
          <w:sz w:val="22"/>
          <w:szCs w:val="22"/>
        </w:rPr>
        <w:t>d</w:t>
      </w:r>
      <w:r>
        <w:rPr>
          <w:position w:val="-1"/>
          <w:sz w:val="22"/>
          <w:szCs w:val="22"/>
        </w:rPr>
        <w:t xml:space="preserve">a </w:t>
      </w:r>
      <w:r>
        <w:rPr>
          <w:spacing w:val="4"/>
          <w:position w:val="-1"/>
          <w:sz w:val="22"/>
          <w:szCs w:val="22"/>
        </w:rPr>
        <w:t xml:space="preserve"> </w:t>
      </w:r>
      <w:r>
        <w:rPr>
          <w:spacing w:val="-2"/>
          <w:w w:val="102"/>
          <w:position w:val="-1"/>
          <w:sz w:val="22"/>
          <w:szCs w:val="22"/>
        </w:rPr>
        <w:t>H</w:t>
      </w:r>
      <w:r>
        <w:rPr>
          <w:spacing w:val="2"/>
          <w:w w:val="102"/>
          <w:position w:val="-1"/>
          <w:sz w:val="22"/>
          <w:szCs w:val="22"/>
        </w:rPr>
        <w:t>a</w:t>
      </w:r>
      <w:r>
        <w:rPr>
          <w:spacing w:val="-2"/>
          <w:w w:val="102"/>
          <w:position w:val="-1"/>
          <w:sz w:val="22"/>
          <w:szCs w:val="22"/>
        </w:rPr>
        <w:t>l</w:t>
      </w:r>
      <w:r>
        <w:rPr>
          <w:spacing w:val="2"/>
          <w:w w:val="102"/>
          <w:position w:val="-1"/>
          <w:sz w:val="22"/>
          <w:szCs w:val="22"/>
        </w:rPr>
        <w:t>a</w:t>
      </w:r>
      <w:r>
        <w:rPr>
          <w:spacing w:val="1"/>
          <w:w w:val="102"/>
          <w:position w:val="-1"/>
          <w:sz w:val="22"/>
          <w:szCs w:val="22"/>
        </w:rPr>
        <w:t>m</w:t>
      </w:r>
      <w:r>
        <w:rPr>
          <w:spacing w:val="-1"/>
          <w:w w:val="102"/>
          <w:position w:val="-1"/>
          <w:sz w:val="22"/>
          <w:szCs w:val="22"/>
        </w:rPr>
        <w:t>a</w:t>
      </w:r>
      <w:r>
        <w:rPr>
          <w:w w:val="102"/>
          <w:position w:val="-1"/>
          <w:sz w:val="22"/>
          <w:szCs w:val="22"/>
        </w:rPr>
        <w:t>n</w:t>
      </w:r>
    </w:p>
    <w:p w:rsidR="00F651C8" w:rsidRDefault="00F651C8">
      <w:pPr>
        <w:spacing w:before="14" w:line="220" w:lineRule="exact"/>
        <w:rPr>
          <w:sz w:val="22"/>
          <w:szCs w:val="22"/>
        </w:rPr>
      </w:pPr>
    </w:p>
    <w:p w:rsidR="00F651C8" w:rsidRDefault="00A10AE1">
      <w:pPr>
        <w:spacing w:before="36" w:line="240" w:lineRule="exact"/>
        <w:ind w:left="932"/>
        <w:rPr>
          <w:sz w:val="22"/>
          <w:szCs w:val="22"/>
        </w:rPr>
      </w:pPr>
      <w:r>
        <w:rPr>
          <w:w w:val="102"/>
          <w:position w:val="-1"/>
          <w:sz w:val="22"/>
          <w:szCs w:val="22"/>
        </w:rPr>
        <w:t>Ad</w:t>
      </w:r>
      <w:r>
        <w:rPr>
          <w:spacing w:val="1"/>
          <w:w w:val="102"/>
          <w:position w:val="-1"/>
          <w:sz w:val="22"/>
          <w:szCs w:val="22"/>
        </w:rPr>
        <w:t>m</w:t>
      </w:r>
      <w:r>
        <w:rPr>
          <w:w w:val="102"/>
          <w:position w:val="-1"/>
          <w:sz w:val="22"/>
          <w:szCs w:val="22"/>
        </w:rPr>
        <w:t>in</w:t>
      </w:r>
    </w:p>
    <w:p w:rsidR="00F651C8" w:rsidRDefault="00F651C8">
      <w:pPr>
        <w:spacing w:before="15" w:line="260" w:lineRule="exact"/>
        <w:rPr>
          <w:sz w:val="26"/>
          <w:szCs w:val="26"/>
        </w:rPr>
      </w:pPr>
    </w:p>
    <w:tbl>
      <w:tblPr>
        <w:tblW w:w="0" w:type="auto"/>
        <w:tblInd w:w="5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2680"/>
        <w:gridCol w:w="5578"/>
      </w:tblGrid>
      <w:tr w:rsidR="00F651C8">
        <w:trPr>
          <w:trHeight w:hRule="exact" w:val="583"/>
        </w:trPr>
        <w:tc>
          <w:tcPr>
            <w:tcW w:w="8258" w:type="dxa"/>
            <w:gridSpan w:val="2"/>
            <w:tcBorders>
              <w:top w:val="nil"/>
              <w:left w:val="single" w:sz="8" w:space="0" w:color="4F80BC"/>
              <w:bottom w:val="nil"/>
              <w:right w:val="single" w:sz="8" w:space="0" w:color="4F80BC"/>
            </w:tcBorders>
            <w:shd w:val="clear" w:color="auto" w:fill="4F80BC"/>
          </w:tcPr>
          <w:p w:rsidR="00F651C8" w:rsidRDefault="00A10AE1">
            <w:pPr>
              <w:spacing w:before="2"/>
              <w:ind w:left="92"/>
              <w:rPr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No   </w:t>
            </w:r>
            <w:r>
              <w:rPr>
                <w:b/>
                <w:color w:val="FFFFFF"/>
                <w:spacing w:val="18"/>
                <w:sz w:val="22"/>
                <w:szCs w:val="22"/>
              </w:rPr>
              <w:t xml:space="preserve"> </w:t>
            </w:r>
            <w:r>
              <w:rPr>
                <w:b/>
                <w:color w:val="FFFFFF"/>
                <w:spacing w:val="2"/>
                <w:sz w:val="22"/>
                <w:szCs w:val="22"/>
              </w:rPr>
              <w:t>M</w:t>
            </w:r>
            <w:r>
              <w:rPr>
                <w:b/>
                <w:color w:val="FFFFFF"/>
                <w:sz w:val="22"/>
                <w:szCs w:val="22"/>
              </w:rPr>
              <w:t>o</w:t>
            </w:r>
            <w:r>
              <w:rPr>
                <w:b/>
                <w:color w:val="FFFFFF"/>
                <w:spacing w:val="-1"/>
                <w:sz w:val="22"/>
                <w:szCs w:val="22"/>
              </w:rPr>
              <w:t>d</w:t>
            </w:r>
            <w:r>
              <w:rPr>
                <w:b/>
                <w:color w:val="FFFFFF"/>
                <w:spacing w:val="2"/>
                <w:sz w:val="22"/>
                <w:szCs w:val="22"/>
              </w:rPr>
              <w:t>e</w:t>
            </w:r>
            <w:r>
              <w:rPr>
                <w:b/>
                <w:color w:val="FFFFFF"/>
                <w:sz w:val="22"/>
                <w:szCs w:val="22"/>
              </w:rPr>
              <w:t xml:space="preserve">l                           </w:t>
            </w:r>
            <w:r>
              <w:rPr>
                <w:b/>
                <w:color w:val="FFFFFF"/>
                <w:spacing w:val="26"/>
                <w:sz w:val="22"/>
                <w:szCs w:val="22"/>
              </w:rPr>
              <w:t xml:space="preserve"> </w:t>
            </w:r>
            <w:r>
              <w:rPr>
                <w:b/>
                <w:color w:val="FFFFFF"/>
                <w:sz w:val="22"/>
                <w:szCs w:val="22"/>
              </w:rPr>
              <w:t>Al</w:t>
            </w:r>
            <w:r>
              <w:rPr>
                <w:b/>
                <w:color w:val="FFFFFF"/>
                <w:spacing w:val="-1"/>
                <w:sz w:val="22"/>
                <w:szCs w:val="22"/>
              </w:rPr>
              <w:t>u</w:t>
            </w:r>
            <w:r>
              <w:rPr>
                <w:b/>
                <w:color w:val="FFFFFF"/>
                <w:sz w:val="22"/>
                <w:szCs w:val="22"/>
              </w:rPr>
              <w:t>r</w:t>
            </w:r>
            <w:r>
              <w:rPr>
                <w:b/>
                <w:color w:val="FFFFFF"/>
                <w:spacing w:val="12"/>
                <w:sz w:val="22"/>
                <w:szCs w:val="22"/>
              </w:rPr>
              <w:t xml:space="preserve"> </w:t>
            </w:r>
            <w:r>
              <w:rPr>
                <w:b/>
                <w:color w:val="FFFFFF"/>
                <w:spacing w:val="1"/>
                <w:sz w:val="22"/>
                <w:szCs w:val="22"/>
              </w:rPr>
              <w:t>K</w:t>
            </w:r>
            <w:r>
              <w:rPr>
                <w:b/>
                <w:color w:val="FFFFFF"/>
                <w:spacing w:val="2"/>
                <w:sz w:val="22"/>
                <w:szCs w:val="22"/>
              </w:rPr>
              <w:t>er</w:t>
            </w:r>
            <w:r>
              <w:rPr>
                <w:b/>
                <w:color w:val="FFFFFF"/>
                <w:sz w:val="22"/>
                <w:szCs w:val="22"/>
              </w:rPr>
              <w:t xml:space="preserve">ja                                               </w:t>
            </w:r>
            <w:r>
              <w:rPr>
                <w:b/>
                <w:color w:val="FFFFFF"/>
                <w:spacing w:val="28"/>
                <w:sz w:val="22"/>
                <w:szCs w:val="22"/>
              </w:rPr>
              <w:t xml:space="preserve"> </w:t>
            </w:r>
            <w:r>
              <w:rPr>
                <w:b/>
                <w:color w:val="FFFFFF"/>
                <w:spacing w:val="1"/>
                <w:w w:val="102"/>
                <w:sz w:val="22"/>
                <w:szCs w:val="22"/>
              </w:rPr>
              <w:t>K</w:t>
            </w:r>
            <w:r>
              <w:rPr>
                <w:b/>
                <w:color w:val="FFFFFF"/>
                <w:spacing w:val="2"/>
                <w:w w:val="102"/>
                <w:sz w:val="22"/>
                <w:szCs w:val="22"/>
              </w:rPr>
              <w:t>e</w:t>
            </w:r>
            <w:r>
              <w:rPr>
                <w:b/>
                <w:color w:val="FFFFFF"/>
                <w:w w:val="102"/>
                <w:sz w:val="22"/>
                <w:szCs w:val="22"/>
              </w:rPr>
              <w:t>t</w:t>
            </w:r>
            <w:r>
              <w:rPr>
                <w:b/>
                <w:color w:val="FFFFFF"/>
                <w:spacing w:val="-1"/>
                <w:w w:val="102"/>
                <w:sz w:val="22"/>
                <w:szCs w:val="22"/>
              </w:rPr>
              <w:t>e</w:t>
            </w:r>
            <w:r>
              <w:rPr>
                <w:b/>
                <w:color w:val="FFFFFF"/>
                <w:spacing w:val="2"/>
                <w:w w:val="102"/>
                <w:sz w:val="22"/>
                <w:szCs w:val="22"/>
              </w:rPr>
              <w:t>r</w:t>
            </w:r>
            <w:r>
              <w:rPr>
                <w:b/>
                <w:color w:val="FFFFFF"/>
                <w:w w:val="102"/>
                <w:sz w:val="22"/>
                <w:szCs w:val="22"/>
              </w:rPr>
              <w:t>a</w:t>
            </w:r>
            <w:r>
              <w:rPr>
                <w:b/>
                <w:color w:val="FFFFFF"/>
                <w:spacing w:val="-1"/>
                <w:w w:val="102"/>
                <w:sz w:val="22"/>
                <w:szCs w:val="22"/>
              </w:rPr>
              <w:t>n</w:t>
            </w:r>
            <w:r>
              <w:rPr>
                <w:b/>
                <w:color w:val="FFFFFF"/>
                <w:w w:val="102"/>
                <w:sz w:val="22"/>
                <w:szCs w:val="22"/>
              </w:rPr>
              <w:t>gan</w:t>
            </w:r>
          </w:p>
        </w:tc>
      </w:tr>
      <w:tr w:rsidR="00F651C8">
        <w:trPr>
          <w:trHeight w:hRule="exact" w:val="549"/>
        </w:trPr>
        <w:tc>
          <w:tcPr>
            <w:tcW w:w="8258" w:type="dxa"/>
            <w:gridSpan w:val="2"/>
            <w:tcBorders>
              <w:top w:val="nil"/>
              <w:left w:val="single" w:sz="8" w:space="0" w:color="4F80BC"/>
              <w:bottom w:val="nil"/>
              <w:right w:val="single" w:sz="8" w:space="0" w:color="4F80BC"/>
            </w:tcBorders>
          </w:tcPr>
          <w:p w:rsidR="00F651C8" w:rsidRDefault="00A10AE1">
            <w:pPr>
              <w:spacing w:before="13"/>
              <w:ind w:left="9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1.     </w:t>
            </w:r>
            <w:r>
              <w:rPr>
                <w:b/>
                <w:spacing w:val="12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D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s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in</w:t>
            </w:r>
            <w:r>
              <w:rPr>
                <w:position w:val="1"/>
                <w:sz w:val="22"/>
                <w:szCs w:val="22"/>
              </w:rPr>
              <w:t xml:space="preserve">                                                                                               </w:t>
            </w:r>
            <w:r>
              <w:rPr>
                <w:spacing w:val="3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1"/>
                <w:w w:val="102"/>
                <w:position w:val="1"/>
                <w:sz w:val="22"/>
                <w:szCs w:val="22"/>
              </w:rPr>
              <w:t>B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w w:val="102"/>
                <w:position w:val="1"/>
                <w:sz w:val="22"/>
                <w:szCs w:val="22"/>
              </w:rPr>
              <w:t>i</w:t>
            </w:r>
            <w:r>
              <w:rPr>
                <w:spacing w:val="1"/>
                <w:w w:val="102"/>
                <w:position w:val="1"/>
                <w:sz w:val="22"/>
                <w:szCs w:val="22"/>
              </w:rPr>
              <w:t>k/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Ti</w:t>
            </w:r>
            <w:r>
              <w:rPr>
                <w:strike/>
                <w:spacing w:val="-2"/>
                <w:w w:val="102"/>
                <w:position w:val="1"/>
                <w:sz w:val="22"/>
                <w:szCs w:val="22"/>
              </w:rPr>
              <w:t>d</w:t>
            </w:r>
            <w:r>
              <w:rPr>
                <w:strike/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k</w:t>
            </w:r>
          </w:p>
        </w:tc>
      </w:tr>
      <w:tr w:rsidR="00F651C8">
        <w:trPr>
          <w:trHeight w:hRule="exact" w:val="1058"/>
        </w:trPr>
        <w:tc>
          <w:tcPr>
            <w:tcW w:w="8258" w:type="dxa"/>
            <w:gridSpan w:val="2"/>
            <w:tcBorders>
              <w:top w:val="nil"/>
              <w:left w:val="single" w:sz="8" w:space="0" w:color="4F80BC"/>
              <w:bottom w:val="nil"/>
              <w:right w:val="single" w:sz="8" w:space="0" w:color="4F80BC"/>
            </w:tcBorders>
          </w:tcPr>
          <w:p w:rsidR="00F651C8" w:rsidRDefault="00A10AE1">
            <w:pPr>
              <w:spacing w:before="1"/>
              <w:ind w:left="9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2.     </w:t>
            </w:r>
            <w:r>
              <w:rPr>
                <w:b/>
                <w:spacing w:val="12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H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l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-1"/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17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U</w:t>
            </w:r>
            <w:r>
              <w:rPr>
                <w:spacing w:val="-2"/>
                <w:position w:val="1"/>
                <w:sz w:val="22"/>
                <w:szCs w:val="22"/>
              </w:rPr>
              <w:t>t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position w:val="1"/>
                <w:sz w:val="22"/>
                <w:szCs w:val="22"/>
              </w:rPr>
              <w:t xml:space="preserve">a           </w:t>
            </w:r>
            <w:r>
              <w:rPr>
                <w:spacing w:val="47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position w:val="1"/>
                <w:sz w:val="22"/>
                <w:szCs w:val="22"/>
              </w:rPr>
              <w:t>pil</w:t>
            </w:r>
            <w:r>
              <w:rPr>
                <w:spacing w:val="-2"/>
                <w:position w:val="1"/>
                <w:sz w:val="22"/>
                <w:szCs w:val="22"/>
              </w:rPr>
              <w:t>k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25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nu</w:t>
            </w:r>
            <w:r>
              <w:rPr>
                <w:spacing w:val="11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-2"/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position w:val="1"/>
                <w:sz w:val="22"/>
                <w:szCs w:val="22"/>
              </w:rPr>
              <w:t>n</w:t>
            </w:r>
            <w:r>
              <w:rPr>
                <w:spacing w:val="-1"/>
                <w:position w:val="1"/>
                <w:sz w:val="22"/>
                <w:szCs w:val="22"/>
              </w:rPr>
              <w:t>e</w:t>
            </w:r>
            <w:r>
              <w:rPr>
                <w:spacing w:val="3"/>
                <w:position w:val="1"/>
                <w:sz w:val="22"/>
                <w:szCs w:val="22"/>
              </w:rPr>
              <w:t>j</w:t>
            </w:r>
            <w:r>
              <w:rPr>
                <w:spacing w:val="-1"/>
                <w:position w:val="1"/>
                <w:sz w:val="22"/>
                <w:szCs w:val="22"/>
              </w:rPr>
              <w:t>e</w:t>
            </w:r>
            <w:r>
              <w:rPr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22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U</w:t>
            </w:r>
            <w:r>
              <w:rPr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 xml:space="preserve">r,   </w:t>
            </w:r>
            <w:r>
              <w:rPr>
                <w:spacing w:val="22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1"/>
                <w:w w:val="102"/>
                <w:position w:val="1"/>
                <w:sz w:val="22"/>
                <w:szCs w:val="22"/>
              </w:rPr>
              <w:t>B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e</w:t>
            </w:r>
            <w:r>
              <w:rPr>
                <w:w w:val="102"/>
                <w:position w:val="1"/>
                <w:sz w:val="22"/>
                <w:szCs w:val="22"/>
              </w:rPr>
              <w:t>rh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w w:val="102"/>
                <w:position w:val="1"/>
                <w:sz w:val="22"/>
                <w:szCs w:val="22"/>
              </w:rPr>
              <w:t>s</w:t>
            </w:r>
            <w:r>
              <w:rPr>
                <w:w w:val="102"/>
                <w:position w:val="1"/>
                <w:sz w:val="22"/>
                <w:szCs w:val="22"/>
              </w:rPr>
              <w:t>il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/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Ti</w:t>
            </w:r>
            <w:r>
              <w:rPr>
                <w:strike/>
                <w:spacing w:val="-2"/>
                <w:w w:val="102"/>
                <w:position w:val="1"/>
                <w:sz w:val="22"/>
                <w:szCs w:val="22"/>
              </w:rPr>
              <w:t>d</w:t>
            </w:r>
            <w:r>
              <w:rPr>
                <w:strike/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k</w:t>
            </w:r>
          </w:p>
          <w:p w:rsidR="00F651C8" w:rsidRDefault="00F651C8">
            <w:pPr>
              <w:spacing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277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ta</w:t>
            </w:r>
            <w:r>
              <w:rPr>
                <w:spacing w:val="1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sisw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,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ro</w:t>
            </w:r>
            <w:r>
              <w:rPr>
                <w:spacing w:val="2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il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Visi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Misi.</w:t>
            </w:r>
          </w:p>
        </w:tc>
      </w:tr>
      <w:tr w:rsidR="00F651C8">
        <w:trPr>
          <w:trHeight w:hRule="exact" w:val="1058"/>
        </w:trPr>
        <w:tc>
          <w:tcPr>
            <w:tcW w:w="8258" w:type="dxa"/>
            <w:gridSpan w:val="2"/>
            <w:tcBorders>
              <w:top w:val="nil"/>
              <w:left w:val="single" w:sz="8" w:space="0" w:color="4F80BC"/>
              <w:bottom w:val="nil"/>
              <w:right w:val="single" w:sz="8" w:space="0" w:color="4F80BC"/>
            </w:tcBorders>
          </w:tcPr>
          <w:p w:rsidR="00F651C8" w:rsidRDefault="00A10AE1">
            <w:pPr>
              <w:spacing w:before="1"/>
              <w:ind w:left="9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3.     </w:t>
            </w:r>
            <w:r>
              <w:rPr>
                <w:b/>
                <w:spacing w:val="12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H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l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-1"/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17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-2"/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-1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j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spacing w:val="-1"/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 xml:space="preserve">n   </w:t>
            </w:r>
            <w:r>
              <w:rPr>
                <w:spacing w:val="32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D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p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t</w:t>
            </w:r>
            <w:r>
              <w:rPr>
                <w:spacing w:val="12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-2"/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spacing w:val="-2"/>
                <w:position w:val="1"/>
                <w:sz w:val="22"/>
                <w:szCs w:val="22"/>
              </w:rPr>
              <w:t>n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position w:val="1"/>
                <w:sz w:val="22"/>
                <w:szCs w:val="22"/>
              </w:rPr>
              <w:t>b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h,</w:t>
            </w:r>
            <w:r>
              <w:rPr>
                <w:spacing w:val="22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-2"/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-2"/>
                <w:position w:val="1"/>
                <w:sz w:val="22"/>
                <w:szCs w:val="22"/>
              </w:rPr>
              <w:t>g</w:t>
            </w:r>
            <w:r>
              <w:rPr>
                <w:position w:val="1"/>
                <w:sz w:val="22"/>
                <w:szCs w:val="22"/>
              </w:rPr>
              <w:t>ub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h</w:t>
            </w:r>
            <w:r>
              <w:rPr>
                <w:spacing w:val="20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d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 xml:space="preserve">n           </w:t>
            </w:r>
            <w:r>
              <w:rPr>
                <w:spacing w:val="3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1"/>
                <w:w w:val="102"/>
                <w:position w:val="1"/>
                <w:sz w:val="22"/>
                <w:szCs w:val="22"/>
              </w:rPr>
              <w:t>B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e</w:t>
            </w:r>
            <w:r>
              <w:rPr>
                <w:w w:val="102"/>
                <w:position w:val="1"/>
                <w:sz w:val="22"/>
                <w:szCs w:val="22"/>
              </w:rPr>
              <w:t>rh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w w:val="102"/>
                <w:position w:val="1"/>
                <w:sz w:val="22"/>
                <w:szCs w:val="22"/>
              </w:rPr>
              <w:t>s</w:t>
            </w:r>
            <w:r>
              <w:rPr>
                <w:w w:val="102"/>
                <w:position w:val="1"/>
                <w:sz w:val="22"/>
                <w:szCs w:val="22"/>
              </w:rPr>
              <w:t>il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/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Ti</w:t>
            </w:r>
            <w:r>
              <w:rPr>
                <w:strike/>
                <w:spacing w:val="-2"/>
                <w:w w:val="102"/>
                <w:position w:val="1"/>
                <w:sz w:val="22"/>
                <w:szCs w:val="22"/>
              </w:rPr>
              <w:t>d</w:t>
            </w:r>
            <w:r>
              <w:rPr>
                <w:strike/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k</w:t>
            </w:r>
          </w:p>
          <w:p w:rsidR="00F651C8" w:rsidRDefault="00F651C8">
            <w:pPr>
              <w:spacing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6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r                              </w:t>
            </w:r>
            <w:r>
              <w:rPr>
                <w:spacing w:val="4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blokir</w:t>
            </w:r>
            <w:r>
              <w:rPr>
                <w:spacing w:val="21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Us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r.</w:t>
            </w:r>
          </w:p>
        </w:tc>
      </w:tr>
      <w:tr w:rsidR="00F651C8">
        <w:trPr>
          <w:trHeight w:hRule="exact" w:val="1580"/>
        </w:trPr>
        <w:tc>
          <w:tcPr>
            <w:tcW w:w="8258" w:type="dxa"/>
            <w:gridSpan w:val="2"/>
            <w:tcBorders>
              <w:top w:val="nil"/>
              <w:left w:val="single" w:sz="8" w:space="0" w:color="4F80BC"/>
              <w:bottom w:val="nil"/>
              <w:right w:val="single" w:sz="8" w:space="0" w:color="4F80BC"/>
            </w:tcBorders>
          </w:tcPr>
          <w:p w:rsidR="00F651C8" w:rsidRDefault="00A10AE1">
            <w:pPr>
              <w:spacing w:before="4"/>
              <w:ind w:left="9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4.     </w:t>
            </w:r>
            <w:r>
              <w:rPr>
                <w:b/>
                <w:spacing w:val="12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H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l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-1"/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17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D</w:t>
            </w:r>
            <w:r>
              <w:rPr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 xml:space="preserve">ta              </w:t>
            </w:r>
            <w:r>
              <w:rPr>
                <w:spacing w:val="54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D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p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t</w:t>
            </w:r>
            <w:r>
              <w:rPr>
                <w:spacing w:val="12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-2"/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spacing w:val="-2"/>
                <w:position w:val="1"/>
                <w:sz w:val="22"/>
                <w:szCs w:val="22"/>
              </w:rPr>
              <w:t>n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position w:val="1"/>
                <w:sz w:val="22"/>
                <w:szCs w:val="22"/>
              </w:rPr>
              <w:t>b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h</w:t>
            </w:r>
            <w:r>
              <w:rPr>
                <w:spacing w:val="21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-2"/>
                <w:position w:val="1"/>
                <w:sz w:val="22"/>
                <w:szCs w:val="22"/>
              </w:rPr>
              <w:t>D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position w:val="1"/>
                <w:sz w:val="22"/>
                <w:szCs w:val="22"/>
              </w:rPr>
              <w:t>t</w:t>
            </w:r>
            <w:r>
              <w:rPr>
                <w:position w:val="1"/>
                <w:sz w:val="22"/>
                <w:szCs w:val="22"/>
              </w:rPr>
              <w:t>a</w:t>
            </w:r>
            <w:r>
              <w:rPr>
                <w:spacing w:val="9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h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position w:val="1"/>
                <w:sz w:val="22"/>
                <w:szCs w:val="22"/>
              </w:rPr>
              <w:t>isw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 xml:space="preserve">,        </w:t>
            </w:r>
            <w:r>
              <w:rPr>
                <w:spacing w:val="34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1"/>
                <w:w w:val="102"/>
                <w:position w:val="1"/>
                <w:sz w:val="22"/>
                <w:szCs w:val="22"/>
              </w:rPr>
              <w:t>B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e</w:t>
            </w:r>
            <w:r>
              <w:rPr>
                <w:w w:val="102"/>
                <w:position w:val="1"/>
                <w:sz w:val="22"/>
                <w:szCs w:val="22"/>
              </w:rPr>
              <w:t>rh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w w:val="102"/>
                <w:position w:val="1"/>
                <w:sz w:val="22"/>
                <w:szCs w:val="22"/>
              </w:rPr>
              <w:t>s</w:t>
            </w:r>
            <w:r>
              <w:rPr>
                <w:w w:val="102"/>
                <w:position w:val="1"/>
                <w:sz w:val="22"/>
                <w:szCs w:val="22"/>
              </w:rPr>
              <w:t>il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/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Ti</w:t>
            </w:r>
            <w:r>
              <w:rPr>
                <w:strike/>
                <w:spacing w:val="-2"/>
                <w:w w:val="102"/>
                <w:position w:val="1"/>
                <w:sz w:val="22"/>
                <w:szCs w:val="22"/>
              </w:rPr>
              <w:t>d</w:t>
            </w:r>
            <w:r>
              <w:rPr>
                <w:strike/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k</w:t>
            </w:r>
          </w:p>
          <w:p w:rsidR="00F651C8" w:rsidRDefault="00F651C8">
            <w:pPr>
              <w:spacing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6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iswa                    </w:t>
            </w:r>
            <w:r>
              <w:rPr>
                <w:spacing w:val="1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ub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pus</w:t>
            </w:r>
            <w:r>
              <w:rPr>
                <w:spacing w:val="23"/>
                <w:sz w:val="22"/>
                <w:szCs w:val="22"/>
              </w:rPr>
              <w:t xml:space="preserve"> </w:t>
            </w:r>
            <w:r>
              <w:rPr>
                <w:spacing w:val="3"/>
                <w:w w:val="102"/>
                <w:sz w:val="22"/>
                <w:szCs w:val="22"/>
              </w:rPr>
              <w:t>D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w w:val="102"/>
                <w:sz w:val="22"/>
                <w:szCs w:val="22"/>
              </w:rPr>
              <w:t>ta</w:t>
            </w:r>
          </w:p>
          <w:p w:rsidR="00F651C8" w:rsidRDefault="00F651C8">
            <w:pPr>
              <w:spacing w:before="7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277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iswa</w:t>
            </w:r>
            <w:r>
              <w:rPr>
                <w:spacing w:val="2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oli</w:t>
            </w:r>
            <w:r>
              <w:rPr>
                <w:spacing w:val="-2"/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knik</w:t>
            </w:r>
            <w:r>
              <w:rPr>
                <w:spacing w:val="19"/>
                <w:sz w:val="22"/>
                <w:szCs w:val="22"/>
              </w:rPr>
              <w:t xml:space="preserve"> </w:t>
            </w:r>
            <w:r>
              <w:rPr>
                <w:spacing w:val="-1"/>
                <w:w w:val="102"/>
                <w:sz w:val="22"/>
                <w:szCs w:val="22"/>
              </w:rPr>
              <w:t>Se</w:t>
            </w:r>
            <w:r>
              <w:rPr>
                <w:w w:val="102"/>
                <w:sz w:val="22"/>
                <w:szCs w:val="22"/>
              </w:rPr>
              <w:t>k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-2"/>
                <w:w w:val="102"/>
                <w:sz w:val="22"/>
                <w:szCs w:val="22"/>
              </w:rPr>
              <w:t>y</w:t>
            </w:r>
            <w:r>
              <w:rPr>
                <w:w w:val="102"/>
                <w:sz w:val="22"/>
                <w:szCs w:val="22"/>
              </w:rPr>
              <w:t>u.</w:t>
            </w:r>
          </w:p>
        </w:tc>
      </w:tr>
      <w:tr w:rsidR="00F651C8">
        <w:trPr>
          <w:trHeight w:hRule="exact" w:val="1577"/>
        </w:trPr>
        <w:tc>
          <w:tcPr>
            <w:tcW w:w="8258" w:type="dxa"/>
            <w:gridSpan w:val="2"/>
            <w:tcBorders>
              <w:top w:val="nil"/>
              <w:left w:val="single" w:sz="8" w:space="0" w:color="4F80BC"/>
              <w:bottom w:val="nil"/>
              <w:right w:val="single" w:sz="8" w:space="0" w:color="4F80BC"/>
            </w:tcBorders>
          </w:tcPr>
          <w:p w:rsidR="00F651C8" w:rsidRDefault="00A10AE1">
            <w:pPr>
              <w:spacing w:before="1"/>
              <w:ind w:left="9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5.     </w:t>
            </w:r>
            <w:r>
              <w:rPr>
                <w:b/>
                <w:spacing w:val="12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H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l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-1"/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n</w:t>
            </w:r>
            <w:r>
              <w:rPr>
                <w:spacing w:val="17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position w:val="1"/>
                <w:sz w:val="22"/>
                <w:szCs w:val="22"/>
              </w:rPr>
              <w:t>ro</w:t>
            </w:r>
            <w:r>
              <w:rPr>
                <w:spacing w:val="2"/>
                <w:position w:val="1"/>
                <w:sz w:val="22"/>
                <w:szCs w:val="22"/>
              </w:rPr>
              <w:t>f</w:t>
            </w:r>
            <w:r>
              <w:rPr>
                <w:position w:val="1"/>
                <w:sz w:val="22"/>
                <w:szCs w:val="22"/>
              </w:rPr>
              <w:t xml:space="preserve">il             </w:t>
            </w:r>
            <w:r>
              <w:rPr>
                <w:spacing w:val="22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D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p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t</w:t>
            </w:r>
            <w:r>
              <w:rPr>
                <w:spacing w:val="12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-2"/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e</w:t>
            </w:r>
            <w:r>
              <w:rPr>
                <w:spacing w:val="-2"/>
                <w:position w:val="1"/>
                <w:sz w:val="22"/>
                <w:szCs w:val="22"/>
              </w:rPr>
              <w:t>n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position w:val="1"/>
                <w:sz w:val="22"/>
                <w:szCs w:val="22"/>
              </w:rPr>
              <w:t>b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h</w:t>
            </w:r>
            <w:r>
              <w:rPr>
                <w:spacing w:val="21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-2"/>
                <w:position w:val="1"/>
                <w:sz w:val="22"/>
                <w:szCs w:val="22"/>
              </w:rPr>
              <w:t>D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position w:val="1"/>
                <w:sz w:val="22"/>
                <w:szCs w:val="22"/>
              </w:rPr>
              <w:t>t</w:t>
            </w:r>
            <w:r>
              <w:rPr>
                <w:position w:val="1"/>
                <w:sz w:val="22"/>
                <w:szCs w:val="22"/>
              </w:rPr>
              <w:t>a</w:t>
            </w:r>
            <w:r>
              <w:rPr>
                <w:spacing w:val="9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M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>h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position w:val="1"/>
                <w:sz w:val="22"/>
                <w:szCs w:val="22"/>
              </w:rPr>
              <w:t>isw</w:t>
            </w:r>
            <w:r>
              <w:rPr>
                <w:spacing w:val="2"/>
                <w:position w:val="1"/>
                <w:sz w:val="22"/>
                <w:szCs w:val="22"/>
              </w:rPr>
              <w:t>a</w:t>
            </w:r>
            <w:r>
              <w:rPr>
                <w:position w:val="1"/>
                <w:sz w:val="22"/>
                <w:szCs w:val="22"/>
              </w:rPr>
              <w:t xml:space="preserve">,        </w:t>
            </w:r>
            <w:r>
              <w:rPr>
                <w:spacing w:val="34"/>
                <w:position w:val="1"/>
                <w:sz w:val="22"/>
                <w:szCs w:val="22"/>
              </w:rPr>
              <w:t xml:space="preserve"> </w:t>
            </w:r>
            <w:r>
              <w:rPr>
                <w:spacing w:val="1"/>
                <w:w w:val="102"/>
                <w:position w:val="1"/>
                <w:sz w:val="22"/>
                <w:szCs w:val="22"/>
              </w:rPr>
              <w:t>B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e</w:t>
            </w:r>
            <w:r>
              <w:rPr>
                <w:w w:val="102"/>
                <w:position w:val="1"/>
                <w:sz w:val="22"/>
                <w:szCs w:val="22"/>
              </w:rPr>
              <w:t>rh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pacing w:val="-2"/>
                <w:w w:val="102"/>
                <w:position w:val="1"/>
                <w:sz w:val="22"/>
                <w:szCs w:val="22"/>
              </w:rPr>
              <w:t>s</w:t>
            </w:r>
            <w:r>
              <w:rPr>
                <w:w w:val="102"/>
                <w:position w:val="1"/>
                <w:sz w:val="22"/>
                <w:szCs w:val="22"/>
              </w:rPr>
              <w:t>il</w:t>
            </w:r>
            <w:r>
              <w:rPr>
                <w:spacing w:val="2"/>
                <w:w w:val="102"/>
                <w:position w:val="1"/>
                <w:sz w:val="22"/>
                <w:szCs w:val="22"/>
              </w:rPr>
              <w:t>/</w:t>
            </w:r>
            <w:r>
              <w:rPr>
                <w:strike/>
                <w:w w:val="102"/>
                <w:position w:val="1"/>
                <w:sz w:val="22"/>
                <w:szCs w:val="22"/>
              </w:rPr>
              <w:t>Ti</w:t>
            </w:r>
            <w:r>
              <w:rPr>
                <w:strike/>
                <w:spacing w:val="-2"/>
                <w:w w:val="102"/>
                <w:position w:val="1"/>
                <w:sz w:val="22"/>
                <w:szCs w:val="22"/>
              </w:rPr>
              <w:t>d</w:t>
            </w:r>
            <w:r>
              <w:rPr>
                <w:strike/>
                <w:spacing w:val="2"/>
                <w:w w:val="102"/>
                <w:position w:val="1"/>
                <w:sz w:val="22"/>
                <w:szCs w:val="22"/>
              </w:rPr>
              <w:t>a</w:t>
            </w:r>
            <w:r>
              <w:rPr>
                <w:strike/>
                <w:spacing w:val="1"/>
                <w:w w:val="102"/>
                <w:position w:val="1"/>
                <w:sz w:val="22"/>
                <w:szCs w:val="22"/>
              </w:rPr>
              <w:t>k</w:t>
            </w:r>
            <w:r>
              <w:rPr>
                <w:w w:val="102"/>
                <w:position w:val="1"/>
                <w:sz w:val="22"/>
                <w:szCs w:val="22"/>
              </w:rPr>
              <w:t>.4</w:t>
            </w:r>
          </w:p>
          <w:p w:rsidR="00F651C8" w:rsidRDefault="00F651C8">
            <w:pPr>
              <w:spacing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277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ub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pus</w:t>
            </w:r>
            <w:r>
              <w:rPr>
                <w:spacing w:val="23"/>
                <w:sz w:val="22"/>
                <w:szCs w:val="22"/>
              </w:rPr>
              <w:t xml:space="preserve"> </w:t>
            </w:r>
            <w:r>
              <w:rPr>
                <w:spacing w:val="-1"/>
                <w:w w:val="102"/>
                <w:sz w:val="22"/>
                <w:szCs w:val="22"/>
              </w:rPr>
              <w:t>P</w:t>
            </w:r>
            <w:r>
              <w:rPr>
                <w:w w:val="102"/>
                <w:sz w:val="22"/>
                <w:szCs w:val="22"/>
              </w:rPr>
              <w:t>ro</w:t>
            </w:r>
            <w:r>
              <w:rPr>
                <w:spacing w:val="2"/>
                <w:w w:val="102"/>
                <w:sz w:val="22"/>
                <w:szCs w:val="22"/>
              </w:rPr>
              <w:t>f</w:t>
            </w:r>
            <w:r>
              <w:rPr>
                <w:w w:val="102"/>
                <w:sz w:val="22"/>
                <w:szCs w:val="22"/>
              </w:rPr>
              <w:t>il</w:t>
            </w:r>
          </w:p>
          <w:p w:rsidR="00F651C8" w:rsidRDefault="00F651C8">
            <w:pPr>
              <w:spacing w:before="7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2733" w:right="3726"/>
              <w:jc w:val="center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olit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knik</w:t>
            </w:r>
            <w:r>
              <w:rPr>
                <w:spacing w:val="19"/>
                <w:sz w:val="22"/>
                <w:szCs w:val="22"/>
              </w:rPr>
              <w:t xml:space="preserve"> </w:t>
            </w:r>
            <w:r>
              <w:rPr>
                <w:spacing w:val="-1"/>
                <w:w w:val="102"/>
                <w:sz w:val="22"/>
                <w:szCs w:val="22"/>
              </w:rPr>
              <w:t>S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k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-2"/>
                <w:w w:val="102"/>
                <w:sz w:val="22"/>
                <w:szCs w:val="22"/>
              </w:rPr>
              <w:t>y</w:t>
            </w:r>
            <w:r>
              <w:rPr>
                <w:w w:val="102"/>
                <w:sz w:val="22"/>
                <w:szCs w:val="22"/>
              </w:rPr>
              <w:t>u.</w:t>
            </w:r>
          </w:p>
        </w:tc>
      </w:tr>
      <w:tr w:rsidR="00F651C8">
        <w:trPr>
          <w:trHeight w:hRule="exact" w:val="1577"/>
        </w:trPr>
        <w:tc>
          <w:tcPr>
            <w:tcW w:w="2680" w:type="dxa"/>
            <w:vMerge w:val="restart"/>
            <w:tcBorders>
              <w:top w:val="single" w:sz="8" w:space="0" w:color="4F80BC"/>
              <w:left w:val="single" w:sz="8" w:space="0" w:color="4F80BC"/>
              <w:right w:val="nil"/>
            </w:tcBorders>
          </w:tcPr>
          <w:p w:rsidR="00F651C8" w:rsidRDefault="00A10AE1">
            <w:pPr>
              <w:spacing w:line="240" w:lineRule="exact"/>
              <w:ind w:left="9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6.     </w:t>
            </w:r>
            <w:r>
              <w:rPr>
                <w:b/>
                <w:spacing w:val="1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pil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Vis</w:t>
            </w:r>
            <w:r>
              <w:rPr>
                <w:spacing w:val="4"/>
                <w:w w:val="102"/>
                <w:sz w:val="22"/>
                <w:szCs w:val="22"/>
              </w:rPr>
              <w:t>i</w:t>
            </w:r>
            <w:r>
              <w:rPr>
                <w:w w:val="102"/>
                <w:sz w:val="22"/>
                <w:szCs w:val="22"/>
              </w:rPr>
              <w:t>-</w:t>
            </w:r>
          </w:p>
          <w:p w:rsidR="00F651C8" w:rsidRDefault="00F651C8">
            <w:pPr>
              <w:spacing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600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Misi</w:t>
            </w:r>
          </w:p>
        </w:tc>
        <w:tc>
          <w:tcPr>
            <w:tcW w:w="5578" w:type="dxa"/>
            <w:tcBorders>
              <w:top w:val="nil"/>
              <w:left w:val="nil"/>
              <w:bottom w:val="nil"/>
              <w:right w:val="single" w:sz="8" w:space="0" w:color="4F80BC"/>
            </w:tcBorders>
          </w:tcPr>
          <w:p w:rsidR="00F651C8" w:rsidRDefault="00A10AE1">
            <w:pPr>
              <w:spacing w:before="4"/>
              <w:ind w:left="9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2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isw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,        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1"/>
                <w:w w:val="102"/>
                <w:sz w:val="22"/>
                <w:szCs w:val="22"/>
              </w:rPr>
              <w:t>B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rh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-2"/>
                <w:w w:val="102"/>
                <w:sz w:val="22"/>
                <w:szCs w:val="22"/>
              </w:rPr>
              <w:t>s</w:t>
            </w:r>
            <w:r>
              <w:rPr>
                <w:w w:val="102"/>
                <w:sz w:val="22"/>
                <w:szCs w:val="22"/>
              </w:rPr>
              <w:t>il</w:t>
            </w:r>
            <w:r>
              <w:rPr>
                <w:spacing w:val="2"/>
                <w:w w:val="102"/>
                <w:sz w:val="22"/>
                <w:szCs w:val="22"/>
              </w:rPr>
              <w:t>/</w:t>
            </w:r>
            <w:r>
              <w:rPr>
                <w:strike/>
                <w:w w:val="102"/>
                <w:sz w:val="22"/>
                <w:szCs w:val="22"/>
              </w:rPr>
              <w:t>Ti</w:t>
            </w:r>
            <w:r>
              <w:rPr>
                <w:strike/>
                <w:spacing w:val="-2"/>
                <w:w w:val="102"/>
                <w:sz w:val="22"/>
                <w:szCs w:val="22"/>
              </w:rPr>
              <w:t>d</w:t>
            </w:r>
            <w:r>
              <w:rPr>
                <w:strike/>
                <w:spacing w:val="2"/>
                <w:w w:val="102"/>
                <w:sz w:val="22"/>
                <w:szCs w:val="22"/>
              </w:rPr>
              <w:t>a</w:t>
            </w:r>
            <w:r>
              <w:rPr>
                <w:strike/>
                <w:w w:val="102"/>
                <w:sz w:val="22"/>
                <w:szCs w:val="22"/>
              </w:rPr>
              <w:t>k</w:t>
            </w:r>
          </w:p>
          <w:p w:rsidR="00F651C8" w:rsidRDefault="00F651C8">
            <w:pPr>
              <w:spacing w:before="7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9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ub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pus</w:t>
            </w:r>
            <w:r>
              <w:rPr>
                <w:spacing w:val="23"/>
                <w:sz w:val="22"/>
                <w:szCs w:val="22"/>
              </w:rPr>
              <w:t xml:space="preserve"> </w:t>
            </w:r>
            <w:r>
              <w:rPr>
                <w:spacing w:val="-1"/>
                <w:w w:val="102"/>
                <w:sz w:val="22"/>
                <w:szCs w:val="22"/>
              </w:rPr>
              <w:t>P</w:t>
            </w:r>
            <w:r>
              <w:rPr>
                <w:w w:val="102"/>
                <w:sz w:val="22"/>
                <w:szCs w:val="22"/>
              </w:rPr>
              <w:t>ro</w:t>
            </w:r>
            <w:r>
              <w:rPr>
                <w:spacing w:val="2"/>
                <w:w w:val="102"/>
                <w:sz w:val="22"/>
                <w:szCs w:val="22"/>
              </w:rPr>
              <w:t>f</w:t>
            </w:r>
            <w:r>
              <w:rPr>
                <w:w w:val="102"/>
                <w:sz w:val="22"/>
                <w:szCs w:val="22"/>
              </w:rPr>
              <w:t>il</w:t>
            </w:r>
          </w:p>
          <w:p w:rsidR="00F651C8" w:rsidRDefault="00F651C8">
            <w:pPr>
              <w:spacing w:before="7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9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oli</w:t>
            </w:r>
            <w:r>
              <w:rPr>
                <w:spacing w:val="2"/>
                <w:sz w:val="22"/>
                <w:szCs w:val="22"/>
              </w:rPr>
              <w:t>te</w:t>
            </w:r>
            <w:r>
              <w:rPr>
                <w:sz w:val="22"/>
                <w:szCs w:val="22"/>
              </w:rPr>
              <w:t>knik</w:t>
            </w:r>
            <w:r>
              <w:rPr>
                <w:spacing w:val="19"/>
                <w:sz w:val="22"/>
                <w:szCs w:val="22"/>
              </w:rPr>
              <w:t xml:space="preserve"> </w:t>
            </w:r>
            <w:r>
              <w:rPr>
                <w:spacing w:val="-1"/>
                <w:w w:val="102"/>
                <w:sz w:val="22"/>
                <w:szCs w:val="22"/>
              </w:rPr>
              <w:t>S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k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-2"/>
                <w:w w:val="102"/>
                <w:sz w:val="22"/>
                <w:szCs w:val="22"/>
              </w:rPr>
              <w:t>y</w:t>
            </w:r>
            <w:r>
              <w:rPr>
                <w:w w:val="102"/>
                <w:sz w:val="22"/>
                <w:szCs w:val="22"/>
              </w:rPr>
              <w:t>u.</w:t>
            </w:r>
          </w:p>
        </w:tc>
      </w:tr>
      <w:tr w:rsidR="00F651C8">
        <w:trPr>
          <w:trHeight w:hRule="exact" w:val="1069"/>
        </w:trPr>
        <w:tc>
          <w:tcPr>
            <w:tcW w:w="2680" w:type="dxa"/>
            <w:vMerge/>
            <w:tcBorders>
              <w:left w:val="single" w:sz="8" w:space="0" w:color="4F80BC"/>
              <w:bottom w:val="single" w:sz="8" w:space="0" w:color="4F80BC"/>
              <w:right w:val="nil"/>
            </w:tcBorders>
          </w:tcPr>
          <w:p w:rsidR="00F651C8" w:rsidRDefault="00F651C8"/>
        </w:tc>
        <w:tc>
          <w:tcPr>
            <w:tcW w:w="5578" w:type="dxa"/>
            <w:tcBorders>
              <w:top w:val="nil"/>
              <w:left w:val="nil"/>
              <w:bottom w:val="nil"/>
              <w:right w:val="single" w:sz="8" w:space="0" w:color="4F80BC"/>
            </w:tcBorders>
          </w:tcPr>
          <w:p w:rsidR="00F651C8" w:rsidRDefault="00A10AE1">
            <w:pPr>
              <w:spacing w:before="4"/>
              <w:ind w:left="9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pil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28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por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6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rd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rk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       </w:t>
            </w:r>
            <w:r>
              <w:rPr>
                <w:spacing w:val="11"/>
                <w:sz w:val="22"/>
                <w:szCs w:val="22"/>
              </w:rPr>
              <w:t xml:space="preserve"> </w:t>
            </w:r>
            <w:r>
              <w:rPr>
                <w:spacing w:val="1"/>
                <w:w w:val="102"/>
                <w:sz w:val="22"/>
                <w:szCs w:val="22"/>
              </w:rPr>
              <w:t>B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rh</w:t>
            </w:r>
            <w:r>
              <w:rPr>
                <w:spacing w:val="2"/>
                <w:w w:val="102"/>
                <w:sz w:val="22"/>
                <w:szCs w:val="22"/>
              </w:rPr>
              <w:t>a</w:t>
            </w:r>
            <w:r>
              <w:rPr>
                <w:spacing w:val="-2"/>
                <w:w w:val="102"/>
                <w:sz w:val="22"/>
                <w:szCs w:val="22"/>
              </w:rPr>
              <w:t>s</w:t>
            </w:r>
            <w:r>
              <w:rPr>
                <w:w w:val="102"/>
                <w:sz w:val="22"/>
                <w:szCs w:val="22"/>
              </w:rPr>
              <w:t>il</w:t>
            </w:r>
            <w:r>
              <w:rPr>
                <w:spacing w:val="2"/>
                <w:w w:val="102"/>
                <w:sz w:val="22"/>
                <w:szCs w:val="22"/>
              </w:rPr>
              <w:t>/</w:t>
            </w:r>
            <w:r>
              <w:rPr>
                <w:strike/>
                <w:w w:val="102"/>
                <w:sz w:val="22"/>
                <w:szCs w:val="22"/>
              </w:rPr>
              <w:t>Ti</w:t>
            </w:r>
            <w:r>
              <w:rPr>
                <w:strike/>
                <w:spacing w:val="-2"/>
                <w:w w:val="102"/>
                <w:sz w:val="22"/>
                <w:szCs w:val="22"/>
              </w:rPr>
              <w:t>d</w:t>
            </w:r>
            <w:r>
              <w:rPr>
                <w:strike/>
                <w:spacing w:val="2"/>
                <w:w w:val="102"/>
                <w:sz w:val="22"/>
                <w:szCs w:val="22"/>
              </w:rPr>
              <w:t>a</w:t>
            </w:r>
            <w:r>
              <w:rPr>
                <w:strike/>
                <w:w w:val="102"/>
                <w:sz w:val="22"/>
                <w:szCs w:val="22"/>
              </w:rPr>
              <w:t>k</w:t>
            </w:r>
          </w:p>
          <w:p w:rsidR="00F651C8" w:rsidRDefault="00F651C8">
            <w:pPr>
              <w:spacing w:before="7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9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riode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l,</w:t>
            </w:r>
            <w:r>
              <w:rPr>
                <w:spacing w:val="1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Jurus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n,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pacing w:val="-1"/>
                <w:w w:val="102"/>
                <w:sz w:val="22"/>
                <w:szCs w:val="22"/>
              </w:rPr>
              <w:t>S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spacing w:val="1"/>
                <w:w w:val="102"/>
                <w:sz w:val="22"/>
                <w:szCs w:val="22"/>
              </w:rPr>
              <w:t>m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s</w:t>
            </w:r>
            <w:r>
              <w:rPr>
                <w:spacing w:val="-2"/>
                <w:w w:val="102"/>
                <w:sz w:val="22"/>
                <w:szCs w:val="22"/>
              </w:rPr>
              <w:t>t</w:t>
            </w:r>
            <w:r>
              <w:rPr>
                <w:spacing w:val="2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r.</w:t>
            </w:r>
          </w:p>
        </w:tc>
      </w:tr>
    </w:tbl>
    <w:p w:rsidR="00F651C8" w:rsidRDefault="00F651C8">
      <w:pPr>
        <w:spacing w:before="9" w:line="200" w:lineRule="exact"/>
      </w:pPr>
    </w:p>
    <w:p w:rsidR="00F651C8" w:rsidRDefault="00A10AE1">
      <w:pPr>
        <w:spacing w:before="36" w:line="493" w:lineRule="auto"/>
        <w:ind w:left="932" w:right="2074" w:firstLine="678"/>
        <w:jc w:val="both"/>
        <w:rPr>
          <w:sz w:val="22"/>
          <w:szCs w:val="22"/>
        </w:rPr>
        <w:sectPr w:rsidR="00F651C8">
          <w:pgSz w:w="12240" w:h="15840"/>
          <w:pgMar w:top="600" w:right="0" w:bottom="280" w:left="1720" w:header="0" w:footer="1374" w:gutter="0"/>
          <w:cols w:space="720"/>
        </w:sectPr>
      </w:pP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12</w:t>
      </w:r>
      <w:r>
        <w:rPr>
          <w:spacing w:val="3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3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ul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5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3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</w:t>
      </w:r>
      <w:r>
        <w:rPr>
          <w:spacing w:val="37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u</w:t>
      </w:r>
      <w:r>
        <w:rPr>
          <w:spacing w:val="3"/>
          <w:w w:val="102"/>
          <w:sz w:val="22"/>
          <w:szCs w:val="22"/>
        </w:rPr>
        <w:t>j</w:t>
      </w:r>
      <w:r>
        <w:rPr>
          <w:spacing w:val="-2"/>
          <w:w w:val="102"/>
          <w:sz w:val="22"/>
          <w:szCs w:val="22"/>
        </w:rPr>
        <w:t>i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bil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ik 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10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 </w:t>
      </w:r>
      <w:r>
        <w:rPr>
          <w:spacing w:val="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Entit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s </w:t>
      </w:r>
      <w:r>
        <w:rPr>
          <w:sz w:val="22"/>
          <w:szCs w:val="22"/>
        </w:rPr>
        <w:t>Ad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inistr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tor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in.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pitu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did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 xml:space="preserve">u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ik</w:t>
      </w:r>
      <w:r>
        <w:rPr>
          <w:spacing w:val="2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</w:t>
      </w:r>
      <w:r>
        <w:rPr>
          <w:spacing w:val="-2"/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</w:p>
    <w:p w:rsidR="00F651C8" w:rsidRDefault="00A10AE1">
      <w:pPr>
        <w:spacing w:before="73"/>
        <w:ind w:right="2113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62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1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8"/>
        <w:rPr>
          <w:sz w:val="22"/>
          <w:szCs w:val="22"/>
        </w:rPr>
      </w:pP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5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nsi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sud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5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d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 xml:space="preserve">tabase </w:t>
      </w:r>
      <w:r>
        <w:rPr>
          <w:i/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hin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 xml:space="preserve">a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dio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5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g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i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por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siswa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in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bul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n.</w:t>
      </w:r>
    </w:p>
    <w:p w:rsidR="00F651C8" w:rsidRDefault="00A10AE1">
      <w:pPr>
        <w:spacing w:before="9" w:line="493" w:lineRule="auto"/>
        <w:ind w:left="932" w:right="2074" w:firstLine="678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</w:t>
      </w:r>
      <w:r>
        <w:rPr>
          <w:spacing w:val="4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Entit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4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Ad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inist</w:t>
      </w:r>
      <w:r>
        <w:rPr>
          <w:spacing w:val="-3"/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tor,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utn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  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pitul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uji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siswa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 </w:t>
      </w:r>
      <w:r>
        <w:rPr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Entitas </w:t>
      </w:r>
      <w:r>
        <w:rPr>
          <w:i/>
          <w:spacing w:val="1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l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Asr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dit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pil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1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13.</w:t>
      </w:r>
    </w:p>
    <w:p w:rsidR="00F651C8" w:rsidRDefault="00F651C8">
      <w:pPr>
        <w:spacing w:before="10" w:line="260" w:lineRule="exact"/>
        <w:rPr>
          <w:sz w:val="26"/>
          <w:szCs w:val="26"/>
        </w:rPr>
      </w:pPr>
    </w:p>
    <w:p w:rsidR="00F651C8" w:rsidRDefault="00A10AE1">
      <w:pPr>
        <w:spacing w:line="240" w:lineRule="exact"/>
        <w:ind w:left="2299"/>
        <w:rPr>
          <w:sz w:val="22"/>
          <w:szCs w:val="22"/>
        </w:rPr>
      </w:pPr>
      <w:r>
        <w:rPr>
          <w:b/>
          <w:spacing w:val="1"/>
          <w:position w:val="-1"/>
          <w:sz w:val="22"/>
          <w:szCs w:val="22"/>
        </w:rPr>
        <w:t>T</w:t>
      </w:r>
      <w:r>
        <w:rPr>
          <w:b/>
          <w:position w:val="-1"/>
          <w:sz w:val="22"/>
          <w:szCs w:val="22"/>
        </w:rPr>
        <w:t>a</w:t>
      </w:r>
      <w:r>
        <w:rPr>
          <w:b/>
          <w:spacing w:val="-1"/>
          <w:position w:val="-1"/>
          <w:sz w:val="22"/>
          <w:szCs w:val="22"/>
        </w:rPr>
        <w:t>b</w:t>
      </w:r>
      <w:r>
        <w:rPr>
          <w:b/>
          <w:spacing w:val="2"/>
          <w:position w:val="-1"/>
          <w:sz w:val="22"/>
          <w:szCs w:val="22"/>
        </w:rPr>
        <w:t>e</w:t>
      </w:r>
      <w:r>
        <w:rPr>
          <w:b/>
          <w:position w:val="-1"/>
          <w:sz w:val="22"/>
          <w:szCs w:val="22"/>
        </w:rPr>
        <w:t>l</w:t>
      </w:r>
      <w:r>
        <w:rPr>
          <w:b/>
          <w:spacing w:val="14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13</w:t>
      </w:r>
      <w:r>
        <w:rPr>
          <w:b/>
          <w:spacing w:val="6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R</w:t>
      </w:r>
      <w:r>
        <w:rPr>
          <w:spacing w:val="2"/>
          <w:position w:val="-1"/>
          <w:sz w:val="22"/>
          <w:szCs w:val="22"/>
        </w:rPr>
        <w:t>e</w:t>
      </w:r>
      <w:r>
        <w:rPr>
          <w:spacing w:val="-2"/>
          <w:position w:val="-1"/>
          <w:sz w:val="22"/>
          <w:szCs w:val="22"/>
        </w:rPr>
        <w:t>k</w:t>
      </w:r>
      <w:r>
        <w:rPr>
          <w:spacing w:val="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p</w:t>
      </w:r>
      <w:r>
        <w:rPr>
          <w:spacing w:val="1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H</w:t>
      </w:r>
      <w:r>
        <w:rPr>
          <w:spacing w:val="2"/>
          <w:position w:val="-1"/>
          <w:sz w:val="22"/>
          <w:szCs w:val="22"/>
        </w:rPr>
        <w:t>a</w:t>
      </w:r>
      <w:r>
        <w:rPr>
          <w:spacing w:val="-2"/>
          <w:position w:val="-1"/>
          <w:sz w:val="22"/>
          <w:szCs w:val="22"/>
        </w:rPr>
        <w:t>s</w:t>
      </w:r>
      <w:r>
        <w:rPr>
          <w:position w:val="-1"/>
          <w:sz w:val="22"/>
          <w:szCs w:val="22"/>
        </w:rPr>
        <w:t>il</w:t>
      </w:r>
      <w:r>
        <w:rPr>
          <w:spacing w:val="1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Pe</w:t>
      </w:r>
      <w:r>
        <w:rPr>
          <w:position w:val="-1"/>
          <w:sz w:val="22"/>
          <w:szCs w:val="22"/>
        </w:rPr>
        <w:t>n</w:t>
      </w:r>
      <w:r>
        <w:rPr>
          <w:spacing w:val="-2"/>
          <w:position w:val="-1"/>
          <w:sz w:val="22"/>
          <w:szCs w:val="22"/>
        </w:rPr>
        <w:t>g</w:t>
      </w:r>
      <w:r>
        <w:rPr>
          <w:position w:val="-1"/>
          <w:sz w:val="22"/>
          <w:szCs w:val="22"/>
        </w:rPr>
        <w:t>u</w:t>
      </w:r>
      <w:r>
        <w:rPr>
          <w:spacing w:val="3"/>
          <w:position w:val="-1"/>
          <w:sz w:val="22"/>
          <w:szCs w:val="22"/>
        </w:rPr>
        <w:t>j</w:t>
      </w:r>
      <w:r>
        <w:rPr>
          <w:position w:val="-1"/>
          <w:sz w:val="22"/>
          <w:szCs w:val="22"/>
        </w:rPr>
        <w:t>i</w:t>
      </w:r>
      <w:r>
        <w:rPr>
          <w:spacing w:val="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n</w:t>
      </w:r>
      <w:r>
        <w:rPr>
          <w:spacing w:val="19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S</w:t>
      </w:r>
      <w:r>
        <w:rPr>
          <w:spacing w:val="2"/>
          <w:position w:val="-1"/>
          <w:sz w:val="22"/>
          <w:szCs w:val="22"/>
        </w:rPr>
        <w:t>e</w:t>
      </w:r>
      <w:r>
        <w:rPr>
          <w:spacing w:val="-2"/>
          <w:position w:val="-1"/>
          <w:sz w:val="22"/>
          <w:szCs w:val="22"/>
        </w:rPr>
        <w:t>b</w:t>
      </w:r>
      <w:r>
        <w:rPr>
          <w:spacing w:val="2"/>
          <w:position w:val="-1"/>
          <w:sz w:val="22"/>
          <w:szCs w:val="22"/>
        </w:rPr>
        <w:t>a</w:t>
      </w:r>
      <w:r>
        <w:rPr>
          <w:spacing w:val="-2"/>
          <w:position w:val="-1"/>
          <w:sz w:val="22"/>
          <w:szCs w:val="22"/>
        </w:rPr>
        <w:t>g</w:t>
      </w:r>
      <w:r>
        <w:rPr>
          <w:spacing w:val="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i</w:t>
      </w:r>
      <w:r>
        <w:rPr>
          <w:spacing w:val="16"/>
          <w:position w:val="-1"/>
          <w:sz w:val="22"/>
          <w:szCs w:val="22"/>
        </w:rPr>
        <w:t xml:space="preserve"> </w:t>
      </w:r>
      <w:r>
        <w:rPr>
          <w:spacing w:val="2"/>
          <w:position w:val="-1"/>
          <w:sz w:val="22"/>
          <w:szCs w:val="22"/>
        </w:rPr>
        <w:t>Ke</w:t>
      </w:r>
      <w:r>
        <w:rPr>
          <w:position w:val="-1"/>
          <w:sz w:val="22"/>
          <w:szCs w:val="22"/>
        </w:rPr>
        <w:t>p</w:t>
      </w:r>
      <w:r>
        <w:rPr>
          <w:spacing w:val="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la</w:t>
      </w:r>
      <w:r>
        <w:rPr>
          <w:spacing w:val="13"/>
          <w:position w:val="-1"/>
          <w:sz w:val="22"/>
          <w:szCs w:val="22"/>
        </w:rPr>
        <w:t xml:space="preserve"> </w:t>
      </w:r>
      <w:r>
        <w:rPr>
          <w:w w:val="102"/>
          <w:position w:val="-1"/>
          <w:sz w:val="22"/>
          <w:szCs w:val="22"/>
        </w:rPr>
        <w:t>Asr</w:t>
      </w:r>
      <w:r>
        <w:rPr>
          <w:spacing w:val="2"/>
          <w:w w:val="102"/>
          <w:position w:val="-1"/>
          <w:sz w:val="22"/>
          <w:szCs w:val="22"/>
        </w:rPr>
        <w:t>a</w:t>
      </w:r>
      <w:r>
        <w:rPr>
          <w:spacing w:val="1"/>
          <w:w w:val="102"/>
          <w:position w:val="-1"/>
          <w:sz w:val="22"/>
          <w:szCs w:val="22"/>
        </w:rPr>
        <w:t>m</w:t>
      </w:r>
      <w:r>
        <w:rPr>
          <w:w w:val="102"/>
          <w:position w:val="-1"/>
          <w:sz w:val="22"/>
          <w:szCs w:val="22"/>
        </w:rPr>
        <w:t>a</w:t>
      </w:r>
    </w:p>
    <w:p w:rsidR="00F651C8" w:rsidRDefault="00F651C8">
      <w:pPr>
        <w:spacing w:before="19" w:line="240" w:lineRule="exact"/>
        <w:rPr>
          <w:sz w:val="24"/>
          <w:szCs w:val="24"/>
        </w:rPr>
      </w:pPr>
    </w:p>
    <w:p w:rsidR="00F651C8" w:rsidRDefault="00A10AE1">
      <w:pPr>
        <w:spacing w:before="36" w:line="240" w:lineRule="exact"/>
        <w:ind w:left="647"/>
        <w:rPr>
          <w:sz w:val="22"/>
          <w:szCs w:val="22"/>
        </w:rPr>
      </w:pPr>
      <w:r>
        <w:rPr>
          <w:b/>
          <w:color w:val="FFFFFF"/>
          <w:position w:val="-1"/>
          <w:sz w:val="22"/>
          <w:szCs w:val="22"/>
        </w:rPr>
        <w:t xml:space="preserve">No   </w:t>
      </w:r>
      <w:r>
        <w:rPr>
          <w:b/>
          <w:color w:val="FFFFFF"/>
          <w:spacing w:val="18"/>
          <w:position w:val="-1"/>
          <w:sz w:val="22"/>
          <w:szCs w:val="22"/>
        </w:rPr>
        <w:t xml:space="preserve"> </w:t>
      </w:r>
      <w:r>
        <w:rPr>
          <w:b/>
          <w:color w:val="FFFFFF"/>
          <w:spacing w:val="2"/>
          <w:position w:val="-1"/>
          <w:sz w:val="22"/>
          <w:szCs w:val="22"/>
        </w:rPr>
        <w:t>M</w:t>
      </w:r>
      <w:r>
        <w:rPr>
          <w:b/>
          <w:color w:val="FFFFFF"/>
          <w:position w:val="-1"/>
          <w:sz w:val="22"/>
          <w:szCs w:val="22"/>
        </w:rPr>
        <w:t>o</w:t>
      </w:r>
      <w:r>
        <w:rPr>
          <w:b/>
          <w:color w:val="FFFFFF"/>
          <w:spacing w:val="-1"/>
          <w:position w:val="-1"/>
          <w:sz w:val="22"/>
          <w:szCs w:val="22"/>
        </w:rPr>
        <w:t>d</w:t>
      </w:r>
      <w:r>
        <w:rPr>
          <w:b/>
          <w:color w:val="FFFFFF"/>
          <w:spacing w:val="2"/>
          <w:position w:val="-1"/>
          <w:sz w:val="22"/>
          <w:szCs w:val="22"/>
        </w:rPr>
        <w:t>e</w:t>
      </w:r>
      <w:r>
        <w:rPr>
          <w:b/>
          <w:color w:val="FFFFFF"/>
          <w:position w:val="-1"/>
          <w:sz w:val="22"/>
          <w:szCs w:val="22"/>
        </w:rPr>
        <w:t xml:space="preserve">l                                    </w:t>
      </w:r>
      <w:r>
        <w:rPr>
          <w:b/>
          <w:color w:val="FFFFFF"/>
          <w:spacing w:val="19"/>
          <w:position w:val="-1"/>
          <w:sz w:val="22"/>
          <w:szCs w:val="22"/>
        </w:rPr>
        <w:t xml:space="preserve"> </w:t>
      </w:r>
      <w:r>
        <w:rPr>
          <w:b/>
          <w:color w:val="FFFFFF"/>
          <w:position w:val="-1"/>
          <w:sz w:val="22"/>
          <w:szCs w:val="22"/>
        </w:rPr>
        <w:t>Al</w:t>
      </w:r>
      <w:r>
        <w:rPr>
          <w:b/>
          <w:color w:val="FFFFFF"/>
          <w:spacing w:val="-1"/>
          <w:position w:val="-1"/>
          <w:sz w:val="22"/>
          <w:szCs w:val="22"/>
        </w:rPr>
        <w:t>u</w:t>
      </w:r>
      <w:r>
        <w:rPr>
          <w:b/>
          <w:color w:val="FFFFFF"/>
          <w:position w:val="-1"/>
          <w:sz w:val="22"/>
          <w:szCs w:val="22"/>
        </w:rPr>
        <w:t>r</w:t>
      </w:r>
      <w:r>
        <w:rPr>
          <w:b/>
          <w:color w:val="FFFFFF"/>
          <w:spacing w:val="12"/>
          <w:position w:val="-1"/>
          <w:sz w:val="22"/>
          <w:szCs w:val="22"/>
        </w:rPr>
        <w:t xml:space="preserve"> </w:t>
      </w:r>
      <w:r>
        <w:rPr>
          <w:b/>
          <w:color w:val="FFFFFF"/>
          <w:spacing w:val="1"/>
          <w:position w:val="-1"/>
          <w:sz w:val="22"/>
          <w:szCs w:val="22"/>
        </w:rPr>
        <w:t>K</w:t>
      </w:r>
      <w:r>
        <w:rPr>
          <w:b/>
          <w:color w:val="FFFFFF"/>
          <w:spacing w:val="2"/>
          <w:position w:val="-1"/>
          <w:sz w:val="22"/>
          <w:szCs w:val="22"/>
        </w:rPr>
        <w:t>er</w:t>
      </w:r>
      <w:r>
        <w:rPr>
          <w:b/>
          <w:color w:val="FFFFFF"/>
          <w:position w:val="-1"/>
          <w:sz w:val="22"/>
          <w:szCs w:val="22"/>
        </w:rPr>
        <w:t xml:space="preserve">ja                                     </w:t>
      </w:r>
      <w:r>
        <w:rPr>
          <w:b/>
          <w:color w:val="FFFFFF"/>
          <w:spacing w:val="4"/>
          <w:position w:val="-1"/>
          <w:sz w:val="22"/>
          <w:szCs w:val="22"/>
        </w:rPr>
        <w:t xml:space="preserve"> </w:t>
      </w:r>
      <w:r>
        <w:rPr>
          <w:b/>
          <w:color w:val="FFFFFF"/>
          <w:spacing w:val="1"/>
          <w:w w:val="102"/>
          <w:position w:val="-1"/>
          <w:sz w:val="22"/>
          <w:szCs w:val="22"/>
        </w:rPr>
        <w:t>K</w:t>
      </w:r>
      <w:r>
        <w:rPr>
          <w:b/>
          <w:color w:val="FFFFFF"/>
          <w:spacing w:val="2"/>
          <w:w w:val="102"/>
          <w:position w:val="-1"/>
          <w:sz w:val="22"/>
          <w:szCs w:val="22"/>
        </w:rPr>
        <w:t>e</w:t>
      </w:r>
      <w:r>
        <w:rPr>
          <w:b/>
          <w:color w:val="FFFFFF"/>
          <w:w w:val="102"/>
          <w:position w:val="-1"/>
          <w:sz w:val="22"/>
          <w:szCs w:val="22"/>
        </w:rPr>
        <w:t>t</w:t>
      </w:r>
      <w:r>
        <w:rPr>
          <w:b/>
          <w:color w:val="FFFFFF"/>
          <w:spacing w:val="-1"/>
          <w:w w:val="102"/>
          <w:position w:val="-1"/>
          <w:sz w:val="22"/>
          <w:szCs w:val="22"/>
        </w:rPr>
        <w:t>e</w:t>
      </w:r>
      <w:r>
        <w:rPr>
          <w:b/>
          <w:color w:val="FFFFFF"/>
          <w:spacing w:val="2"/>
          <w:w w:val="102"/>
          <w:position w:val="-1"/>
          <w:sz w:val="22"/>
          <w:szCs w:val="22"/>
        </w:rPr>
        <w:t>r</w:t>
      </w:r>
      <w:r>
        <w:rPr>
          <w:b/>
          <w:color w:val="FFFFFF"/>
          <w:w w:val="102"/>
          <w:position w:val="-1"/>
          <w:sz w:val="22"/>
          <w:szCs w:val="22"/>
        </w:rPr>
        <w:t>a</w:t>
      </w:r>
      <w:r>
        <w:rPr>
          <w:b/>
          <w:color w:val="FFFFFF"/>
          <w:spacing w:val="-1"/>
          <w:w w:val="102"/>
          <w:position w:val="-1"/>
          <w:sz w:val="22"/>
          <w:szCs w:val="22"/>
        </w:rPr>
        <w:t>n</w:t>
      </w:r>
      <w:r>
        <w:rPr>
          <w:b/>
          <w:color w:val="FFFFFF"/>
          <w:w w:val="102"/>
          <w:position w:val="-1"/>
          <w:sz w:val="22"/>
          <w:szCs w:val="22"/>
        </w:rPr>
        <w:t>gan</w:t>
      </w:r>
    </w:p>
    <w:p w:rsidR="00F651C8" w:rsidRDefault="00F651C8">
      <w:pPr>
        <w:spacing w:before="1" w:line="100" w:lineRule="exact"/>
        <w:rPr>
          <w:sz w:val="11"/>
          <w:szCs w:val="11"/>
        </w:rPr>
      </w:pPr>
    </w:p>
    <w:p w:rsidR="00F651C8" w:rsidRDefault="00F651C8">
      <w:pPr>
        <w:spacing w:line="200" w:lineRule="exact"/>
        <w:sectPr w:rsidR="00F651C8">
          <w:pgSz w:w="12240" w:h="15840"/>
          <w:pgMar w:top="600" w:right="0" w:bottom="280" w:left="1720" w:header="0" w:footer="1374" w:gutter="0"/>
          <w:cols w:space="720"/>
        </w:sectPr>
      </w:pPr>
    </w:p>
    <w:p w:rsidR="00F651C8" w:rsidRDefault="00A10AE1">
      <w:pPr>
        <w:spacing w:before="33"/>
        <w:ind w:left="647"/>
        <w:rPr>
          <w:sz w:val="22"/>
          <w:szCs w:val="22"/>
        </w:rPr>
      </w:pPr>
      <w:r>
        <w:rPr>
          <w:b/>
          <w:sz w:val="22"/>
          <w:szCs w:val="22"/>
        </w:rPr>
        <w:lastRenderedPageBreak/>
        <w:t xml:space="preserve">1      </w:t>
      </w:r>
      <w:r>
        <w:rPr>
          <w:b/>
          <w:spacing w:val="13"/>
          <w:sz w:val="22"/>
          <w:szCs w:val="22"/>
        </w:rPr>
        <w:t xml:space="preserve"> </w:t>
      </w:r>
      <w:r>
        <w:rPr>
          <w:position w:val="1"/>
          <w:sz w:val="22"/>
          <w:szCs w:val="22"/>
        </w:rPr>
        <w:t>M</w:t>
      </w:r>
      <w:r>
        <w:rPr>
          <w:spacing w:val="2"/>
          <w:position w:val="1"/>
          <w:sz w:val="22"/>
          <w:szCs w:val="22"/>
        </w:rPr>
        <w:t>e</w:t>
      </w:r>
      <w:r>
        <w:rPr>
          <w:position w:val="1"/>
          <w:sz w:val="22"/>
          <w:szCs w:val="22"/>
        </w:rPr>
        <w:t>n</w:t>
      </w:r>
      <w:r>
        <w:rPr>
          <w:spacing w:val="2"/>
          <w:position w:val="1"/>
          <w:sz w:val="22"/>
          <w:szCs w:val="22"/>
        </w:rPr>
        <w:t>e</w:t>
      </w:r>
      <w:r>
        <w:rPr>
          <w:position w:val="1"/>
          <w:sz w:val="22"/>
          <w:szCs w:val="22"/>
        </w:rPr>
        <w:t>ri</w:t>
      </w:r>
      <w:r>
        <w:rPr>
          <w:spacing w:val="-1"/>
          <w:position w:val="1"/>
          <w:sz w:val="22"/>
          <w:szCs w:val="22"/>
        </w:rPr>
        <w:t>m</w:t>
      </w:r>
      <w:r>
        <w:rPr>
          <w:position w:val="1"/>
          <w:sz w:val="22"/>
          <w:szCs w:val="22"/>
        </w:rPr>
        <w:t>a</w:t>
      </w:r>
      <w:r>
        <w:rPr>
          <w:spacing w:val="21"/>
          <w:position w:val="1"/>
          <w:sz w:val="22"/>
          <w:szCs w:val="22"/>
        </w:rPr>
        <w:t xml:space="preserve"> </w:t>
      </w:r>
      <w:r>
        <w:rPr>
          <w:spacing w:val="-4"/>
          <w:position w:val="1"/>
          <w:sz w:val="22"/>
          <w:szCs w:val="22"/>
        </w:rPr>
        <w:t>L</w:t>
      </w:r>
      <w:r>
        <w:rPr>
          <w:spacing w:val="2"/>
          <w:position w:val="1"/>
          <w:sz w:val="22"/>
          <w:szCs w:val="22"/>
        </w:rPr>
        <w:t>a</w:t>
      </w:r>
      <w:r>
        <w:rPr>
          <w:position w:val="1"/>
          <w:sz w:val="22"/>
          <w:szCs w:val="22"/>
        </w:rPr>
        <w:t>por</w:t>
      </w:r>
      <w:r>
        <w:rPr>
          <w:spacing w:val="2"/>
          <w:position w:val="1"/>
          <w:sz w:val="22"/>
          <w:szCs w:val="22"/>
        </w:rPr>
        <w:t>a</w:t>
      </w:r>
      <w:r>
        <w:rPr>
          <w:position w:val="1"/>
          <w:sz w:val="22"/>
          <w:szCs w:val="22"/>
        </w:rPr>
        <w:t xml:space="preserve">n                </w:t>
      </w:r>
      <w:r>
        <w:rPr>
          <w:spacing w:val="2"/>
          <w:position w:val="1"/>
          <w:sz w:val="22"/>
          <w:szCs w:val="22"/>
        </w:rPr>
        <w:t xml:space="preserve"> </w:t>
      </w:r>
      <w:r>
        <w:rPr>
          <w:position w:val="1"/>
          <w:sz w:val="22"/>
          <w:szCs w:val="22"/>
        </w:rPr>
        <w:t>M</w:t>
      </w:r>
      <w:r>
        <w:rPr>
          <w:spacing w:val="2"/>
          <w:position w:val="1"/>
          <w:sz w:val="22"/>
          <w:szCs w:val="22"/>
        </w:rPr>
        <w:t>e</w:t>
      </w:r>
      <w:r>
        <w:rPr>
          <w:position w:val="1"/>
          <w:sz w:val="22"/>
          <w:szCs w:val="22"/>
        </w:rPr>
        <w:t>n</w:t>
      </w:r>
      <w:r>
        <w:rPr>
          <w:spacing w:val="2"/>
          <w:position w:val="1"/>
          <w:sz w:val="22"/>
          <w:szCs w:val="22"/>
        </w:rPr>
        <w:t>e</w:t>
      </w:r>
      <w:r>
        <w:rPr>
          <w:position w:val="1"/>
          <w:sz w:val="22"/>
          <w:szCs w:val="22"/>
        </w:rPr>
        <w:t>ri</w:t>
      </w:r>
      <w:r>
        <w:rPr>
          <w:spacing w:val="-1"/>
          <w:position w:val="1"/>
          <w:sz w:val="22"/>
          <w:szCs w:val="22"/>
        </w:rPr>
        <w:t>m</w:t>
      </w:r>
      <w:r>
        <w:rPr>
          <w:position w:val="1"/>
          <w:sz w:val="22"/>
          <w:szCs w:val="22"/>
        </w:rPr>
        <w:t>a</w:t>
      </w:r>
      <w:r>
        <w:rPr>
          <w:spacing w:val="21"/>
          <w:position w:val="1"/>
          <w:sz w:val="22"/>
          <w:szCs w:val="22"/>
        </w:rPr>
        <w:t xml:space="preserve"> </w:t>
      </w:r>
      <w:r>
        <w:rPr>
          <w:spacing w:val="-4"/>
          <w:position w:val="1"/>
          <w:sz w:val="22"/>
          <w:szCs w:val="22"/>
        </w:rPr>
        <w:t>L</w:t>
      </w:r>
      <w:r>
        <w:rPr>
          <w:spacing w:val="2"/>
          <w:position w:val="1"/>
          <w:sz w:val="22"/>
          <w:szCs w:val="22"/>
        </w:rPr>
        <w:t>a</w:t>
      </w:r>
      <w:r>
        <w:rPr>
          <w:position w:val="1"/>
          <w:sz w:val="22"/>
          <w:szCs w:val="22"/>
        </w:rPr>
        <w:t>por</w:t>
      </w:r>
      <w:r>
        <w:rPr>
          <w:spacing w:val="2"/>
          <w:position w:val="1"/>
          <w:sz w:val="22"/>
          <w:szCs w:val="22"/>
        </w:rPr>
        <w:t>a</w:t>
      </w:r>
      <w:r>
        <w:rPr>
          <w:position w:val="1"/>
          <w:sz w:val="22"/>
          <w:szCs w:val="22"/>
        </w:rPr>
        <w:t>n</w:t>
      </w:r>
      <w:r>
        <w:rPr>
          <w:spacing w:val="16"/>
          <w:position w:val="1"/>
          <w:sz w:val="22"/>
          <w:szCs w:val="22"/>
        </w:rPr>
        <w:t xml:space="preserve"> </w:t>
      </w:r>
      <w:r>
        <w:rPr>
          <w:w w:val="102"/>
          <w:position w:val="1"/>
          <w:sz w:val="22"/>
          <w:szCs w:val="22"/>
        </w:rPr>
        <w:t>D</w:t>
      </w:r>
      <w:r>
        <w:rPr>
          <w:spacing w:val="2"/>
          <w:w w:val="102"/>
          <w:position w:val="1"/>
          <w:sz w:val="22"/>
          <w:szCs w:val="22"/>
        </w:rPr>
        <w:t>a</w:t>
      </w:r>
      <w:r>
        <w:rPr>
          <w:w w:val="102"/>
          <w:position w:val="1"/>
          <w:sz w:val="22"/>
          <w:szCs w:val="22"/>
        </w:rPr>
        <w:t>ta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ind w:left="3813" w:right="-58"/>
        <w:rPr>
          <w:sz w:val="22"/>
          <w:szCs w:val="22"/>
        </w:rPr>
      </w:pP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2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m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F651C8">
      <w:pPr>
        <w:spacing w:line="240" w:lineRule="exact"/>
        <w:ind w:left="3813"/>
        <w:rPr>
          <w:sz w:val="22"/>
          <w:szCs w:val="22"/>
        </w:rPr>
      </w:pPr>
      <w:r w:rsidRPr="00F651C8">
        <w:pict>
          <v:group id="_x0000_s1188" style="position:absolute;left:0;text-align:left;margin-left:112.75pt;margin-top:-83.35pt;width:413.55pt;height:110.95pt;z-index:-14659;mso-position-horizontal-relative:page" coordorigin="2255,-1667" coordsize="8271,2219">
            <v:shape id="_x0000_s1219" style="position:absolute;left:2274;top:-1639;width:499;height:583" coordorigin="2274,-1639" coordsize="499,583" path="m2774,-1639r-103,l2671,-1115r,-3l2369,-1118r,-521l2275,-1639r,524l2275,-1056r499,l2774,-1639xe" fillcolor="#4f80bc" stroked="f">
              <v:path arrowok="t"/>
            </v:shape>
            <v:shape id="_x0000_s1218" style="position:absolute;left:2367;top:-1639;width:305;height:520" coordorigin="2367,-1639" coordsize="305,520" path="m2672,-1639r-305,l2367,-1119r305,l2672,-1639xe" fillcolor="#4f80bc" stroked="f">
              <v:path arrowok="t"/>
            </v:shape>
            <v:shape id="_x0000_s1217" style="position:absolute;left:2774;top:-1639;width:2658;height:583" coordorigin="2774,-1639" coordsize="2658,583" path="m5431,-1639r-101,l5330,-1115r,-3l2878,-1118r,-521l2774,-1639r,524l2774,-1056r2657,l5431,-1639xe" fillcolor="#4f80bc" stroked="f">
              <v:path arrowok="t"/>
            </v:shape>
            <v:shape id="_x0000_s1216" style="position:absolute;left:2875;top:-1639;width:2454;height:520" coordorigin="2875,-1639" coordsize="2454,520" path="m5330,-1639r-2455,l2875,-1119r2455,l5330,-1639xe" fillcolor="#4f80bc" stroked="f">
              <v:path arrowok="t"/>
            </v:shape>
            <v:shape id="_x0000_s1215" style="position:absolute;left:5431;top:-1639;width:3157;height:583" coordorigin="5431,-1639" coordsize="3157,583" path="m8589,-1639r-103,l8486,-1115r,-3l5537,-1118r,-521l5431,-1639r,583l8589,-1056r,-583xe" fillcolor="#4f80bc" stroked="f">
              <v:path arrowok="t"/>
            </v:shape>
            <v:shape id="_x0000_s1214" style="position:absolute;left:5533;top:-1639;width:2954;height:520" coordorigin="5533,-1639" coordsize="2954,520" path="m8487,-1639r-2954,l5533,-1119r2954,l8487,-1639xe" fillcolor="#4f80bc" stroked="f">
              <v:path arrowok="t"/>
            </v:shape>
            <v:shape id="_x0000_s1213" style="position:absolute;left:8589;top:-1639;width:1916;height:583" coordorigin="8589,-1639" coordsize="1916,583" path="m10505,-1639r-89,l10416,-1115r,-3l8693,-1118r,-521l8590,-1639r,524l8590,-1056r1915,l10505,-1639xe" fillcolor="#4f80bc" stroked="f">
              <v:path arrowok="t"/>
            </v:shape>
            <v:shape id="_x0000_s1212" style="position:absolute;left:8690;top:-1639;width:1724;height:520" coordorigin="8690,-1639" coordsize="1724,520" path="m10415,-1639r-1725,l8690,-1119r1725,l10415,-1639xe" fillcolor="#4f80bc" stroked="f">
              <v:path arrowok="t"/>
            </v:shape>
            <v:shape id="_x0000_s1211" style="position:absolute;left:2274;top:-1648;width:499;height:0" coordorigin="2274,-1648" coordsize="499,0" path="m2274,-1648r500,e" filled="f" strokecolor="#4f80bc" strokeweight=".35419mm">
              <v:path arrowok="t"/>
            </v:shape>
            <v:shape id="_x0000_s1210" style="position:absolute;left:2774;top:-1648;width:18;height:0" coordorigin="2774,-1648" coordsize="18,0" path="m2774,-1648r18,e" filled="f" strokecolor="#4f80bc" strokeweight=".35419mm">
              <v:path arrowok="t"/>
            </v:shape>
            <v:shape id="_x0000_s1209" style="position:absolute;left:2792;top:-1648;width:2640;height:0" coordorigin="2792,-1648" coordsize="2640,0" path="m2792,-1648r2639,e" filled="f" strokecolor="#4f80bc" strokeweight=".35419mm">
              <v:path arrowok="t"/>
            </v:shape>
            <v:shape id="_x0000_s1208" style="position:absolute;left:5431;top:-1648;width:18;height:0" coordorigin="5431,-1648" coordsize="18,0" path="m5431,-1648r19,e" filled="f" strokecolor="#4f80bc" strokeweight=".35419mm">
              <v:path arrowok="t"/>
            </v:shape>
            <v:shape id="_x0000_s1207" style="position:absolute;left:5450;top:-1648;width:3139;height:0" coordorigin="5450,-1648" coordsize="3139,0" path="m5450,-1648r3139,e" filled="f" strokecolor="#4f80bc" strokeweight=".35419mm">
              <v:path arrowok="t"/>
            </v:shape>
            <v:shape id="_x0000_s1206" style="position:absolute;left:8589;top:-1648;width:18;height:0" coordorigin="8589,-1648" coordsize="18,0" path="m8589,-1648r18,e" filled="f" strokecolor="#4f80bc" strokeweight=".35419mm">
              <v:path arrowok="t"/>
            </v:shape>
            <v:shape id="_x0000_s1205" style="position:absolute;left:8607;top:-1648;width:1901;height:0" coordorigin="8607,-1648" coordsize="1901,0" path="m8607,-1648r1900,e" filled="f" strokecolor="#4f80bc" strokeweight=".35419mm">
              <v:path arrowok="t"/>
            </v:shape>
            <v:shape id="_x0000_s1204" style="position:absolute;left:2274;top:-1047;width:499;height:0" coordorigin="2274,-1047" coordsize="499,0" path="m2274,-1047r500,e" filled="f" strokecolor="#4f80bc" strokeweight=".35419mm">
              <v:path arrowok="t"/>
            </v:shape>
            <v:shape id="_x0000_s1203" style="position:absolute;left:2774;top:-1047;width:18;height:0" coordorigin="2774,-1047" coordsize="18,0" path="m2774,-1047r18,e" filled="f" strokecolor="#4f80bc" strokeweight=".35419mm">
              <v:path arrowok="t"/>
            </v:shape>
            <v:shape id="_x0000_s1202" style="position:absolute;left:2792;top:-1047;width:2640;height:0" coordorigin="2792,-1047" coordsize="2640,0" path="m2792,-1047r2639,e" filled="f" strokecolor="#4f80bc" strokeweight=".35419mm">
              <v:path arrowok="t"/>
            </v:shape>
            <v:shape id="_x0000_s1201" style="position:absolute;left:5431;top:-1047;width:18;height:0" coordorigin="5431,-1047" coordsize="18,0" path="m5431,-1047r19,e" filled="f" strokecolor="#4f80bc" strokeweight=".35419mm">
              <v:path arrowok="t"/>
            </v:shape>
            <v:shape id="_x0000_s1200" style="position:absolute;left:5450;top:-1047;width:3139;height:0" coordorigin="5450,-1047" coordsize="3139,0" path="m5450,-1047r3139,e" filled="f" strokecolor="#4f80bc" strokeweight=".35419mm">
              <v:path arrowok="t"/>
            </v:shape>
            <v:shape id="_x0000_s1199" style="position:absolute;left:8589;top:-1047;width:18;height:0" coordorigin="8589,-1047" coordsize="18,0" path="m8589,-1047r18,e" filled="f" strokecolor="#4f80bc" strokeweight=".35419mm">
              <v:path arrowok="t"/>
            </v:shape>
            <v:shape id="_x0000_s1198" style="position:absolute;left:8607;top:-1047;width:1901;height:0" coordorigin="8607,-1047" coordsize="1901,0" path="m8607,-1047r1900,e" filled="f" strokecolor="#4f80bc" strokeweight=".35419mm">
              <v:path arrowok="t"/>
            </v:shape>
            <v:shape id="_x0000_s1197" style="position:absolute;left:2265;top:-1657;width:0;height:2199" coordorigin="2265,-1657" coordsize="0,2199" path="m2265,-1657r,2199e" filled="f" strokecolor="#4f80bc" strokeweight=".35419mm">
              <v:path arrowok="t"/>
            </v:shape>
            <v:shape id="_x0000_s1196" style="position:absolute;left:2274;top:533;width:499;height:0" coordorigin="2274,533" coordsize="499,0" path="m2274,533r500,e" filled="f" strokecolor="#4f80bc" strokeweight=".35419mm">
              <v:path arrowok="t"/>
            </v:shape>
            <v:shape id="_x0000_s1195" style="position:absolute;left:2760;top:533;width:18;height:0" coordorigin="2760,533" coordsize="18,0" path="m2760,533r18,e" filled="f" strokecolor="#4f80bc" strokeweight=".35419mm">
              <v:path arrowok="t"/>
            </v:shape>
            <v:shape id="_x0000_s1194" style="position:absolute;left:2778;top:533;width:2653;height:0" coordorigin="2778,533" coordsize="2653,0" path="m2778,533r2653,e" filled="f" strokecolor="#4f80bc" strokeweight=".35419mm">
              <v:path arrowok="t"/>
            </v:shape>
            <v:shape id="_x0000_s1193" style="position:absolute;left:5418;top:533;width:18;height:0" coordorigin="5418,533" coordsize="18,0" path="m5418,533r18,e" filled="f" strokecolor="#4f80bc" strokeweight=".35419mm">
              <v:path arrowok="t"/>
            </v:shape>
            <v:shape id="_x0000_s1192" style="position:absolute;left:5436;top:533;width:3153;height:0" coordorigin="5436,533" coordsize="3153,0" path="m5436,533r3153,e" filled="f" strokecolor="#4f80bc" strokeweight=".35419mm">
              <v:path arrowok="t"/>
            </v:shape>
            <v:shape id="_x0000_s1191" style="position:absolute;left:8575;top:533;width:18;height:0" coordorigin="8575,533" coordsize="18,0" path="m8575,533r18,e" filled="f" strokecolor="#4f80bc" strokeweight=".35419mm">
              <v:path arrowok="t"/>
            </v:shape>
            <v:shape id="_x0000_s1190" style="position:absolute;left:8593;top:533;width:1914;height:0" coordorigin="8593,533" coordsize="1914,0" path="m8593,533r1914,e" filled="f" strokecolor="#4f80bc" strokeweight=".35419mm">
              <v:path arrowok="t"/>
            </v:shape>
            <v:shape id="_x0000_s1189" style="position:absolute;left:10516;top:-1657;width:0;height:2199" coordorigin="10516,-1657" coordsize="0,2199" path="m10516,-1657r,2199e" filled="f" strokecolor="#4f80bc" strokeweight=".35419mm">
              <v:path arrowok="t"/>
            </v:shape>
            <w10:wrap anchorx="page"/>
          </v:group>
        </w:pict>
      </w:r>
      <w:r w:rsidR="00A10AE1">
        <w:rPr>
          <w:spacing w:val="1"/>
          <w:position w:val="-1"/>
          <w:sz w:val="22"/>
          <w:szCs w:val="22"/>
        </w:rPr>
        <w:t>B</w:t>
      </w:r>
      <w:r w:rsidR="00A10AE1">
        <w:rPr>
          <w:spacing w:val="2"/>
          <w:position w:val="-1"/>
          <w:sz w:val="22"/>
          <w:szCs w:val="22"/>
        </w:rPr>
        <w:t>e</w:t>
      </w:r>
      <w:r w:rsidR="00A10AE1">
        <w:rPr>
          <w:position w:val="-1"/>
          <w:sz w:val="22"/>
          <w:szCs w:val="22"/>
        </w:rPr>
        <w:t>ntuk</w:t>
      </w:r>
      <w:r w:rsidR="00A10AE1">
        <w:rPr>
          <w:spacing w:val="14"/>
          <w:position w:val="-1"/>
          <w:sz w:val="22"/>
          <w:szCs w:val="22"/>
        </w:rPr>
        <w:t xml:space="preserve"> </w:t>
      </w:r>
      <w:r w:rsidR="00A10AE1">
        <w:rPr>
          <w:spacing w:val="-1"/>
          <w:w w:val="102"/>
          <w:position w:val="-1"/>
          <w:sz w:val="22"/>
          <w:szCs w:val="22"/>
        </w:rPr>
        <w:t>P</w:t>
      </w:r>
      <w:r w:rsidR="00A10AE1">
        <w:rPr>
          <w:w w:val="102"/>
          <w:position w:val="-1"/>
          <w:sz w:val="22"/>
          <w:szCs w:val="22"/>
        </w:rPr>
        <w:t>D</w:t>
      </w:r>
      <w:r w:rsidR="00A10AE1">
        <w:rPr>
          <w:spacing w:val="-1"/>
          <w:w w:val="102"/>
          <w:position w:val="-1"/>
          <w:sz w:val="22"/>
          <w:szCs w:val="22"/>
        </w:rPr>
        <w:t>F</w:t>
      </w:r>
      <w:r w:rsidR="00A10AE1">
        <w:rPr>
          <w:w w:val="102"/>
          <w:position w:val="-1"/>
          <w:sz w:val="22"/>
          <w:szCs w:val="22"/>
        </w:rPr>
        <w:t>.</w:t>
      </w:r>
    </w:p>
    <w:p w:rsidR="00F651C8" w:rsidRDefault="00A10AE1">
      <w:pPr>
        <w:spacing w:before="36"/>
        <w:rPr>
          <w:sz w:val="22"/>
          <w:szCs w:val="22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6435" w:space="535"/>
            <w:col w:w="3550"/>
          </w:cols>
        </w:sectPr>
      </w:pPr>
      <w:r>
        <w:br w:type="column"/>
      </w:r>
      <w:r>
        <w:rPr>
          <w:spacing w:val="1"/>
          <w:w w:val="102"/>
          <w:sz w:val="22"/>
          <w:szCs w:val="22"/>
        </w:rPr>
        <w:lastRenderedPageBreak/>
        <w:t>B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rh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il</w:t>
      </w:r>
      <w:r>
        <w:rPr>
          <w:spacing w:val="2"/>
          <w:w w:val="102"/>
          <w:sz w:val="22"/>
          <w:szCs w:val="22"/>
        </w:rPr>
        <w:t>/</w:t>
      </w:r>
      <w:r>
        <w:rPr>
          <w:strike/>
          <w:w w:val="102"/>
          <w:sz w:val="22"/>
          <w:szCs w:val="22"/>
        </w:rPr>
        <w:t>Ti</w:t>
      </w:r>
      <w:r>
        <w:rPr>
          <w:strike/>
          <w:spacing w:val="-2"/>
          <w:w w:val="102"/>
          <w:sz w:val="22"/>
          <w:szCs w:val="22"/>
        </w:rPr>
        <w:t>d</w:t>
      </w:r>
      <w:r>
        <w:rPr>
          <w:strike/>
          <w:spacing w:val="2"/>
          <w:w w:val="102"/>
          <w:sz w:val="22"/>
          <w:szCs w:val="22"/>
        </w:rPr>
        <w:t>a</w:t>
      </w:r>
      <w:r>
        <w:rPr>
          <w:strike/>
          <w:w w:val="102"/>
          <w:sz w:val="22"/>
          <w:szCs w:val="22"/>
        </w:rPr>
        <w:t>k</w:t>
      </w:r>
    </w:p>
    <w:p w:rsidR="00F651C8" w:rsidRDefault="00F651C8">
      <w:pPr>
        <w:spacing w:before="2" w:line="160" w:lineRule="exact"/>
        <w:rPr>
          <w:sz w:val="17"/>
          <w:szCs w:val="17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6" w:line="493" w:lineRule="auto"/>
        <w:ind w:left="932" w:right="2074" w:firstLine="678"/>
        <w:jc w:val="both"/>
        <w:rPr>
          <w:sz w:val="22"/>
          <w:szCs w:val="22"/>
        </w:rPr>
      </w:pP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13</w:t>
      </w:r>
      <w:r>
        <w:rPr>
          <w:spacing w:val="3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3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ul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 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3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sil</w:t>
      </w:r>
      <w:r>
        <w:rPr>
          <w:spacing w:val="37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u</w:t>
      </w:r>
      <w:r>
        <w:rPr>
          <w:spacing w:val="3"/>
          <w:w w:val="102"/>
          <w:sz w:val="22"/>
          <w:szCs w:val="22"/>
        </w:rPr>
        <w:t>j</w:t>
      </w:r>
      <w:r>
        <w:rPr>
          <w:spacing w:val="-2"/>
          <w:w w:val="102"/>
          <w:sz w:val="22"/>
          <w:szCs w:val="22"/>
        </w:rPr>
        <w:t>i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bil  di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ik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u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10  o</w:t>
      </w:r>
      <w:r>
        <w:rPr>
          <w:spacing w:val="2"/>
          <w:sz w:val="22"/>
          <w:szCs w:val="22"/>
        </w:rPr>
        <w:t>ra</w:t>
      </w:r>
      <w:r>
        <w:rPr>
          <w:sz w:val="22"/>
          <w:szCs w:val="22"/>
        </w:rPr>
        <w:t>ng</w:t>
      </w:r>
      <w:r>
        <w:rPr>
          <w:spacing w:val="5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54"/>
          <w:sz w:val="22"/>
          <w:szCs w:val="22"/>
        </w:rPr>
        <w:t xml:space="preserve"> 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ntit</w:t>
      </w:r>
      <w:r>
        <w:rPr>
          <w:i/>
          <w:spacing w:val="-2"/>
          <w:w w:val="102"/>
          <w:sz w:val="22"/>
          <w:szCs w:val="22"/>
        </w:rPr>
        <w:t>a</w:t>
      </w:r>
      <w:r>
        <w:rPr>
          <w:i/>
          <w:w w:val="102"/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la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Asr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 xml:space="preserve">.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ri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tul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si 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itu 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d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pacing w:val="3"/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ik di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bi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sung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a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ntuk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DF  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hingga 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la </w:t>
      </w:r>
      <w:r>
        <w:rPr>
          <w:spacing w:val="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Asr</w:t>
      </w:r>
      <w:r>
        <w:rPr>
          <w:spacing w:val="2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untuk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bs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nsi.</w:t>
      </w:r>
    </w:p>
    <w:p w:rsidR="00F651C8" w:rsidRDefault="00A10AE1">
      <w:pPr>
        <w:spacing w:before="16"/>
        <w:ind w:left="932"/>
        <w:rPr>
          <w:sz w:val="22"/>
          <w:szCs w:val="22"/>
        </w:rPr>
      </w:pPr>
      <w:r>
        <w:rPr>
          <w:b/>
          <w:sz w:val="22"/>
          <w:szCs w:val="22"/>
        </w:rPr>
        <w:t xml:space="preserve">4.3      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P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spacing w:val="-2"/>
          <w:w w:val="102"/>
          <w:sz w:val="22"/>
          <w:szCs w:val="22"/>
        </w:rPr>
        <w:t>m</w:t>
      </w:r>
      <w:r>
        <w:rPr>
          <w:b/>
          <w:spacing w:val="-1"/>
          <w:w w:val="102"/>
          <w:sz w:val="22"/>
          <w:szCs w:val="22"/>
        </w:rPr>
        <w:t>b</w:t>
      </w:r>
      <w:r>
        <w:rPr>
          <w:b/>
          <w:spacing w:val="2"/>
          <w:w w:val="102"/>
          <w:sz w:val="22"/>
          <w:szCs w:val="22"/>
        </w:rPr>
        <w:t>a</w:t>
      </w:r>
      <w:r>
        <w:rPr>
          <w:b/>
          <w:spacing w:val="-1"/>
          <w:w w:val="102"/>
          <w:sz w:val="22"/>
          <w:szCs w:val="22"/>
        </w:rPr>
        <w:t>h</w:t>
      </w:r>
      <w:r>
        <w:rPr>
          <w:b/>
          <w:w w:val="102"/>
          <w:sz w:val="22"/>
          <w:szCs w:val="22"/>
        </w:rPr>
        <w:t>as</w:t>
      </w:r>
      <w:r>
        <w:rPr>
          <w:b/>
          <w:spacing w:val="2"/>
          <w:w w:val="102"/>
          <w:sz w:val="22"/>
          <w:szCs w:val="22"/>
        </w:rPr>
        <w:t>a</w:t>
      </w:r>
      <w:r>
        <w:rPr>
          <w:b/>
          <w:w w:val="102"/>
          <w:sz w:val="22"/>
          <w:szCs w:val="22"/>
        </w:rPr>
        <w:t>n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3" w:firstLine="678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kuk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  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spacing w:val="3"/>
          <w:w w:val="102"/>
          <w:sz w:val="22"/>
          <w:szCs w:val="22"/>
        </w:rPr>
        <w:t>b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 xml:space="preserve">i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>t</w:t>
      </w:r>
      <w:r>
        <w:rPr>
          <w:i/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di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rol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1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itu</w:t>
      </w:r>
      <w:r>
        <w:rPr>
          <w:spacing w:val="1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:</w:t>
      </w:r>
    </w:p>
    <w:p w:rsidR="00F651C8" w:rsidRDefault="00A10AE1">
      <w:pPr>
        <w:spacing w:before="9" w:line="493" w:lineRule="auto"/>
        <w:ind w:left="1610" w:right="2068" w:hanging="339"/>
        <w:rPr>
          <w:sz w:val="22"/>
          <w:szCs w:val="22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sz w:val="22"/>
          <w:szCs w:val="22"/>
        </w:rPr>
        <w:t xml:space="preserve">1.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li</w:t>
      </w:r>
      <w:r>
        <w:rPr>
          <w:spacing w:val="-1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6"/>
          <w:sz w:val="22"/>
          <w:szCs w:val="22"/>
        </w:rPr>
        <w:t xml:space="preserve"> </w:t>
      </w:r>
      <w:r>
        <w:rPr>
          <w:spacing w:val="9"/>
          <w:sz w:val="22"/>
          <w:szCs w:val="22"/>
        </w:rPr>
        <w:t>d</w:t>
      </w:r>
      <w:r>
        <w:rPr>
          <w:spacing w:val="11"/>
          <w:sz w:val="22"/>
          <w:szCs w:val="22"/>
        </w:rPr>
        <w:t>a</w:t>
      </w:r>
      <w:r>
        <w:rPr>
          <w:spacing w:val="8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3"/>
          <w:sz w:val="22"/>
          <w:szCs w:val="22"/>
        </w:rPr>
        <w:t xml:space="preserve"> </w:t>
      </w:r>
      <w:r>
        <w:rPr>
          <w:spacing w:val="9"/>
          <w:sz w:val="22"/>
          <w:szCs w:val="22"/>
        </w:rPr>
        <w:t>sist</w:t>
      </w:r>
      <w:r>
        <w:rPr>
          <w:spacing w:val="11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an 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sil  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4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ri  </w:t>
      </w:r>
      <w:r>
        <w:rPr>
          <w:spacing w:val="2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m</w:t>
      </w:r>
      <w:r>
        <w:rPr>
          <w:spacing w:val="-3"/>
          <w:sz w:val="22"/>
          <w:szCs w:val="22"/>
        </w:rPr>
        <w:t>a</w:t>
      </w:r>
      <w:r>
        <w:rPr>
          <w:spacing w:val="-4"/>
          <w:sz w:val="22"/>
          <w:szCs w:val="22"/>
        </w:rPr>
        <w:t>sin</w:t>
      </w:r>
      <w:r>
        <w:rPr>
          <w:sz w:val="22"/>
          <w:szCs w:val="22"/>
        </w:rPr>
        <w:t>g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2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m</w:t>
      </w:r>
      <w:r>
        <w:rPr>
          <w:spacing w:val="-3"/>
          <w:sz w:val="22"/>
          <w:szCs w:val="22"/>
        </w:rPr>
        <w:t>a</w:t>
      </w:r>
      <w:r>
        <w:rPr>
          <w:spacing w:val="-4"/>
          <w:sz w:val="22"/>
          <w:szCs w:val="22"/>
        </w:rPr>
        <w:t>s</w:t>
      </w:r>
      <w:r>
        <w:rPr>
          <w:spacing w:val="-6"/>
          <w:sz w:val="22"/>
          <w:szCs w:val="22"/>
        </w:rPr>
        <w:t>i</w:t>
      </w:r>
      <w:r>
        <w:rPr>
          <w:spacing w:val="-4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35"/>
          <w:sz w:val="22"/>
          <w:szCs w:val="22"/>
        </w:rPr>
        <w:t xml:space="preserve"> </w:t>
      </w:r>
      <w:r>
        <w:rPr>
          <w:spacing w:val="-3"/>
          <w:w w:val="102"/>
          <w:sz w:val="22"/>
          <w:szCs w:val="22"/>
        </w:rPr>
        <w:t>e</w:t>
      </w:r>
      <w:r>
        <w:rPr>
          <w:spacing w:val="-4"/>
          <w:w w:val="102"/>
          <w:sz w:val="22"/>
          <w:szCs w:val="22"/>
        </w:rPr>
        <w:t>n</w:t>
      </w:r>
      <w:r>
        <w:rPr>
          <w:spacing w:val="-3"/>
          <w:w w:val="102"/>
          <w:sz w:val="22"/>
          <w:szCs w:val="22"/>
        </w:rPr>
        <w:t>t</w:t>
      </w:r>
      <w:r>
        <w:rPr>
          <w:spacing w:val="-6"/>
          <w:w w:val="102"/>
          <w:sz w:val="22"/>
          <w:szCs w:val="22"/>
        </w:rPr>
        <w:t>i</w:t>
      </w:r>
      <w:r>
        <w:rPr>
          <w:spacing w:val="-4"/>
          <w:w w:val="102"/>
          <w:sz w:val="22"/>
          <w:szCs w:val="22"/>
        </w:rPr>
        <w:t>t</w:t>
      </w:r>
      <w:r>
        <w:rPr>
          <w:spacing w:val="-5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s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ndi</w:t>
      </w:r>
      <w:r>
        <w:rPr>
          <w:spacing w:val="1"/>
          <w:sz w:val="22"/>
          <w:szCs w:val="22"/>
        </w:rPr>
        <w:t>n</w:t>
      </w:r>
      <w:r>
        <w:rPr>
          <w:spacing w:val="-4"/>
          <w:sz w:val="22"/>
          <w:szCs w:val="22"/>
        </w:rPr>
        <w:t>g</w:t>
      </w:r>
      <w:r>
        <w:rPr>
          <w:spacing w:val="2"/>
          <w:sz w:val="22"/>
          <w:szCs w:val="22"/>
        </w:rPr>
        <w:t>ka</w:t>
      </w:r>
      <w:r>
        <w:rPr>
          <w:sz w:val="22"/>
          <w:szCs w:val="22"/>
        </w:rPr>
        <w:t xml:space="preserve">n    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"/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   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1"/>
          <w:sz w:val="22"/>
          <w:szCs w:val="22"/>
        </w:rPr>
        <w:t>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a    </w:t>
      </w:r>
      <w:r>
        <w:rPr>
          <w:spacing w:val="4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en</w:t>
      </w:r>
      <w:r>
        <w:rPr>
          <w:spacing w:val="-4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1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  </w:t>
      </w:r>
      <w:r>
        <w:rPr>
          <w:spacing w:val="4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ak</w:t>
      </w:r>
      <w:r>
        <w:rPr>
          <w:sz w:val="22"/>
          <w:szCs w:val="22"/>
        </w:rPr>
        <w:t xml:space="preserve">a    </w:t>
      </w:r>
      <w:r>
        <w:rPr>
          <w:spacing w:val="42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p</w:t>
      </w:r>
      <w:r>
        <w:rPr>
          <w:w w:val="102"/>
          <w:sz w:val="22"/>
          <w:szCs w:val="22"/>
        </w:rPr>
        <w:t>at</w:t>
      </w:r>
    </w:p>
    <w:p w:rsidR="00F651C8" w:rsidRDefault="00A10AE1">
      <w:pPr>
        <w:spacing w:before="73"/>
        <w:ind w:right="2113"/>
        <w:jc w:val="right"/>
        <w:rPr>
          <w:sz w:val="22"/>
          <w:szCs w:val="22"/>
        </w:rPr>
      </w:pPr>
      <w:r>
        <w:rPr>
          <w:w w:val="102"/>
          <w:sz w:val="22"/>
          <w:szCs w:val="22"/>
        </w:rPr>
        <w:lastRenderedPageBreak/>
        <w:t>63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1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572" w:right="2112"/>
        <w:jc w:val="right"/>
        <w:rPr>
          <w:sz w:val="22"/>
          <w:szCs w:val="22"/>
        </w:rPr>
      </w:pP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sim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ul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3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dibu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ja</w:t>
      </w:r>
      <w:r>
        <w:rPr>
          <w:spacing w:val="3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>n</w:t>
      </w:r>
      <w:r>
        <w:rPr>
          <w:spacing w:val="-4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ba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,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na</w:t>
      </w:r>
      <w:r>
        <w:rPr>
          <w:spacing w:val="3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su</w:t>
      </w:r>
      <w:r>
        <w:rPr>
          <w:spacing w:val="-2"/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ri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lu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y</w:t>
      </w:r>
      <w:r>
        <w:rPr>
          <w:spacing w:val="13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9"/>
        <w:ind w:right="2112"/>
        <w:jc w:val="right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 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ek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 xml:space="preserve">ja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ik</w:t>
      </w:r>
      <w:r>
        <w:rPr>
          <w:spacing w:val="44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2"/>
          <w:sz w:val="22"/>
          <w:szCs w:val="22"/>
        </w:rPr>
        <w:t>an</w:t>
      </w:r>
      <w:r>
        <w:rPr>
          <w:sz w:val="22"/>
          <w:szCs w:val="22"/>
        </w:rPr>
        <w:t>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4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en</w:t>
      </w:r>
      <w:r>
        <w:rPr>
          <w:spacing w:val="-4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1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–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ind w:left="1610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sud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ik.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77" w:hanging="339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3.   </w:t>
      </w:r>
      <w:r>
        <w:rPr>
          <w:spacing w:val="1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rkur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sil 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nipul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si </w:t>
      </w:r>
      <w:r>
        <w:rPr>
          <w:spacing w:val="2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rb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ndin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b</w:t>
      </w:r>
      <w:r>
        <w:rPr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 xml:space="preserve">i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ru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jika</w:t>
      </w:r>
      <w:r>
        <w:rPr>
          <w:spacing w:val="1"/>
          <w:sz w:val="22"/>
          <w:szCs w:val="22"/>
        </w:rPr>
        <w:t xml:space="preserve"> 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sist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m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 l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siswa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nitip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nda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siswa 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.  Di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5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ar</w:t>
      </w:r>
      <w:r>
        <w:rPr>
          <w:w w:val="102"/>
          <w:sz w:val="22"/>
          <w:szCs w:val="22"/>
        </w:rPr>
        <w:t xml:space="preserve">u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ili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pi</w:t>
      </w:r>
      <w:r>
        <w:rPr>
          <w:spacing w:val="-3"/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n.</w:t>
      </w:r>
    </w:p>
    <w:p w:rsidR="00F651C8" w:rsidRDefault="00A10AE1">
      <w:pPr>
        <w:spacing w:before="9" w:line="492" w:lineRule="auto"/>
        <w:ind w:left="932" w:right="2074" w:firstLine="678"/>
        <w:jc w:val="both"/>
        <w:rPr>
          <w:sz w:val="22"/>
          <w:szCs w:val="22"/>
        </w:rPr>
        <w:sectPr w:rsidR="00F651C8">
          <w:footerReference w:type="default" r:id="rId79"/>
          <w:pgSz w:w="12240" w:h="15840"/>
          <w:pgMar w:top="600" w:right="0" w:bottom="280" w:left="1720" w:header="0" w:footer="1374" w:gutter="0"/>
          <w:cols w:space="720"/>
        </w:sectPr>
      </w:pP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lu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dir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n</w:t>
      </w:r>
      <w:r>
        <w:rPr>
          <w:spacing w:val="2"/>
          <w:w w:val="102"/>
          <w:sz w:val="22"/>
          <w:szCs w:val="22"/>
        </w:rPr>
        <w:t>ca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 xml:space="preserve">. 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</w:t>
      </w:r>
      <w:r>
        <w:rPr>
          <w:spacing w:val="-2"/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5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hui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uh  </w:t>
      </w:r>
      <w:r>
        <w:rPr>
          <w:spacing w:val="-1"/>
          <w:sz w:val="22"/>
          <w:szCs w:val="22"/>
        </w:rPr>
        <w:t>ma</w:t>
      </w:r>
      <w:r>
        <w:rPr>
          <w:sz w:val="22"/>
          <w:szCs w:val="22"/>
        </w:rPr>
        <w:t xml:space="preserve">na 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e</w:t>
      </w:r>
      <w:r>
        <w:rPr>
          <w:spacing w:val="10"/>
          <w:sz w:val="22"/>
          <w:szCs w:val="22"/>
        </w:rPr>
        <w:t>k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si 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t </w:t>
      </w:r>
      <w:r>
        <w:rPr>
          <w:sz w:val="22"/>
          <w:szCs w:val="22"/>
        </w:rPr>
        <w:t>lun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4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4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ibu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rta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tid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3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nutup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kin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  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unt</w:t>
      </w:r>
      <w:r>
        <w:rPr>
          <w:spacing w:val="-2"/>
          <w:w w:val="102"/>
          <w:sz w:val="22"/>
          <w:szCs w:val="22"/>
        </w:rPr>
        <w:t>u</w:t>
      </w:r>
      <w:r>
        <w:rPr>
          <w:w w:val="102"/>
          <w:sz w:val="22"/>
          <w:szCs w:val="22"/>
        </w:rPr>
        <w:t xml:space="preserve">k </w:t>
      </w:r>
      <w:r>
        <w:rPr>
          <w:sz w:val="22"/>
          <w:szCs w:val="22"/>
        </w:rPr>
        <w:t>dik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da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pl</w:t>
      </w:r>
      <w:r>
        <w:rPr>
          <w:sz w:val="22"/>
          <w:szCs w:val="22"/>
        </w:rPr>
        <w:t>ik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6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jutn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.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hing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 disi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6"/>
          <w:sz w:val="22"/>
          <w:szCs w:val="22"/>
        </w:rPr>
        <w:t>u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p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h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lu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2"/>
          <w:sz w:val="22"/>
          <w:szCs w:val="22"/>
        </w:rPr>
        <w:t>d</w:t>
      </w:r>
      <w:r>
        <w:rPr>
          <w:sz w:val="22"/>
          <w:szCs w:val="22"/>
        </w:rPr>
        <w:t>ibu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ec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ra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krit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ng dih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p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n.</w:t>
      </w:r>
    </w:p>
    <w:p w:rsidR="00F651C8" w:rsidRDefault="00F651C8">
      <w:pPr>
        <w:spacing w:before="5" w:line="120" w:lineRule="exact"/>
        <w:rPr>
          <w:sz w:val="12"/>
          <w:szCs w:val="12"/>
        </w:rPr>
      </w:pPr>
    </w:p>
    <w:p w:rsidR="00F651C8" w:rsidRDefault="00A10AE1">
      <w:pPr>
        <w:ind w:left="4289" w:right="5472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AB</w:t>
      </w:r>
      <w:r>
        <w:rPr>
          <w:b/>
          <w:spacing w:val="12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V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240" w:lineRule="exact"/>
        <w:ind w:left="3175" w:right="4361"/>
        <w:jc w:val="center"/>
        <w:rPr>
          <w:sz w:val="22"/>
          <w:szCs w:val="22"/>
        </w:rPr>
      </w:pPr>
      <w:r>
        <w:rPr>
          <w:b/>
          <w:spacing w:val="1"/>
          <w:position w:val="-1"/>
          <w:sz w:val="22"/>
          <w:szCs w:val="22"/>
        </w:rPr>
        <w:t>KE</w:t>
      </w:r>
      <w:r>
        <w:rPr>
          <w:b/>
          <w:spacing w:val="-1"/>
          <w:position w:val="-1"/>
          <w:sz w:val="22"/>
          <w:szCs w:val="22"/>
        </w:rPr>
        <w:t>S</w:t>
      </w:r>
      <w:r>
        <w:rPr>
          <w:b/>
          <w:position w:val="-1"/>
          <w:sz w:val="22"/>
          <w:szCs w:val="22"/>
        </w:rPr>
        <w:t>I</w:t>
      </w:r>
      <w:r>
        <w:rPr>
          <w:b/>
          <w:spacing w:val="2"/>
          <w:position w:val="-1"/>
          <w:sz w:val="22"/>
          <w:szCs w:val="22"/>
        </w:rPr>
        <w:t>M</w:t>
      </w:r>
      <w:r>
        <w:rPr>
          <w:b/>
          <w:position w:val="-1"/>
          <w:sz w:val="22"/>
          <w:szCs w:val="22"/>
        </w:rPr>
        <w:t>PU</w:t>
      </w:r>
      <w:r>
        <w:rPr>
          <w:b/>
          <w:spacing w:val="1"/>
          <w:position w:val="-1"/>
          <w:sz w:val="22"/>
          <w:szCs w:val="22"/>
        </w:rPr>
        <w:t>L</w:t>
      </w:r>
      <w:r>
        <w:rPr>
          <w:b/>
          <w:position w:val="-1"/>
          <w:sz w:val="22"/>
          <w:szCs w:val="22"/>
        </w:rPr>
        <w:t>AN</w:t>
      </w:r>
      <w:r>
        <w:rPr>
          <w:b/>
          <w:spacing w:val="31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DAN</w:t>
      </w:r>
      <w:r>
        <w:rPr>
          <w:b/>
          <w:spacing w:val="11"/>
          <w:position w:val="-1"/>
          <w:sz w:val="22"/>
          <w:szCs w:val="22"/>
        </w:rPr>
        <w:t xml:space="preserve"> </w:t>
      </w:r>
      <w:r>
        <w:rPr>
          <w:b/>
          <w:spacing w:val="1"/>
          <w:w w:val="102"/>
          <w:position w:val="-1"/>
          <w:sz w:val="22"/>
          <w:szCs w:val="22"/>
        </w:rPr>
        <w:t>S</w:t>
      </w:r>
      <w:r>
        <w:rPr>
          <w:b/>
          <w:w w:val="102"/>
          <w:position w:val="-1"/>
          <w:sz w:val="22"/>
          <w:szCs w:val="22"/>
        </w:rPr>
        <w:t>ARAN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6"/>
        <w:ind w:left="932"/>
        <w:rPr>
          <w:sz w:val="22"/>
          <w:szCs w:val="22"/>
        </w:rPr>
      </w:pPr>
      <w:r>
        <w:rPr>
          <w:b/>
          <w:sz w:val="22"/>
          <w:szCs w:val="22"/>
        </w:rPr>
        <w:t>5.1</w:t>
      </w:r>
      <w:r>
        <w:rPr>
          <w:b/>
          <w:spacing w:val="6"/>
          <w:sz w:val="22"/>
          <w:szCs w:val="22"/>
        </w:rPr>
        <w:t xml:space="preserve"> </w:t>
      </w:r>
      <w:r>
        <w:rPr>
          <w:b/>
          <w:spacing w:val="1"/>
          <w:w w:val="102"/>
          <w:sz w:val="22"/>
          <w:szCs w:val="22"/>
        </w:rPr>
        <w:t>K</w:t>
      </w:r>
      <w:r>
        <w:rPr>
          <w:b/>
          <w:spacing w:val="2"/>
          <w:w w:val="102"/>
          <w:sz w:val="22"/>
          <w:szCs w:val="22"/>
        </w:rPr>
        <w:t>e</w:t>
      </w:r>
      <w:r>
        <w:rPr>
          <w:b/>
          <w:w w:val="102"/>
          <w:sz w:val="22"/>
          <w:szCs w:val="22"/>
        </w:rPr>
        <w:t>si</w:t>
      </w:r>
      <w:r>
        <w:rPr>
          <w:b/>
          <w:spacing w:val="-2"/>
          <w:w w:val="102"/>
          <w:sz w:val="22"/>
          <w:szCs w:val="22"/>
        </w:rPr>
        <w:t>m</w:t>
      </w:r>
      <w:r>
        <w:rPr>
          <w:b/>
          <w:spacing w:val="-1"/>
          <w:w w:val="102"/>
          <w:sz w:val="22"/>
          <w:szCs w:val="22"/>
        </w:rPr>
        <w:t>pu</w:t>
      </w:r>
      <w:r>
        <w:rPr>
          <w:b/>
          <w:w w:val="102"/>
          <w:sz w:val="22"/>
          <w:szCs w:val="22"/>
        </w:rPr>
        <w:t>l</w:t>
      </w:r>
      <w:r>
        <w:rPr>
          <w:b/>
          <w:spacing w:val="2"/>
          <w:w w:val="102"/>
          <w:sz w:val="22"/>
          <w:szCs w:val="22"/>
        </w:rPr>
        <w:t>a</w:t>
      </w:r>
      <w:r>
        <w:rPr>
          <w:b/>
          <w:w w:val="102"/>
          <w:sz w:val="22"/>
          <w:szCs w:val="22"/>
        </w:rPr>
        <w:t>n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ind w:left="1610"/>
        <w:rPr>
          <w:sz w:val="22"/>
          <w:szCs w:val="22"/>
        </w:rPr>
      </w:pP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im</w:t>
      </w:r>
      <w:r>
        <w:rPr>
          <w:sz w:val="22"/>
          <w:szCs w:val="22"/>
        </w:rPr>
        <w:t>pul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3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bil 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ri 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 </w:t>
      </w:r>
      <w:r>
        <w:rPr>
          <w:spacing w:val="1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nsi  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gg</w:t>
      </w:r>
      <w:r>
        <w:rPr>
          <w:w w:val="102"/>
          <w:sz w:val="22"/>
          <w:szCs w:val="22"/>
        </w:rPr>
        <w:t>un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ind w:left="932"/>
        <w:rPr>
          <w:sz w:val="22"/>
          <w:szCs w:val="22"/>
        </w:rPr>
      </w:pP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rpri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 xml:space="preserve">t </w:t>
      </w:r>
      <w:r>
        <w:rPr>
          <w:i/>
          <w:spacing w:val="2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rik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: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1610" w:right="2074" w:hanging="339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 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nsi  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gun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23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f</w:t>
      </w:r>
      <w:r>
        <w:rPr>
          <w:i/>
          <w:sz w:val="22"/>
          <w:szCs w:val="22"/>
        </w:rPr>
        <w:t>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rp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 xml:space="preserve">int  </w:t>
      </w:r>
      <w:r>
        <w:rPr>
          <w:i/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i  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 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 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t</w:t>
      </w:r>
      <w:r>
        <w:rPr>
          <w:w w:val="102"/>
          <w:sz w:val="22"/>
          <w:szCs w:val="22"/>
        </w:rPr>
        <w:t xml:space="preserve">a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ra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wa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lu</w:t>
      </w:r>
      <w:r>
        <w:rPr>
          <w:spacing w:val="2"/>
          <w:sz w:val="22"/>
          <w:szCs w:val="22"/>
        </w:rPr>
        <w:t>a</w:t>
      </w:r>
      <w:r>
        <w:rPr>
          <w:spacing w:val="4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1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nipu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 xml:space="preserve">i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dir</w:t>
      </w:r>
      <w:r>
        <w:rPr>
          <w:spacing w:val="2"/>
          <w:w w:val="102"/>
          <w:sz w:val="22"/>
          <w:szCs w:val="22"/>
        </w:rPr>
        <w:t>an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9" w:line="493" w:lineRule="auto"/>
        <w:ind w:left="1610" w:right="2083" w:hanging="339"/>
        <w:jc w:val="both"/>
        <w:rPr>
          <w:sz w:val="22"/>
          <w:szCs w:val="22"/>
        </w:rPr>
      </w:pPr>
      <w:r>
        <w:rPr>
          <w:sz w:val="22"/>
          <w:szCs w:val="22"/>
        </w:rPr>
        <w:t>2.   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HP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MY</w:t>
      </w:r>
      <w:r>
        <w:rPr>
          <w:spacing w:val="1"/>
          <w:sz w:val="22"/>
          <w:szCs w:val="22"/>
        </w:rPr>
        <w:t>S</w:t>
      </w:r>
      <w:r>
        <w:rPr>
          <w:spacing w:val="2"/>
          <w:sz w:val="22"/>
          <w:szCs w:val="22"/>
        </w:rPr>
        <w:t>Q</w:t>
      </w:r>
      <w:r>
        <w:rPr>
          <w:sz w:val="22"/>
          <w:szCs w:val="22"/>
        </w:rPr>
        <w:t>L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1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k</w:t>
      </w:r>
      <w:r>
        <w:rPr>
          <w:w w:val="102"/>
          <w:sz w:val="22"/>
          <w:szCs w:val="22"/>
        </w:rPr>
        <w:t>s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s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ra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lo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lho</w:t>
      </w:r>
      <w:r>
        <w:rPr>
          <w:spacing w:val="-2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>t.</w:t>
      </w:r>
    </w:p>
    <w:p w:rsidR="00F651C8" w:rsidRDefault="00A10AE1">
      <w:pPr>
        <w:spacing w:before="9" w:line="491" w:lineRule="auto"/>
        <w:ind w:left="1610" w:right="2074" w:hanging="339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 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en</w:t>
      </w:r>
      <w:r>
        <w:rPr>
          <w:sz w:val="22"/>
          <w:szCs w:val="22"/>
        </w:rPr>
        <w:t xml:space="preserve">si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ini   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 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lo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h 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 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2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di 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l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b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 xml:space="preserve">h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ror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nisir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hin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nin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e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is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ktu 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 xml:space="preserve"> </w:t>
      </w:r>
      <w:r>
        <w:rPr>
          <w:spacing w:val="10"/>
          <w:w w:val="102"/>
          <w:sz w:val="22"/>
          <w:szCs w:val="22"/>
        </w:rPr>
        <w:t>p</w:t>
      </w:r>
      <w:r>
        <w:rPr>
          <w:spacing w:val="-1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bu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 l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por</w:t>
      </w:r>
      <w:r>
        <w:rPr>
          <w:spacing w:val="2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1" w:line="493" w:lineRule="auto"/>
        <w:ind w:left="1610" w:right="2077" w:hanging="339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4.  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2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nsi</w:t>
      </w:r>
      <w:r>
        <w:rPr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fing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p</w:t>
      </w:r>
      <w:r>
        <w:rPr>
          <w:i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nt</w:t>
      </w:r>
      <w:r>
        <w:rPr>
          <w:i/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in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ist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pa</w:t>
      </w:r>
      <w:r>
        <w:rPr>
          <w:i/>
          <w:spacing w:val="-2"/>
          <w:sz w:val="22"/>
          <w:szCs w:val="22"/>
        </w:rPr>
        <w:t>p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l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ss</w:t>
      </w:r>
      <w:r>
        <w:rPr>
          <w:i/>
          <w:spacing w:val="30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hin</w:t>
      </w:r>
      <w:r>
        <w:rPr>
          <w:spacing w:val="-2"/>
          <w:w w:val="102"/>
          <w:sz w:val="22"/>
          <w:szCs w:val="22"/>
        </w:rPr>
        <w:t>gg</w:t>
      </w:r>
      <w:r>
        <w:rPr>
          <w:w w:val="102"/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i 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bi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sion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l 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m 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pros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s 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rja 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di   </w:t>
      </w:r>
      <w:r>
        <w:rPr>
          <w:w w:val="102"/>
          <w:sz w:val="22"/>
          <w:szCs w:val="22"/>
        </w:rPr>
        <w:t>lin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kun</w:t>
      </w:r>
      <w:r>
        <w:rPr>
          <w:spacing w:val="-2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knik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pacing w:val="3"/>
          <w:sz w:val="22"/>
          <w:szCs w:val="22"/>
        </w:rPr>
        <w:t>u</w:t>
      </w:r>
      <w:r>
        <w:rPr>
          <w:sz w:val="22"/>
          <w:szCs w:val="22"/>
        </w:rPr>
        <w:t>,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khususn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h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sis</w:t>
      </w:r>
      <w:r>
        <w:rPr>
          <w:spacing w:val="-2"/>
          <w:w w:val="102"/>
          <w:sz w:val="22"/>
          <w:szCs w:val="22"/>
        </w:rPr>
        <w:t>w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6"/>
        <w:ind w:left="932"/>
        <w:rPr>
          <w:sz w:val="22"/>
          <w:szCs w:val="22"/>
        </w:rPr>
      </w:pPr>
      <w:r>
        <w:rPr>
          <w:b/>
          <w:sz w:val="22"/>
          <w:szCs w:val="22"/>
        </w:rPr>
        <w:t>5.2</w:t>
      </w:r>
      <w:r>
        <w:rPr>
          <w:b/>
          <w:spacing w:val="6"/>
          <w:sz w:val="22"/>
          <w:szCs w:val="22"/>
        </w:rPr>
        <w:t xml:space="preserve"> </w:t>
      </w:r>
      <w:r>
        <w:rPr>
          <w:b/>
          <w:spacing w:val="-1"/>
          <w:w w:val="102"/>
          <w:sz w:val="22"/>
          <w:szCs w:val="22"/>
        </w:rPr>
        <w:t>S</w:t>
      </w:r>
      <w:r>
        <w:rPr>
          <w:b/>
          <w:w w:val="102"/>
          <w:sz w:val="22"/>
          <w:szCs w:val="22"/>
        </w:rPr>
        <w:t>a</w:t>
      </w:r>
      <w:r>
        <w:rPr>
          <w:b/>
          <w:spacing w:val="2"/>
          <w:w w:val="102"/>
          <w:sz w:val="22"/>
          <w:szCs w:val="22"/>
        </w:rPr>
        <w:t>r</w:t>
      </w:r>
      <w:r>
        <w:rPr>
          <w:b/>
          <w:w w:val="102"/>
          <w:sz w:val="22"/>
          <w:szCs w:val="22"/>
        </w:rPr>
        <w:t>an</w:t>
      </w:r>
    </w:p>
    <w:p w:rsidR="00F651C8" w:rsidRDefault="00F651C8">
      <w:pPr>
        <w:spacing w:line="260" w:lineRule="exact"/>
        <w:rPr>
          <w:sz w:val="26"/>
          <w:szCs w:val="26"/>
        </w:rPr>
      </w:pPr>
    </w:p>
    <w:p w:rsidR="00F651C8" w:rsidRDefault="00A10AE1">
      <w:pPr>
        <w:spacing w:line="493" w:lineRule="auto"/>
        <w:ind w:left="932" w:right="2074" w:firstLine="678"/>
        <w:rPr>
          <w:sz w:val="22"/>
          <w:szCs w:val="22"/>
        </w:rPr>
      </w:pP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ng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i</w:t>
      </w:r>
      <w:r>
        <w:rPr>
          <w:spacing w:val="-1"/>
          <w:sz w:val="22"/>
          <w:szCs w:val="22"/>
        </w:rPr>
        <w:t>a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untuk 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rk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5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sis</w:t>
      </w:r>
      <w:r>
        <w:rPr>
          <w:spacing w:val="-2"/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m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fi</w:t>
      </w:r>
      <w:r>
        <w:rPr>
          <w:spacing w:val="-2"/>
          <w:sz w:val="22"/>
          <w:szCs w:val="22"/>
        </w:rPr>
        <w:t>ng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rprint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rikut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:</w:t>
      </w:r>
    </w:p>
    <w:p w:rsidR="00F651C8" w:rsidRDefault="00A10AE1">
      <w:pPr>
        <w:spacing w:before="9" w:line="493" w:lineRule="auto"/>
        <w:ind w:left="1610" w:right="2077" w:hanging="339"/>
        <w:jc w:val="both"/>
        <w:rPr>
          <w:sz w:val="22"/>
          <w:szCs w:val="22"/>
        </w:rPr>
      </w:pPr>
      <w:r>
        <w:rPr>
          <w:sz w:val="22"/>
          <w:szCs w:val="22"/>
        </w:rPr>
        <w:t>1.   Dih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nsi </w:t>
      </w:r>
      <w:r>
        <w:rPr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fin</w:t>
      </w:r>
      <w:r>
        <w:rPr>
          <w:i/>
          <w:spacing w:val="-2"/>
          <w:sz w:val="22"/>
          <w:szCs w:val="22"/>
        </w:rPr>
        <w:t>g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rprint </w:t>
      </w:r>
      <w:r>
        <w:rPr>
          <w:i/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ny</w:t>
      </w:r>
      <w:r>
        <w:rPr>
          <w:sz w:val="22"/>
          <w:szCs w:val="22"/>
        </w:rPr>
        <w:t xml:space="preserve">a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e</w:t>
      </w:r>
      <w:r>
        <w:rPr>
          <w:spacing w:val="1"/>
          <w:w w:val="102"/>
          <w:sz w:val="22"/>
          <w:szCs w:val="22"/>
        </w:rPr>
        <w:t>m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bih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ut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f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tur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itur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nu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u</w:t>
      </w:r>
      <w:r>
        <w:rPr>
          <w:spacing w:val="-2"/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spacing w:val="-1"/>
          <w:w w:val="102"/>
          <w:sz w:val="22"/>
          <w:szCs w:val="22"/>
        </w:rPr>
        <w:t>m</w:t>
      </w:r>
      <w:r>
        <w:rPr>
          <w:spacing w:val="7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9"/>
        <w:ind w:left="1271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se</w:t>
      </w:r>
      <w:r>
        <w:rPr>
          <w:sz w:val="22"/>
          <w:szCs w:val="22"/>
        </w:rPr>
        <w:t xml:space="preserve">nsi 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kn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lo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i </w:t>
      </w:r>
      <w:r>
        <w:rPr>
          <w:spacing w:val="31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fing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w w:val="102"/>
          <w:sz w:val="22"/>
          <w:szCs w:val="22"/>
        </w:rPr>
        <w:t>rprint</w:t>
      </w:r>
    </w:p>
    <w:p w:rsidR="00F651C8" w:rsidRDefault="00F651C8">
      <w:pPr>
        <w:spacing w:before="7" w:line="260" w:lineRule="exact"/>
        <w:rPr>
          <w:sz w:val="26"/>
          <w:szCs w:val="26"/>
        </w:rPr>
      </w:pPr>
    </w:p>
    <w:p w:rsidR="00F651C8" w:rsidRDefault="00A10AE1">
      <w:pPr>
        <w:ind w:left="1610"/>
        <w:rPr>
          <w:sz w:val="22"/>
          <w:szCs w:val="22"/>
        </w:rPr>
        <w:sectPr w:rsidR="00F651C8">
          <w:footerReference w:type="default" r:id="rId80"/>
          <w:pgSz w:w="12240" w:h="15840"/>
          <w:pgMar w:top="1480" w:right="0" w:bottom="280" w:left="1720" w:header="0" w:footer="1374" w:gutter="0"/>
          <w:cols w:space="720"/>
        </w:sectPr>
      </w:pP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ik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bi</w:t>
      </w:r>
      <w:r>
        <w:rPr>
          <w:sz w:val="22"/>
          <w:szCs w:val="22"/>
        </w:rPr>
        <w:t>h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ut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untuk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e</w:t>
      </w:r>
      <w:r>
        <w:rPr>
          <w:spacing w:val="2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10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20" w:lineRule="exact"/>
        <w:rPr>
          <w:sz w:val="22"/>
          <w:szCs w:val="22"/>
        </w:rPr>
      </w:pPr>
    </w:p>
    <w:p w:rsidR="00F651C8" w:rsidRDefault="00A10AE1">
      <w:pPr>
        <w:spacing w:before="36"/>
        <w:ind w:left="3887" w:right="5090"/>
        <w:jc w:val="center"/>
        <w:rPr>
          <w:sz w:val="22"/>
          <w:szCs w:val="22"/>
        </w:rPr>
      </w:pPr>
      <w:r>
        <w:rPr>
          <w:b/>
          <w:sz w:val="22"/>
          <w:szCs w:val="22"/>
        </w:rPr>
        <w:t>Da</w:t>
      </w:r>
      <w:r>
        <w:rPr>
          <w:b/>
          <w:spacing w:val="2"/>
          <w:sz w:val="22"/>
          <w:szCs w:val="22"/>
        </w:rPr>
        <w:t>f</w:t>
      </w:r>
      <w:r>
        <w:rPr>
          <w:b/>
          <w:sz w:val="22"/>
          <w:szCs w:val="22"/>
        </w:rPr>
        <w:t>tar</w:t>
      </w:r>
      <w:r>
        <w:rPr>
          <w:b/>
          <w:spacing w:val="15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P</w:t>
      </w:r>
      <w:r>
        <w:rPr>
          <w:b/>
          <w:spacing w:val="-1"/>
          <w:w w:val="102"/>
          <w:sz w:val="22"/>
          <w:szCs w:val="22"/>
        </w:rPr>
        <w:t>u</w:t>
      </w:r>
      <w:r>
        <w:rPr>
          <w:b/>
          <w:w w:val="102"/>
          <w:sz w:val="22"/>
          <w:szCs w:val="22"/>
        </w:rPr>
        <w:t>sta</w:t>
      </w:r>
      <w:r>
        <w:rPr>
          <w:b/>
          <w:spacing w:val="-1"/>
          <w:w w:val="102"/>
          <w:sz w:val="22"/>
          <w:szCs w:val="22"/>
        </w:rPr>
        <w:t>k</w:t>
      </w:r>
      <w:r>
        <w:rPr>
          <w:b/>
          <w:w w:val="102"/>
          <w:sz w:val="22"/>
          <w:szCs w:val="22"/>
        </w:rPr>
        <w:t>a</w:t>
      </w:r>
    </w:p>
    <w:p w:rsidR="00F651C8" w:rsidRDefault="00F651C8">
      <w:pPr>
        <w:spacing w:line="200" w:lineRule="exact"/>
      </w:pPr>
    </w:p>
    <w:p w:rsidR="00F651C8" w:rsidRDefault="00F651C8">
      <w:pPr>
        <w:spacing w:before="4" w:line="240" w:lineRule="exact"/>
        <w:rPr>
          <w:sz w:val="24"/>
          <w:szCs w:val="24"/>
        </w:rPr>
      </w:pPr>
    </w:p>
    <w:p w:rsidR="00F651C8" w:rsidRDefault="00A10AE1">
      <w:pPr>
        <w:spacing w:line="494" w:lineRule="auto"/>
        <w:ind w:left="1607" w:right="2100" w:hanging="677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lqi</w:t>
      </w:r>
      <w:r>
        <w:rPr>
          <w:spacing w:val="-3"/>
          <w:sz w:val="22"/>
          <w:szCs w:val="22"/>
        </w:rPr>
        <w:t>z</w:t>
      </w:r>
      <w:r>
        <w:rPr>
          <w:sz w:val="22"/>
          <w:szCs w:val="22"/>
        </w:rPr>
        <w:t xml:space="preserve">,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Z  2011, </w:t>
      </w:r>
      <w:r>
        <w:rPr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Sist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m 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Abs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nsi 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Guru 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Pada 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SMA 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N</w:t>
      </w:r>
      <w:r>
        <w:rPr>
          <w:i/>
          <w:sz w:val="22"/>
          <w:szCs w:val="22"/>
        </w:rPr>
        <w:t xml:space="preserve">EGERI 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1 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Ban</w:t>
      </w:r>
      <w:r>
        <w:rPr>
          <w:i/>
          <w:spacing w:val="2"/>
          <w:sz w:val="22"/>
          <w:szCs w:val="22"/>
        </w:rPr>
        <w:t>y</w:t>
      </w:r>
      <w:r>
        <w:rPr>
          <w:i/>
          <w:sz w:val="22"/>
          <w:szCs w:val="22"/>
        </w:rPr>
        <w:t xml:space="preserve">uasin 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III </w:t>
      </w:r>
      <w:r>
        <w:rPr>
          <w:i/>
          <w:sz w:val="22"/>
          <w:szCs w:val="22"/>
        </w:rPr>
        <w:t>B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rbasis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WEB,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Un</w:t>
      </w:r>
      <w:r>
        <w:rPr>
          <w:i/>
          <w:spacing w:val="-2"/>
          <w:sz w:val="22"/>
          <w:szCs w:val="22"/>
        </w:rPr>
        <w:t>i</w:t>
      </w:r>
      <w:r>
        <w:rPr>
          <w:i/>
          <w:spacing w:val="-1"/>
          <w:sz w:val="22"/>
          <w:szCs w:val="22"/>
        </w:rPr>
        <w:t>v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rsi</w:t>
      </w:r>
      <w:r>
        <w:rPr>
          <w:i/>
          <w:spacing w:val="-2"/>
          <w:sz w:val="22"/>
          <w:szCs w:val="22"/>
        </w:rPr>
        <w:t>t</w:t>
      </w:r>
      <w:r>
        <w:rPr>
          <w:i/>
          <w:sz w:val="22"/>
          <w:szCs w:val="22"/>
        </w:rPr>
        <w:t>as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Sr</w:t>
      </w:r>
      <w:r>
        <w:rPr>
          <w:i/>
          <w:spacing w:val="-2"/>
          <w:w w:val="102"/>
          <w:sz w:val="22"/>
          <w:szCs w:val="22"/>
        </w:rPr>
        <w:t>i</w:t>
      </w:r>
      <w:r>
        <w:rPr>
          <w:i/>
          <w:spacing w:val="1"/>
          <w:w w:val="102"/>
          <w:sz w:val="22"/>
          <w:szCs w:val="22"/>
        </w:rPr>
        <w:t>w</w:t>
      </w:r>
      <w:r>
        <w:rPr>
          <w:i/>
          <w:w w:val="102"/>
          <w:sz w:val="22"/>
          <w:szCs w:val="22"/>
        </w:rPr>
        <w:t>ij</w:t>
      </w:r>
      <w:r>
        <w:rPr>
          <w:i/>
          <w:spacing w:val="-2"/>
          <w:w w:val="102"/>
          <w:sz w:val="22"/>
          <w:szCs w:val="22"/>
        </w:rPr>
        <w:t>a</w:t>
      </w:r>
      <w:r>
        <w:rPr>
          <w:i/>
          <w:spacing w:val="2"/>
          <w:w w:val="102"/>
          <w:sz w:val="22"/>
          <w:szCs w:val="22"/>
        </w:rPr>
        <w:t>y</w:t>
      </w:r>
      <w:r>
        <w:rPr>
          <w:i/>
          <w:spacing w:val="-2"/>
          <w:w w:val="102"/>
          <w:sz w:val="22"/>
          <w:szCs w:val="22"/>
        </w:rPr>
        <w:t>a</w:t>
      </w:r>
      <w:r>
        <w:rPr>
          <w:i/>
          <w:w w:val="102"/>
          <w:sz w:val="22"/>
          <w:szCs w:val="22"/>
        </w:rPr>
        <w:t>.</w:t>
      </w:r>
    </w:p>
    <w:p w:rsidR="00F651C8" w:rsidRDefault="00F651C8">
      <w:pPr>
        <w:spacing w:before="5" w:line="180" w:lineRule="exact"/>
        <w:rPr>
          <w:sz w:val="19"/>
          <w:szCs w:val="19"/>
        </w:rPr>
      </w:pPr>
    </w:p>
    <w:p w:rsidR="00F651C8" w:rsidRDefault="00A10AE1">
      <w:pPr>
        <w:ind w:left="930"/>
        <w:rPr>
          <w:sz w:val="22"/>
          <w:szCs w:val="22"/>
        </w:rPr>
      </w:pP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ki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 xml:space="preserve">, 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L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2010,  </w:t>
      </w:r>
      <w:r>
        <w:rPr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B</w:t>
      </w:r>
      <w:r>
        <w:rPr>
          <w:i/>
          <w:spacing w:val="-2"/>
          <w:sz w:val="22"/>
          <w:szCs w:val="22"/>
        </w:rPr>
        <w:t>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in</w:t>
      </w:r>
      <w:r>
        <w:rPr>
          <w:i/>
          <w:sz w:val="22"/>
          <w:szCs w:val="22"/>
        </w:rPr>
        <w:t xml:space="preserve">  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W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bsi</w:t>
      </w:r>
      <w:r>
        <w:rPr>
          <w:i/>
          <w:spacing w:val="-2"/>
          <w:sz w:val="22"/>
          <w:szCs w:val="22"/>
        </w:rPr>
        <w:t>t</w:t>
      </w:r>
      <w:r>
        <w:rPr>
          <w:i/>
          <w:sz w:val="22"/>
          <w:szCs w:val="22"/>
        </w:rPr>
        <w:t xml:space="preserve">e  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Sup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r  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K</w:t>
      </w:r>
      <w:r>
        <w:rPr>
          <w:i/>
          <w:spacing w:val="2"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>r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n  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D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ngan  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PHP  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Dan  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1"/>
          <w:w w:val="102"/>
          <w:sz w:val="22"/>
          <w:szCs w:val="22"/>
        </w:rPr>
        <w:t>J</w:t>
      </w:r>
      <w:r>
        <w:rPr>
          <w:i/>
          <w:w w:val="102"/>
          <w:sz w:val="22"/>
          <w:szCs w:val="22"/>
        </w:rPr>
        <w:t>qu</w:t>
      </w:r>
      <w:r>
        <w:rPr>
          <w:i/>
          <w:spacing w:val="2"/>
          <w:w w:val="102"/>
          <w:sz w:val="22"/>
          <w:szCs w:val="22"/>
        </w:rPr>
        <w:t>e</w:t>
      </w:r>
      <w:r>
        <w:rPr>
          <w:i/>
          <w:spacing w:val="-2"/>
          <w:w w:val="102"/>
          <w:sz w:val="22"/>
          <w:szCs w:val="22"/>
        </w:rPr>
        <w:t>r</w:t>
      </w:r>
      <w:r>
        <w:rPr>
          <w:i/>
          <w:spacing w:val="-1"/>
          <w:w w:val="102"/>
          <w:sz w:val="22"/>
          <w:szCs w:val="22"/>
        </w:rPr>
        <w:t>y</w:t>
      </w:r>
      <w:r>
        <w:rPr>
          <w:i/>
          <w:w w:val="102"/>
          <w:sz w:val="22"/>
          <w:szCs w:val="22"/>
        </w:rPr>
        <w:t>,</w:t>
      </w:r>
    </w:p>
    <w:p w:rsidR="00F651C8" w:rsidRDefault="00F651C8">
      <w:pPr>
        <w:spacing w:before="8" w:line="260" w:lineRule="exact"/>
        <w:rPr>
          <w:sz w:val="26"/>
          <w:szCs w:val="26"/>
        </w:rPr>
      </w:pPr>
    </w:p>
    <w:p w:rsidR="00F651C8" w:rsidRDefault="00A10AE1">
      <w:pPr>
        <w:ind w:left="1607"/>
        <w:rPr>
          <w:sz w:val="22"/>
          <w:szCs w:val="22"/>
        </w:rPr>
      </w:pP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oko</w:t>
      </w:r>
      <w:r>
        <w:rPr>
          <w:spacing w:val="1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2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Yog</w:t>
      </w:r>
      <w:r>
        <w:rPr>
          <w:spacing w:val="-2"/>
          <w:w w:val="102"/>
          <w:sz w:val="22"/>
          <w:szCs w:val="22"/>
        </w:rPr>
        <w:t>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rt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line="200" w:lineRule="exact"/>
      </w:pPr>
    </w:p>
    <w:p w:rsidR="00F651C8" w:rsidRDefault="00F651C8">
      <w:pPr>
        <w:spacing w:before="11" w:line="240" w:lineRule="exact"/>
        <w:rPr>
          <w:sz w:val="24"/>
          <w:szCs w:val="24"/>
        </w:rPr>
      </w:pPr>
    </w:p>
    <w:p w:rsidR="00F651C8" w:rsidRDefault="00A10AE1">
      <w:pPr>
        <w:spacing w:line="493" w:lineRule="auto"/>
        <w:ind w:left="1607" w:right="2088" w:hanging="677"/>
        <w:jc w:val="both"/>
        <w:rPr>
          <w:sz w:val="22"/>
          <w:szCs w:val="22"/>
        </w:rPr>
      </w:pPr>
      <w:r>
        <w:rPr>
          <w:sz w:val="22"/>
          <w:szCs w:val="22"/>
        </w:rPr>
        <w:t>Indr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n,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201</w:t>
      </w:r>
      <w:r>
        <w:rPr>
          <w:spacing w:val="-2"/>
          <w:sz w:val="22"/>
          <w:szCs w:val="22"/>
        </w:rPr>
        <w:t>1</w:t>
      </w:r>
      <w:r>
        <w:rPr>
          <w:sz w:val="22"/>
          <w:szCs w:val="22"/>
        </w:rPr>
        <w:t>,</w:t>
      </w:r>
      <w:r>
        <w:rPr>
          <w:spacing w:val="51"/>
          <w:sz w:val="22"/>
          <w:szCs w:val="22"/>
        </w:rPr>
        <w:t xml:space="preserve"> </w:t>
      </w:r>
      <w:r>
        <w:rPr>
          <w:i/>
          <w:sz w:val="22"/>
          <w:szCs w:val="22"/>
        </w:rPr>
        <w:t>Bi</w:t>
      </w:r>
      <w:r>
        <w:rPr>
          <w:i/>
          <w:spacing w:val="-2"/>
          <w:sz w:val="22"/>
          <w:szCs w:val="22"/>
        </w:rPr>
        <w:t>o</w:t>
      </w:r>
      <w:r>
        <w:rPr>
          <w:i/>
          <w:sz w:val="22"/>
          <w:szCs w:val="22"/>
        </w:rPr>
        <w:t>m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tr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 xml:space="preserve">k 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Baru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z w:val="22"/>
          <w:szCs w:val="22"/>
        </w:rPr>
        <w:t>Id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nt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fi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i  M</w:t>
      </w:r>
      <w:r>
        <w:rPr>
          <w:i/>
          <w:spacing w:val="7"/>
          <w:sz w:val="22"/>
          <w:szCs w:val="22"/>
        </w:rPr>
        <w:t>e</w:t>
      </w:r>
      <w:r>
        <w:rPr>
          <w:i/>
          <w:sz w:val="22"/>
          <w:szCs w:val="22"/>
        </w:rPr>
        <w:t>ngguna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J</w:t>
      </w:r>
      <w:r>
        <w:rPr>
          <w:i/>
          <w:sz w:val="22"/>
          <w:szCs w:val="22"/>
        </w:rPr>
        <w:t>antun</w:t>
      </w:r>
      <w:r>
        <w:rPr>
          <w:i/>
          <w:spacing w:val="1"/>
          <w:sz w:val="22"/>
          <w:szCs w:val="22"/>
        </w:rPr>
        <w:t>g</w:t>
      </w:r>
      <w:r>
        <w:rPr>
          <w:sz w:val="22"/>
          <w:szCs w:val="22"/>
        </w:rPr>
        <w:t>,</w:t>
      </w:r>
      <w:r>
        <w:rPr>
          <w:spacing w:val="5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ks</w:t>
      </w:r>
      <w:r>
        <w:rPr>
          <w:spacing w:val="-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 xml:space="preserve">s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6 Juni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2013,</w:t>
      </w:r>
      <w:r>
        <w:rPr>
          <w:spacing w:val="11"/>
          <w:sz w:val="22"/>
          <w:szCs w:val="22"/>
        </w:rPr>
        <w:t xml:space="preserve"> </w:t>
      </w:r>
      <w:hyperlink r:id="rId81">
        <w:r>
          <w:rPr>
            <w:w w:val="102"/>
            <w:sz w:val="22"/>
            <w:szCs w:val="22"/>
          </w:rPr>
          <w:t>&lt;http:/</w:t>
        </w:r>
        <w:r>
          <w:rPr>
            <w:spacing w:val="-2"/>
            <w:w w:val="102"/>
            <w:sz w:val="22"/>
            <w:szCs w:val="22"/>
          </w:rPr>
          <w:t>/</w:t>
        </w:r>
        <w:r>
          <w:rPr>
            <w:w w:val="102"/>
            <w:sz w:val="22"/>
            <w:szCs w:val="22"/>
          </w:rPr>
          <w:t>turisin</w:t>
        </w:r>
        <w:r>
          <w:rPr>
            <w:spacing w:val="-2"/>
            <w:w w:val="102"/>
            <w:sz w:val="22"/>
            <w:szCs w:val="22"/>
          </w:rPr>
          <w:t>t</w:t>
        </w:r>
        <w:r>
          <w:rPr>
            <w:spacing w:val="2"/>
            <w:w w:val="102"/>
            <w:sz w:val="22"/>
            <w:szCs w:val="22"/>
          </w:rPr>
          <w:t>e</w:t>
        </w:r>
        <w:r>
          <w:rPr>
            <w:w w:val="102"/>
            <w:sz w:val="22"/>
            <w:szCs w:val="22"/>
          </w:rPr>
          <w:t>rn</w:t>
        </w:r>
        <w:r>
          <w:rPr>
            <w:spacing w:val="2"/>
            <w:w w:val="102"/>
            <w:sz w:val="22"/>
            <w:szCs w:val="22"/>
          </w:rPr>
          <w:t>e</w:t>
        </w:r>
        <w:r>
          <w:rPr>
            <w:spacing w:val="-2"/>
            <w:w w:val="102"/>
            <w:sz w:val="22"/>
            <w:szCs w:val="22"/>
          </w:rPr>
          <w:t>t</w:t>
        </w:r>
        <w:r>
          <w:rPr>
            <w:w w:val="102"/>
            <w:sz w:val="22"/>
            <w:szCs w:val="22"/>
          </w:rPr>
          <w:t>.</w:t>
        </w:r>
        <w:r>
          <w:rPr>
            <w:spacing w:val="2"/>
            <w:w w:val="102"/>
            <w:sz w:val="22"/>
            <w:szCs w:val="22"/>
          </w:rPr>
          <w:t>c</w:t>
        </w:r>
        <w:r>
          <w:rPr>
            <w:w w:val="102"/>
            <w:sz w:val="22"/>
            <w:szCs w:val="22"/>
          </w:rPr>
          <w:t>o</w:t>
        </w:r>
        <w:r>
          <w:rPr>
            <w:spacing w:val="1"/>
            <w:w w:val="102"/>
            <w:sz w:val="22"/>
            <w:szCs w:val="22"/>
          </w:rPr>
          <w:t>m</w:t>
        </w:r>
        <w:r>
          <w:rPr>
            <w:w w:val="102"/>
            <w:sz w:val="22"/>
            <w:szCs w:val="22"/>
          </w:rPr>
          <w:t>/2011</w:t>
        </w:r>
        <w:r>
          <w:rPr>
            <w:spacing w:val="-2"/>
            <w:w w:val="102"/>
            <w:sz w:val="22"/>
            <w:szCs w:val="22"/>
          </w:rPr>
          <w:t>/</w:t>
        </w:r>
        <w:r>
          <w:rPr>
            <w:w w:val="102"/>
            <w:sz w:val="22"/>
            <w:szCs w:val="22"/>
          </w:rPr>
          <w:t>t</w:t>
        </w:r>
        <w:r>
          <w:rPr>
            <w:spacing w:val="2"/>
            <w:w w:val="102"/>
            <w:sz w:val="22"/>
            <w:szCs w:val="22"/>
          </w:rPr>
          <w:t>e</w:t>
        </w:r>
        <w:r>
          <w:rPr>
            <w:w w:val="102"/>
            <w:sz w:val="22"/>
            <w:szCs w:val="22"/>
          </w:rPr>
          <w:t>knolo</w:t>
        </w:r>
        <w:r>
          <w:rPr>
            <w:spacing w:val="-2"/>
            <w:w w:val="102"/>
            <w:sz w:val="22"/>
            <w:szCs w:val="22"/>
          </w:rPr>
          <w:t>g</w:t>
        </w:r>
        <w:r>
          <w:rPr>
            <w:spacing w:val="14"/>
            <w:w w:val="102"/>
            <w:sz w:val="22"/>
            <w:szCs w:val="22"/>
          </w:rPr>
          <w:t>i</w:t>
        </w:r>
        <w:r>
          <w:rPr>
            <w:w w:val="102"/>
            <w:sz w:val="22"/>
            <w:szCs w:val="22"/>
          </w:rPr>
          <w:t>-</w:t>
        </w:r>
      </w:hyperlink>
      <w:r>
        <w:rPr>
          <w:w w:val="102"/>
          <w:sz w:val="22"/>
          <w:szCs w:val="22"/>
        </w:rPr>
        <w:t xml:space="preserve"> bio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tri</w:t>
      </w:r>
      <w:r>
        <w:rPr>
          <w:spacing w:val="2"/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-</w:t>
      </w:r>
      <w:r>
        <w:rPr>
          <w:w w:val="102"/>
          <w:sz w:val="22"/>
          <w:szCs w:val="22"/>
        </w:rPr>
        <w:t>b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</w:t>
      </w:r>
      <w:r>
        <w:rPr>
          <w:spacing w:val="1"/>
          <w:w w:val="102"/>
          <w:sz w:val="22"/>
          <w:szCs w:val="22"/>
        </w:rPr>
        <w:t>u</w:t>
      </w:r>
      <w:r>
        <w:rPr>
          <w:spacing w:val="-1"/>
          <w:w w:val="102"/>
          <w:sz w:val="22"/>
          <w:szCs w:val="22"/>
        </w:rPr>
        <w:t>-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nt</w:t>
      </w:r>
      <w:r>
        <w:rPr>
          <w:spacing w:val="-2"/>
          <w:w w:val="102"/>
          <w:sz w:val="22"/>
          <w:szCs w:val="22"/>
        </w:rPr>
        <w:t>i</w:t>
      </w:r>
      <w:r>
        <w:rPr>
          <w:spacing w:val="2"/>
          <w:w w:val="102"/>
          <w:sz w:val="22"/>
          <w:szCs w:val="22"/>
        </w:rPr>
        <w:t>f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k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s</w:t>
      </w:r>
      <w:r>
        <w:rPr>
          <w:spacing w:val="3"/>
          <w:w w:val="102"/>
          <w:sz w:val="22"/>
          <w:szCs w:val="22"/>
        </w:rPr>
        <w:t>i</w:t>
      </w:r>
      <w:r>
        <w:rPr>
          <w:spacing w:val="-1"/>
          <w:w w:val="102"/>
          <w:sz w:val="22"/>
          <w:szCs w:val="22"/>
        </w:rPr>
        <w:t>-</w:t>
      </w:r>
      <w:r>
        <w:rPr>
          <w:spacing w:val="1"/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n</w:t>
      </w:r>
      <w:r>
        <w:rPr>
          <w:spacing w:val="-2"/>
          <w:w w:val="102"/>
          <w:sz w:val="22"/>
          <w:szCs w:val="22"/>
        </w:rPr>
        <w:t>gg</w:t>
      </w:r>
      <w:r>
        <w:rPr>
          <w:w w:val="102"/>
          <w:sz w:val="22"/>
          <w:szCs w:val="22"/>
        </w:rPr>
        <w:t>un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an</w:t>
      </w:r>
      <w:r>
        <w:rPr>
          <w:spacing w:val="-1"/>
          <w:w w:val="102"/>
          <w:sz w:val="22"/>
          <w:szCs w:val="22"/>
        </w:rPr>
        <w:t>-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a</w:t>
      </w:r>
      <w:r>
        <w:rPr>
          <w:spacing w:val="1"/>
          <w:w w:val="102"/>
          <w:sz w:val="22"/>
          <w:szCs w:val="22"/>
        </w:rPr>
        <w:t>k</w:t>
      </w:r>
      <w:r>
        <w:rPr>
          <w:spacing w:val="-3"/>
          <w:w w:val="102"/>
          <w:sz w:val="22"/>
          <w:szCs w:val="22"/>
        </w:rPr>
        <w:t>-</w:t>
      </w:r>
      <w:r>
        <w:rPr>
          <w:w w:val="102"/>
          <w:sz w:val="22"/>
          <w:szCs w:val="22"/>
        </w:rPr>
        <w:t>j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ntun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>/</w:t>
      </w:r>
      <w:r>
        <w:rPr>
          <w:spacing w:val="3"/>
          <w:w w:val="10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&gt;.</w:t>
      </w:r>
    </w:p>
    <w:p w:rsidR="00F651C8" w:rsidRDefault="00F651C8">
      <w:pPr>
        <w:spacing w:before="6" w:line="180" w:lineRule="exact"/>
        <w:rPr>
          <w:sz w:val="19"/>
          <w:szCs w:val="19"/>
        </w:rPr>
      </w:pPr>
    </w:p>
    <w:p w:rsidR="00F651C8" w:rsidRDefault="00A10AE1">
      <w:pPr>
        <w:spacing w:line="669" w:lineRule="auto"/>
        <w:ind w:left="930" w:right="3361"/>
        <w:rPr>
          <w:sz w:val="22"/>
          <w:szCs w:val="22"/>
        </w:rPr>
      </w:pP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dir,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B</w:t>
      </w:r>
      <w:r>
        <w:rPr>
          <w:i/>
          <w:spacing w:val="-2"/>
          <w:sz w:val="22"/>
          <w:szCs w:val="22"/>
        </w:rPr>
        <w:t>u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u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Pintar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J</w:t>
      </w:r>
      <w:r>
        <w:rPr>
          <w:i/>
          <w:spacing w:val="-2"/>
          <w:sz w:val="22"/>
          <w:szCs w:val="22"/>
        </w:rPr>
        <w:t>q</w:t>
      </w:r>
      <w:r>
        <w:rPr>
          <w:i/>
          <w:sz w:val="22"/>
          <w:szCs w:val="22"/>
        </w:rPr>
        <w:t>u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ry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PH</w:t>
      </w:r>
      <w:r>
        <w:rPr>
          <w:i/>
          <w:spacing w:val="-2"/>
          <w:sz w:val="22"/>
          <w:szCs w:val="22"/>
        </w:rPr>
        <w:t>P</w:t>
      </w:r>
      <w:r>
        <w:rPr>
          <w:i/>
          <w:sz w:val="22"/>
          <w:szCs w:val="22"/>
        </w:rPr>
        <w:t>,</w:t>
      </w:r>
      <w:r>
        <w:rPr>
          <w:i/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,</w:t>
      </w:r>
      <w:r>
        <w:rPr>
          <w:spacing w:val="2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Yo</w:t>
      </w:r>
      <w:r>
        <w:rPr>
          <w:spacing w:val="-2"/>
          <w:w w:val="102"/>
          <w:sz w:val="22"/>
          <w:szCs w:val="22"/>
        </w:rPr>
        <w:t>gy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rt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.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dir,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Mudah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M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mp</w:t>
      </w:r>
      <w:r>
        <w:rPr>
          <w:i/>
          <w:spacing w:val="-1"/>
          <w:sz w:val="22"/>
          <w:szCs w:val="22"/>
        </w:rPr>
        <w:t>e</w:t>
      </w:r>
      <w:r>
        <w:rPr>
          <w:i/>
          <w:sz w:val="22"/>
          <w:szCs w:val="22"/>
        </w:rPr>
        <w:t>lajari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Database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c</w:t>
      </w:r>
      <w:r>
        <w:rPr>
          <w:i/>
          <w:spacing w:val="2"/>
          <w:sz w:val="22"/>
          <w:szCs w:val="22"/>
        </w:rPr>
        <w:t>ce</w:t>
      </w:r>
      <w:r>
        <w:rPr>
          <w:i/>
          <w:sz w:val="22"/>
          <w:szCs w:val="22"/>
        </w:rPr>
        <w:t>s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,</w:t>
      </w:r>
      <w:r>
        <w:rPr>
          <w:i/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</w:t>
      </w:r>
      <w:r>
        <w:rPr>
          <w:spacing w:val="1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Yo</w:t>
      </w:r>
      <w:r>
        <w:rPr>
          <w:spacing w:val="-2"/>
          <w:w w:val="102"/>
          <w:sz w:val="22"/>
          <w:szCs w:val="22"/>
        </w:rPr>
        <w:t>gy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rt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A10AE1">
      <w:pPr>
        <w:spacing w:before="17" w:line="493" w:lineRule="auto"/>
        <w:ind w:left="1607" w:right="2088" w:hanging="677"/>
        <w:jc w:val="both"/>
        <w:rPr>
          <w:sz w:val="22"/>
          <w:szCs w:val="22"/>
        </w:rPr>
      </w:pP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pacing w:val="2"/>
          <w:sz w:val="22"/>
          <w:szCs w:val="22"/>
        </w:rPr>
        <w:t>f</w:t>
      </w:r>
      <w:r>
        <w:rPr>
          <w:spacing w:val="-2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, 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,  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201</w:t>
      </w:r>
      <w:r>
        <w:rPr>
          <w:spacing w:val="-2"/>
          <w:sz w:val="22"/>
          <w:szCs w:val="22"/>
        </w:rPr>
        <w:t>1</w:t>
      </w:r>
      <w:r>
        <w:rPr>
          <w:sz w:val="22"/>
          <w:szCs w:val="22"/>
        </w:rPr>
        <w:t xml:space="preserve">,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‘</w:t>
      </w:r>
      <w:r>
        <w:rPr>
          <w:i/>
          <w:sz w:val="22"/>
          <w:szCs w:val="22"/>
        </w:rPr>
        <w:t>D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sain 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Databa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 xml:space="preserve">e 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Si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m 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Informasi 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P</w:t>
      </w:r>
      <w:r>
        <w:rPr>
          <w:i/>
          <w:spacing w:val="2"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 xml:space="preserve">jualan 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pacing w:val="-2"/>
          <w:w w:val="102"/>
          <w:sz w:val="22"/>
          <w:szCs w:val="22"/>
        </w:rPr>
        <w:t>B</w:t>
      </w:r>
      <w:r>
        <w:rPr>
          <w:i/>
          <w:w w:val="102"/>
          <w:sz w:val="22"/>
          <w:szCs w:val="22"/>
        </w:rPr>
        <w:t xml:space="preserve">arang’, </w:t>
      </w:r>
      <w:r>
        <w:rPr>
          <w:sz w:val="22"/>
          <w:szCs w:val="22"/>
        </w:rPr>
        <w:t>Vol.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1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.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ih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22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ustus,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2013,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&lt;</w:t>
      </w:r>
      <w:r>
        <w:rPr>
          <w:spacing w:val="2"/>
          <w:sz w:val="22"/>
          <w:szCs w:val="22"/>
        </w:rPr>
        <w:t xml:space="preserve"> </w:t>
      </w:r>
      <w:hyperlink r:id="rId82">
        <w:r>
          <w:rPr>
            <w:w w:val="102"/>
            <w:sz w:val="22"/>
            <w:szCs w:val="22"/>
          </w:rPr>
          <w:t>htt</w:t>
        </w:r>
        <w:r>
          <w:rPr>
            <w:spacing w:val="-2"/>
            <w:w w:val="102"/>
            <w:sz w:val="22"/>
            <w:szCs w:val="22"/>
          </w:rPr>
          <w:t>p</w:t>
        </w:r>
        <w:r>
          <w:rPr>
            <w:w w:val="102"/>
            <w:sz w:val="22"/>
            <w:szCs w:val="22"/>
          </w:rPr>
          <w:t>://</w:t>
        </w:r>
        <w:r>
          <w:rPr>
            <w:spacing w:val="-2"/>
            <w:w w:val="102"/>
            <w:sz w:val="22"/>
            <w:szCs w:val="22"/>
          </w:rPr>
          <w:t>n</w:t>
        </w:r>
        <w:r>
          <w:rPr>
            <w:spacing w:val="2"/>
            <w:w w:val="102"/>
            <w:sz w:val="22"/>
            <w:szCs w:val="22"/>
          </w:rPr>
          <w:t>e</w:t>
        </w:r>
        <w:r>
          <w:rPr>
            <w:w w:val="102"/>
            <w:sz w:val="22"/>
            <w:szCs w:val="22"/>
          </w:rPr>
          <w:t>ws</w:t>
        </w:r>
        <w:r>
          <w:rPr>
            <w:spacing w:val="2"/>
            <w:w w:val="102"/>
            <w:sz w:val="22"/>
            <w:szCs w:val="22"/>
          </w:rPr>
          <w:t>.</w:t>
        </w:r>
        <w:r>
          <w:rPr>
            <w:spacing w:val="-2"/>
            <w:w w:val="102"/>
            <w:sz w:val="22"/>
            <w:szCs w:val="22"/>
          </w:rPr>
          <w:t>p</w:t>
        </w:r>
        <w:r>
          <w:rPr>
            <w:spacing w:val="2"/>
            <w:w w:val="102"/>
            <w:sz w:val="22"/>
            <w:szCs w:val="22"/>
          </w:rPr>
          <w:t>a</w:t>
        </w:r>
        <w:r>
          <w:rPr>
            <w:spacing w:val="-2"/>
            <w:w w:val="102"/>
            <w:sz w:val="22"/>
            <w:szCs w:val="22"/>
          </w:rPr>
          <w:t>l</w:t>
        </w:r>
        <w:r>
          <w:rPr>
            <w:spacing w:val="2"/>
            <w:w w:val="102"/>
            <w:sz w:val="22"/>
            <w:szCs w:val="22"/>
          </w:rPr>
          <w:t>c</w:t>
        </w:r>
        <w:r>
          <w:rPr>
            <w:w w:val="102"/>
            <w:sz w:val="22"/>
            <w:szCs w:val="22"/>
          </w:rPr>
          <w:t>o</w:t>
        </w:r>
        <w:r>
          <w:rPr>
            <w:spacing w:val="1"/>
            <w:w w:val="102"/>
            <w:sz w:val="22"/>
            <w:szCs w:val="22"/>
          </w:rPr>
          <w:t>m</w:t>
        </w:r>
        <w:r>
          <w:rPr>
            <w:spacing w:val="-2"/>
            <w:w w:val="102"/>
            <w:sz w:val="22"/>
            <w:szCs w:val="22"/>
          </w:rPr>
          <w:t>t</w:t>
        </w:r>
        <w:r>
          <w:rPr>
            <w:spacing w:val="-1"/>
            <w:w w:val="102"/>
            <w:sz w:val="22"/>
            <w:szCs w:val="22"/>
          </w:rPr>
          <w:t>e</w:t>
        </w:r>
        <w:r>
          <w:rPr>
            <w:spacing w:val="2"/>
            <w:w w:val="102"/>
            <w:sz w:val="22"/>
            <w:szCs w:val="22"/>
          </w:rPr>
          <w:t>c</w:t>
        </w:r>
        <w:r>
          <w:rPr>
            <w:spacing w:val="-2"/>
            <w:w w:val="102"/>
            <w:sz w:val="22"/>
            <w:szCs w:val="22"/>
          </w:rPr>
          <w:t>h</w:t>
        </w:r>
        <w:r>
          <w:rPr>
            <w:spacing w:val="2"/>
            <w:w w:val="102"/>
            <w:sz w:val="22"/>
            <w:szCs w:val="22"/>
          </w:rPr>
          <w:t>.c</w:t>
        </w:r>
        <w:r>
          <w:rPr>
            <w:w w:val="102"/>
            <w:sz w:val="22"/>
            <w:szCs w:val="22"/>
          </w:rPr>
          <w:t>o</w:t>
        </w:r>
        <w:r>
          <w:rPr>
            <w:spacing w:val="-1"/>
            <w:w w:val="102"/>
            <w:sz w:val="22"/>
            <w:szCs w:val="22"/>
          </w:rPr>
          <w:t>m</w:t>
        </w:r>
        <w:r>
          <w:rPr>
            <w:w w:val="102"/>
            <w:sz w:val="22"/>
            <w:szCs w:val="22"/>
          </w:rPr>
          <w:t>/w</w:t>
        </w:r>
        <w:r>
          <w:rPr>
            <w:spacing w:val="5"/>
            <w:w w:val="102"/>
            <w:sz w:val="22"/>
            <w:szCs w:val="22"/>
          </w:rPr>
          <w:t>p</w:t>
        </w:r>
        <w:r>
          <w:rPr>
            <w:w w:val="102"/>
            <w:sz w:val="22"/>
            <w:szCs w:val="22"/>
          </w:rPr>
          <w:t>-</w:t>
        </w:r>
      </w:hyperlink>
      <w:r>
        <w:rPr>
          <w:w w:val="102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c</w:t>
      </w:r>
      <w:r>
        <w:rPr>
          <w:w w:val="102"/>
          <w:sz w:val="22"/>
          <w:szCs w:val="22"/>
        </w:rPr>
        <w:t>ont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t/upl</w:t>
      </w:r>
      <w:r>
        <w:rPr>
          <w:spacing w:val="-2"/>
          <w:w w:val="102"/>
          <w:sz w:val="22"/>
          <w:szCs w:val="22"/>
        </w:rPr>
        <w:t>o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ds/2012/01</w:t>
      </w:r>
      <w:r>
        <w:rPr>
          <w:spacing w:val="-2"/>
          <w:w w:val="102"/>
          <w:sz w:val="22"/>
          <w:szCs w:val="22"/>
        </w:rPr>
        <w:t>/</w:t>
      </w:r>
      <w:r>
        <w:rPr>
          <w:w w:val="102"/>
          <w:sz w:val="22"/>
          <w:szCs w:val="22"/>
        </w:rPr>
        <w:t>D</w:t>
      </w:r>
      <w:r>
        <w:rPr>
          <w:spacing w:val="2"/>
          <w:w w:val="102"/>
          <w:sz w:val="22"/>
          <w:szCs w:val="22"/>
        </w:rPr>
        <w:t>.</w:t>
      </w:r>
      <w:r>
        <w:rPr>
          <w:w w:val="102"/>
          <w:sz w:val="22"/>
          <w:szCs w:val="22"/>
        </w:rPr>
        <w:t>O</w:t>
      </w:r>
      <w:r>
        <w:rPr>
          <w:spacing w:val="1"/>
          <w:w w:val="102"/>
          <w:sz w:val="22"/>
          <w:szCs w:val="22"/>
        </w:rPr>
        <w:t>C</w:t>
      </w:r>
      <w:r>
        <w:rPr>
          <w:w w:val="102"/>
          <w:sz w:val="22"/>
          <w:szCs w:val="22"/>
        </w:rPr>
        <w:t>TAVIA</w:t>
      </w:r>
      <w:r>
        <w:rPr>
          <w:spacing w:val="5"/>
          <w:w w:val="102"/>
          <w:sz w:val="22"/>
          <w:szCs w:val="22"/>
        </w:rPr>
        <w:t>N</w:t>
      </w:r>
      <w:r>
        <w:rPr>
          <w:spacing w:val="-1"/>
          <w:w w:val="102"/>
          <w:sz w:val="22"/>
          <w:szCs w:val="22"/>
        </w:rPr>
        <w:t>-</w:t>
      </w:r>
      <w:r>
        <w:rPr>
          <w:w w:val="102"/>
          <w:sz w:val="22"/>
          <w:szCs w:val="22"/>
        </w:rPr>
        <w:t>TE010</w:t>
      </w:r>
      <w:r>
        <w:rPr>
          <w:spacing w:val="2"/>
          <w:w w:val="102"/>
          <w:sz w:val="22"/>
          <w:szCs w:val="22"/>
        </w:rPr>
        <w:t>2</w:t>
      </w:r>
      <w:r>
        <w:rPr>
          <w:w w:val="102"/>
          <w:sz w:val="22"/>
          <w:szCs w:val="22"/>
        </w:rPr>
        <w:t>2011</w:t>
      </w:r>
      <w:r>
        <w:rPr>
          <w:spacing w:val="2"/>
          <w:w w:val="102"/>
          <w:sz w:val="22"/>
          <w:szCs w:val="22"/>
        </w:rPr>
        <w:t>.</w:t>
      </w:r>
      <w:r>
        <w:rPr>
          <w:w w:val="102"/>
          <w:sz w:val="22"/>
          <w:szCs w:val="22"/>
        </w:rPr>
        <w:t>p</w:t>
      </w:r>
      <w:r>
        <w:rPr>
          <w:spacing w:val="-2"/>
          <w:w w:val="102"/>
          <w:sz w:val="22"/>
          <w:szCs w:val="22"/>
        </w:rPr>
        <w:t>d</w:t>
      </w:r>
      <w:r>
        <w:rPr>
          <w:spacing w:val="4"/>
          <w:w w:val="102"/>
          <w:sz w:val="22"/>
          <w:szCs w:val="22"/>
        </w:rPr>
        <w:t>f</w:t>
      </w:r>
      <w:r>
        <w:rPr>
          <w:w w:val="102"/>
          <w:sz w:val="22"/>
          <w:szCs w:val="22"/>
        </w:rPr>
        <w:t>&gt;.</w:t>
      </w:r>
    </w:p>
    <w:p w:rsidR="00F651C8" w:rsidRDefault="00F651C8">
      <w:pPr>
        <w:spacing w:before="4" w:line="180" w:lineRule="exact"/>
        <w:rPr>
          <w:sz w:val="19"/>
          <w:szCs w:val="19"/>
        </w:rPr>
      </w:pPr>
    </w:p>
    <w:p w:rsidR="00F651C8" w:rsidRDefault="00A10AE1">
      <w:pPr>
        <w:spacing w:line="492" w:lineRule="auto"/>
        <w:ind w:left="1607" w:right="2088" w:hanging="677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 xml:space="preserve">utro,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IH, 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,  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W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j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,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,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20</w:t>
      </w:r>
      <w:r>
        <w:rPr>
          <w:spacing w:val="4"/>
          <w:sz w:val="22"/>
          <w:szCs w:val="22"/>
        </w:rPr>
        <w:t>0</w:t>
      </w:r>
      <w:r>
        <w:rPr>
          <w:spacing w:val="-2"/>
          <w:sz w:val="22"/>
          <w:szCs w:val="22"/>
        </w:rPr>
        <w:t>9</w:t>
      </w:r>
      <w:r>
        <w:rPr>
          <w:sz w:val="22"/>
          <w:szCs w:val="22"/>
        </w:rPr>
        <w:t xml:space="preserve">,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‘</w:t>
      </w:r>
      <w:r>
        <w:rPr>
          <w:i/>
          <w:sz w:val="22"/>
          <w:szCs w:val="22"/>
        </w:rPr>
        <w:t>P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mbuatan 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Apli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 xml:space="preserve">asi 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-1"/>
          <w:w w:val="102"/>
          <w:sz w:val="22"/>
          <w:szCs w:val="22"/>
        </w:rPr>
        <w:t>K</w:t>
      </w:r>
      <w:r>
        <w:rPr>
          <w:i/>
          <w:w w:val="102"/>
          <w:sz w:val="22"/>
          <w:szCs w:val="22"/>
        </w:rPr>
        <w:t>on</w:t>
      </w:r>
      <w:r>
        <w:rPr>
          <w:i/>
          <w:spacing w:val="2"/>
          <w:w w:val="102"/>
          <w:sz w:val="22"/>
          <w:szCs w:val="22"/>
        </w:rPr>
        <w:t>ve</w:t>
      </w:r>
      <w:r>
        <w:rPr>
          <w:i/>
          <w:w w:val="102"/>
          <w:sz w:val="22"/>
          <w:szCs w:val="22"/>
        </w:rPr>
        <w:t>r</w:t>
      </w:r>
      <w:r>
        <w:rPr>
          <w:i/>
          <w:spacing w:val="-2"/>
          <w:w w:val="102"/>
          <w:sz w:val="22"/>
          <w:szCs w:val="22"/>
        </w:rPr>
        <w:t>s</w:t>
      </w:r>
      <w:r>
        <w:rPr>
          <w:i/>
          <w:w w:val="102"/>
          <w:sz w:val="22"/>
          <w:szCs w:val="22"/>
        </w:rPr>
        <w:t xml:space="preserve">i </w:t>
      </w:r>
      <w:r>
        <w:rPr>
          <w:i/>
          <w:sz w:val="22"/>
          <w:szCs w:val="22"/>
        </w:rPr>
        <w:t>M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tadata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M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nggun</w:t>
      </w:r>
      <w:r>
        <w:rPr>
          <w:i/>
          <w:spacing w:val="-2"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Standar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Op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 Ar</w:t>
      </w:r>
      <w:r>
        <w:rPr>
          <w:i/>
          <w:spacing w:val="2"/>
          <w:sz w:val="22"/>
          <w:szCs w:val="22"/>
        </w:rPr>
        <w:t>c</w:t>
      </w:r>
      <w:r>
        <w:rPr>
          <w:i/>
          <w:sz w:val="22"/>
          <w:szCs w:val="22"/>
        </w:rPr>
        <w:t>h</w:t>
      </w:r>
      <w:r>
        <w:rPr>
          <w:i/>
          <w:spacing w:val="-2"/>
          <w:sz w:val="22"/>
          <w:szCs w:val="22"/>
        </w:rPr>
        <w:t>i</w:t>
      </w:r>
      <w:r>
        <w:rPr>
          <w:i/>
          <w:spacing w:val="2"/>
          <w:sz w:val="22"/>
          <w:szCs w:val="22"/>
        </w:rPr>
        <w:t>v</w:t>
      </w:r>
      <w:r>
        <w:rPr>
          <w:i/>
          <w:sz w:val="22"/>
          <w:szCs w:val="22"/>
        </w:rPr>
        <w:t>e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untuk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K</w:t>
      </w:r>
      <w:r>
        <w:rPr>
          <w:i/>
          <w:sz w:val="22"/>
          <w:szCs w:val="22"/>
        </w:rPr>
        <w:t>o</w:t>
      </w:r>
      <w:r>
        <w:rPr>
          <w:i/>
          <w:spacing w:val="-2"/>
          <w:sz w:val="22"/>
          <w:szCs w:val="22"/>
        </w:rPr>
        <w:t>l</w:t>
      </w:r>
      <w:r>
        <w:rPr>
          <w:i/>
          <w:spacing w:val="2"/>
          <w:sz w:val="22"/>
          <w:szCs w:val="22"/>
        </w:rPr>
        <w:t>ek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i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Art</w:t>
      </w:r>
      <w:r>
        <w:rPr>
          <w:i/>
          <w:spacing w:val="-2"/>
          <w:w w:val="102"/>
          <w:sz w:val="22"/>
          <w:szCs w:val="22"/>
        </w:rPr>
        <w:t>i</w:t>
      </w:r>
      <w:r>
        <w:rPr>
          <w:i/>
          <w:spacing w:val="-1"/>
          <w:w w:val="102"/>
          <w:sz w:val="22"/>
          <w:szCs w:val="22"/>
        </w:rPr>
        <w:t>ke</w:t>
      </w:r>
      <w:r>
        <w:rPr>
          <w:i/>
          <w:w w:val="102"/>
          <w:sz w:val="22"/>
          <w:szCs w:val="22"/>
        </w:rPr>
        <w:t xml:space="preserve">l </w:t>
      </w:r>
      <w:r>
        <w:rPr>
          <w:i/>
          <w:sz w:val="22"/>
          <w:szCs w:val="22"/>
        </w:rPr>
        <w:t>El</w:t>
      </w:r>
      <w:r>
        <w:rPr>
          <w:i/>
          <w:spacing w:val="2"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k</w:t>
      </w:r>
      <w:r>
        <w:rPr>
          <w:i/>
          <w:sz w:val="22"/>
          <w:szCs w:val="22"/>
        </w:rPr>
        <w:t xml:space="preserve">tronik 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Pus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 xml:space="preserve">t 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P</w:t>
      </w:r>
      <w:r>
        <w:rPr>
          <w:i/>
          <w:spacing w:val="2"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>n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l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 xml:space="preserve">tian 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Uni</w:t>
      </w:r>
      <w:r>
        <w:rPr>
          <w:i/>
          <w:spacing w:val="-1"/>
          <w:sz w:val="22"/>
          <w:szCs w:val="22"/>
        </w:rPr>
        <w:t>v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rsitas 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K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is</w:t>
      </w:r>
      <w:r>
        <w:rPr>
          <w:i/>
          <w:spacing w:val="-2"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 xml:space="preserve">n 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P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tr</w:t>
      </w:r>
      <w:r>
        <w:rPr>
          <w:i/>
          <w:spacing w:val="11"/>
          <w:sz w:val="22"/>
          <w:szCs w:val="22"/>
        </w:rPr>
        <w:t>a</w:t>
      </w:r>
      <w:r>
        <w:rPr>
          <w:i/>
          <w:sz w:val="22"/>
          <w:szCs w:val="22"/>
        </w:rPr>
        <w:t xml:space="preserve">’, </w:t>
      </w:r>
      <w:r>
        <w:rPr>
          <w:i/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Vo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 xml:space="preserve">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2 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. 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1</w:t>
      </w:r>
      <w:r>
        <w:rPr>
          <w:w w:val="102"/>
          <w:sz w:val="22"/>
          <w:szCs w:val="22"/>
        </w:rPr>
        <w:t xml:space="preserve">, </w:t>
      </w:r>
      <w:r>
        <w:rPr>
          <w:sz w:val="22"/>
          <w:szCs w:val="22"/>
        </w:rPr>
        <w:t>Dilih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22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us,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201</w:t>
      </w:r>
      <w:r>
        <w:rPr>
          <w:spacing w:val="-2"/>
          <w:sz w:val="22"/>
          <w:szCs w:val="22"/>
        </w:rPr>
        <w:t>3</w:t>
      </w:r>
      <w:r>
        <w:rPr>
          <w:sz w:val="22"/>
          <w:szCs w:val="22"/>
        </w:rPr>
        <w:t>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&lt; </w:t>
      </w:r>
      <w:hyperlink r:id="rId83">
        <w:r>
          <w:rPr>
            <w:w w:val="102"/>
            <w:sz w:val="22"/>
            <w:szCs w:val="22"/>
          </w:rPr>
          <w:t>http://</w:t>
        </w:r>
        <w:r>
          <w:rPr>
            <w:spacing w:val="-2"/>
            <w:w w:val="102"/>
            <w:sz w:val="22"/>
            <w:szCs w:val="22"/>
          </w:rPr>
          <w:t>n</w:t>
        </w:r>
        <w:r>
          <w:rPr>
            <w:spacing w:val="2"/>
            <w:w w:val="102"/>
            <w:sz w:val="22"/>
            <w:szCs w:val="22"/>
          </w:rPr>
          <w:t>e</w:t>
        </w:r>
        <w:r>
          <w:rPr>
            <w:w w:val="102"/>
            <w:sz w:val="22"/>
            <w:szCs w:val="22"/>
          </w:rPr>
          <w:t>w</w:t>
        </w:r>
        <w:r>
          <w:rPr>
            <w:spacing w:val="-2"/>
            <w:w w:val="102"/>
            <w:sz w:val="22"/>
            <w:szCs w:val="22"/>
          </w:rPr>
          <w:t>s</w:t>
        </w:r>
        <w:r>
          <w:rPr>
            <w:spacing w:val="4"/>
            <w:w w:val="102"/>
            <w:sz w:val="22"/>
            <w:szCs w:val="22"/>
          </w:rPr>
          <w:t>.</w:t>
        </w:r>
        <w:r>
          <w:rPr>
            <w:w w:val="102"/>
            <w:sz w:val="22"/>
            <w:szCs w:val="22"/>
          </w:rPr>
          <w:t>lip</w:t>
        </w:r>
        <w:r>
          <w:rPr>
            <w:spacing w:val="-2"/>
            <w:w w:val="102"/>
            <w:sz w:val="22"/>
            <w:szCs w:val="22"/>
          </w:rPr>
          <w:t>i</w:t>
        </w:r>
        <w:r>
          <w:rPr>
            <w:w w:val="102"/>
            <w:sz w:val="22"/>
            <w:szCs w:val="22"/>
          </w:rPr>
          <w:t>.</w:t>
        </w:r>
        <w:r>
          <w:rPr>
            <w:spacing w:val="2"/>
            <w:w w:val="102"/>
            <w:sz w:val="22"/>
            <w:szCs w:val="22"/>
          </w:rPr>
          <w:t>c</w:t>
        </w:r>
        <w:r>
          <w:rPr>
            <w:w w:val="102"/>
            <w:sz w:val="22"/>
            <w:szCs w:val="22"/>
          </w:rPr>
          <w:t>o</w:t>
        </w:r>
        <w:r>
          <w:rPr>
            <w:spacing w:val="1"/>
            <w:w w:val="102"/>
            <w:sz w:val="22"/>
            <w:szCs w:val="22"/>
          </w:rPr>
          <w:t>m</w:t>
        </w:r>
        <w:r>
          <w:rPr>
            <w:w w:val="102"/>
            <w:sz w:val="22"/>
            <w:szCs w:val="22"/>
          </w:rPr>
          <w:t>/w</w:t>
        </w:r>
        <w:r>
          <w:rPr>
            <w:spacing w:val="2"/>
            <w:w w:val="102"/>
            <w:sz w:val="22"/>
            <w:szCs w:val="22"/>
          </w:rPr>
          <w:t>p</w:t>
        </w:r>
        <w:r>
          <w:rPr>
            <w:w w:val="102"/>
            <w:sz w:val="22"/>
            <w:szCs w:val="22"/>
          </w:rPr>
          <w:t>-</w:t>
        </w:r>
      </w:hyperlink>
      <w:r>
        <w:rPr>
          <w:w w:val="102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c</w:t>
      </w:r>
      <w:r>
        <w:rPr>
          <w:w w:val="102"/>
          <w:sz w:val="22"/>
          <w:szCs w:val="22"/>
        </w:rPr>
        <w:t>ont</w:t>
      </w:r>
      <w:r>
        <w:rPr>
          <w:spacing w:val="2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t/upl</w:t>
      </w:r>
      <w:r>
        <w:rPr>
          <w:spacing w:val="-2"/>
          <w:w w:val="102"/>
          <w:sz w:val="22"/>
          <w:szCs w:val="22"/>
        </w:rPr>
        <w:t>o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ds/200</w:t>
      </w:r>
      <w:r>
        <w:rPr>
          <w:spacing w:val="4"/>
          <w:w w:val="102"/>
          <w:sz w:val="22"/>
          <w:szCs w:val="22"/>
        </w:rPr>
        <w:t>9</w:t>
      </w:r>
      <w:r>
        <w:rPr>
          <w:w w:val="102"/>
          <w:sz w:val="22"/>
          <w:szCs w:val="22"/>
        </w:rPr>
        <w:t>/01</w:t>
      </w:r>
      <w:r>
        <w:rPr>
          <w:spacing w:val="-1"/>
          <w:w w:val="102"/>
          <w:sz w:val="22"/>
          <w:szCs w:val="22"/>
        </w:rPr>
        <w:t>/</w:t>
      </w:r>
      <w:r>
        <w:rPr>
          <w:spacing w:val="2"/>
          <w:w w:val="102"/>
          <w:sz w:val="22"/>
          <w:szCs w:val="22"/>
        </w:rPr>
        <w:t>W</w:t>
      </w:r>
      <w:r>
        <w:rPr>
          <w:w w:val="102"/>
          <w:sz w:val="22"/>
          <w:szCs w:val="22"/>
        </w:rPr>
        <w:t>IJAYA</w:t>
      </w:r>
      <w:r>
        <w:rPr>
          <w:spacing w:val="2"/>
          <w:w w:val="102"/>
          <w:sz w:val="22"/>
          <w:szCs w:val="22"/>
        </w:rPr>
        <w:t>.</w:t>
      </w:r>
      <w:r>
        <w:rPr>
          <w:w w:val="102"/>
          <w:sz w:val="22"/>
          <w:szCs w:val="22"/>
        </w:rPr>
        <w:t>945786</w:t>
      </w:r>
      <w:r>
        <w:rPr>
          <w:spacing w:val="2"/>
          <w:w w:val="102"/>
          <w:sz w:val="22"/>
          <w:szCs w:val="22"/>
        </w:rPr>
        <w:t>6</w:t>
      </w:r>
      <w:r>
        <w:rPr>
          <w:spacing w:val="-1"/>
          <w:w w:val="102"/>
          <w:sz w:val="22"/>
          <w:szCs w:val="22"/>
        </w:rPr>
        <w:t>-</w:t>
      </w:r>
      <w:r>
        <w:rPr>
          <w:w w:val="102"/>
          <w:sz w:val="22"/>
          <w:szCs w:val="22"/>
        </w:rPr>
        <w:t>2</w:t>
      </w:r>
      <w:r>
        <w:rPr>
          <w:spacing w:val="2"/>
          <w:w w:val="102"/>
          <w:sz w:val="22"/>
          <w:szCs w:val="22"/>
        </w:rPr>
        <w:t>.</w:t>
      </w:r>
      <w:r>
        <w:rPr>
          <w:w w:val="102"/>
          <w:sz w:val="22"/>
          <w:szCs w:val="22"/>
        </w:rPr>
        <w:t>p</w:t>
      </w:r>
      <w:r>
        <w:rPr>
          <w:spacing w:val="-2"/>
          <w:w w:val="102"/>
          <w:sz w:val="22"/>
          <w:szCs w:val="22"/>
        </w:rPr>
        <w:t>d</w:t>
      </w:r>
      <w:r>
        <w:rPr>
          <w:w w:val="102"/>
          <w:sz w:val="22"/>
          <w:szCs w:val="22"/>
        </w:rPr>
        <w:t>f&gt;.</w:t>
      </w:r>
    </w:p>
    <w:p w:rsidR="00F651C8" w:rsidRDefault="00F651C8">
      <w:pPr>
        <w:spacing w:before="7" w:line="180" w:lineRule="exact"/>
        <w:rPr>
          <w:sz w:val="19"/>
          <w:szCs w:val="19"/>
        </w:rPr>
      </w:pPr>
    </w:p>
    <w:p w:rsidR="00F651C8" w:rsidRDefault="00A10AE1">
      <w:pPr>
        <w:ind w:left="930"/>
        <w:rPr>
          <w:sz w:val="22"/>
          <w:szCs w:val="22"/>
        </w:rPr>
        <w:sectPr w:rsidR="00F651C8">
          <w:footerReference w:type="default" r:id="rId84"/>
          <w:pgSz w:w="12240" w:h="15840"/>
          <w:pgMar w:top="1480" w:right="0" w:bottom="280" w:left="1720" w:header="0" w:footer="1374" w:gutter="0"/>
          <w:cols w:space="720"/>
        </w:sectPr>
      </w:pP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putr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201</w:t>
      </w:r>
      <w:r>
        <w:rPr>
          <w:spacing w:val="-2"/>
          <w:sz w:val="22"/>
          <w:szCs w:val="22"/>
        </w:rPr>
        <w:t>2</w:t>
      </w:r>
      <w:r>
        <w:rPr>
          <w:sz w:val="22"/>
          <w:szCs w:val="22"/>
        </w:rPr>
        <w:t>,</w:t>
      </w:r>
      <w:r>
        <w:rPr>
          <w:spacing w:val="16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W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btr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k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: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PHP,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H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ML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5</w:t>
      </w:r>
      <w:r>
        <w:rPr>
          <w:i/>
          <w:sz w:val="22"/>
          <w:szCs w:val="22"/>
        </w:rPr>
        <w:t>,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C</w:t>
      </w:r>
      <w:r>
        <w:rPr>
          <w:i/>
          <w:sz w:val="22"/>
          <w:szCs w:val="22"/>
        </w:rPr>
        <w:t>SS</w:t>
      </w:r>
      <w:r>
        <w:rPr>
          <w:i/>
          <w:spacing w:val="1"/>
          <w:sz w:val="22"/>
          <w:szCs w:val="22"/>
        </w:rPr>
        <w:t>3</w:t>
      </w:r>
      <w:r>
        <w:rPr>
          <w:sz w:val="22"/>
          <w:szCs w:val="22"/>
        </w:rPr>
        <w:t>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Js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ko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,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</w:t>
      </w:r>
      <w:r>
        <w:rPr>
          <w:spacing w:val="-2"/>
          <w:w w:val="102"/>
          <w:sz w:val="22"/>
          <w:szCs w:val="22"/>
        </w:rPr>
        <w:t>t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1" w:line="200" w:lineRule="exact"/>
      </w:pPr>
    </w:p>
    <w:p w:rsidR="00F651C8" w:rsidRDefault="00A10AE1">
      <w:pPr>
        <w:spacing w:before="36"/>
        <w:ind w:left="930"/>
        <w:rPr>
          <w:sz w:val="22"/>
          <w:szCs w:val="22"/>
        </w:rPr>
      </w:pP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putr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2012,</w:t>
      </w:r>
      <w:r>
        <w:rPr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>W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btr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k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: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rik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Solusi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J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tu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>P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mrograman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z w:val="22"/>
          <w:szCs w:val="22"/>
        </w:rPr>
        <w:t>PH</w:t>
      </w:r>
      <w:r>
        <w:rPr>
          <w:i/>
          <w:spacing w:val="8"/>
          <w:sz w:val="22"/>
          <w:szCs w:val="22"/>
        </w:rPr>
        <w:t>P</w:t>
      </w:r>
      <w:r>
        <w:rPr>
          <w:sz w:val="22"/>
          <w:szCs w:val="22"/>
        </w:rPr>
        <w:t>,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2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M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d</w:t>
      </w:r>
      <w:r>
        <w:rPr>
          <w:spacing w:val="-2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a</w:t>
      </w:r>
    </w:p>
    <w:p w:rsidR="00F651C8" w:rsidRDefault="00F651C8">
      <w:pPr>
        <w:spacing w:before="8" w:line="260" w:lineRule="exact"/>
        <w:rPr>
          <w:sz w:val="26"/>
          <w:szCs w:val="26"/>
        </w:rPr>
      </w:pPr>
    </w:p>
    <w:p w:rsidR="00F651C8" w:rsidRDefault="00A10AE1">
      <w:pPr>
        <w:ind w:left="1607"/>
        <w:rPr>
          <w:sz w:val="22"/>
          <w:szCs w:val="22"/>
        </w:rPr>
      </w:pP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putindo,</w:t>
      </w:r>
      <w:r>
        <w:rPr>
          <w:spacing w:val="29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J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rt</w:t>
      </w:r>
      <w:r>
        <w:rPr>
          <w:spacing w:val="-1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.</w:t>
      </w:r>
    </w:p>
    <w:p w:rsidR="00F651C8" w:rsidRDefault="00F651C8">
      <w:pPr>
        <w:spacing w:line="200" w:lineRule="exact"/>
      </w:pPr>
    </w:p>
    <w:p w:rsidR="00F651C8" w:rsidRDefault="00F651C8">
      <w:pPr>
        <w:spacing w:before="11" w:line="240" w:lineRule="exact"/>
        <w:rPr>
          <w:sz w:val="24"/>
          <w:szCs w:val="24"/>
        </w:rPr>
      </w:pPr>
    </w:p>
    <w:p w:rsidR="00F651C8" w:rsidRDefault="00A10AE1">
      <w:pPr>
        <w:spacing w:line="494" w:lineRule="auto"/>
        <w:ind w:left="1607" w:right="2092" w:hanging="677"/>
        <w:rPr>
          <w:sz w:val="22"/>
          <w:szCs w:val="22"/>
        </w:rPr>
      </w:pPr>
      <w:r>
        <w:rPr>
          <w:spacing w:val="2"/>
          <w:sz w:val="22"/>
          <w:szCs w:val="22"/>
        </w:rPr>
        <w:t>We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ite 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oli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knik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u  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 xml:space="preserve">2009, </w:t>
      </w:r>
      <w:r>
        <w:rPr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S</w:t>
      </w:r>
      <w:r>
        <w:rPr>
          <w:i/>
          <w:spacing w:val="2"/>
          <w:sz w:val="22"/>
          <w:szCs w:val="22"/>
        </w:rPr>
        <w:t>ek</w:t>
      </w:r>
      <w:r>
        <w:rPr>
          <w:i/>
          <w:sz w:val="22"/>
          <w:szCs w:val="22"/>
        </w:rPr>
        <w:t>il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 xml:space="preserve">s 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nt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 xml:space="preserve">ng 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Polit</w:t>
      </w:r>
      <w:r>
        <w:rPr>
          <w:i/>
          <w:spacing w:val="-1"/>
          <w:sz w:val="22"/>
          <w:szCs w:val="22"/>
        </w:rPr>
        <w:t>e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n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 xml:space="preserve">k 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S</w:t>
      </w:r>
      <w:r>
        <w:rPr>
          <w:i/>
          <w:spacing w:val="-1"/>
          <w:sz w:val="22"/>
          <w:szCs w:val="22"/>
        </w:rPr>
        <w:t>e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y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 xml:space="preserve">, </w:t>
      </w:r>
      <w:r>
        <w:rPr>
          <w:i/>
          <w:spacing w:val="14"/>
          <w:sz w:val="22"/>
          <w:szCs w:val="22"/>
        </w:rPr>
        <w:t xml:space="preserve"> </w:t>
      </w:r>
      <w:r>
        <w:rPr>
          <w:spacing w:val="-3"/>
          <w:w w:val="102"/>
          <w:sz w:val="22"/>
          <w:szCs w:val="22"/>
        </w:rPr>
        <w:t>S</w:t>
      </w:r>
      <w:r>
        <w:rPr>
          <w:spacing w:val="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 xml:space="preserve">u, </w:t>
      </w:r>
      <w:r>
        <w:rPr>
          <w:sz w:val="22"/>
          <w:szCs w:val="22"/>
        </w:rPr>
        <w:t>di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10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J</w:t>
      </w:r>
      <w:r>
        <w:rPr>
          <w:sz w:val="22"/>
          <w:szCs w:val="22"/>
        </w:rPr>
        <w:t>uni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201</w:t>
      </w:r>
      <w:r>
        <w:rPr>
          <w:spacing w:val="-2"/>
          <w:sz w:val="22"/>
          <w:szCs w:val="22"/>
        </w:rPr>
        <w:t>3</w:t>
      </w:r>
      <w:r>
        <w:rPr>
          <w:sz w:val="22"/>
          <w:szCs w:val="22"/>
        </w:rPr>
        <w:t>,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&lt;</w:t>
      </w:r>
      <w:r>
        <w:rPr>
          <w:spacing w:val="3"/>
          <w:sz w:val="22"/>
          <w:szCs w:val="22"/>
        </w:rPr>
        <w:t xml:space="preserve"> </w:t>
      </w:r>
      <w:hyperlink r:id="rId85">
        <w:r>
          <w:rPr>
            <w:w w:val="102"/>
            <w:sz w:val="22"/>
            <w:szCs w:val="22"/>
          </w:rPr>
          <w:t>http</w:t>
        </w:r>
        <w:r>
          <w:rPr>
            <w:spacing w:val="-2"/>
            <w:w w:val="102"/>
            <w:sz w:val="22"/>
            <w:szCs w:val="22"/>
          </w:rPr>
          <w:t>:</w:t>
        </w:r>
        <w:r>
          <w:rPr>
            <w:w w:val="102"/>
            <w:sz w:val="22"/>
            <w:szCs w:val="22"/>
          </w:rPr>
          <w:t>//www</w:t>
        </w:r>
        <w:r>
          <w:rPr>
            <w:spacing w:val="2"/>
            <w:w w:val="102"/>
            <w:sz w:val="22"/>
            <w:szCs w:val="22"/>
          </w:rPr>
          <w:t>.</w:t>
        </w:r>
        <w:r>
          <w:rPr>
            <w:spacing w:val="-2"/>
            <w:w w:val="102"/>
            <w:sz w:val="22"/>
            <w:szCs w:val="22"/>
          </w:rPr>
          <w:t>p</w:t>
        </w:r>
        <w:r>
          <w:rPr>
            <w:w w:val="102"/>
            <w:sz w:val="22"/>
            <w:szCs w:val="22"/>
          </w:rPr>
          <w:t>osk</w:t>
        </w:r>
        <w:r>
          <w:rPr>
            <w:spacing w:val="-2"/>
            <w:w w:val="102"/>
            <w:sz w:val="22"/>
            <w:szCs w:val="22"/>
          </w:rPr>
          <w:t>y</w:t>
        </w:r>
        <w:r>
          <w:rPr>
            <w:spacing w:val="2"/>
            <w:w w:val="102"/>
            <w:sz w:val="22"/>
            <w:szCs w:val="22"/>
          </w:rPr>
          <w:t>.a</w:t>
        </w:r>
        <w:r>
          <w:rPr>
            <w:spacing w:val="-1"/>
            <w:w w:val="102"/>
            <w:sz w:val="22"/>
            <w:szCs w:val="22"/>
          </w:rPr>
          <w:t>c</w:t>
        </w:r>
        <w:r>
          <w:rPr>
            <w:w w:val="102"/>
            <w:sz w:val="22"/>
            <w:szCs w:val="22"/>
          </w:rPr>
          <w:t>.id/pro</w:t>
        </w:r>
        <w:r>
          <w:rPr>
            <w:spacing w:val="2"/>
            <w:w w:val="102"/>
            <w:sz w:val="22"/>
            <w:szCs w:val="22"/>
          </w:rPr>
          <w:t>f</w:t>
        </w:r>
        <w:r>
          <w:rPr>
            <w:spacing w:val="-2"/>
            <w:w w:val="102"/>
            <w:sz w:val="22"/>
            <w:szCs w:val="22"/>
          </w:rPr>
          <w:t>i</w:t>
        </w:r>
        <w:r>
          <w:rPr>
            <w:spacing w:val="5"/>
            <w:w w:val="102"/>
            <w:sz w:val="22"/>
            <w:szCs w:val="22"/>
          </w:rPr>
          <w:t>l</w:t>
        </w:r>
      </w:hyperlink>
      <w:r>
        <w:rPr>
          <w:w w:val="102"/>
          <w:sz w:val="22"/>
          <w:szCs w:val="22"/>
        </w:rPr>
        <w:t>&gt;.</w:t>
      </w:r>
    </w:p>
    <w:p w:rsidR="00F651C8" w:rsidRDefault="00F651C8">
      <w:pPr>
        <w:spacing w:before="5" w:line="180" w:lineRule="exact"/>
        <w:rPr>
          <w:sz w:val="19"/>
          <w:szCs w:val="19"/>
        </w:rPr>
      </w:pPr>
    </w:p>
    <w:p w:rsidR="00F651C8" w:rsidRDefault="00F651C8">
      <w:pPr>
        <w:ind w:left="930"/>
        <w:rPr>
          <w:sz w:val="22"/>
          <w:szCs w:val="22"/>
        </w:rPr>
      </w:pPr>
      <w:hyperlink r:id="rId86">
        <w:r w:rsidR="00A10AE1">
          <w:rPr>
            <w:sz w:val="22"/>
            <w:szCs w:val="22"/>
          </w:rPr>
          <w:t>Yudi</w:t>
        </w:r>
        <w:r w:rsidR="00A10AE1">
          <w:rPr>
            <w:spacing w:val="2"/>
            <w:sz w:val="22"/>
            <w:szCs w:val="22"/>
          </w:rPr>
          <w:t>a</w:t>
        </w:r>
        <w:r w:rsidR="00A10AE1">
          <w:rPr>
            <w:sz w:val="22"/>
            <w:szCs w:val="22"/>
          </w:rPr>
          <w:t>nti</w:t>
        </w:r>
        <w:r w:rsidR="00A10AE1">
          <w:rPr>
            <w:spacing w:val="-2"/>
            <w:sz w:val="22"/>
            <w:szCs w:val="22"/>
          </w:rPr>
          <w:t>k</w:t>
        </w:r>
        <w:r w:rsidR="00A10AE1">
          <w:rPr>
            <w:spacing w:val="-1"/>
            <w:sz w:val="22"/>
            <w:szCs w:val="22"/>
          </w:rPr>
          <w:t>a</w:t>
        </w:r>
        <w:r w:rsidR="00A10AE1">
          <w:rPr>
            <w:sz w:val="22"/>
            <w:szCs w:val="22"/>
          </w:rPr>
          <w:t>,</w:t>
        </w:r>
        <w:r w:rsidR="00A10AE1">
          <w:rPr>
            <w:spacing w:val="52"/>
            <w:sz w:val="22"/>
            <w:szCs w:val="22"/>
          </w:rPr>
          <w:t xml:space="preserve"> </w:t>
        </w:r>
        <w:r w:rsidR="00A10AE1">
          <w:rPr>
            <w:sz w:val="22"/>
            <w:szCs w:val="22"/>
          </w:rPr>
          <w:t>A,</w:t>
        </w:r>
        <w:r w:rsidR="00A10AE1">
          <w:rPr>
            <w:spacing w:val="35"/>
            <w:sz w:val="22"/>
            <w:szCs w:val="22"/>
          </w:rPr>
          <w:t xml:space="preserve"> </w:t>
        </w:r>
        <w:r w:rsidR="00A10AE1">
          <w:rPr>
            <w:sz w:val="22"/>
            <w:szCs w:val="22"/>
          </w:rPr>
          <w:t>R</w:t>
        </w:r>
        <w:r w:rsidR="00A10AE1">
          <w:rPr>
            <w:spacing w:val="32"/>
            <w:sz w:val="22"/>
            <w:szCs w:val="22"/>
          </w:rPr>
          <w:t xml:space="preserve"> </w:t>
        </w:r>
        <w:r w:rsidR="00A10AE1">
          <w:rPr>
            <w:sz w:val="22"/>
            <w:szCs w:val="22"/>
          </w:rPr>
          <w:t>201</w:t>
        </w:r>
        <w:r w:rsidR="00A10AE1">
          <w:rPr>
            <w:spacing w:val="-2"/>
            <w:sz w:val="22"/>
            <w:szCs w:val="22"/>
          </w:rPr>
          <w:t>2</w:t>
        </w:r>
        <w:r w:rsidR="00A10AE1">
          <w:rPr>
            <w:sz w:val="22"/>
            <w:szCs w:val="22"/>
          </w:rPr>
          <w:t>,</w:t>
        </w:r>
        <w:r w:rsidR="00A10AE1">
          <w:rPr>
            <w:spacing w:val="44"/>
            <w:sz w:val="22"/>
            <w:szCs w:val="22"/>
          </w:rPr>
          <w:t xml:space="preserve"> </w:t>
        </w:r>
        <w:r w:rsidR="00A10AE1">
          <w:rPr>
            <w:i/>
            <w:spacing w:val="-1"/>
            <w:sz w:val="22"/>
            <w:szCs w:val="22"/>
          </w:rPr>
          <w:t>T</w:t>
        </w:r>
        <w:r w:rsidR="00A10AE1">
          <w:rPr>
            <w:i/>
            <w:spacing w:val="2"/>
            <w:sz w:val="22"/>
            <w:szCs w:val="22"/>
          </w:rPr>
          <w:t>ek</w:t>
        </w:r>
        <w:r w:rsidR="00A10AE1">
          <w:rPr>
            <w:i/>
            <w:sz w:val="22"/>
            <w:szCs w:val="22"/>
          </w:rPr>
          <w:t>nologi</w:t>
        </w:r>
        <w:r w:rsidR="00A10AE1">
          <w:rPr>
            <w:i/>
            <w:spacing w:val="47"/>
            <w:sz w:val="22"/>
            <w:szCs w:val="22"/>
          </w:rPr>
          <w:t xml:space="preserve"> </w:t>
        </w:r>
        <w:r w:rsidR="00A10AE1">
          <w:rPr>
            <w:i/>
            <w:sz w:val="22"/>
            <w:szCs w:val="22"/>
          </w:rPr>
          <w:t>Biom</w:t>
        </w:r>
        <w:r w:rsidR="00A10AE1">
          <w:rPr>
            <w:i/>
            <w:spacing w:val="2"/>
            <w:sz w:val="22"/>
            <w:szCs w:val="22"/>
          </w:rPr>
          <w:t>e</w:t>
        </w:r>
        <w:r w:rsidR="00A10AE1">
          <w:rPr>
            <w:i/>
            <w:sz w:val="22"/>
            <w:szCs w:val="22"/>
          </w:rPr>
          <w:t>t</w:t>
        </w:r>
        <w:r w:rsidR="00A10AE1">
          <w:rPr>
            <w:i/>
            <w:spacing w:val="-2"/>
            <w:sz w:val="22"/>
            <w:szCs w:val="22"/>
          </w:rPr>
          <w:t>r</w:t>
        </w:r>
        <w:r w:rsidR="00A10AE1">
          <w:rPr>
            <w:i/>
            <w:sz w:val="22"/>
            <w:szCs w:val="22"/>
          </w:rPr>
          <w:t>i</w:t>
        </w:r>
        <w:r w:rsidR="00A10AE1">
          <w:rPr>
            <w:i/>
            <w:spacing w:val="-1"/>
            <w:sz w:val="22"/>
            <w:szCs w:val="22"/>
          </w:rPr>
          <w:t>k</w:t>
        </w:r>
        <w:r w:rsidR="00A10AE1">
          <w:rPr>
            <w:i/>
            <w:sz w:val="22"/>
            <w:szCs w:val="22"/>
          </w:rPr>
          <w:t>,</w:t>
        </w:r>
        <w:r w:rsidR="00A10AE1">
          <w:rPr>
            <w:i/>
            <w:spacing w:val="53"/>
            <w:sz w:val="22"/>
            <w:szCs w:val="22"/>
          </w:rPr>
          <w:t xml:space="preserve"> </w:t>
        </w:r>
        <w:r w:rsidR="00A10AE1">
          <w:rPr>
            <w:sz w:val="22"/>
            <w:szCs w:val="22"/>
          </w:rPr>
          <w:t>d</w:t>
        </w:r>
        <w:r w:rsidR="00A10AE1">
          <w:rPr>
            <w:spacing w:val="-2"/>
            <w:sz w:val="22"/>
            <w:szCs w:val="22"/>
          </w:rPr>
          <w:t>i</w:t>
        </w:r>
        <w:r w:rsidR="00A10AE1">
          <w:rPr>
            <w:spacing w:val="-1"/>
            <w:sz w:val="22"/>
            <w:szCs w:val="22"/>
          </w:rPr>
          <w:t>a</w:t>
        </w:r>
        <w:r w:rsidR="00A10AE1">
          <w:rPr>
            <w:sz w:val="22"/>
            <w:szCs w:val="22"/>
          </w:rPr>
          <w:t>ks</w:t>
        </w:r>
        <w:r w:rsidR="00A10AE1">
          <w:rPr>
            <w:spacing w:val="2"/>
            <w:sz w:val="22"/>
            <w:szCs w:val="22"/>
          </w:rPr>
          <w:t>e</w:t>
        </w:r>
        <w:r w:rsidR="00A10AE1">
          <w:rPr>
            <w:sz w:val="22"/>
            <w:szCs w:val="22"/>
          </w:rPr>
          <w:t>s</w:t>
        </w:r>
        <w:r w:rsidR="00A10AE1">
          <w:rPr>
            <w:spacing w:val="42"/>
            <w:sz w:val="22"/>
            <w:szCs w:val="22"/>
          </w:rPr>
          <w:t xml:space="preserve"> </w:t>
        </w:r>
        <w:r w:rsidR="00A10AE1">
          <w:rPr>
            <w:sz w:val="22"/>
            <w:szCs w:val="22"/>
          </w:rPr>
          <w:t>p</w:t>
        </w:r>
        <w:r w:rsidR="00A10AE1">
          <w:rPr>
            <w:spacing w:val="2"/>
            <w:sz w:val="22"/>
            <w:szCs w:val="22"/>
          </w:rPr>
          <w:t>a</w:t>
        </w:r>
        <w:r w:rsidR="00A10AE1">
          <w:rPr>
            <w:spacing w:val="-2"/>
            <w:sz w:val="22"/>
            <w:szCs w:val="22"/>
          </w:rPr>
          <w:t>d</w:t>
        </w:r>
        <w:r w:rsidR="00A10AE1">
          <w:rPr>
            <w:sz w:val="22"/>
            <w:szCs w:val="22"/>
          </w:rPr>
          <w:t>a</w:t>
        </w:r>
        <w:r w:rsidR="00A10AE1">
          <w:rPr>
            <w:spacing w:val="38"/>
            <w:sz w:val="22"/>
            <w:szCs w:val="22"/>
          </w:rPr>
          <w:t xml:space="preserve"> </w:t>
        </w:r>
        <w:r w:rsidR="00A10AE1">
          <w:rPr>
            <w:sz w:val="22"/>
            <w:szCs w:val="22"/>
          </w:rPr>
          <w:t>t</w:t>
        </w:r>
        <w:r w:rsidR="00A10AE1">
          <w:rPr>
            <w:spacing w:val="2"/>
            <w:sz w:val="22"/>
            <w:szCs w:val="22"/>
          </w:rPr>
          <w:t>a</w:t>
        </w:r>
        <w:r w:rsidR="00A10AE1">
          <w:rPr>
            <w:sz w:val="22"/>
            <w:szCs w:val="22"/>
          </w:rPr>
          <w:t>n</w:t>
        </w:r>
        <w:r w:rsidR="00A10AE1">
          <w:rPr>
            <w:spacing w:val="-2"/>
            <w:sz w:val="22"/>
            <w:szCs w:val="22"/>
          </w:rPr>
          <w:t>gg</w:t>
        </w:r>
        <w:r w:rsidR="00A10AE1">
          <w:rPr>
            <w:spacing w:val="2"/>
            <w:sz w:val="22"/>
            <w:szCs w:val="22"/>
          </w:rPr>
          <w:t>a</w:t>
        </w:r>
        <w:r w:rsidR="00A10AE1">
          <w:rPr>
            <w:sz w:val="22"/>
            <w:szCs w:val="22"/>
          </w:rPr>
          <w:t>l</w:t>
        </w:r>
      </w:hyperlink>
      <w:r w:rsidR="00A10AE1">
        <w:rPr>
          <w:spacing w:val="42"/>
          <w:sz w:val="22"/>
          <w:szCs w:val="22"/>
        </w:rPr>
        <w:t xml:space="preserve"> </w:t>
      </w:r>
      <w:r w:rsidR="00A10AE1">
        <w:rPr>
          <w:sz w:val="22"/>
          <w:szCs w:val="22"/>
        </w:rPr>
        <w:t>6</w:t>
      </w:r>
      <w:r w:rsidR="00A10AE1">
        <w:rPr>
          <w:spacing w:val="30"/>
          <w:sz w:val="22"/>
          <w:szCs w:val="22"/>
        </w:rPr>
        <w:t xml:space="preserve"> </w:t>
      </w:r>
      <w:r w:rsidR="00A10AE1">
        <w:rPr>
          <w:sz w:val="22"/>
          <w:szCs w:val="22"/>
        </w:rPr>
        <w:t>Juni</w:t>
      </w:r>
      <w:r w:rsidR="00A10AE1">
        <w:rPr>
          <w:spacing w:val="36"/>
          <w:sz w:val="22"/>
          <w:szCs w:val="22"/>
        </w:rPr>
        <w:t xml:space="preserve"> </w:t>
      </w:r>
      <w:r w:rsidR="00A10AE1">
        <w:rPr>
          <w:w w:val="102"/>
          <w:sz w:val="22"/>
          <w:szCs w:val="22"/>
        </w:rPr>
        <w:t>2013,</w:t>
      </w:r>
    </w:p>
    <w:p w:rsidR="00F651C8" w:rsidRDefault="00F651C8">
      <w:pPr>
        <w:spacing w:before="8" w:line="260" w:lineRule="exact"/>
        <w:rPr>
          <w:sz w:val="26"/>
          <w:szCs w:val="26"/>
        </w:rPr>
      </w:pPr>
    </w:p>
    <w:p w:rsidR="00F651C8" w:rsidRDefault="00F651C8">
      <w:pPr>
        <w:ind w:left="1607"/>
        <w:rPr>
          <w:sz w:val="22"/>
          <w:szCs w:val="22"/>
        </w:rPr>
      </w:pPr>
      <w:hyperlink r:id="rId87">
        <w:r w:rsidR="00A10AE1">
          <w:rPr>
            <w:w w:val="102"/>
            <w:sz w:val="22"/>
            <w:szCs w:val="22"/>
          </w:rPr>
          <w:t>&lt;http://www.</w:t>
        </w:r>
        <w:r w:rsidR="00A10AE1">
          <w:rPr>
            <w:spacing w:val="2"/>
            <w:w w:val="102"/>
            <w:sz w:val="22"/>
            <w:szCs w:val="22"/>
          </w:rPr>
          <w:t>a</w:t>
        </w:r>
        <w:r w:rsidR="00A10AE1">
          <w:rPr>
            <w:w w:val="102"/>
            <w:sz w:val="22"/>
            <w:szCs w:val="22"/>
          </w:rPr>
          <w:t>dit</w:t>
        </w:r>
        <w:r w:rsidR="00A10AE1">
          <w:rPr>
            <w:spacing w:val="-2"/>
            <w:w w:val="102"/>
            <w:sz w:val="22"/>
            <w:szCs w:val="22"/>
          </w:rPr>
          <w:t>y</w:t>
        </w:r>
        <w:r w:rsidR="00A10AE1">
          <w:rPr>
            <w:spacing w:val="2"/>
            <w:w w:val="102"/>
            <w:sz w:val="22"/>
            <w:szCs w:val="22"/>
          </w:rPr>
          <w:t>a</w:t>
        </w:r>
        <w:r w:rsidR="00A10AE1">
          <w:rPr>
            <w:w w:val="102"/>
            <w:sz w:val="22"/>
            <w:szCs w:val="22"/>
          </w:rPr>
          <w:t>ri</w:t>
        </w:r>
        <w:r w:rsidR="00A10AE1">
          <w:rPr>
            <w:spacing w:val="-1"/>
            <w:w w:val="102"/>
            <w:sz w:val="22"/>
            <w:szCs w:val="22"/>
          </w:rPr>
          <w:t>z</w:t>
        </w:r>
        <w:r w:rsidR="00A10AE1">
          <w:rPr>
            <w:w w:val="102"/>
            <w:sz w:val="22"/>
            <w:szCs w:val="22"/>
          </w:rPr>
          <w:t>ki.n</w:t>
        </w:r>
        <w:r w:rsidR="00A10AE1">
          <w:rPr>
            <w:spacing w:val="2"/>
            <w:w w:val="102"/>
            <w:sz w:val="22"/>
            <w:szCs w:val="22"/>
          </w:rPr>
          <w:t>e</w:t>
        </w:r>
        <w:r w:rsidR="00A10AE1">
          <w:rPr>
            <w:w w:val="102"/>
            <w:sz w:val="22"/>
            <w:szCs w:val="22"/>
          </w:rPr>
          <w:t>t/2012/03</w:t>
        </w:r>
        <w:r w:rsidR="00A10AE1">
          <w:rPr>
            <w:spacing w:val="-2"/>
            <w:w w:val="102"/>
            <w:sz w:val="22"/>
            <w:szCs w:val="22"/>
          </w:rPr>
          <w:t>/</w:t>
        </w:r>
        <w:r w:rsidR="00A10AE1">
          <w:rPr>
            <w:w w:val="102"/>
            <w:sz w:val="22"/>
            <w:szCs w:val="22"/>
          </w:rPr>
          <w:t>t</w:t>
        </w:r>
        <w:r w:rsidR="00A10AE1">
          <w:rPr>
            <w:spacing w:val="2"/>
            <w:w w:val="102"/>
            <w:sz w:val="22"/>
            <w:szCs w:val="22"/>
          </w:rPr>
          <w:t>e</w:t>
        </w:r>
        <w:r w:rsidR="00A10AE1">
          <w:rPr>
            <w:w w:val="102"/>
            <w:sz w:val="22"/>
            <w:szCs w:val="22"/>
          </w:rPr>
          <w:t>knolo</w:t>
        </w:r>
        <w:r w:rsidR="00A10AE1">
          <w:rPr>
            <w:spacing w:val="-2"/>
            <w:w w:val="102"/>
            <w:sz w:val="22"/>
            <w:szCs w:val="22"/>
          </w:rPr>
          <w:t>g</w:t>
        </w:r>
        <w:r w:rsidR="00A10AE1">
          <w:rPr>
            <w:spacing w:val="10"/>
            <w:w w:val="102"/>
            <w:sz w:val="22"/>
            <w:szCs w:val="22"/>
          </w:rPr>
          <w:t>i</w:t>
        </w:r>
        <w:r w:rsidR="00A10AE1">
          <w:rPr>
            <w:spacing w:val="-1"/>
            <w:w w:val="102"/>
            <w:sz w:val="22"/>
            <w:szCs w:val="22"/>
          </w:rPr>
          <w:t>-</w:t>
        </w:r>
        <w:r w:rsidR="00A10AE1">
          <w:rPr>
            <w:w w:val="102"/>
            <w:sz w:val="22"/>
            <w:szCs w:val="22"/>
          </w:rPr>
          <w:t>b</w:t>
        </w:r>
        <w:r w:rsidR="00A10AE1">
          <w:rPr>
            <w:spacing w:val="-2"/>
            <w:w w:val="102"/>
            <w:sz w:val="22"/>
            <w:szCs w:val="22"/>
          </w:rPr>
          <w:t>i</w:t>
        </w:r>
        <w:r w:rsidR="00A10AE1">
          <w:rPr>
            <w:w w:val="102"/>
            <w:sz w:val="22"/>
            <w:szCs w:val="22"/>
          </w:rPr>
          <w:t>o</w:t>
        </w:r>
        <w:r w:rsidR="00A10AE1">
          <w:rPr>
            <w:spacing w:val="1"/>
            <w:w w:val="102"/>
            <w:sz w:val="22"/>
            <w:szCs w:val="22"/>
          </w:rPr>
          <w:t>m</w:t>
        </w:r>
        <w:r w:rsidR="00A10AE1">
          <w:rPr>
            <w:spacing w:val="3"/>
            <w:w w:val="102"/>
            <w:sz w:val="22"/>
            <w:szCs w:val="22"/>
          </w:rPr>
          <w:t>e</w:t>
        </w:r>
        <w:r w:rsidR="00A10AE1">
          <w:rPr>
            <w:w w:val="102"/>
            <w:sz w:val="22"/>
            <w:szCs w:val="22"/>
          </w:rPr>
          <w:t>trik</w:t>
        </w:r>
      </w:hyperlink>
      <w:r w:rsidR="00A10AE1">
        <w:rPr>
          <w:spacing w:val="2"/>
          <w:w w:val="102"/>
          <w:sz w:val="22"/>
          <w:szCs w:val="22"/>
        </w:rPr>
        <w:t>/</w:t>
      </w:r>
      <w:r w:rsidR="00A10AE1">
        <w:rPr>
          <w:w w:val="102"/>
          <w:sz w:val="22"/>
          <w:szCs w:val="22"/>
        </w:rPr>
        <w:t>&gt;</w:t>
      </w:r>
    </w:p>
    <w:p w:rsidR="00F651C8" w:rsidRDefault="00F651C8">
      <w:pPr>
        <w:spacing w:before="3" w:line="100" w:lineRule="exact"/>
        <w:rPr>
          <w:sz w:val="11"/>
          <w:szCs w:val="11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6D6CBD">
      <w:pPr>
        <w:ind w:left="6848"/>
        <w:sectPr w:rsidR="00F651C8">
          <w:footerReference w:type="default" r:id="rId88"/>
          <w:pgSz w:w="12240" w:h="15840"/>
          <w:pgMar w:top="1480" w:right="0" w:bottom="0" w:left="1720" w:header="0" w:footer="0" w:gutter="0"/>
          <w:cols w:space="720"/>
        </w:sectPr>
      </w:pPr>
      <w:r>
        <w:pict>
          <v:shape id="_x0000_i1049" type="#_x0000_t75" style="width:183.35pt;height:78.7pt">
            <v:imagedata r:id="rId89" o:title=""/>
          </v:shape>
        </w:pict>
      </w:r>
    </w:p>
    <w:p w:rsidR="00F651C8" w:rsidRDefault="00A10AE1">
      <w:pPr>
        <w:spacing w:before="64"/>
        <w:ind w:left="3070" w:right="1607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color w:val="7C7785"/>
          <w:sz w:val="30"/>
          <w:szCs w:val="30"/>
        </w:rPr>
        <w:lastRenderedPageBreak/>
        <w:t xml:space="preserve">YAYASAN  </w:t>
      </w:r>
      <w:r>
        <w:rPr>
          <w:rFonts w:ascii="Arial" w:eastAsia="Arial" w:hAnsi="Arial" w:cs="Arial"/>
          <w:b/>
          <w:color w:val="7C7785"/>
          <w:spacing w:val="7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color w:val="7C7785"/>
          <w:sz w:val="30"/>
          <w:szCs w:val="30"/>
        </w:rPr>
        <w:t>MUBA</w:t>
      </w:r>
      <w:r>
        <w:rPr>
          <w:rFonts w:ascii="Arial" w:eastAsia="Arial" w:hAnsi="Arial" w:cs="Arial"/>
          <w:b/>
          <w:color w:val="7C7785"/>
          <w:spacing w:val="78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color w:val="7C7785"/>
          <w:sz w:val="30"/>
          <w:szCs w:val="30"/>
        </w:rPr>
        <w:t>SEJAHTERA</w:t>
      </w:r>
    </w:p>
    <w:p w:rsidR="00F651C8" w:rsidRDefault="00A10AE1">
      <w:pPr>
        <w:spacing w:line="800" w:lineRule="exact"/>
        <w:ind w:left="2685" w:right="1137"/>
        <w:jc w:val="center"/>
        <w:rPr>
          <w:sz w:val="76"/>
          <w:szCs w:val="76"/>
        </w:rPr>
      </w:pPr>
      <w:r>
        <w:rPr>
          <w:b/>
          <w:color w:val="605964"/>
          <w:w w:val="77"/>
          <w:sz w:val="76"/>
          <w:szCs w:val="76"/>
        </w:rPr>
        <w:t>POllTEKNIK</w:t>
      </w:r>
      <w:r>
        <w:rPr>
          <w:b/>
          <w:color w:val="605964"/>
          <w:spacing w:val="-117"/>
          <w:sz w:val="76"/>
          <w:szCs w:val="76"/>
        </w:rPr>
        <w:t xml:space="preserve"> </w:t>
      </w:r>
      <w:r>
        <w:rPr>
          <w:b/>
          <w:color w:val="7C7785"/>
          <w:w w:val="61"/>
          <w:sz w:val="76"/>
          <w:szCs w:val="76"/>
        </w:rPr>
        <w:t>S</w:t>
      </w:r>
      <w:r>
        <w:rPr>
          <w:b/>
          <w:color w:val="7C7785"/>
          <w:spacing w:val="-26"/>
          <w:w w:val="61"/>
          <w:sz w:val="76"/>
          <w:szCs w:val="76"/>
        </w:rPr>
        <w:t>E</w:t>
      </w:r>
      <w:r>
        <w:rPr>
          <w:b/>
          <w:color w:val="605964"/>
          <w:spacing w:val="-25"/>
          <w:w w:val="61"/>
          <w:sz w:val="76"/>
          <w:szCs w:val="76"/>
        </w:rPr>
        <w:t>K</w:t>
      </w:r>
      <w:r>
        <w:rPr>
          <w:b/>
          <w:color w:val="7C7785"/>
          <w:w w:val="59"/>
          <w:sz w:val="76"/>
          <w:szCs w:val="76"/>
        </w:rPr>
        <w:t>AYIJ</w:t>
      </w:r>
    </w:p>
    <w:p w:rsidR="00F651C8" w:rsidRDefault="00A10AE1">
      <w:pPr>
        <w:spacing w:line="240" w:lineRule="exact"/>
        <w:ind w:left="2216" w:right="648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7C7785"/>
          <w:sz w:val="22"/>
          <w:szCs w:val="22"/>
        </w:rPr>
        <w:t>JI.</w:t>
      </w:r>
      <w:r>
        <w:rPr>
          <w:rFonts w:ascii="Arial" w:eastAsia="Arial" w:hAnsi="Arial" w:cs="Arial"/>
          <w:b/>
          <w:color w:val="7C7785"/>
          <w:spacing w:val="-2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7C7785"/>
          <w:sz w:val="22"/>
          <w:szCs w:val="22"/>
        </w:rPr>
        <w:t>Kolonel</w:t>
      </w:r>
      <w:r>
        <w:rPr>
          <w:rFonts w:ascii="Arial" w:eastAsia="Arial" w:hAnsi="Arial" w:cs="Arial"/>
          <w:b/>
          <w:color w:val="7C7785"/>
          <w:spacing w:val="-4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7C7785"/>
          <w:sz w:val="22"/>
          <w:szCs w:val="22"/>
        </w:rPr>
        <w:t xml:space="preserve">Wahid </w:t>
      </w:r>
      <w:r>
        <w:rPr>
          <w:rFonts w:ascii="Arial" w:eastAsia="Arial" w:hAnsi="Arial" w:cs="Arial"/>
          <w:b/>
          <w:color w:val="7C7785"/>
          <w:spacing w:val="15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7C7785"/>
          <w:sz w:val="22"/>
          <w:szCs w:val="22"/>
        </w:rPr>
        <w:t>Udin</w:t>
      </w:r>
      <w:r>
        <w:rPr>
          <w:rFonts w:ascii="Arial" w:eastAsia="Arial" w:hAnsi="Arial" w:cs="Arial"/>
          <w:b/>
          <w:color w:val="7C7785"/>
          <w:spacing w:val="-1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7C7785"/>
          <w:sz w:val="22"/>
          <w:szCs w:val="22"/>
        </w:rPr>
        <w:t>lk.</w:t>
      </w:r>
      <w:r>
        <w:rPr>
          <w:rFonts w:ascii="Arial" w:eastAsia="Arial" w:hAnsi="Arial" w:cs="Arial"/>
          <w:b/>
          <w:color w:val="7C7785"/>
          <w:spacing w:val="35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7C7785"/>
          <w:w w:val="48"/>
          <w:sz w:val="22"/>
          <w:szCs w:val="22"/>
        </w:rPr>
        <w:t xml:space="preserve">I  </w:t>
      </w:r>
      <w:r>
        <w:rPr>
          <w:rFonts w:ascii="Arial" w:eastAsia="Arial" w:hAnsi="Arial" w:cs="Arial"/>
          <w:b/>
          <w:color w:val="7C7785"/>
          <w:spacing w:val="12"/>
          <w:w w:val="4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7C7785"/>
          <w:sz w:val="22"/>
          <w:szCs w:val="22"/>
        </w:rPr>
        <w:t>Kelurahan</w:t>
      </w:r>
      <w:r>
        <w:rPr>
          <w:rFonts w:ascii="Arial" w:eastAsia="Arial" w:hAnsi="Arial" w:cs="Arial"/>
          <w:b/>
          <w:color w:val="7C7785"/>
          <w:spacing w:val="-1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7C7785"/>
          <w:sz w:val="22"/>
          <w:szCs w:val="22"/>
        </w:rPr>
        <w:t>Kayuara,</w:t>
      </w:r>
      <w:r>
        <w:rPr>
          <w:rFonts w:ascii="Arial" w:eastAsia="Arial" w:hAnsi="Arial" w:cs="Arial"/>
          <w:b/>
          <w:color w:val="7C7785"/>
          <w:spacing w:val="4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7C7785"/>
          <w:sz w:val="22"/>
          <w:szCs w:val="22"/>
        </w:rPr>
        <w:t>Sekayu</w:t>
      </w:r>
      <w:r>
        <w:rPr>
          <w:rFonts w:ascii="Arial" w:eastAsia="Arial" w:hAnsi="Arial" w:cs="Arial"/>
          <w:b/>
          <w:color w:val="7C7785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7C7785"/>
          <w:sz w:val="22"/>
          <w:szCs w:val="22"/>
        </w:rPr>
        <w:t>30711</w:t>
      </w:r>
    </w:p>
    <w:p w:rsidR="00F651C8" w:rsidRDefault="00A10AE1">
      <w:pPr>
        <w:spacing w:before="10"/>
        <w:ind w:left="2580" w:right="94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color w:val="7C7785"/>
        </w:rPr>
        <w:t>web:</w:t>
      </w:r>
      <w:r>
        <w:rPr>
          <w:rFonts w:ascii="Arial" w:eastAsia="Arial" w:hAnsi="Arial" w:cs="Arial"/>
          <w:color w:val="7C7785"/>
          <w:spacing w:val="7"/>
        </w:rPr>
        <w:t xml:space="preserve"> </w:t>
      </w:r>
      <w:hyperlink r:id="rId90">
        <w:r>
          <w:rPr>
            <w:rFonts w:ascii="Arial" w:eastAsia="Arial" w:hAnsi="Arial" w:cs="Arial"/>
            <w:color w:val="7C7785"/>
            <w:w w:val="102"/>
          </w:rPr>
          <w:t>http://ww</w:t>
        </w:r>
        <w:r>
          <w:rPr>
            <w:rFonts w:ascii="Arial" w:eastAsia="Arial" w:hAnsi="Arial" w:cs="Arial"/>
            <w:color w:val="7C7785"/>
            <w:spacing w:val="-1"/>
            <w:w w:val="102"/>
          </w:rPr>
          <w:t>w</w:t>
        </w:r>
        <w:r>
          <w:rPr>
            <w:rFonts w:ascii="Arial" w:eastAsia="Arial" w:hAnsi="Arial" w:cs="Arial"/>
            <w:color w:val="97959E"/>
            <w:w w:val="45"/>
          </w:rPr>
          <w:t>.</w:t>
        </w:r>
        <w:r>
          <w:rPr>
            <w:rFonts w:ascii="Arial" w:eastAsia="Arial" w:hAnsi="Arial" w:cs="Arial"/>
            <w:color w:val="7C7785"/>
          </w:rPr>
          <w:t>polsky.ac.id</w:t>
        </w:r>
      </w:hyperlink>
      <w:r>
        <w:rPr>
          <w:rFonts w:ascii="Arial" w:eastAsia="Arial" w:hAnsi="Arial" w:cs="Arial"/>
          <w:color w:val="7C7785"/>
        </w:rPr>
        <w:t xml:space="preserve"> </w:t>
      </w:r>
      <w:r>
        <w:rPr>
          <w:rFonts w:ascii="Arial" w:eastAsia="Arial" w:hAnsi="Arial" w:cs="Arial"/>
          <w:color w:val="7C7785"/>
          <w:spacing w:val="9"/>
        </w:rPr>
        <w:t xml:space="preserve"> </w:t>
      </w:r>
      <w:r>
        <w:rPr>
          <w:rFonts w:ascii="Arial" w:eastAsia="Arial" w:hAnsi="Arial" w:cs="Arial"/>
          <w:color w:val="7C7785"/>
          <w:w w:val="98"/>
        </w:rPr>
        <w:t>mail</w:t>
      </w:r>
      <w:r>
        <w:rPr>
          <w:rFonts w:ascii="Arial" w:eastAsia="Arial" w:hAnsi="Arial" w:cs="Arial"/>
          <w:color w:val="97959E"/>
          <w:w w:val="45"/>
        </w:rPr>
        <w:t>:</w:t>
      </w:r>
      <w:r>
        <w:rPr>
          <w:rFonts w:ascii="Arial" w:eastAsia="Arial" w:hAnsi="Arial" w:cs="Arial"/>
          <w:color w:val="97959E"/>
        </w:rPr>
        <w:t xml:space="preserve"> </w:t>
      </w:r>
      <w:r>
        <w:rPr>
          <w:rFonts w:ascii="Arial" w:eastAsia="Arial" w:hAnsi="Arial" w:cs="Arial"/>
          <w:color w:val="97959E"/>
          <w:spacing w:val="-20"/>
        </w:rPr>
        <w:t xml:space="preserve"> </w:t>
      </w:r>
      <w:r>
        <w:rPr>
          <w:rFonts w:ascii="Arial" w:eastAsia="Arial" w:hAnsi="Arial" w:cs="Arial"/>
          <w:color w:val="7C7785"/>
          <w:w w:val="102"/>
        </w:rPr>
        <w:t>politeknik</w:t>
      </w:r>
      <w:hyperlink r:id="rId91">
        <w:r>
          <w:rPr>
            <w:rFonts w:ascii="Arial" w:eastAsia="Arial" w:hAnsi="Arial" w:cs="Arial"/>
            <w:color w:val="97959E"/>
            <w:w w:val="45"/>
          </w:rPr>
          <w:t>.</w:t>
        </w:r>
        <w:r>
          <w:rPr>
            <w:rFonts w:ascii="Arial" w:eastAsia="Arial" w:hAnsi="Arial" w:cs="Arial"/>
            <w:color w:val="7C7785"/>
            <w:w w:val="103"/>
          </w:rPr>
          <w:t>sekayu@polsky.ac</w:t>
        </w:r>
        <w:r>
          <w:rPr>
            <w:rFonts w:ascii="Arial" w:eastAsia="Arial" w:hAnsi="Arial" w:cs="Arial"/>
            <w:color w:val="97959E"/>
            <w:w w:val="36"/>
          </w:rPr>
          <w:t>.</w:t>
        </w:r>
        <w:r>
          <w:rPr>
            <w:rFonts w:ascii="Arial" w:eastAsia="Arial" w:hAnsi="Arial" w:cs="Arial"/>
            <w:color w:val="7C7785"/>
            <w:w w:val="89"/>
          </w:rPr>
          <w:t>id</w:t>
        </w:r>
      </w:hyperlink>
    </w:p>
    <w:p w:rsidR="00F651C8" w:rsidRDefault="00A10AE1">
      <w:pPr>
        <w:spacing w:line="220" w:lineRule="exact"/>
        <w:ind w:left="4325" w:right="2663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color w:val="7C7785"/>
        </w:rPr>
        <w:t xml:space="preserve">Tel. </w:t>
      </w:r>
      <w:r>
        <w:rPr>
          <w:rFonts w:ascii="Arial" w:eastAsia="Arial" w:hAnsi="Arial" w:cs="Arial"/>
          <w:i/>
          <w:color w:val="7C7785"/>
        </w:rPr>
        <w:t>I</w:t>
      </w:r>
      <w:r>
        <w:rPr>
          <w:rFonts w:ascii="Arial" w:eastAsia="Arial" w:hAnsi="Arial" w:cs="Arial"/>
          <w:i/>
          <w:color w:val="7C7785"/>
          <w:spacing w:val="9"/>
        </w:rPr>
        <w:t xml:space="preserve"> </w:t>
      </w:r>
      <w:r>
        <w:rPr>
          <w:rFonts w:ascii="Arial" w:eastAsia="Arial" w:hAnsi="Arial" w:cs="Arial"/>
          <w:color w:val="7C7785"/>
        </w:rPr>
        <w:t>Fax.</w:t>
      </w:r>
      <w:r>
        <w:rPr>
          <w:rFonts w:ascii="Arial" w:eastAsia="Arial" w:hAnsi="Arial" w:cs="Arial"/>
          <w:color w:val="7C7785"/>
          <w:spacing w:val="-12"/>
        </w:rPr>
        <w:t xml:space="preserve"> </w:t>
      </w:r>
      <w:r>
        <w:rPr>
          <w:rFonts w:ascii="Arial" w:eastAsia="Arial" w:hAnsi="Arial" w:cs="Arial"/>
          <w:color w:val="7C7785"/>
        </w:rPr>
        <w:t>+62</w:t>
      </w:r>
      <w:r>
        <w:rPr>
          <w:rFonts w:ascii="Arial" w:eastAsia="Arial" w:hAnsi="Arial" w:cs="Arial"/>
          <w:color w:val="7C7785"/>
          <w:spacing w:val="-1"/>
        </w:rPr>
        <w:t xml:space="preserve"> </w:t>
      </w:r>
      <w:r>
        <w:rPr>
          <w:rFonts w:ascii="Arial" w:eastAsia="Arial" w:hAnsi="Arial" w:cs="Arial"/>
          <w:color w:val="7C7785"/>
        </w:rPr>
        <w:t>714 321099</w:t>
      </w:r>
    </w:p>
    <w:p w:rsidR="00F651C8" w:rsidRDefault="00A10AE1">
      <w:pPr>
        <w:spacing w:before="71" w:line="700" w:lineRule="exact"/>
        <w:ind w:left="107" w:right="1805" w:firstLine="1862"/>
        <w:rPr>
          <w:sz w:val="22"/>
          <w:szCs w:val="22"/>
        </w:rPr>
      </w:pPr>
      <w:r>
        <w:rPr>
          <w:color w:val="7C7785"/>
          <w:sz w:val="22"/>
          <w:szCs w:val="22"/>
        </w:rPr>
        <w:t xml:space="preserve">SURAT </w:t>
      </w:r>
      <w:r>
        <w:rPr>
          <w:color w:val="7C7785"/>
          <w:spacing w:val="9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KESEPAKATAN  </w:t>
      </w:r>
      <w:r>
        <w:rPr>
          <w:color w:val="7C7785"/>
          <w:spacing w:val="29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BIMBINGAN  </w:t>
      </w:r>
      <w:r>
        <w:rPr>
          <w:color w:val="7C7785"/>
          <w:spacing w:val="13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TUGAS </w:t>
      </w:r>
      <w:r>
        <w:rPr>
          <w:color w:val="7C7785"/>
          <w:spacing w:val="11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AKHIR Kami </w:t>
      </w:r>
      <w:r>
        <w:rPr>
          <w:color w:val="7C7785"/>
          <w:spacing w:val="1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yang</w:t>
      </w:r>
      <w:r>
        <w:rPr>
          <w:color w:val="7C7785"/>
          <w:spacing w:val="36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bertanda </w:t>
      </w:r>
      <w:r>
        <w:rPr>
          <w:color w:val="7C7785"/>
          <w:spacing w:val="21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tangan </w:t>
      </w:r>
      <w:r>
        <w:rPr>
          <w:color w:val="7C7785"/>
          <w:spacing w:val="9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di</w:t>
      </w:r>
      <w:r>
        <w:rPr>
          <w:color w:val="7C7785"/>
          <w:spacing w:val="14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bawah </w:t>
      </w:r>
      <w:r>
        <w:rPr>
          <w:color w:val="7C7785"/>
          <w:spacing w:val="7"/>
          <w:sz w:val="22"/>
          <w:szCs w:val="22"/>
        </w:rPr>
        <w:t xml:space="preserve"> </w:t>
      </w:r>
      <w:r>
        <w:rPr>
          <w:color w:val="7C7785"/>
          <w:w w:val="95"/>
          <w:sz w:val="22"/>
          <w:szCs w:val="22"/>
        </w:rPr>
        <w:t>ini</w:t>
      </w:r>
      <w:r>
        <w:rPr>
          <w:color w:val="97959E"/>
          <w:w w:val="30"/>
          <w:sz w:val="22"/>
          <w:szCs w:val="22"/>
        </w:rPr>
        <w:t>:</w:t>
      </w:r>
    </w:p>
    <w:p w:rsidR="00F651C8" w:rsidRDefault="00A10AE1">
      <w:pPr>
        <w:spacing w:before="55" w:line="260" w:lineRule="exact"/>
        <w:ind w:left="112"/>
        <w:rPr>
          <w:sz w:val="24"/>
          <w:szCs w:val="24"/>
        </w:rPr>
        <w:sectPr w:rsidR="00F651C8">
          <w:footerReference w:type="default" r:id="rId92"/>
          <w:pgSz w:w="11920" w:h="16840"/>
          <w:pgMar w:top="300" w:right="1180" w:bottom="280" w:left="1280" w:header="0" w:footer="0" w:gutter="0"/>
          <w:cols w:space="720"/>
        </w:sectPr>
      </w:pPr>
      <w:r>
        <w:rPr>
          <w:b/>
          <w:color w:val="7C7785"/>
          <w:w w:val="110"/>
          <w:position w:val="-1"/>
          <w:sz w:val="24"/>
          <w:szCs w:val="24"/>
        </w:rPr>
        <w:t>Piha</w:t>
      </w:r>
      <w:r>
        <w:rPr>
          <w:b/>
          <w:color w:val="7C7785"/>
          <w:spacing w:val="-3"/>
          <w:w w:val="110"/>
          <w:position w:val="-1"/>
          <w:sz w:val="24"/>
          <w:szCs w:val="24"/>
        </w:rPr>
        <w:t>k</w:t>
      </w:r>
      <w:r>
        <w:rPr>
          <w:b/>
          <w:color w:val="7C7785"/>
          <w:w w:val="110"/>
          <w:position w:val="-1"/>
          <w:sz w:val="24"/>
          <w:szCs w:val="24"/>
        </w:rPr>
        <w:t>Pertama</w:t>
      </w:r>
    </w:p>
    <w:p w:rsidR="00F651C8" w:rsidRDefault="00F651C8">
      <w:pPr>
        <w:spacing w:before="6" w:line="140" w:lineRule="exact"/>
        <w:rPr>
          <w:sz w:val="15"/>
          <w:szCs w:val="15"/>
        </w:rPr>
      </w:pPr>
    </w:p>
    <w:p w:rsidR="00F651C8" w:rsidRDefault="00A10AE1">
      <w:pPr>
        <w:ind w:left="102" w:right="-58"/>
        <w:rPr>
          <w:sz w:val="22"/>
          <w:szCs w:val="22"/>
        </w:rPr>
      </w:pPr>
      <w:r>
        <w:rPr>
          <w:color w:val="7C7785"/>
          <w:sz w:val="22"/>
          <w:szCs w:val="22"/>
        </w:rPr>
        <w:t xml:space="preserve">Nama </w:t>
      </w:r>
      <w:r>
        <w:rPr>
          <w:color w:val="7C7785"/>
          <w:spacing w:val="8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Mahasiswa</w:t>
      </w:r>
    </w:p>
    <w:p w:rsidR="00F651C8" w:rsidRDefault="00F651C8">
      <w:pPr>
        <w:spacing w:before="5" w:line="160" w:lineRule="exact"/>
        <w:rPr>
          <w:sz w:val="16"/>
          <w:szCs w:val="16"/>
        </w:rPr>
      </w:pPr>
    </w:p>
    <w:p w:rsidR="00F651C8" w:rsidRDefault="00A10AE1">
      <w:pPr>
        <w:spacing w:line="240" w:lineRule="exact"/>
        <w:ind w:left="107"/>
        <w:rPr>
          <w:sz w:val="22"/>
          <w:szCs w:val="22"/>
        </w:rPr>
      </w:pPr>
      <w:r>
        <w:rPr>
          <w:color w:val="7C7785"/>
          <w:position w:val="-1"/>
          <w:sz w:val="22"/>
          <w:szCs w:val="22"/>
        </w:rPr>
        <w:t>NIM</w:t>
      </w:r>
    </w:p>
    <w:p w:rsidR="00F651C8" w:rsidRDefault="00A10AE1">
      <w:pPr>
        <w:spacing w:before="1" w:line="140" w:lineRule="exact"/>
        <w:rPr>
          <w:sz w:val="15"/>
          <w:szCs w:val="15"/>
        </w:rPr>
      </w:pPr>
      <w:r>
        <w:br w:type="column"/>
      </w:r>
    </w:p>
    <w:p w:rsidR="00F651C8" w:rsidRDefault="00A10AE1">
      <w:pPr>
        <w:rPr>
          <w:sz w:val="22"/>
          <w:szCs w:val="22"/>
        </w:rPr>
      </w:pPr>
      <w:r>
        <w:rPr>
          <w:color w:val="97959E"/>
          <w:w w:val="30"/>
          <w:sz w:val="22"/>
          <w:szCs w:val="22"/>
        </w:rPr>
        <w:t xml:space="preserve">:    </w:t>
      </w:r>
      <w:r>
        <w:rPr>
          <w:color w:val="97959E"/>
          <w:spacing w:val="9"/>
          <w:w w:val="30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Agus</w:t>
      </w:r>
      <w:r>
        <w:rPr>
          <w:color w:val="7C7785"/>
          <w:spacing w:val="52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Setiawan</w:t>
      </w:r>
    </w:p>
    <w:p w:rsidR="00F651C8" w:rsidRDefault="00F651C8">
      <w:pPr>
        <w:spacing w:before="5" w:line="160" w:lineRule="exact"/>
        <w:rPr>
          <w:sz w:val="16"/>
          <w:szCs w:val="16"/>
        </w:rPr>
      </w:pPr>
    </w:p>
    <w:p w:rsidR="00F651C8" w:rsidRDefault="00A10AE1">
      <w:pPr>
        <w:rPr>
          <w:sz w:val="22"/>
          <w:szCs w:val="22"/>
        </w:rPr>
        <w:sectPr w:rsidR="00F651C8">
          <w:type w:val="continuous"/>
          <w:pgSz w:w="11920" w:h="16840"/>
          <w:pgMar w:top="1480" w:right="1180" w:bottom="280" w:left="1280" w:header="720" w:footer="720" w:gutter="0"/>
          <w:cols w:num="2" w:space="720" w:equalWidth="0">
            <w:col w:w="1736" w:space="2231"/>
            <w:col w:w="5493"/>
          </w:cols>
        </w:sectPr>
      </w:pPr>
      <w:r>
        <w:rPr>
          <w:color w:val="97959E"/>
          <w:w w:val="38"/>
          <w:sz w:val="22"/>
          <w:szCs w:val="22"/>
        </w:rPr>
        <w:t xml:space="preserve">:   </w:t>
      </w:r>
      <w:r>
        <w:rPr>
          <w:color w:val="97959E"/>
          <w:spacing w:val="3"/>
          <w:w w:val="38"/>
          <w:sz w:val="22"/>
          <w:szCs w:val="22"/>
        </w:rPr>
        <w:t xml:space="preserve"> </w:t>
      </w:r>
      <w:r>
        <w:rPr>
          <w:color w:val="7C7785"/>
          <w:w w:val="102"/>
          <w:sz w:val="22"/>
          <w:szCs w:val="22"/>
        </w:rPr>
        <w:t>25012.55401.10</w:t>
      </w:r>
      <w:r>
        <w:rPr>
          <w:color w:val="97959E"/>
          <w:w w:val="41"/>
          <w:sz w:val="22"/>
          <w:szCs w:val="22"/>
        </w:rPr>
        <w:t>.</w:t>
      </w:r>
      <w:r>
        <w:rPr>
          <w:color w:val="7C7785"/>
          <w:w w:val="99"/>
          <w:sz w:val="22"/>
          <w:szCs w:val="22"/>
        </w:rPr>
        <w:t>002</w:t>
      </w:r>
    </w:p>
    <w:p w:rsidR="00F651C8" w:rsidRDefault="00F651C8">
      <w:pPr>
        <w:spacing w:before="4" w:line="160" w:lineRule="exact"/>
        <w:rPr>
          <w:sz w:val="16"/>
          <w:szCs w:val="16"/>
        </w:rPr>
      </w:pPr>
    </w:p>
    <w:p w:rsidR="00F651C8" w:rsidRDefault="00A10AE1">
      <w:pPr>
        <w:spacing w:line="240" w:lineRule="exact"/>
        <w:ind w:left="117"/>
        <w:rPr>
          <w:sz w:val="22"/>
          <w:szCs w:val="22"/>
        </w:rPr>
      </w:pPr>
      <w:r>
        <w:rPr>
          <w:color w:val="7C7785"/>
          <w:position w:val="-1"/>
          <w:sz w:val="22"/>
          <w:szCs w:val="22"/>
        </w:rPr>
        <w:t xml:space="preserve">Program </w:t>
      </w:r>
      <w:r>
        <w:rPr>
          <w:color w:val="7C7785"/>
          <w:spacing w:val="25"/>
          <w:position w:val="-1"/>
          <w:sz w:val="22"/>
          <w:szCs w:val="22"/>
        </w:rPr>
        <w:t xml:space="preserve"> </w:t>
      </w:r>
      <w:r>
        <w:rPr>
          <w:color w:val="7C7785"/>
          <w:position w:val="-1"/>
          <w:sz w:val="22"/>
          <w:szCs w:val="22"/>
        </w:rPr>
        <w:t xml:space="preserve">Studi                                            </w:t>
      </w:r>
      <w:r>
        <w:rPr>
          <w:color w:val="7C7785"/>
          <w:spacing w:val="22"/>
          <w:position w:val="-1"/>
          <w:sz w:val="22"/>
          <w:szCs w:val="22"/>
        </w:rPr>
        <w:t xml:space="preserve"> </w:t>
      </w:r>
      <w:r>
        <w:rPr>
          <w:color w:val="97959E"/>
          <w:w w:val="30"/>
          <w:sz w:val="22"/>
          <w:szCs w:val="22"/>
        </w:rPr>
        <w:t xml:space="preserve">:    </w:t>
      </w:r>
      <w:r>
        <w:rPr>
          <w:color w:val="97959E"/>
          <w:spacing w:val="5"/>
          <w:w w:val="30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Teknik </w:t>
      </w:r>
      <w:r>
        <w:rPr>
          <w:color w:val="7C7785"/>
          <w:spacing w:val="6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Informatika</w:t>
      </w:r>
    </w:p>
    <w:p w:rsidR="00F651C8" w:rsidRDefault="00F651C8">
      <w:pPr>
        <w:spacing w:before="4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  <w:sectPr w:rsidR="00F651C8">
          <w:type w:val="continuous"/>
          <w:pgSz w:w="11920" w:h="16840"/>
          <w:pgMar w:top="1480" w:right="1180" w:bottom="280" w:left="1280" w:header="720" w:footer="720" w:gutter="0"/>
          <w:cols w:space="720"/>
        </w:sectPr>
      </w:pPr>
    </w:p>
    <w:p w:rsidR="00F651C8" w:rsidRDefault="00A10AE1">
      <w:pPr>
        <w:spacing w:before="29"/>
        <w:ind w:left="122"/>
        <w:rPr>
          <w:sz w:val="24"/>
          <w:szCs w:val="24"/>
        </w:rPr>
      </w:pPr>
      <w:r>
        <w:rPr>
          <w:b/>
          <w:color w:val="7C7785"/>
          <w:w w:val="110"/>
          <w:sz w:val="24"/>
          <w:szCs w:val="24"/>
        </w:rPr>
        <w:lastRenderedPageBreak/>
        <w:t>PihakKedua</w:t>
      </w:r>
    </w:p>
    <w:p w:rsidR="00F651C8" w:rsidRDefault="00F651C8">
      <w:pPr>
        <w:spacing w:before="5" w:line="140" w:lineRule="exact"/>
        <w:rPr>
          <w:sz w:val="15"/>
          <w:szCs w:val="15"/>
        </w:rPr>
      </w:pPr>
    </w:p>
    <w:p w:rsidR="00F651C8" w:rsidRDefault="00A10AE1">
      <w:pPr>
        <w:ind w:left="126" w:right="-58"/>
        <w:rPr>
          <w:sz w:val="22"/>
          <w:szCs w:val="22"/>
        </w:rPr>
      </w:pPr>
      <w:r>
        <w:rPr>
          <w:color w:val="7C7785"/>
          <w:sz w:val="22"/>
          <w:szCs w:val="22"/>
        </w:rPr>
        <w:t>Nama</w:t>
      </w:r>
      <w:r>
        <w:rPr>
          <w:color w:val="7C7785"/>
          <w:spacing w:val="49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Pembimbing</w:t>
      </w:r>
    </w:p>
    <w:p w:rsidR="00F651C8" w:rsidRDefault="00F651C8">
      <w:pPr>
        <w:spacing w:before="5" w:line="140" w:lineRule="exact"/>
        <w:rPr>
          <w:sz w:val="15"/>
          <w:szCs w:val="15"/>
        </w:rPr>
      </w:pPr>
    </w:p>
    <w:p w:rsidR="00F651C8" w:rsidRDefault="00A10AE1">
      <w:pPr>
        <w:spacing w:line="240" w:lineRule="exact"/>
        <w:ind w:left="122"/>
        <w:rPr>
          <w:sz w:val="22"/>
          <w:szCs w:val="22"/>
        </w:rPr>
      </w:pPr>
      <w:r>
        <w:rPr>
          <w:color w:val="7C7785"/>
          <w:position w:val="-1"/>
          <w:sz w:val="22"/>
          <w:szCs w:val="22"/>
        </w:rPr>
        <w:t xml:space="preserve">NIDN </w:t>
      </w:r>
      <w:r>
        <w:rPr>
          <w:color w:val="7C7785"/>
          <w:spacing w:val="3"/>
          <w:position w:val="-1"/>
          <w:sz w:val="22"/>
          <w:szCs w:val="22"/>
        </w:rPr>
        <w:t xml:space="preserve"> </w:t>
      </w:r>
      <w:r>
        <w:rPr>
          <w:color w:val="97959E"/>
          <w:position w:val="-1"/>
          <w:sz w:val="22"/>
          <w:szCs w:val="22"/>
        </w:rPr>
        <w:t>/</w:t>
      </w:r>
      <w:r>
        <w:rPr>
          <w:color w:val="7C7785"/>
          <w:position w:val="-1"/>
          <w:sz w:val="22"/>
          <w:szCs w:val="22"/>
        </w:rPr>
        <w:t>NIP</w:t>
      </w:r>
    </w:p>
    <w:p w:rsidR="00F651C8" w:rsidRDefault="00A10AE1">
      <w:pPr>
        <w:spacing w:line="200" w:lineRule="exact"/>
      </w:pPr>
      <w:r>
        <w:br w:type="column"/>
      </w:r>
    </w:p>
    <w:p w:rsidR="00F651C8" w:rsidRDefault="00F651C8">
      <w:pPr>
        <w:spacing w:before="16" w:line="240" w:lineRule="exact"/>
        <w:rPr>
          <w:sz w:val="24"/>
          <w:szCs w:val="24"/>
        </w:rPr>
      </w:pPr>
    </w:p>
    <w:p w:rsidR="00F651C8" w:rsidRDefault="00A10AE1">
      <w:pPr>
        <w:rPr>
          <w:sz w:val="22"/>
          <w:szCs w:val="22"/>
        </w:rPr>
      </w:pPr>
      <w:r>
        <w:rPr>
          <w:color w:val="97959E"/>
          <w:w w:val="30"/>
          <w:sz w:val="22"/>
          <w:szCs w:val="22"/>
        </w:rPr>
        <w:t xml:space="preserve">:   </w:t>
      </w:r>
      <w:r>
        <w:rPr>
          <w:color w:val="97959E"/>
          <w:spacing w:val="16"/>
          <w:w w:val="30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Freddy </w:t>
      </w:r>
      <w:r>
        <w:rPr>
          <w:color w:val="7C7785"/>
          <w:spacing w:val="11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Kumia </w:t>
      </w:r>
      <w:r>
        <w:rPr>
          <w:color w:val="7C7785"/>
          <w:spacing w:val="16"/>
          <w:sz w:val="22"/>
          <w:szCs w:val="22"/>
        </w:rPr>
        <w:t xml:space="preserve"> </w:t>
      </w:r>
      <w:r>
        <w:rPr>
          <w:color w:val="7C7785"/>
          <w:w w:val="104"/>
          <w:sz w:val="22"/>
          <w:szCs w:val="22"/>
        </w:rPr>
        <w:t>Wijay</w:t>
      </w:r>
      <w:r>
        <w:rPr>
          <w:color w:val="7C7785"/>
          <w:spacing w:val="-1"/>
          <w:w w:val="104"/>
          <w:sz w:val="22"/>
          <w:szCs w:val="22"/>
        </w:rPr>
        <w:t>a</w:t>
      </w:r>
      <w:r>
        <w:rPr>
          <w:color w:val="97959E"/>
          <w:w w:val="66"/>
          <w:sz w:val="22"/>
          <w:szCs w:val="22"/>
        </w:rPr>
        <w:t>,</w:t>
      </w:r>
      <w:r>
        <w:rPr>
          <w:color w:val="97959E"/>
          <w:sz w:val="22"/>
          <w:szCs w:val="22"/>
        </w:rPr>
        <w:t xml:space="preserve"> </w:t>
      </w:r>
      <w:r>
        <w:rPr>
          <w:color w:val="97959E"/>
          <w:spacing w:val="14"/>
          <w:sz w:val="22"/>
          <w:szCs w:val="22"/>
        </w:rPr>
        <w:t xml:space="preserve"> </w:t>
      </w:r>
      <w:r>
        <w:rPr>
          <w:color w:val="7C7785"/>
          <w:w w:val="99"/>
          <w:sz w:val="22"/>
          <w:szCs w:val="22"/>
        </w:rPr>
        <w:t>S.Kom.</w:t>
      </w:r>
      <w:r>
        <w:rPr>
          <w:color w:val="97959E"/>
          <w:w w:val="57"/>
          <w:sz w:val="22"/>
          <w:szCs w:val="22"/>
        </w:rPr>
        <w:t>,</w:t>
      </w:r>
      <w:r>
        <w:rPr>
          <w:color w:val="97959E"/>
          <w:sz w:val="22"/>
          <w:szCs w:val="22"/>
        </w:rPr>
        <w:t xml:space="preserve">  </w:t>
      </w:r>
      <w:r>
        <w:rPr>
          <w:color w:val="97959E"/>
          <w:spacing w:val="-27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M.</w:t>
      </w:r>
      <w:r>
        <w:rPr>
          <w:color w:val="97959E"/>
          <w:sz w:val="22"/>
          <w:szCs w:val="22"/>
        </w:rPr>
        <w:t>E</w:t>
      </w:r>
      <w:r>
        <w:rPr>
          <w:color w:val="7C7785"/>
          <w:sz w:val="22"/>
          <w:szCs w:val="22"/>
        </w:rPr>
        <w:t>ng</w:t>
      </w:r>
    </w:p>
    <w:p w:rsidR="00F651C8" w:rsidRDefault="00F651C8">
      <w:pPr>
        <w:spacing w:before="10" w:line="140" w:lineRule="exact"/>
        <w:rPr>
          <w:sz w:val="15"/>
          <w:szCs w:val="15"/>
        </w:rPr>
      </w:pPr>
    </w:p>
    <w:p w:rsidR="00F651C8" w:rsidRDefault="00A10AE1">
      <w:pPr>
        <w:spacing w:line="240" w:lineRule="exact"/>
        <w:rPr>
          <w:sz w:val="22"/>
          <w:szCs w:val="22"/>
        </w:rPr>
        <w:sectPr w:rsidR="00F651C8">
          <w:type w:val="continuous"/>
          <w:pgSz w:w="11920" w:h="16840"/>
          <w:pgMar w:top="1480" w:right="1180" w:bottom="280" w:left="1280" w:header="720" w:footer="720" w:gutter="0"/>
          <w:cols w:num="2" w:space="720" w:equalWidth="0">
            <w:col w:w="1880" w:space="2096"/>
            <w:col w:w="5484"/>
          </w:cols>
        </w:sectPr>
      </w:pPr>
      <w:r>
        <w:rPr>
          <w:color w:val="97959E"/>
          <w:w w:val="38"/>
          <w:position w:val="-1"/>
          <w:sz w:val="22"/>
          <w:szCs w:val="22"/>
        </w:rPr>
        <w:t xml:space="preserve">:   </w:t>
      </w:r>
      <w:r>
        <w:rPr>
          <w:color w:val="97959E"/>
          <w:spacing w:val="3"/>
          <w:w w:val="38"/>
          <w:position w:val="-1"/>
          <w:sz w:val="22"/>
          <w:szCs w:val="22"/>
        </w:rPr>
        <w:t xml:space="preserve"> </w:t>
      </w:r>
      <w:r>
        <w:rPr>
          <w:color w:val="7C7785"/>
          <w:position w:val="-1"/>
          <w:sz w:val="22"/>
          <w:szCs w:val="22"/>
        </w:rPr>
        <w:t>0203118601</w:t>
      </w:r>
    </w:p>
    <w:p w:rsidR="00F651C8" w:rsidRDefault="00F651C8">
      <w:pPr>
        <w:spacing w:before="9" w:line="160" w:lineRule="exact"/>
        <w:rPr>
          <w:sz w:val="16"/>
          <w:szCs w:val="16"/>
        </w:rPr>
      </w:pPr>
    </w:p>
    <w:p w:rsidR="00F651C8" w:rsidRDefault="00A10AE1">
      <w:pPr>
        <w:ind w:left="126"/>
        <w:rPr>
          <w:sz w:val="22"/>
          <w:szCs w:val="22"/>
        </w:rPr>
      </w:pPr>
      <w:r>
        <w:rPr>
          <w:color w:val="7C7785"/>
          <w:sz w:val="22"/>
          <w:szCs w:val="22"/>
        </w:rPr>
        <w:t xml:space="preserve">Program </w:t>
      </w:r>
      <w:r>
        <w:rPr>
          <w:color w:val="7C7785"/>
          <w:spacing w:val="25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Studi                                            </w:t>
      </w:r>
      <w:r>
        <w:rPr>
          <w:color w:val="7C7785"/>
          <w:spacing w:val="22"/>
          <w:sz w:val="22"/>
          <w:szCs w:val="22"/>
        </w:rPr>
        <w:t xml:space="preserve"> </w:t>
      </w:r>
      <w:r>
        <w:rPr>
          <w:color w:val="7C7785"/>
          <w:w w:val="30"/>
          <w:sz w:val="22"/>
          <w:szCs w:val="22"/>
        </w:rPr>
        <w:t xml:space="preserve">:    </w:t>
      </w:r>
      <w:r>
        <w:rPr>
          <w:color w:val="7C7785"/>
          <w:spacing w:val="5"/>
          <w:w w:val="30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Teknik </w:t>
      </w:r>
      <w:r>
        <w:rPr>
          <w:color w:val="7C7785"/>
          <w:spacing w:val="6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Informatika</w:t>
      </w:r>
    </w:p>
    <w:p w:rsidR="00F651C8" w:rsidRDefault="00A10AE1">
      <w:pPr>
        <w:spacing w:before="46" w:line="324" w:lineRule="auto"/>
        <w:ind w:left="131" w:right="50" w:hanging="5"/>
        <w:rPr>
          <w:sz w:val="22"/>
          <w:szCs w:val="22"/>
        </w:rPr>
      </w:pPr>
      <w:r>
        <w:rPr>
          <w:color w:val="7C7785"/>
          <w:sz w:val="22"/>
          <w:szCs w:val="22"/>
        </w:rPr>
        <w:t>Pada</w:t>
      </w:r>
      <w:r>
        <w:rPr>
          <w:color w:val="7C7785"/>
          <w:spacing w:val="50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hari</w:t>
      </w:r>
      <w:r>
        <w:rPr>
          <w:color w:val="7C7785"/>
          <w:spacing w:val="45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ini</w:t>
      </w:r>
      <w:r>
        <w:rPr>
          <w:color w:val="7C7785"/>
          <w:spacing w:val="39"/>
          <w:sz w:val="22"/>
          <w:szCs w:val="22"/>
        </w:rPr>
        <w:t xml:space="preserve"> </w:t>
      </w:r>
      <w:r>
        <w:rPr>
          <w:color w:val="97959E"/>
          <w:w w:val="32"/>
          <w:sz w:val="22"/>
          <w:szCs w:val="22"/>
        </w:rPr>
        <w:t xml:space="preserve">..  </w:t>
      </w:r>
      <w:r>
        <w:rPr>
          <w:color w:val="97959E"/>
          <w:spacing w:val="16"/>
          <w:w w:val="32"/>
          <w:sz w:val="22"/>
          <w:szCs w:val="22"/>
        </w:rPr>
        <w:t xml:space="preserve"> </w:t>
      </w:r>
      <w:r>
        <w:rPr>
          <w:i/>
          <w:color w:val="605964"/>
          <w:w w:val="225"/>
        </w:rPr>
        <w:t>J</w:t>
      </w:r>
      <w:r>
        <w:rPr>
          <w:i/>
          <w:color w:val="97959E"/>
          <w:w w:val="37"/>
        </w:rPr>
        <w:t>.</w:t>
      </w:r>
      <w:r>
        <w:rPr>
          <w:i/>
          <w:color w:val="605964"/>
          <w:w w:val="61"/>
        </w:rPr>
        <w:t>(!17!</w:t>
      </w:r>
      <w:r>
        <w:rPr>
          <w:i/>
          <w:color w:val="605964"/>
          <w:spacing w:val="-3"/>
        </w:rPr>
        <w:t xml:space="preserve"> </w:t>
      </w:r>
      <w:r>
        <w:rPr>
          <w:rFonts w:ascii="Arial" w:eastAsia="Arial" w:hAnsi="Arial" w:cs="Arial"/>
          <w:i/>
          <w:color w:val="605964"/>
          <w:w w:val="77"/>
          <w:sz w:val="26"/>
          <w:szCs w:val="26"/>
        </w:rPr>
        <w:t xml:space="preserve">'.qf            </w:t>
      </w:r>
      <w:r>
        <w:rPr>
          <w:rFonts w:ascii="Arial" w:eastAsia="Arial" w:hAnsi="Arial" w:cs="Arial"/>
          <w:i/>
          <w:color w:val="605964"/>
          <w:spacing w:val="50"/>
          <w:w w:val="77"/>
          <w:sz w:val="26"/>
          <w:szCs w:val="26"/>
        </w:rPr>
        <w:t xml:space="preserve"> </w:t>
      </w:r>
      <w:r>
        <w:rPr>
          <w:color w:val="7C7785"/>
          <w:sz w:val="22"/>
          <w:szCs w:val="22"/>
        </w:rPr>
        <w:t xml:space="preserve">tanggal     </w:t>
      </w:r>
      <w:r>
        <w:rPr>
          <w:color w:val="7C7785"/>
          <w:spacing w:val="26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color w:val="605964"/>
          <w:w w:val="82"/>
          <w:sz w:val="34"/>
          <w:szCs w:val="34"/>
        </w:rPr>
        <w:t>24</w:t>
      </w:r>
      <w:r>
        <w:rPr>
          <w:rFonts w:ascii="Arial" w:eastAsia="Arial" w:hAnsi="Arial" w:cs="Arial"/>
          <w:i/>
          <w:color w:val="605964"/>
          <w:spacing w:val="-63"/>
          <w:sz w:val="34"/>
          <w:szCs w:val="34"/>
        </w:rPr>
        <w:t xml:space="preserve"> </w:t>
      </w:r>
      <w:r>
        <w:rPr>
          <w:rFonts w:ascii="Arial" w:eastAsia="Arial" w:hAnsi="Arial" w:cs="Arial"/>
          <w:i/>
          <w:color w:val="7C7785"/>
          <w:w w:val="48"/>
          <w:sz w:val="34"/>
          <w:szCs w:val="34"/>
        </w:rPr>
        <w:t>..</w:t>
      </w:r>
      <w:r>
        <w:rPr>
          <w:rFonts w:ascii="Arial" w:eastAsia="Arial" w:hAnsi="Arial" w:cs="Arial"/>
          <w:i/>
          <w:color w:val="7C7785"/>
          <w:spacing w:val="-41"/>
          <w:sz w:val="34"/>
          <w:szCs w:val="34"/>
        </w:rPr>
        <w:t xml:space="preserve"> </w:t>
      </w:r>
      <w:r>
        <w:rPr>
          <w:rFonts w:ascii="Arial" w:eastAsia="Arial" w:hAnsi="Arial" w:cs="Arial"/>
          <w:color w:val="605964"/>
          <w:w w:val="85"/>
          <w:sz w:val="28"/>
          <w:szCs w:val="28"/>
        </w:rPr>
        <w:t>Mlf.(</w:t>
      </w:r>
      <w:r>
        <w:rPr>
          <w:rFonts w:ascii="Arial" w:eastAsia="Arial" w:hAnsi="Arial" w:cs="Arial"/>
          <w:color w:val="605964"/>
          <w:spacing w:val="-15"/>
          <w:w w:val="85"/>
          <w:sz w:val="28"/>
          <w:szCs w:val="28"/>
        </w:rPr>
        <w:t xml:space="preserve"> </w:t>
      </w:r>
      <w:r>
        <w:rPr>
          <w:rFonts w:ascii="Arial" w:eastAsia="Arial" w:hAnsi="Arial" w:cs="Arial"/>
          <w:color w:val="7C7785"/>
          <w:w w:val="25"/>
          <w:sz w:val="28"/>
          <w:szCs w:val="28"/>
        </w:rPr>
        <w:t>.</w:t>
      </w:r>
      <w:r>
        <w:rPr>
          <w:rFonts w:ascii="Arial" w:eastAsia="Arial" w:hAnsi="Arial" w:cs="Arial"/>
          <w:color w:val="97959E"/>
          <w:w w:val="25"/>
          <w:sz w:val="28"/>
          <w:szCs w:val="28"/>
        </w:rPr>
        <w:t xml:space="preserve">.   </w:t>
      </w:r>
      <w:r>
        <w:rPr>
          <w:rFonts w:ascii="Arial" w:eastAsia="Arial" w:hAnsi="Arial" w:cs="Arial"/>
          <w:color w:val="97959E"/>
          <w:spacing w:val="18"/>
          <w:w w:val="25"/>
          <w:sz w:val="28"/>
          <w:szCs w:val="28"/>
        </w:rPr>
        <w:t xml:space="preserve"> </w:t>
      </w:r>
      <w:r>
        <w:rPr>
          <w:i/>
          <w:color w:val="605964"/>
          <w:w w:val="68"/>
          <w:sz w:val="34"/>
          <w:szCs w:val="34"/>
        </w:rPr>
        <w:t xml:space="preserve">Jp </w:t>
      </w:r>
      <w:r>
        <w:rPr>
          <w:i/>
          <w:color w:val="605964"/>
          <w:spacing w:val="12"/>
          <w:w w:val="68"/>
          <w:sz w:val="34"/>
          <w:szCs w:val="34"/>
        </w:rPr>
        <w:t xml:space="preserve"> </w:t>
      </w:r>
      <w:r>
        <w:rPr>
          <w:i/>
          <w:color w:val="605964"/>
          <w:w w:val="68"/>
          <w:sz w:val="34"/>
          <w:szCs w:val="34"/>
        </w:rPr>
        <w:t xml:space="preserve">().           </w:t>
      </w:r>
      <w:r>
        <w:rPr>
          <w:i/>
          <w:color w:val="605964"/>
          <w:spacing w:val="16"/>
          <w:w w:val="68"/>
          <w:sz w:val="34"/>
          <w:szCs w:val="34"/>
        </w:rPr>
        <w:t xml:space="preserve"> </w:t>
      </w:r>
      <w:r>
        <w:rPr>
          <w:color w:val="7C7785"/>
          <w:sz w:val="22"/>
          <w:szCs w:val="22"/>
        </w:rPr>
        <w:t xml:space="preserve">telah  </w:t>
      </w:r>
      <w:r>
        <w:rPr>
          <w:color w:val="7C7785"/>
          <w:sz w:val="22"/>
          <w:szCs w:val="22"/>
        </w:rPr>
        <w:t xml:space="preserve">sepakat </w:t>
      </w:r>
      <w:r>
        <w:rPr>
          <w:color w:val="7C7785"/>
          <w:spacing w:val="3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untuk</w:t>
      </w:r>
      <w:r>
        <w:rPr>
          <w:color w:val="7C7785"/>
          <w:spacing w:val="39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melakukan konsultasi </w:t>
      </w:r>
      <w:r>
        <w:rPr>
          <w:color w:val="7C7785"/>
          <w:spacing w:val="30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bimbingan </w:t>
      </w:r>
      <w:r>
        <w:rPr>
          <w:color w:val="7C7785"/>
          <w:spacing w:val="34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Tugas  Akhir.</w:t>
      </w:r>
    </w:p>
    <w:p w:rsidR="00F651C8" w:rsidRDefault="00A10AE1">
      <w:pPr>
        <w:spacing w:before="69"/>
        <w:ind w:left="136"/>
        <w:rPr>
          <w:sz w:val="22"/>
          <w:szCs w:val="22"/>
        </w:rPr>
      </w:pPr>
      <w:r>
        <w:rPr>
          <w:color w:val="7C7785"/>
          <w:sz w:val="22"/>
          <w:szCs w:val="22"/>
        </w:rPr>
        <w:t>Isi</w:t>
      </w:r>
      <w:r>
        <w:rPr>
          <w:color w:val="7C7785"/>
          <w:spacing w:val="23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Kesepakatan  </w:t>
      </w:r>
      <w:r>
        <w:rPr>
          <w:color w:val="7C7785"/>
          <w:spacing w:val="12"/>
          <w:sz w:val="22"/>
          <w:szCs w:val="22"/>
        </w:rPr>
        <w:t xml:space="preserve"> </w:t>
      </w:r>
      <w:r>
        <w:rPr>
          <w:color w:val="7C7785"/>
          <w:w w:val="30"/>
          <w:sz w:val="22"/>
          <w:szCs w:val="22"/>
        </w:rPr>
        <w:t>:</w:t>
      </w:r>
    </w:p>
    <w:p w:rsidR="00F651C8" w:rsidRDefault="00F651C8">
      <w:pPr>
        <w:spacing w:before="5" w:line="160" w:lineRule="exact"/>
        <w:rPr>
          <w:sz w:val="16"/>
          <w:szCs w:val="16"/>
        </w:rPr>
      </w:pPr>
    </w:p>
    <w:p w:rsidR="00F651C8" w:rsidRDefault="00A10AE1">
      <w:pPr>
        <w:ind w:left="483" w:right="1145"/>
        <w:jc w:val="center"/>
        <w:rPr>
          <w:sz w:val="22"/>
          <w:szCs w:val="22"/>
        </w:rPr>
      </w:pPr>
      <w:r>
        <w:rPr>
          <w:color w:val="7C7785"/>
          <w:w w:val="53"/>
          <w:sz w:val="22"/>
          <w:szCs w:val="22"/>
        </w:rPr>
        <w:t>1</w:t>
      </w:r>
      <w:r>
        <w:rPr>
          <w:color w:val="97959E"/>
          <w:w w:val="32"/>
          <w:sz w:val="22"/>
          <w:szCs w:val="22"/>
        </w:rPr>
        <w:t>.</w:t>
      </w:r>
      <w:r>
        <w:rPr>
          <w:color w:val="97959E"/>
          <w:sz w:val="22"/>
          <w:szCs w:val="22"/>
        </w:rPr>
        <w:t xml:space="preserve">    </w:t>
      </w:r>
      <w:r>
        <w:rPr>
          <w:color w:val="97959E"/>
          <w:spacing w:val="-21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Konsultasi </w:t>
      </w:r>
      <w:r>
        <w:rPr>
          <w:color w:val="7C7785"/>
          <w:spacing w:val="34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bi</w:t>
      </w:r>
      <w:r>
        <w:rPr>
          <w:color w:val="7C7785"/>
          <w:spacing w:val="-29"/>
          <w:sz w:val="22"/>
          <w:szCs w:val="22"/>
        </w:rPr>
        <w:t xml:space="preserve"> </w:t>
      </w:r>
      <w:r>
        <w:rPr>
          <w:color w:val="7C7785"/>
          <w:spacing w:val="6"/>
          <w:sz w:val="22"/>
          <w:szCs w:val="22"/>
        </w:rPr>
        <w:t>m</w:t>
      </w:r>
      <w:r>
        <w:rPr>
          <w:color w:val="7C7785"/>
          <w:sz w:val="22"/>
          <w:szCs w:val="22"/>
        </w:rPr>
        <w:t xml:space="preserve">bingan </w:t>
      </w:r>
      <w:r>
        <w:rPr>
          <w:color w:val="7C7785"/>
          <w:spacing w:val="11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sekurang-kurangnya   </w:t>
      </w:r>
      <w:r>
        <w:rPr>
          <w:color w:val="7C7785"/>
          <w:spacing w:val="10"/>
          <w:sz w:val="22"/>
          <w:szCs w:val="22"/>
        </w:rPr>
        <w:t xml:space="preserve"> </w:t>
      </w:r>
      <w:r>
        <w:rPr>
          <w:color w:val="7C7785"/>
          <w:w w:val="53"/>
          <w:sz w:val="22"/>
          <w:szCs w:val="22"/>
        </w:rPr>
        <w:t>1</w:t>
      </w:r>
      <w:r>
        <w:rPr>
          <w:color w:val="7C7785"/>
          <w:spacing w:val="12"/>
          <w:w w:val="53"/>
          <w:sz w:val="22"/>
          <w:szCs w:val="22"/>
        </w:rPr>
        <w:t xml:space="preserve"> </w:t>
      </w:r>
      <w:r>
        <w:rPr>
          <w:color w:val="7C7785"/>
          <w:w w:val="88"/>
          <w:sz w:val="22"/>
          <w:szCs w:val="22"/>
        </w:rPr>
        <w:t>(</w:t>
      </w:r>
      <w:r>
        <w:rPr>
          <w:color w:val="7C7785"/>
          <w:spacing w:val="-33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satu)</w:t>
      </w:r>
      <w:r>
        <w:rPr>
          <w:color w:val="7C7785"/>
          <w:spacing w:val="41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kali</w:t>
      </w:r>
      <w:r>
        <w:rPr>
          <w:color w:val="7C7785"/>
          <w:spacing w:val="33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dalam </w:t>
      </w:r>
      <w:r>
        <w:rPr>
          <w:color w:val="7C7785"/>
          <w:spacing w:val="20"/>
          <w:sz w:val="22"/>
          <w:szCs w:val="22"/>
        </w:rPr>
        <w:t xml:space="preserve"> </w:t>
      </w:r>
      <w:r>
        <w:rPr>
          <w:color w:val="7C7785"/>
          <w:w w:val="53"/>
          <w:sz w:val="22"/>
          <w:szCs w:val="22"/>
        </w:rPr>
        <w:t>1</w:t>
      </w:r>
      <w:r>
        <w:rPr>
          <w:color w:val="7C7785"/>
          <w:spacing w:val="12"/>
          <w:w w:val="53"/>
          <w:sz w:val="22"/>
          <w:szCs w:val="22"/>
        </w:rPr>
        <w:t xml:space="preserve"> </w:t>
      </w:r>
      <w:r>
        <w:rPr>
          <w:color w:val="7C7785"/>
          <w:w w:val="88"/>
          <w:sz w:val="22"/>
          <w:szCs w:val="22"/>
        </w:rPr>
        <w:t>(</w:t>
      </w:r>
      <w:r>
        <w:rPr>
          <w:color w:val="7C7785"/>
          <w:spacing w:val="-38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satu)</w:t>
      </w:r>
      <w:r>
        <w:rPr>
          <w:color w:val="7C7785"/>
          <w:spacing w:val="36"/>
          <w:sz w:val="22"/>
          <w:szCs w:val="22"/>
        </w:rPr>
        <w:t xml:space="preserve"> </w:t>
      </w:r>
      <w:r>
        <w:rPr>
          <w:color w:val="7C7785"/>
          <w:w w:val="103"/>
          <w:sz w:val="22"/>
          <w:szCs w:val="22"/>
        </w:rPr>
        <w:t>minggu</w:t>
      </w:r>
      <w:r>
        <w:rPr>
          <w:color w:val="97959E"/>
          <w:w w:val="41"/>
          <w:sz w:val="22"/>
          <w:szCs w:val="22"/>
        </w:rPr>
        <w:t>.</w:t>
      </w:r>
    </w:p>
    <w:p w:rsidR="00F651C8" w:rsidRDefault="00A10AE1">
      <w:pPr>
        <w:spacing w:before="10"/>
        <w:ind w:left="452" w:right="927"/>
        <w:jc w:val="center"/>
        <w:rPr>
          <w:rFonts w:ascii="Arial" w:eastAsia="Arial" w:hAnsi="Arial" w:cs="Arial"/>
          <w:sz w:val="24"/>
          <w:szCs w:val="24"/>
        </w:rPr>
      </w:pPr>
      <w:r>
        <w:rPr>
          <w:color w:val="7C7785"/>
          <w:sz w:val="22"/>
          <w:szCs w:val="22"/>
        </w:rPr>
        <w:t xml:space="preserve">2.  </w:t>
      </w:r>
      <w:r>
        <w:rPr>
          <w:color w:val="7C7785"/>
          <w:spacing w:val="24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Pelaksanaan </w:t>
      </w:r>
      <w:r>
        <w:rPr>
          <w:color w:val="7C7785"/>
          <w:spacing w:val="51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bimbingan </w:t>
      </w:r>
      <w:r>
        <w:rPr>
          <w:color w:val="7C7785"/>
          <w:spacing w:val="34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pada</w:t>
      </w:r>
      <w:r>
        <w:rPr>
          <w:color w:val="7C7785"/>
          <w:spacing w:val="43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setiap</w:t>
      </w:r>
      <w:r>
        <w:rPr>
          <w:color w:val="7C7785"/>
          <w:spacing w:val="46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hari </w:t>
      </w:r>
      <w:r>
        <w:rPr>
          <w:color w:val="7C7785"/>
          <w:spacing w:val="4"/>
          <w:sz w:val="22"/>
          <w:szCs w:val="22"/>
        </w:rPr>
        <w:t xml:space="preserve"> </w:t>
      </w:r>
      <w:r>
        <w:rPr>
          <w:color w:val="7C7785"/>
          <w:w w:val="32"/>
          <w:sz w:val="22"/>
          <w:szCs w:val="22"/>
        </w:rPr>
        <w:t xml:space="preserve">. </w:t>
      </w:r>
      <w:r>
        <w:rPr>
          <w:color w:val="7C7785"/>
          <w:spacing w:val="14"/>
          <w:w w:val="32"/>
          <w:sz w:val="22"/>
          <w:szCs w:val="22"/>
        </w:rPr>
        <w:t xml:space="preserve"> </w:t>
      </w:r>
      <w:r>
        <w:rPr>
          <w:i/>
          <w:color w:val="605964"/>
          <w:w w:val="74"/>
          <w:sz w:val="38"/>
          <w:szCs w:val="38"/>
        </w:rPr>
        <w:t>Jo/</w:t>
      </w:r>
      <w:r>
        <w:rPr>
          <w:i/>
          <w:color w:val="605964"/>
          <w:spacing w:val="-1"/>
          <w:w w:val="74"/>
          <w:sz w:val="38"/>
          <w:szCs w:val="38"/>
        </w:rPr>
        <w:t>J</w:t>
      </w:r>
      <w:r>
        <w:rPr>
          <w:i/>
          <w:color w:val="7C7785"/>
          <w:w w:val="14"/>
          <w:sz w:val="38"/>
          <w:szCs w:val="38"/>
        </w:rPr>
        <w:t>.</w:t>
      </w:r>
      <w:r>
        <w:rPr>
          <w:i/>
          <w:color w:val="605964"/>
          <w:w w:val="76"/>
          <w:sz w:val="12"/>
          <w:szCs w:val="12"/>
        </w:rPr>
        <w:t>1</w:t>
      </w:r>
      <w:r>
        <w:rPr>
          <w:rFonts w:ascii="Arial" w:eastAsia="Arial" w:hAnsi="Arial" w:cs="Arial"/>
          <w:i/>
          <w:color w:val="605964"/>
          <w:w w:val="72"/>
          <w:sz w:val="24"/>
          <w:szCs w:val="24"/>
        </w:rPr>
        <w:t>(::d</w:t>
      </w:r>
      <w:r>
        <w:rPr>
          <w:rFonts w:ascii="Arial" w:eastAsia="Arial" w:hAnsi="Arial" w:cs="Arial"/>
          <w:i/>
          <w:color w:val="605964"/>
          <w:sz w:val="24"/>
          <w:szCs w:val="24"/>
        </w:rPr>
        <w:t xml:space="preserve">        </w:t>
      </w:r>
      <w:r>
        <w:rPr>
          <w:rFonts w:ascii="Arial" w:eastAsia="Arial" w:hAnsi="Arial" w:cs="Arial"/>
          <w:i/>
          <w:color w:val="605964"/>
          <w:spacing w:val="30"/>
          <w:sz w:val="24"/>
          <w:szCs w:val="24"/>
        </w:rPr>
        <w:t xml:space="preserve"> </w:t>
      </w:r>
      <w:r>
        <w:rPr>
          <w:color w:val="7C7785"/>
          <w:sz w:val="22"/>
          <w:szCs w:val="22"/>
        </w:rPr>
        <w:t xml:space="preserve">pukul     </w:t>
      </w:r>
      <w:r>
        <w:rPr>
          <w:color w:val="7C7785"/>
          <w:spacing w:val="38"/>
          <w:sz w:val="22"/>
          <w:szCs w:val="22"/>
        </w:rPr>
        <w:t xml:space="preserve"> </w:t>
      </w:r>
      <w:r>
        <w:rPr>
          <w:i/>
          <w:color w:val="605964"/>
          <w:w w:val="57"/>
          <w:sz w:val="26"/>
          <w:szCs w:val="26"/>
        </w:rPr>
        <w:t>.9.CJ.</w:t>
      </w:r>
      <w:r>
        <w:rPr>
          <w:i/>
          <w:color w:val="605964"/>
          <w:spacing w:val="-31"/>
          <w:sz w:val="26"/>
          <w:szCs w:val="26"/>
        </w:rPr>
        <w:t xml:space="preserve"> </w:t>
      </w:r>
      <w:r>
        <w:rPr>
          <w:rFonts w:ascii="Arial" w:eastAsia="Arial" w:hAnsi="Arial" w:cs="Arial"/>
          <w:i/>
          <w:color w:val="7C7785"/>
          <w:sz w:val="18"/>
          <w:szCs w:val="18"/>
        </w:rPr>
        <w:t>:</w:t>
      </w:r>
      <w:r>
        <w:rPr>
          <w:rFonts w:ascii="Arial" w:eastAsia="Arial" w:hAnsi="Arial" w:cs="Arial"/>
          <w:i/>
          <w:color w:val="605964"/>
          <w:sz w:val="18"/>
          <w:szCs w:val="18"/>
        </w:rPr>
        <w:t>O(},</w:t>
      </w:r>
      <w:r>
        <w:rPr>
          <w:rFonts w:ascii="Arial" w:eastAsia="Arial" w:hAnsi="Arial" w:cs="Arial"/>
          <w:i/>
          <w:color w:val="605964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color w:val="97959E"/>
          <w:sz w:val="18"/>
          <w:szCs w:val="18"/>
        </w:rPr>
        <w:t>..</w:t>
      </w:r>
      <w:r>
        <w:rPr>
          <w:rFonts w:ascii="Arial" w:eastAsia="Arial" w:hAnsi="Arial" w:cs="Arial"/>
          <w:i/>
          <w:color w:val="97959E"/>
          <w:spacing w:val="4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color w:val="605964"/>
          <w:w w:val="92"/>
          <w:sz w:val="24"/>
          <w:szCs w:val="24"/>
        </w:rPr>
        <w:t>~/!!!</w:t>
      </w:r>
      <w:r>
        <w:rPr>
          <w:rFonts w:ascii="Arial" w:eastAsia="Arial" w:hAnsi="Arial" w:cs="Arial"/>
          <w:i/>
          <w:color w:val="605964"/>
          <w:spacing w:val="-4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color w:val="97959E"/>
          <w:w w:val="29"/>
          <w:sz w:val="24"/>
          <w:szCs w:val="24"/>
        </w:rPr>
        <w:t>.</w:t>
      </w:r>
    </w:p>
    <w:p w:rsidR="00F651C8" w:rsidRDefault="00F651C8">
      <w:pPr>
        <w:spacing w:line="120" w:lineRule="exact"/>
        <w:rPr>
          <w:sz w:val="13"/>
          <w:szCs w:val="13"/>
        </w:rPr>
      </w:pPr>
    </w:p>
    <w:p w:rsidR="00F651C8" w:rsidRDefault="00A10AE1">
      <w:pPr>
        <w:ind w:left="808"/>
        <w:rPr>
          <w:sz w:val="22"/>
          <w:szCs w:val="22"/>
        </w:rPr>
      </w:pPr>
      <w:r>
        <w:rPr>
          <w:color w:val="97959E"/>
          <w:w w:val="41"/>
          <w:sz w:val="22"/>
          <w:szCs w:val="22"/>
        </w:rPr>
        <w:t>.</w:t>
      </w:r>
      <w:r>
        <w:rPr>
          <w:color w:val="97959E"/>
          <w:spacing w:val="-30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Bertempat </w:t>
      </w:r>
      <w:r>
        <w:rPr>
          <w:color w:val="7C7785"/>
          <w:spacing w:val="39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di</w:t>
      </w:r>
      <w:r>
        <w:rPr>
          <w:color w:val="7C7785"/>
          <w:spacing w:val="14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Poiteknik </w:t>
      </w:r>
      <w:r>
        <w:rPr>
          <w:color w:val="7C7785"/>
          <w:spacing w:val="40"/>
          <w:sz w:val="22"/>
          <w:szCs w:val="22"/>
        </w:rPr>
        <w:t xml:space="preserve"> </w:t>
      </w:r>
      <w:r>
        <w:rPr>
          <w:color w:val="7C7785"/>
          <w:w w:val="101"/>
          <w:sz w:val="22"/>
          <w:szCs w:val="22"/>
        </w:rPr>
        <w:t>Sekayu</w:t>
      </w:r>
      <w:r>
        <w:rPr>
          <w:color w:val="97959E"/>
          <w:w w:val="24"/>
          <w:sz w:val="22"/>
          <w:szCs w:val="22"/>
        </w:rPr>
        <w:t>.</w:t>
      </w:r>
    </w:p>
    <w:p w:rsidR="00F651C8" w:rsidRDefault="00F651C8">
      <w:pPr>
        <w:spacing w:before="10" w:line="140" w:lineRule="exact"/>
        <w:rPr>
          <w:sz w:val="15"/>
          <w:szCs w:val="15"/>
        </w:rPr>
      </w:pPr>
    </w:p>
    <w:p w:rsidR="00F651C8" w:rsidRDefault="00A10AE1">
      <w:pPr>
        <w:ind w:left="131"/>
        <w:rPr>
          <w:sz w:val="22"/>
          <w:szCs w:val="22"/>
        </w:rPr>
      </w:pPr>
      <w:r>
        <w:rPr>
          <w:color w:val="7C7785"/>
          <w:sz w:val="22"/>
          <w:szCs w:val="22"/>
        </w:rPr>
        <w:t xml:space="preserve">Demikianlah  </w:t>
      </w:r>
      <w:r>
        <w:rPr>
          <w:color w:val="7C7785"/>
          <w:spacing w:val="9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kesepakatan </w:t>
      </w:r>
      <w:r>
        <w:rPr>
          <w:color w:val="7C7785"/>
          <w:spacing w:val="49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ini</w:t>
      </w:r>
      <w:r>
        <w:rPr>
          <w:color w:val="7C7785"/>
          <w:spacing w:val="20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dibuat</w:t>
      </w:r>
      <w:r>
        <w:rPr>
          <w:color w:val="7C7785"/>
          <w:spacing w:val="53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dengan </w:t>
      </w:r>
      <w:r>
        <w:rPr>
          <w:color w:val="7C7785"/>
          <w:spacing w:val="4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penuh  kesadaran </w:t>
      </w:r>
      <w:r>
        <w:rPr>
          <w:color w:val="7C7785"/>
          <w:spacing w:val="33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guna</w:t>
      </w:r>
      <w:r>
        <w:rPr>
          <w:color w:val="7C7785"/>
          <w:spacing w:val="41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kelancaran </w:t>
      </w:r>
      <w:r>
        <w:rPr>
          <w:color w:val="7C7785"/>
          <w:spacing w:val="37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penyelesaian</w:t>
      </w:r>
    </w:p>
    <w:p w:rsidR="00F651C8" w:rsidRDefault="00F651C8">
      <w:pPr>
        <w:spacing w:before="10" w:line="140" w:lineRule="exact"/>
        <w:rPr>
          <w:sz w:val="15"/>
          <w:szCs w:val="15"/>
        </w:rPr>
      </w:pPr>
    </w:p>
    <w:p w:rsidR="00F651C8" w:rsidRDefault="00A10AE1">
      <w:pPr>
        <w:spacing w:line="240" w:lineRule="exact"/>
        <w:ind w:left="141"/>
        <w:rPr>
          <w:sz w:val="22"/>
          <w:szCs w:val="22"/>
        </w:rPr>
      </w:pPr>
      <w:r>
        <w:rPr>
          <w:color w:val="7C7785"/>
          <w:position w:val="-1"/>
          <w:sz w:val="22"/>
          <w:szCs w:val="22"/>
        </w:rPr>
        <w:t>Kerja</w:t>
      </w:r>
      <w:r>
        <w:rPr>
          <w:color w:val="7C7785"/>
          <w:spacing w:val="42"/>
          <w:position w:val="-1"/>
          <w:sz w:val="22"/>
          <w:szCs w:val="22"/>
        </w:rPr>
        <w:t xml:space="preserve"> </w:t>
      </w:r>
      <w:r>
        <w:rPr>
          <w:color w:val="7C7785"/>
          <w:position w:val="-1"/>
          <w:sz w:val="22"/>
          <w:szCs w:val="22"/>
        </w:rPr>
        <w:t>Praktek.</w:t>
      </w:r>
    </w:p>
    <w:p w:rsidR="00F651C8" w:rsidRDefault="00F651C8">
      <w:pPr>
        <w:spacing w:before="4" w:line="160" w:lineRule="exact"/>
        <w:rPr>
          <w:sz w:val="16"/>
          <w:szCs w:val="16"/>
        </w:rPr>
      </w:pPr>
    </w:p>
    <w:p w:rsidR="00F651C8" w:rsidRDefault="00F651C8">
      <w:pPr>
        <w:spacing w:line="240" w:lineRule="exact"/>
        <w:ind w:left="5541"/>
        <w:rPr>
          <w:sz w:val="18"/>
          <w:szCs w:val="18"/>
        </w:rPr>
      </w:pPr>
      <w:r w:rsidRPr="00F651C8">
        <w:pict>
          <v:shape id="_x0000_s1186" type="#_x0000_t202" style="position:absolute;left:0;text-align:left;margin-left:340.35pt;margin-top:41.35pt;width:67.35pt;height:85.95pt;z-index:-14658;mso-position-horizontal-relative:page" filled="f" stroked="f">
            <v:textbox inset="0,0,0,0">
              <w:txbxContent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before="11" w:line="240" w:lineRule="exact"/>
                    <w:rPr>
                      <w:sz w:val="24"/>
                      <w:szCs w:val="24"/>
                    </w:rPr>
                  </w:pPr>
                </w:p>
                <w:p w:rsidR="00F651C8" w:rsidRDefault="00A10AE1">
                  <w:pPr>
                    <w:ind w:left="748" w:right="-53"/>
                    <w:rPr>
                      <w:sz w:val="22"/>
                      <w:szCs w:val="22"/>
                    </w:rPr>
                  </w:pPr>
                  <w:r>
                    <w:rPr>
                      <w:color w:val="7C7785"/>
                      <w:sz w:val="22"/>
                      <w:szCs w:val="22"/>
                    </w:rPr>
                    <w:t>Kumi</w:t>
                  </w:r>
                </w:p>
              </w:txbxContent>
            </v:textbox>
            <w10:wrap anchorx="page"/>
          </v:shape>
        </w:pict>
      </w:r>
      <w:r w:rsidRPr="00F651C8">
        <w:pict>
          <v:shape id="_x0000_s1185" type="#_x0000_t75" style="position:absolute;left:0;text-align:left;margin-left:340.35pt;margin-top:41.35pt;width:62.9pt;height:85.95pt;z-index:-14656;mso-position-horizontal-relative:page">
            <v:imagedata r:id="rId93" o:title=""/>
            <w10:wrap anchorx="page"/>
          </v:shape>
        </w:pict>
      </w:r>
      <w:r w:rsidR="00A10AE1">
        <w:rPr>
          <w:color w:val="7C7785"/>
          <w:w w:val="102"/>
          <w:position w:val="-1"/>
          <w:sz w:val="22"/>
          <w:szCs w:val="22"/>
        </w:rPr>
        <w:t>Sekayu</w:t>
      </w:r>
      <w:r w:rsidR="00A10AE1">
        <w:rPr>
          <w:color w:val="97959E"/>
          <w:w w:val="66"/>
          <w:position w:val="-1"/>
          <w:sz w:val="22"/>
          <w:szCs w:val="22"/>
        </w:rPr>
        <w:t>,</w:t>
      </w:r>
      <w:r w:rsidR="00A10AE1">
        <w:rPr>
          <w:color w:val="97959E"/>
          <w:position w:val="-1"/>
          <w:sz w:val="22"/>
          <w:szCs w:val="22"/>
        </w:rPr>
        <w:t xml:space="preserve">  </w:t>
      </w:r>
      <w:r w:rsidR="00A10AE1">
        <w:rPr>
          <w:color w:val="97959E"/>
          <w:spacing w:val="-22"/>
          <w:position w:val="-1"/>
          <w:sz w:val="22"/>
          <w:szCs w:val="22"/>
        </w:rPr>
        <w:t xml:space="preserve"> </w:t>
      </w:r>
      <w:r w:rsidR="00A10AE1">
        <w:rPr>
          <w:i/>
          <w:color w:val="97959E"/>
          <w:w w:val="35"/>
          <w:position w:val="-1"/>
          <w:sz w:val="22"/>
          <w:szCs w:val="22"/>
        </w:rPr>
        <w:t>.</w:t>
      </w:r>
      <w:r w:rsidR="00A10AE1">
        <w:rPr>
          <w:i/>
          <w:color w:val="605964"/>
          <w:w w:val="84"/>
          <w:position w:val="-1"/>
          <w:sz w:val="22"/>
          <w:szCs w:val="22"/>
        </w:rPr>
        <w:t>2.-~</w:t>
      </w:r>
      <w:r w:rsidR="00A10AE1">
        <w:rPr>
          <w:i/>
          <w:color w:val="605964"/>
          <w:spacing w:val="9"/>
          <w:position w:val="-1"/>
          <w:sz w:val="22"/>
          <w:szCs w:val="22"/>
        </w:rPr>
        <w:t xml:space="preserve"> </w:t>
      </w:r>
      <w:r w:rsidR="00A10AE1">
        <w:rPr>
          <w:i/>
          <w:color w:val="7C7785"/>
          <w:w w:val="35"/>
          <w:position w:val="-1"/>
          <w:sz w:val="22"/>
          <w:szCs w:val="22"/>
        </w:rPr>
        <w:t>.</w:t>
      </w:r>
      <w:r w:rsidR="00A10AE1">
        <w:rPr>
          <w:i/>
          <w:color w:val="97959E"/>
          <w:w w:val="35"/>
          <w:position w:val="-1"/>
          <w:sz w:val="22"/>
          <w:szCs w:val="22"/>
        </w:rPr>
        <w:t xml:space="preserve">.    </w:t>
      </w:r>
      <w:r w:rsidR="00A10AE1">
        <w:rPr>
          <w:i/>
          <w:color w:val="97959E"/>
          <w:spacing w:val="18"/>
          <w:w w:val="35"/>
          <w:position w:val="-1"/>
          <w:sz w:val="22"/>
          <w:szCs w:val="22"/>
        </w:rPr>
        <w:t xml:space="preserve"> </w:t>
      </w:r>
      <w:r w:rsidR="00A10AE1">
        <w:rPr>
          <w:color w:val="605964"/>
          <w:w w:val="35"/>
          <w:position w:val="-1"/>
          <w:sz w:val="22"/>
          <w:szCs w:val="22"/>
        </w:rPr>
        <w:t>M~</w:t>
      </w:r>
      <w:r w:rsidR="00A10AE1">
        <w:rPr>
          <w:color w:val="7C7785"/>
          <w:w w:val="32"/>
          <w:position w:val="-1"/>
          <w:sz w:val="22"/>
          <w:szCs w:val="22"/>
        </w:rPr>
        <w:t>.</w:t>
      </w:r>
      <w:r w:rsidR="00A10AE1">
        <w:rPr>
          <w:color w:val="605964"/>
          <w:w w:val="28"/>
          <w:position w:val="-1"/>
          <w:sz w:val="22"/>
          <w:szCs w:val="22"/>
        </w:rPr>
        <w:t>1</w:t>
      </w:r>
      <w:r w:rsidR="00A10AE1">
        <w:rPr>
          <w:color w:val="605964"/>
          <w:spacing w:val="-2"/>
          <w:position w:val="-1"/>
          <w:sz w:val="22"/>
          <w:szCs w:val="22"/>
        </w:rPr>
        <w:t xml:space="preserve"> </w:t>
      </w:r>
      <w:r w:rsidR="00A10AE1">
        <w:rPr>
          <w:color w:val="97959E"/>
          <w:w w:val="83"/>
          <w:position w:val="-1"/>
          <w:sz w:val="22"/>
          <w:szCs w:val="22"/>
        </w:rPr>
        <w:t>..</w:t>
      </w:r>
      <w:r w:rsidR="00A10AE1">
        <w:rPr>
          <w:color w:val="7C7785"/>
          <w:w w:val="32"/>
          <w:position w:val="-1"/>
          <w:sz w:val="22"/>
          <w:szCs w:val="22"/>
        </w:rPr>
        <w:t>.</w:t>
      </w:r>
      <w:r w:rsidR="00A10AE1">
        <w:rPr>
          <w:color w:val="7C7785"/>
          <w:spacing w:val="7"/>
          <w:position w:val="-1"/>
          <w:sz w:val="22"/>
          <w:szCs w:val="22"/>
        </w:rPr>
        <w:t xml:space="preserve"> </w:t>
      </w:r>
      <w:r w:rsidR="00A10AE1">
        <w:rPr>
          <w:color w:val="605964"/>
          <w:position w:val="-1"/>
          <w:sz w:val="18"/>
          <w:szCs w:val="18"/>
        </w:rPr>
        <w:t>J..a(?.</w:t>
      </w:r>
    </w:p>
    <w:p w:rsidR="00F651C8" w:rsidRDefault="00F651C8">
      <w:pPr>
        <w:spacing w:line="140" w:lineRule="exact"/>
        <w:rPr>
          <w:sz w:val="15"/>
          <w:szCs w:val="15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1" w:line="240" w:lineRule="exact"/>
        <w:ind w:left="141"/>
        <w:rPr>
          <w:sz w:val="22"/>
          <w:szCs w:val="22"/>
        </w:rPr>
      </w:pPr>
      <w:r>
        <w:rPr>
          <w:color w:val="7C7785"/>
          <w:position w:val="-1"/>
          <w:sz w:val="22"/>
          <w:szCs w:val="22"/>
        </w:rPr>
        <w:t>Pihak</w:t>
      </w:r>
      <w:r>
        <w:rPr>
          <w:color w:val="7C7785"/>
          <w:spacing w:val="53"/>
          <w:position w:val="-1"/>
          <w:sz w:val="22"/>
          <w:szCs w:val="22"/>
        </w:rPr>
        <w:t xml:space="preserve"> </w:t>
      </w:r>
      <w:r>
        <w:rPr>
          <w:color w:val="7C7785"/>
          <w:w w:val="105"/>
          <w:position w:val="-1"/>
          <w:sz w:val="22"/>
          <w:szCs w:val="22"/>
        </w:rPr>
        <w:t>Pertam</w:t>
      </w:r>
      <w:r>
        <w:rPr>
          <w:color w:val="7C7785"/>
          <w:spacing w:val="-1"/>
          <w:w w:val="105"/>
          <w:position w:val="-1"/>
          <w:sz w:val="22"/>
          <w:szCs w:val="22"/>
        </w:rPr>
        <w:t>a</w:t>
      </w:r>
      <w:r>
        <w:rPr>
          <w:color w:val="97959E"/>
          <w:w w:val="66"/>
          <w:position w:val="-1"/>
          <w:sz w:val="22"/>
          <w:szCs w:val="22"/>
        </w:rPr>
        <w:t>,</w:t>
      </w:r>
    </w:p>
    <w:p w:rsidR="00F651C8" w:rsidRDefault="00F651C8">
      <w:pPr>
        <w:spacing w:before="2" w:line="120" w:lineRule="exact"/>
        <w:rPr>
          <w:sz w:val="13"/>
          <w:szCs w:val="13"/>
        </w:rPr>
      </w:pPr>
    </w:p>
    <w:p w:rsidR="00F651C8" w:rsidRDefault="006D6CBD">
      <w:pPr>
        <w:ind w:left="160"/>
        <w:sectPr w:rsidR="00F651C8">
          <w:type w:val="continuous"/>
          <w:pgSz w:w="11920" w:h="16840"/>
          <w:pgMar w:top="1480" w:right="1180" w:bottom="280" w:left="1280" w:header="720" w:footer="720" w:gutter="0"/>
          <w:cols w:space="720"/>
        </w:sectPr>
      </w:pPr>
      <w:r>
        <w:pict>
          <v:shape id="_x0000_i1050" type="#_x0000_t75" style="width:61.1pt;height:42.7pt">
            <v:imagedata r:id="rId94" o:title=""/>
          </v:shape>
        </w:pict>
      </w:r>
    </w:p>
    <w:p w:rsidR="00F651C8" w:rsidRDefault="00F651C8">
      <w:pPr>
        <w:spacing w:before="8"/>
        <w:ind w:left="146" w:right="-53"/>
        <w:rPr>
          <w:sz w:val="22"/>
          <w:szCs w:val="22"/>
        </w:rPr>
      </w:pPr>
      <w:r w:rsidRPr="00F651C8">
        <w:lastRenderedPageBreak/>
        <w:pict>
          <v:group id="_x0000_s1182" style="position:absolute;left:0;text-align:left;margin-left:63pt;margin-top:152.9pt;width:483pt;height:0;z-index:-14654;mso-position-horizontal-relative:page;mso-position-vertical-relative:page" coordorigin="1260,3058" coordsize="9660,0">
            <v:shape id="_x0000_s1183" style="position:absolute;left:1260;top:3058;width:9660;height:0" coordorigin="1260,3058" coordsize="9660,0" path="m1260,3058r9660,e" filled="f" strokecolor="#97959e" strokeweight="0">
              <v:path arrowok="t"/>
            </v:shape>
            <w10:wrap anchorx="page" anchory="page"/>
          </v:group>
        </w:pict>
      </w:r>
      <w:r w:rsidRPr="00F651C8">
        <w:pict>
          <v:group id="_x0000_s1180" style="position:absolute;left:0;text-align:left;margin-left:63pt;margin-top:128.9pt;width:483pt;height:0;z-index:-14655;mso-position-horizontal-relative:page;mso-position-vertical-relative:page" coordorigin="1260,2578" coordsize="9660,0">
            <v:shape id="_x0000_s1181" style="position:absolute;left:1260;top:2578;width:9660;height:0" coordorigin="1260,2578" coordsize="9660,0" path="m1260,2578r9660,e" filled="f" strokecolor="#97959e" strokeweight="0">
              <v:path arrowok="t"/>
            </v:shape>
            <w10:wrap anchorx="page" anchory="page"/>
          </v:group>
        </w:pict>
      </w:r>
      <w:r w:rsidRPr="00F651C8">
        <w:pict>
          <v:group id="_x0000_s1177" style="position:absolute;left:0;text-align:left;margin-left:65pt;margin-top:19.65pt;width:475pt;height:96.3pt;z-index:-14657;mso-position-horizontal-relative:page;mso-position-vertical-relative:page" coordorigin="1300,393" coordsize="9500,1926">
            <v:shape id="_x0000_s1179" type="#_x0000_t75" style="position:absolute;left:1719;top:393;width:1738;height:1853">
              <v:imagedata r:id="rId95" o:title=""/>
            </v:shape>
            <v:shape id="_x0000_s1178" style="position:absolute;left:1340;top:2278;width:9420;height:0" coordorigin="1340,2278" coordsize="9420,0" path="m1340,2278r9420,e" filled="f" strokecolor="#605964" strokeweight="4pt">
              <v:path arrowok="t"/>
            </v:shape>
            <w10:wrap anchorx="page" anchory="page"/>
          </v:group>
        </w:pict>
      </w:r>
      <w:r w:rsidR="00A10AE1">
        <w:rPr>
          <w:color w:val="7C7785"/>
          <w:sz w:val="22"/>
          <w:szCs w:val="22"/>
        </w:rPr>
        <w:t xml:space="preserve">Agus </w:t>
      </w:r>
      <w:r w:rsidR="00A10AE1">
        <w:rPr>
          <w:color w:val="7C7785"/>
          <w:spacing w:val="6"/>
          <w:sz w:val="22"/>
          <w:szCs w:val="22"/>
        </w:rPr>
        <w:t xml:space="preserve"> </w:t>
      </w:r>
      <w:r w:rsidR="00A10AE1">
        <w:rPr>
          <w:color w:val="7C7785"/>
          <w:sz w:val="22"/>
          <w:szCs w:val="22"/>
        </w:rPr>
        <w:t>Setiawan</w:t>
      </w:r>
    </w:p>
    <w:p w:rsidR="00F651C8" w:rsidRDefault="00A10AE1">
      <w:pPr>
        <w:spacing w:line="200" w:lineRule="exact"/>
      </w:pPr>
      <w:r>
        <w:br w:type="column"/>
      </w:r>
    </w:p>
    <w:p w:rsidR="00F651C8" w:rsidRDefault="00F651C8">
      <w:pPr>
        <w:spacing w:before="5" w:line="220" w:lineRule="exact"/>
        <w:rPr>
          <w:sz w:val="22"/>
          <w:szCs w:val="22"/>
        </w:rPr>
      </w:pPr>
    </w:p>
    <w:p w:rsidR="00F651C8" w:rsidRDefault="00A10AE1">
      <w:pPr>
        <w:ind w:left="720"/>
        <w:rPr>
          <w:sz w:val="22"/>
          <w:szCs w:val="22"/>
        </w:rPr>
      </w:pPr>
      <w:r>
        <w:rPr>
          <w:color w:val="7C7785"/>
          <w:w w:val="104"/>
          <w:sz w:val="22"/>
          <w:szCs w:val="22"/>
        </w:rPr>
        <w:t>Mengetahu</w:t>
      </w:r>
      <w:r>
        <w:rPr>
          <w:color w:val="7C7785"/>
          <w:spacing w:val="-1"/>
          <w:w w:val="104"/>
          <w:sz w:val="22"/>
          <w:szCs w:val="22"/>
        </w:rPr>
        <w:t>i</w:t>
      </w:r>
      <w:r>
        <w:rPr>
          <w:color w:val="97959E"/>
          <w:w w:val="74"/>
          <w:sz w:val="22"/>
          <w:szCs w:val="22"/>
        </w:rPr>
        <w:t>,</w:t>
      </w:r>
    </w:p>
    <w:p w:rsidR="00F651C8" w:rsidRDefault="00F651C8">
      <w:pPr>
        <w:spacing w:before="5" w:line="160" w:lineRule="exact"/>
        <w:rPr>
          <w:sz w:val="16"/>
          <w:szCs w:val="16"/>
        </w:rPr>
      </w:pPr>
    </w:p>
    <w:p w:rsidR="00F651C8" w:rsidRDefault="00A10AE1">
      <w:pPr>
        <w:ind w:right="-58"/>
        <w:rPr>
          <w:sz w:val="22"/>
          <w:szCs w:val="22"/>
        </w:rPr>
      </w:pPr>
      <w:r>
        <w:rPr>
          <w:color w:val="7C7785"/>
          <w:sz w:val="22"/>
          <w:szCs w:val="22"/>
        </w:rPr>
        <w:t xml:space="preserve">Program </w:t>
      </w:r>
      <w:r>
        <w:rPr>
          <w:color w:val="7C7785"/>
          <w:spacing w:val="30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Studi</w:t>
      </w:r>
      <w:r>
        <w:rPr>
          <w:color w:val="7C7785"/>
          <w:spacing w:val="42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 xml:space="preserve">Teknik </w:t>
      </w:r>
      <w:r>
        <w:rPr>
          <w:color w:val="7C7785"/>
          <w:spacing w:val="6"/>
          <w:sz w:val="22"/>
          <w:szCs w:val="22"/>
        </w:rPr>
        <w:t xml:space="preserve"> </w:t>
      </w:r>
      <w:r>
        <w:rPr>
          <w:color w:val="7C7785"/>
          <w:sz w:val="22"/>
          <w:szCs w:val="22"/>
        </w:rPr>
        <w:t>Informatika</w:t>
      </w:r>
    </w:p>
    <w:p w:rsidR="00F651C8" w:rsidRDefault="00A10AE1">
      <w:pPr>
        <w:spacing w:before="64" w:line="220" w:lineRule="exact"/>
        <w:ind w:left="10"/>
        <w:rPr>
          <w:sz w:val="22"/>
          <w:szCs w:val="22"/>
        </w:rPr>
      </w:pPr>
      <w:r>
        <w:rPr>
          <w:color w:val="7C7785"/>
          <w:w w:val="105"/>
          <w:position w:val="-3"/>
          <w:sz w:val="22"/>
          <w:szCs w:val="22"/>
        </w:rPr>
        <w:t>Ketu</w:t>
      </w:r>
      <w:r>
        <w:rPr>
          <w:color w:val="7C7785"/>
          <w:spacing w:val="-1"/>
          <w:w w:val="105"/>
          <w:position w:val="-3"/>
          <w:sz w:val="22"/>
          <w:szCs w:val="22"/>
        </w:rPr>
        <w:t>a</w:t>
      </w:r>
      <w:r>
        <w:rPr>
          <w:color w:val="97959E"/>
          <w:w w:val="74"/>
          <w:position w:val="-3"/>
          <w:sz w:val="22"/>
          <w:szCs w:val="22"/>
        </w:rPr>
        <w:t>,</w:t>
      </w:r>
    </w:p>
    <w:p w:rsidR="00F651C8" w:rsidRDefault="00A10AE1">
      <w:pPr>
        <w:spacing w:line="1240" w:lineRule="exact"/>
        <w:rPr>
          <w:sz w:val="22"/>
          <w:szCs w:val="22"/>
        </w:rPr>
      </w:pPr>
      <w:r>
        <w:rPr>
          <w:rFonts w:ascii="Arial" w:eastAsia="Arial" w:hAnsi="Arial" w:cs="Arial"/>
          <w:color w:val="605964"/>
          <w:spacing w:val="-368"/>
          <w:position w:val="2"/>
          <w:sz w:val="124"/>
          <w:szCs w:val="124"/>
        </w:rPr>
        <w:t>f</w:t>
      </w:r>
      <w:r>
        <w:rPr>
          <w:color w:val="7C7785"/>
          <w:position w:val="-14"/>
          <w:sz w:val="22"/>
          <w:szCs w:val="22"/>
        </w:rPr>
        <w:t>Ekk</w:t>
      </w:r>
      <w:r>
        <w:rPr>
          <w:color w:val="7C7785"/>
          <w:spacing w:val="-83"/>
          <w:position w:val="-14"/>
          <w:sz w:val="22"/>
          <w:szCs w:val="22"/>
        </w:rPr>
        <w:t>a</w:t>
      </w:r>
      <w:r>
        <w:rPr>
          <w:rFonts w:ascii="Arial" w:eastAsia="Arial" w:hAnsi="Arial" w:cs="Arial"/>
          <w:color w:val="605964"/>
          <w:spacing w:val="-294"/>
          <w:position w:val="2"/>
          <w:sz w:val="124"/>
          <w:szCs w:val="124"/>
        </w:rPr>
        <w:t>f</w:t>
      </w:r>
      <w:r>
        <w:rPr>
          <w:color w:val="7C7785"/>
          <w:position w:val="-14"/>
          <w:sz w:val="22"/>
          <w:szCs w:val="22"/>
        </w:rPr>
        <w:t xml:space="preserve">l </w:t>
      </w:r>
      <w:r>
        <w:rPr>
          <w:color w:val="7C7785"/>
          <w:spacing w:val="40"/>
          <w:position w:val="-14"/>
          <w:sz w:val="22"/>
          <w:szCs w:val="22"/>
        </w:rPr>
        <w:t xml:space="preserve"> </w:t>
      </w:r>
      <w:r>
        <w:rPr>
          <w:color w:val="7C7785"/>
          <w:w w:val="104"/>
          <w:position w:val="-14"/>
          <w:sz w:val="22"/>
          <w:szCs w:val="22"/>
        </w:rPr>
        <w:t>Prasety</w:t>
      </w:r>
      <w:r>
        <w:rPr>
          <w:color w:val="7C7785"/>
          <w:spacing w:val="-1"/>
          <w:w w:val="104"/>
          <w:position w:val="-14"/>
          <w:sz w:val="22"/>
          <w:szCs w:val="22"/>
        </w:rPr>
        <w:t>o</w:t>
      </w:r>
      <w:r>
        <w:rPr>
          <w:color w:val="97959E"/>
          <w:w w:val="57"/>
          <w:position w:val="-14"/>
          <w:sz w:val="22"/>
          <w:szCs w:val="22"/>
        </w:rPr>
        <w:t>,</w:t>
      </w:r>
      <w:r>
        <w:rPr>
          <w:color w:val="97959E"/>
          <w:position w:val="-14"/>
          <w:sz w:val="22"/>
          <w:szCs w:val="22"/>
        </w:rPr>
        <w:t xml:space="preserve"> </w:t>
      </w:r>
      <w:r>
        <w:rPr>
          <w:color w:val="97959E"/>
          <w:spacing w:val="26"/>
          <w:position w:val="-14"/>
          <w:sz w:val="22"/>
          <w:szCs w:val="22"/>
        </w:rPr>
        <w:t xml:space="preserve"> </w:t>
      </w:r>
      <w:r>
        <w:rPr>
          <w:color w:val="7C7785"/>
          <w:w w:val="87"/>
          <w:position w:val="-14"/>
          <w:sz w:val="22"/>
          <w:szCs w:val="22"/>
        </w:rPr>
        <w:t>S</w:t>
      </w:r>
      <w:r>
        <w:rPr>
          <w:color w:val="97959E"/>
          <w:w w:val="32"/>
          <w:position w:val="-14"/>
          <w:sz w:val="22"/>
          <w:szCs w:val="22"/>
        </w:rPr>
        <w:t>.</w:t>
      </w:r>
      <w:r>
        <w:rPr>
          <w:color w:val="7C7785"/>
          <w:w w:val="98"/>
          <w:position w:val="-14"/>
          <w:sz w:val="22"/>
          <w:szCs w:val="22"/>
        </w:rPr>
        <w:t>Kom.</w:t>
      </w:r>
      <w:r>
        <w:rPr>
          <w:color w:val="97959E"/>
          <w:w w:val="57"/>
          <w:position w:val="-14"/>
          <w:sz w:val="22"/>
          <w:szCs w:val="22"/>
        </w:rPr>
        <w:t>,</w:t>
      </w:r>
      <w:r>
        <w:rPr>
          <w:color w:val="7C7785"/>
          <w:w w:val="106"/>
          <w:position w:val="-14"/>
          <w:sz w:val="22"/>
          <w:szCs w:val="22"/>
        </w:rPr>
        <w:t>M</w:t>
      </w:r>
      <w:r>
        <w:rPr>
          <w:color w:val="97959E"/>
          <w:w w:val="41"/>
          <w:position w:val="-14"/>
          <w:sz w:val="22"/>
          <w:szCs w:val="22"/>
        </w:rPr>
        <w:t>.</w:t>
      </w:r>
      <w:r>
        <w:rPr>
          <w:color w:val="7C7785"/>
          <w:position w:val="-14"/>
          <w:sz w:val="22"/>
          <w:szCs w:val="22"/>
        </w:rPr>
        <w:t>Kom</w:t>
      </w:r>
    </w:p>
    <w:p w:rsidR="00F651C8" w:rsidRDefault="00A10AE1">
      <w:pPr>
        <w:spacing w:before="12"/>
        <w:rPr>
          <w:sz w:val="22"/>
          <w:szCs w:val="22"/>
        </w:rPr>
        <w:sectPr w:rsidR="00F651C8">
          <w:type w:val="continuous"/>
          <w:pgSz w:w="11920" w:h="16840"/>
          <w:pgMar w:top="1480" w:right="1180" w:bottom="280" w:left="1280" w:header="720" w:footer="720" w:gutter="0"/>
          <w:cols w:num="3" w:space="720" w:equalWidth="0">
            <w:col w:w="1533" w:space="1487"/>
            <w:col w:w="3237" w:space="518"/>
            <w:col w:w="2685"/>
          </w:cols>
        </w:sectPr>
      </w:pPr>
      <w:r>
        <w:br w:type="column"/>
      </w:r>
      <w:r>
        <w:rPr>
          <w:color w:val="7C7785"/>
          <w:sz w:val="22"/>
          <w:szCs w:val="22"/>
        </w:rPr>
        <w:lastRenderedPageBreak/>
        <w:t xml:space="preserve">a </w:t>
      </w:r>
      <w:r>
        <w:rPr>
          <w:color w:val="7C7785"/>
          <w:spacing w:val="26"/>
          <w:sz w:val="22"/>
          <w:szCs w:val="22"/>
        </w:rPr>
        <w:t xml:space="preserve"> </w:t>
      </w:r>
      <w:r>
        <w:rPr>
          <w:color w:val="7C7785"/>
          <w:w w:val="102"/>
          <w:sz w:val="22"/>
          <w:szCs w:val="22"/>
        </w:rPr>
        <w:t>Wijay</w:t>
      </w:r>
      <w:r>
        <w:rPr>
          <w:color w:val="7C7785"/>
          <w:spacing w:val="-1"/>
          <w:w w:val="102"/>
          <w:sz w:val="22"/>
          <w:szCs w:val="22"/>
        </w:rPr>
        <w:t>a</w:t>
      </w:r>
      <w:r>
        <w:rPr>
          <w:color w:val="97959E"/>
          <w:w w:val="66"/>
          <w:sz w:val="22"/>
          <w:szCs w:val="22"/>
        </w:rPr>
        <w:t>,</w:t>
      </w:r>
      <w:r>
        <w:rPr>
          <w:color w:val="97959E"/>
          <w:sz w:val="22"/>
          <w:szCs w:val="22"/>
        </w:rPr>
        <w:t xml:space="preserve"> </w:t>
      </w:r>
      <w:r>
        <w:rPr>
          <w:color w:val="97959E"/>
          <w:spacing w:val="17"/>
          <w:sz w:val="22"/>
          <w:szCs w:val="22"/>
        </w:rPr>
        <w:t xml:space="preserve"> </w:t>
      </w:r>
      <w:r>
        <w:rPr>
          <w:color w:val="7C7785"/>
          <w:w w:val="87"/>
          <w:sz w:val="22"/>
          <w:szCs w:val="22"/>
        </w:rPr>
        <w:t>S</w:t>
      </w:r>
      <w:r>
        <w:rPr>
          <w:color w:val="97959E"/>
          <w:w w:val="32"/>
          <w:sz w:val="22"/>
          <w:szCs w:val="22"/>
        </w:rPr>
        <w:t>.</w:t>
      </w:r>
      <w:r>
        <w:rPr>
          <w:color w:val="7C7785"/>
          <w:sz w:val="22"/>
          <w:szCs w:val="22"/>
        </w:rPr>
        <w:t>Kom</w:t>
      </w:r>
      <w:r>
        <w:rPr>
          <w:color w:val="97959E"/>
          <w:w w:val="78"/>
          <w:sz w:val="22"/>
          <w:szCs w:val="22"/>
        </w:rPr>
        <w:t>.,</w:t>
      </w:r>
      <w:r>
        <w:rPr>
          <w:color w:val="97959E"/>
          <w:sz w:val="22"/>
          <w:szCs w:val="22"/>
        </w:rPr>
        <w:t xml:space="preserve">  </w:t>
      </w:r>
      <w:r>
        <w:rPr>
          <w:color w:val="97959E"/>
          <w:spacing w:val="19"/>
          <w:sz w:val="22"/>
          <w:szCs w:val="22"/>
        </w:rPr>
        <w:t xml:space="preserve"> </w:t>
      </w:r>
      <w:r>
        <w:rPr>
          <w:color w:val="7C7785"/>
          <w:w w:val="106"/>
          <w:sz w:val="22"/>
          <w:szCs w:val="22"/>
        </w:rPr>
        <w:t>M</w:t>
      </w:r>
      <w:r>
        <w:rPr>
          <w:color w:val="B3AEB1"/>
          <w:w w:val="32"/>
          <w:sz w:val="22"/>
          <w:szCs w:val="22"/>
        </w:rPr>
        <w:t>.</w:t>
      </w:r>
      <w:r>
        <w:rPr>
          <w:color w:val="7C7785"/>
          <w:sz w:val="22"/>
          <w:szCs w:val="22"/>
        </w:rPr>
        <w:t>Eng</w:t>
      </w:r>
    </w:p>
    <w:p w:rsidR="00F651C8" w:rsidRDefault="00F651C8">
      <w:pPr>
        <w:spacing w:before="57"/>
        <w:ind w:left="2942" w:right="1509"/>
        <w:jc w:val="center"/>
        <w:rPr>
          <w:rFonts w:ascii="Arial" w:eastAsia="Arial" w:hAnsi="Arial" w:cs="Arial"/>
          <w:sz w:val="32"/>
          <w:szCs w:val="32"/>
        </w:rPr>
      </w:pPr>
      <w:r w:rsidRPr="00F651C8">
        <w:lastRenderedPageBreak/>
        <w:pict>
          <v:group id="_x0000_s1174" style="position:absolute;left:0;text-align:left;margin-left:87.5pt;margin-top:20.1pt;width:447pt;height:90.3pt;z-index:-14653;mso-position-horizontal-relative:page;mso-position-vertical-relative:page" coordorigin="1750,402" coordsize="8940,1806">
            <v:shape id="_x0000_s1176" type="#_x0000_t75" style="position:absolute;left:2141;top:402;width:1642;height:1757">
              <v:imagedata r:id="rId96" o:title=""/>
            </v:shape>
            <v:shape id="_x0000_s1175" style="position:absolute;left:1780;top:2178;width:8880;height:0" coordorigin="1780,2178" coordsize="8880,0" path="m1780,2178r8880,e" filled="f" strokecolor="#5b525d" strokeweight="3pt">
              <v:path arrowok="t"/>
            </v:shape>
            <w10:wrap anchorx="page" anchory="page"/>
          </v:group>
        </w:pict>
      </w:r>
      <w:r w:rsidR="00A10AE1">
        <w:rPr>
          <w:rFonts w:ascii="Arial" w:eastAsia="Arial" w:hAnsi="Arial" w:cs="Arial"/>
          <w:b/>
          <w:color w:val="77707E"/>
          <w:w w:val="92"/>
          <w:sz w:val="32"/>
          <w:szCs w:val="32"/>
        </w:rPr>
        <w:t xml:space="preserve">YAYASAN </w:t>
      </w:r>
      <w:r w:rsidR="00A10AE1">
        <w:rPr>
          <w:rFonts w:ascii="Arial" w:eastAsia="Arial" w:hAnsi="Arial" w:cs="Arial"/>
          <w:b/>
          <w:color w:val="77707E"/>
          <w:spacing w:val="10"/>
          <w:w w:val="92"/>
          <w:sz w:val="32"/>
          <w:szCs w:val="32"/>
        </w:rPr>
        <w:t xml:space="preserve"> </w:t>
      </w:r>
      <w:r w:rsidR="00A10AE1">
        <w:rPr>
          <w:rFonts w:ascii="Arial" w:eastAsia="Arial" w:hAnsi="Arial" w:cs="Arial"/>
          <w:b/>
          <w:color w:val="77707E"/>
          <w:sz w:val="32"/>
          <w:szCs w:val="32"/>
        </w:rPr>
        <w:t>MUBA</w:t>
      </w:r>
      <w:r w:rsidR="00A10AE1">
        <w:rPr>
          <w:rFonts w:ascii="Arial" w:eastAsia="Arial" w:hAnsi="Arial" w:cs="Arial"/>
          <w:b/>
          <w:color w:val="77707E"/>
          <w:spacing w:val="-31"/>
          <w:sz w:val="32"/>
          <w:szCs w:val="32"/>
        </w:rPr>
        <w:t xml:space="preserve"> </w:t>
      </w:r>
      <w:r w:rsidR="00A10AE1">
        <w:rPr>
          <w:rFonts w:ascii="Arial" w:eastAsia="Arial" w:hAnsi="Arial" w:cs="Arial"/>
          <w:b/>
          <w:color w:val="77707E"/>
          <w:w w:val="92"/>
          <w:sz w:val="32"/>
          <w:szCs w:val="32"/>
        </w:rPr>
        <w:t>SEJAHTERA</w:t>
      </w:r>
    </w:p>
    <w:p w:rsidR="00F651C8" w:rsidRDefault="00A10AE1">
      <w:pPr>
        <w:spacing w:line="760" w:lineRule="exact"/>
        <w:ind w:left="2580" w:right="1134"/>
        <w:jc w:val="center"/>
        <w:rPr>
          <w:sz w:val="72"/>
          <w:szCs w:val="72"/>
        </w:rPr>
      </w:pPr>
      <w:r>
        <w:rPr>
          <w:b/>
          <w:color w:val="5B525D"/>
          <w:w w:val="72"/>
          <w:sz w:val="72"/>
          <w:szCs w:val="72"/>
        </w:rPr>
        <w:t>POLITEKNI</w:t>
      </w:r>
      <w:r>
        <w:rPr>
          <w:b/>
          <w:color w:val="5B525D"/>
          <w:spacing w:val="4"/>
          <w:w w:val="72"/>
          <w:sz w:val="72"/>
          <w:szCs w:val="72"/>
        </w:rPr>
        <w:t>K</w:t>
      </w:r>
      <w:r>
        <w:rPr>
          <w:b/>
          <w:color w:val="77707E"/>
          <w:w w:val="61"/>
          <w:sz w:val="72"/>
          <w:szCs w:val="72"/>
        </w:rPr>
        <w:t>S</w:t>
      </w:r>
      <w:r>
        <w:rPr>
          <w:b/>
          <w:color w:val="77707E"/>
          <w:spacing w:val="-25"/>
          <w:w w:val="61"/>
          <w:sz w:val="72"/>
          <w:szCs w:val="72"/>
        </w:rPr>
        <w:t>E</w:t>
      </w:r>
      <w:r>
        <w:rPr>
          <w:b/>
          <w:color w:val="5B525D"/>
          <w:spacing w:val="-24"/>
          <w:w w:val="61"/>
          <w:sz w:val="72"/>
          <w:szCs w:val="72"/>
        </w:rPr>
        <w:t>K</w:t>
      </w:r>
      <w:r>
        <w:rPr>
          <w:b/>
          <w:color w:val="77707E"/>
          <w:w w:val="59"/>
          <w:sz w:val="72"/>
          <w:szCs w:val="72"/>
        </w:rPr>
        <w:t>AYIJ</w:t>
      </w:r>
    </w:p>
    <w:p w:rsidR="00F651C8" w:rsidRDefault="00A10AE1">
      <w:pPr>
        <w:spacing w:line="220" w:lineRule="exact"/>
        <w:ind w:left="2138" w:right="703"/>
        <w:jc w:val="center"/>
        <w:rPr>
          <w:rFonts w:ascii="Arial" w:eastAsia="Arial" w:hAnsi="Arial" w:cs="Arial"/>
        </w:rPr>
      </w:pPr>
      <w:r>
        <w:rPr>
          <w:color w:val="77707E"/>
          <w:w w:val="81"/>
          <w:sz w:val="22"/>
          <w:szCs w:val="22"/>
        </w:rPr>
        <w:t xml:space="preserve">JI. </w:t>
      </w:r>
      <w:r>
        <w:rPr>
          <w:color w:val="77707E"/>
          <w:spacing w:val="2"/>
          <w:w w:val="81"/>
          <w:sz w:val="22"/>
          <w:szCs w:val="22"/>
        </w:rPr>
        <w:t xml:space="preserve"> </w:t>
      </w:r>
      <w:r>
        <w:rPr>
          <w:rFonts w:ascii="Arial" w:eastAsia="Arial" w:hAnsi="Arial" w:cs="Arial"/>
          <w:color w:val="77707E"/>
        </w:rPr>
        <w:t xml:space="preserve">Kolonel </w:t>
      </w:r>
      <w:r>
        <w:rPr>
          <w:rFonts w:ascii="Arial" w:eastAsia="Arial" w:hAnsi="Arial" w:cs="Arial"/>
          <w:color w:val="77707E"/>
          <w:spacing w:val="4"/>
        </w:rPr>
        <w:t xml:space="preserve"> </w:t>
      </w:r>
      <w:r>
        <w:rPr>
          <w:rFonts w:ascii="Arial" w:eastAsia="Arial" w:hAnsi="Arial" w:cs="Arial"/>
          <w:color w:val="77707E"/>
        </w:rPr>
        <w:t>Wahid</w:t>
      </w:r>
      <w:r>
        <w:rPr>
          <w:rFonts w:ascii="Arial" w:eastAsia="Arial" w:hAnsi="Arial" w:cs="Arial"/>
          <w:color w:val="77707E"/>
        </w:rPr>
        <w:t xml:space="preserve">  </w:t>
      </w:r>
      <w:r>
        <w:rPr>
          <w:rFonts w:ascii="Arial" w:eastAsia="Arial" w:hAnsi="Arial" w:cs="Arial"/>
          <w:color w:val="77707E"/>
          <w:spacing w:val="20"/>
        </w:rPr>
        <w:t xml:space="preserve"> </w:t>
      </w:r>
      <w:r>
        <w:rPr>
          <w:rFonts w:ascii="Arial" w:eastAsia="Arial" w:hAnsi="Arial" w:cs="Arial"/>
          <w:color w:val="77707E"/>
        </w:rPr>
        <w:t>Udin</w:t>
      </w:r>
      <w:r>
        <w:rPr>
          <w:rFonts w:ascii="Arial" w:eastAsia="Arial" w:hAnsi="Arial" w:cs="Arial"/>
          <w:color w:val="77707E"/>
          <w:spacing w:val="46"/>
        </w:rPr>
        <w:t xml:space="preserve"> </w:t>
      </w:r>
      <w:r>
        <w:rPr>
          <w:rFonts w:ascii="Arial" w:eastAsia="Arial" w:hAnsi="Arial" w:cs="Arial"/>
          <w:color w:val="77707E"/>
          <w:w w:val="81"/>
        </w:rPr>
        <w:t xml:space="preserve">Lk. </w:t>
      </w:r>
      <w:r>
        <w:rPr>
          <w:rFonts w:ascii="Arial" w:eastAsia="Arial" w:hAnsi="Arial" w:cs="Arial"/>
          <w:color w:val="77707E"/>
          <w:spacing w:val="11"/>
          <w:w w:val="81"/>
        </w:rPr>
        <w:t xml:space="preserve"> </w:t>
      </w:r>
      <w:r>
        <w:rPr>
          <w:rFonts w:ascii="Arial" w:eastAsia="Arial" w:hAnsi="Arial" w:cs="Arial"/>
          <w:color w:val="77707E"/>
          <w:w w:val="41"/>
        </w:rPr>
        <w:t xml:space="preserve">I   </w:t>
      </w:r>
      <w:r>
        <w:rPr>
          <w:rFonts w:ascii="Arial" w:eastAsia="Arial" w:hAnsi="Arial" w:cs="Arial"/>
          <w:color w:val="77707E"/>
          <w:spacing w:val="6"/>
          <w:w w:val="41"/>
        </w:rPr>
        <w:t xml:space="preserve"> </w:t>
      </w:r>
      <w:r>
        <w:rPr>
          <w:rFonts w:ascii="Arial" w:eastAsia="Arial" w:hAnsi="Arial" w:cs="Arial"/>
          <w:color w:val="77707E"/>
        </w:rPr>
        <w:t xml:space="preserve">Kelurahan </w:t>
      </w:r>
      <w:r>
        <w:rPr>
          <w:rFonts w:ascii="Arial" w:eastAsia="Arial" w:hAnsi="Arial" w:cs="Arial"/>
          <w:color w:val="77707E"/>
          <w:spacing w:val="28"/>
        </w:rPr>
        <w:t xml:space="preserve"> </w:t>
      </w:r>
      <w:r>
        <w:rPr>
          <w:rFonts w:ascii="Arial" w:eastAsia="Arial" w:hAnsi="Arial" w:cs="Arial"/>
          <w:color w:val="77707E"/>
        </w:rPr>
        <w:t xml:space="preserve">Kayuara,  </w:t>
      </w:r>
      <w:r>
        <w:rPr>
          <w:rFonts w:ascii="Arial" w:eastAsia="Arial" w:hAnsi="Arial" w:cs="Arial"/>
          <w:color w:val="77707E"/>
          <w:spacing w:val="3"/>
        </w:rPr>
        <w:t xml:space="preserve"> </w:t>
      </w:r>
      <w:r>
        <w:rPr>
          <w:rFonts w:ascii="Arial" w:eastAsia="Arial" w:hAnsi="Arial" w:cs="Arial"/>
          <w:color w:val="77707E"/>
        </w:rPr>
        <w:t xml:space="preserve">Sekayu </w:t>
      </w:r>
      <w:r>
        <w:rPr>
          <w:rFonts w:ascii="Arial" w:eastAsia="Arial" w:hAnsi="Arial" w:cs="Arial"/>
          <w:color w:val="77707E"/>
          <w:spacing w:val="9"/>
        </w:rPr>
        <w:t xml:space="preserve"> </w:t>
      </w:r>
      <w:r>
        <w:rPr>
          <w:rFonts w:ascii="Arial" w:eastAsia="Arial" w:hAnsi="Arial" w:cs="Arial"/>
          <w:color w:val="77707E"/>
        </w:rPr>
        <w:t>30711</w:t>
      </w:r>
    </w:p>
    <w:p w:rsidR="00F651C8" w:rsidRDefault="00A10AE1">
      <w:pPr>
        <w:spacing w:before="18"/>
        <w:ind w:left="2475" w:right="1114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77707E"/>
          <w:sz w:val="18"/>
          <w:szCs w:val="18"/>
        </w:rPr>
        <w:t>web:</w:t>
      </w:r>
      <w:r>
        <w:rPr>
          <w:rFonts w:ascii="Arial" w:eastAsia="Arial" w:hAnsi="Arial" w:cs="Arial"/>
          <w:color w:val="77707E"/>
          <w:spacing w:val="31"/>
          <w:sz w:val="18"/>
          <w:szCs w:val="18"/>
        </w:rPr>
        <w:t xml:space="preserve"> </w:t>
      </w:r>
      <w:hyperlink r:id="rId97">
        <w:r>
          <w:rPr>
            <w:rFonts w:ascii="Arial" w:eastAsia="Arial" w:hAnsi="Arial" w:cs="Arial"/>
            <w:color w:val="77707E"/>
            <w:w w:val="101"/>
            <w:sz w:val="18"/>
            <w:szCs w:val="18"/>
          </w:rPr>
          <w:t>http://www.polsk</w:t>
        </w:r>
        <w:r>
          <w:rPr>
            <w:rFonts w:ascii="Arial" w:eastAsia="Arial" w:hAnsi="Arial" w:cs="Arial"/>
            <w:color w:val="77707E"/>
            <w:spacing w:val="-1"/>
            <w:w w:val="101"/>
            <w:sz w:val="18"/>
            <w:szCs w:val="18"/>
          </w:rPr>
          <w:t>y</w:t>
        </w:r>
        <w:r>
          <w:rPr>
            <w:rFonts w:ascii="Arial" w:eastAsia="Arial" w:hAnsi="Arial" w:cs="Arial"/>
            <w:color w:val="97919A"/>
            <w:w w:val="37"/>
            <w:sz w:val="18"/>
            <w:szCs w:val="18"/>
          </w:rPr>
          <w:t>.</w:t>
        </w:r>
        <w:r>
          <w:rPr>
            <w:rFonts w:ascii="Arial" w:eastAsia="Arial" w:hAnsi="Arial" w:cs="Arial"/>
            <w:color w:val="77707E"/>
            <w:sz w:val="18"/>
            <w:szCs w:val="18"/>
          </w:rPr>
          <w:t>ac.id</w:t>
        </w:r>
      </w:hyperlink>
      <w:r>
        <w:rPr>
          <w:rFonts w:ascii="Arial" w:eastAsia="Arial" w:hAnsi="Arial" w:cs="Arial"/>
          <w:color w:val="77707E"/>
          <w:sz w:val="18"/>
          <w:szCs w:val="18"/>
        </w:rPr>
        <w:t xml:space="preserve">   </w:t>
      </w:r>
      <w:r>
        <w:rPr>
          <w:rFonts w:ascii="Arial" w:eastAsia="Arial" w:hAnsi="Arial" w:cs="Arial"/>
          <w:color w:val="77707E"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color w:val="77707E"/>
          <w:w w:val="93"/>
          <w:sz w:val="18"/>
          <w:szCs w:val="18"/>
        </w:rPr>
        <w:t>mail</w:t>
      </w:r>
      <w:r>
        <w:rPr>
          <w:rFonts w:ascii="Arial" w:eastAsia="Arial" w:hAnsi="Arial" w:cs="Arial"/>
          <w:color w:val="97919A"/>
          <w:w w:val="37"/>
          <w:sz w:val="18"/>
          <w:szCs w:val="18"/>
        </w:rPr>
        <w:t>:</w:t>
      </w:r>
      <w:r>
        <w:rPr>
          <w:rFonts w:ascii="Arial" w:eastAsia="Arial" w:hAnsi="Arial" w:cs="Arial"/>
          <w:color w:val="97919A"/>
          <w:sz w:val="18"/>
          <w:szCs w:val="18"/>
        </w:rPr>
        <w:t xml:space="preserve"> </w:t>
      </w:r>
      <w:r>
        <w:rPr>
          <w:rFonts w:ascii="Arial" w:eastAsia="Arial" w:hAnsi="Arial" w:cs="Arial"/>
          <w:color w:val="97919A"/>
          <w:spacing w:val="17"/>
          <w:sz w:val="18"/>
          <w:szCs w:val="18"/>
        </w:rPr>
        <w:t xml:space="preserve"> </w:t>
      </w:r>
      <w:r>
        <w:rPr>
          <w:rFonts w:ascii="Arial" w:eastAsia="Arial" w:hAnsi="Arial" w:cs="Arial"/>
          <w:color w:val="77707E"/>
          <w:w w:val="101"/>
          <w:sz w:val="18"/>
          <w:szCs w:val="18"/>
        </w:rPr>
        <w:t>politeknik</w:t>
      </w:r>
      <w:hyperlink r:id="rId98">
        <w:r>
          <w:rPr>
            <w:rFonts w:ascii="Arial" w:eastAsia="Arial" w:hAnsi="Arial" w:cs="Arial"/>
            <w:color w:val="97919A"/>
            <w:w w:val="28"/>
            <w:sz w:val="18"/>
            <w:szCs w:val="18"/>
          </w:rPr>
          <w:t>.</w:t>
        </w:r>
        <w:r>
          <w:rPr>
            <w:rFonts w:ascii="Arial" w:eastAsia="Arial" w:hAnsi="Arial" w:cs="Arial"/>
            <w:color w:val="77707E"/>
            <w:w w:val="101"/>
            <w:sz w:val="18"/>
            <w:szCs w:val="18"/>
          </w:rPr>
          <w:t>sekayu@polsky</w:t>
        </w:r>
        <w:r>
          <w:rPr>
            <w:rFonts w:ascii="Arial" w:eastAsia="Arial" w:hAnsi="Arial" w:cs="Arial"/>
            <w:color w:val="97919A"/>
            <w:w w:val="37"/>
            <w:sz w:val="18"/>
            <w:szCs w:val="18"/>
          </w:rPr>
          <w:t>.</w:t>
        </w:r>
        <w:r>
          <w:rPr>
            <w:rFonts w:ascii="Arial" w:eastAsia="Arial" w:hAnsi="Arial" w:cs="Arial"/>
            <w:color w:val="77707E"/>
            <w:sz w:val="18"/>
            <w:szCs w:val="18"/>
          </w:rPr>
          <w:t>ac.id</w:t>
        </w:r>
      </w:hyperlink>
    </w:p>
    <w:p w:rsidR="00F651C8" w:rsidRDefault="00A10AE1">
      <w:pPr>
        <w:spacing w:line="200" w:lineRule="exact"/>
        <w:ind w:left="4128" w:right="2611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77707E"/>
          <w:sz w:val="18"/>
          <w:szCs w:val="18"/>
        </w:rPr>
        <w:t xml:space="preserve">Tel./ </w:t>
      </w:r>
      <w:r>
        <w:rPr>
          <w:rFonts w:ascii="Arial" w:eastAsia="Arial" w:hAnsi="Arial" w:cs="Arial"/>
          <w:color w:val="77707E"/>
          <w:spacing w:val="21"/>
          <w:sz w:val="18"/>
          <w:szCs w:val="18"/>
        </w:rPr>
        <w:t xml:space="preserve"> </w:t>
      </w:r>
      <w:r>
        <w:rPr>
          <w:rFonts w:ascii="Arial" w:eastAsia="Arial" w:hAnsi="Arial" w:cs="Arial"/>
          <w:color w:val="77707E"/>
          <w:sz w:val="18"/>
          <w:szCs w:val="18"/>
        </w:rPr>
        <w:t>Fax</w:t>
      </w:r>
      <w:r>
        <w:rPr>
          <w:rFonts w:ascii="Arial" w:eastAsia="Arial" w:hAnsi="Arial" w:cs="Arial"/>
          <w:color w:val="97919A"/>
          <w:w w:val="37"/>
          <w:sz w:val="18"/>
          <w:szCs w:val="18"/>
        </w:rPr>
        <w:t>.</w:t>
      </w:r>
      <w:r>
        <w:rPr>
          <w:rFonts w:ascii="Arial" w:eastAsia="Arial" w:hAnsi="Arial" w:cs="Arial"/>
          <w:color w:val="97919A"/>
          <w:sz w:val="18"/>
          <w:szCs w:val="18"/>
        </w:rPr>
        <w:t xml:space="preserve"> </w:t>
      </w:r>
      <w:r>
        <w:rPr>
          <w:rFonts w:ascii="Arial" w:eastAsia="Arial" w:hAnsi="Arial" w:cs="Arial"/>
          <w:color w:val="97919A"/>
          <w:spacing w:val="-5"/>
          <w:sz w:val="18"/>
          <w:szCs w:val="18"/>
        </w:rPr>
        <w:t xml:space="preserve"> </w:t>
      </w:r>
      <w:r>
        <w:rPr>
          <w:rFonts w:ascii="Arial" w:eastAsia="Arial" w:hAnsi="Arial" w:cs="Arial"/>
          <w:color w:val="77707E"/>
          <w:sz w:val="18"/>
          <w:szCs w:val="18"/>
        </w:rPr>
        <w:t>+62</w:t>
      </w:r>
      <w:r>
        <w:rPr>
          <w:rFonts w:ascii="Arial" w:eastAsia="Arial" w:hAnsi="Arial" w:cs="Arial"/>
          <w:color w:val="77707E"/>
          <w:spacing w:val="14"/>
          <w:sz w:val="18"/>
          <w:szCs w:val="18"/>
        </w:rPr>
        <w:t xml:space="preserve"> </w:t>
      </w:r>
      <w:r>
        <w:rPr>
          <w:rFonts w:ascii="Arial" w:eastAsia="Arial" w:hAnsi="Arial" w:cs="Arial"/>
          <w:color w:val="77707E"/>
          <w:sz w:val="18"/>
          <w:szCs w:val="18"/>
        </w:rPr>
        <w:t>714</w:t>
      </w:r>
      <w:r>
        <w:rPr>
          <w:rFonts w:ascii="Arial" w:eastAsia="Arial" w:hAnsi="Arial" w:cs="Arial"/>
          <w:color w:val="77707E"/>
          <w:spacing w:val="19"/>
          <w:sz w:val="18"/>
          <w:szCs w:val="18"/>
        </w:rPr>
        <w:t xml:space="preserve"> </w:t>
      </w:r>
      <w:r>
        <w:rPr>
          <w:rFonts w:ascii="Arial" w:eastAsia="Arial" w:hAnsi="Arial" w:cs="Arial"/>
          <w:color w:val="77707E"/>
          <w:sz w:val="18"/>
          <w:szCs w:val="18"/>
        </w:rPr>
        <w:t>321099</w:t>
      </w:r>
    </w:p>
    <w:p w:rsidR="00F651C8" w:rsidRDefault="00A10AE1">
      <w:pPr>
        <w:spacing w:before="59" w:line="660" w:lineRule="exact"/>
        <w:ind w:left="154" w:right="1728" w:firstLine="1757"/>
        <w:rPr>
          <w:sz w:val="22"/>
          <w:szCs w:val="22"/>
        </w:rPr>
      </w:pPr>
      <w:r>
        <w:rPr>
          <w:color w:val="77707E"/>
          <w:sz w:val="22"/>
          <w:szCs w:val="22"/>
        </w:rPr>
        <w:t>SURAT</w:t>
      </w:r>
      <w:r>
        <w:rPr>
          <w:color w:val="77707E"/>
          <w:spacing w:val="1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KESEPAKATAN</w:t>
      </w:r>
      <w:r>
        <w:rPr>
          <w:color w:val="77707E"/>
          <w:spacing w:val="48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BIIYIBINGA</w:t>
      </w:r>
      <w:r>
        <w:rPr>
          <w:color w:val="77707E"/>
          <w:spacing w:val="-18"/>
          <w:sz w:val="22"/>
          <w:szCs w:val="22"/>
        </w:rPr>
        <w:t>N</w:t>
      </w:r>
      <w:r>
        <w:rPr>
          <w:color w:val="77707E"/>
          <w:sz w:val="22"/>
          <w:szCs w:val="22"/>
        </w:rPr>
        <w:t>TUGAS</w:t>
      </w:r>
      <w:r>
        <w:rPr>
          <w:color w:val="77707E"/>
          <w:spacing w:val="23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AKHIR Kami</w:t>
      </w:r>
      <w:r>
        <w:rPr>
          <w:color w:val="77707E"/>
          <w:spacing w:val="3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yang</w:t>
      </w:r>
      <w:r>
        <w:rPr>
          <w:color w:val="77707E"/>
          <w:spacing w:val="21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bertanda</w:t>
      </w:r>
      <w:r>
        <w:rPr>
          <w:color w:val="77707E"/>
          <w:spacing w:val="32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tangan</w:t>
      </w:r>
      <w:r>
        <w:rPr>
          <w:color w:val="77707E"/>
          <w:spacing w:val="7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di</w:t>
      </w:r>
      <w:r>
        <w:rPr>
          <w:color w:val="77707E"/>
          <w:spacing w:val="4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bawah</w:t>
      </w:r>
      <w:r>
        <w:rPr>
          <w:color w:val="77707E"/>
          <w:spacing w:val="19"/>
          <w:sz w:val="22"/>
          <w:szCs w:val="22"/>
        </w:rPr>
        <w:t xml:space="preserve"> </w:t>
      </w:r>
      <w:r>
        <w:rPr>
          <w:color w:val="77707E"/>
          <w:w w:val="104"/>
          <w:sz w:val="22"/>
          <w:szCs w:val="22"/>
        </w:rPr>
        <w:t>ini</w:t>
      </w:r>
      <w:r>
        <w:rPr>
          <w:color w:val="97919A"/>
          <w:w w:val="41"/>
          <w:sz w:val="22"/>
          <w:szCs w:val="22"/>
        </w:rPr>
        <w:t>:</w:t>
      </w:r>
    </w:p>
    <w:p w:rsidR="00F651C8" w:rsidRDefault="00A10AE1">
      <w:pPr>
        <w:spacing w:before="58"/>
        <w:ind w:left="154"/>
        <w:rPr>
          <w:sz w:val="22"/>
          <w:szCs w:val="22"/>
        </w:rPr>
      </w:pPr>
      <w:r>
        <w:rPr>
          <w:b/>
          <w:color w:val="77707E"/>
          <w:sz w:val="22"/>
          <w:szCs w:val="22"/>
        </w:rPr>
        <w:t>Pihak</w:t>
      </w:r>
      <w:r>
        <w:rPr>
          <w:b/>
          <w:color w:val="77707E"/>
          <w:spacing w:val="28"/>
          <w:sz w:val="22"/>
          <w:szCs w:val="22"/>
        </w:rPr>
        <w:t xml:space="preserve"> </w:t>
      </w:r>
      <w:r>
        <w:rPr>
          <w:b/>
          <w:color w:val="77707E"/>
          <w:w w:val="110"/>
          <w:sz w:val="22"/>
          <w:szCs w:val="22"/>
        </w:rPr>
        <w:t>Pertama</w:t>
      </w:r>
    </w:p>
    <w:p w:rsidR="00F651C8" w:rsidRDefault="00F651C8">
      <w:pPr>
        <w:spacing w:before="1" w:line="120" w:lineRule="exact"/>
        <w:rPr>
          <w:sz w:val="13"/>
          <w:szCs w:val="13"/>
        </w:rPr>
      </w:pPr>
    </w:p>
    <w:p w:rsidR="00F651C8" w:rsidRDefault="00A10AE1">
      <w:pPr>
        <w:spacing w:line="240" w:lineRule="exact"/>
        <w:ind w:left="163"/>
        <w:rPr>
          <w:sz w:val="22"/>
          <w:szCs w:val="22"/>
        </w:rPr>
        <w:sectPr w:rsidR="00F651C8">
          <w:footerReference w:type="default" r:id="rId99"/>
          <w:pgSz w:w="11920" w:h="16840"/>
          <w:pgMar w:top="280" w:right="1200" w:bottom="280" w:left="1680" w:header="0" w:footer="0" w:gutter="0"/>
          <w:cols w:space="720"/>
        </w:sectPr>
      </w:pPr>
      <w:r>
        <w:rPr>
          <w:color w:val="77707E"/>
          <w:position w:val="-1"/>
          <w:sz w:val="22"/>
          <w:szCs w:val="22"/>
        </w:rPr>
        <w:t>Nama</w:t>
      </w:r>
      <w:r>
        <w:rPr>
          <w:color w:val="77707E"/>
          <w:spacing w:val="20"/>
          <w:position w:val="-1"/>
          <w:sz w:val="22"/>
          <w:szCs w:val="22"/>
        </w:rPr>
        <w:t xml:space="preserve"> </w:t>
      </w:r>
      <w:r>
        <w:rPr>
          <w:color w:val="77707E"/>
          <w:position w:val="-1"/>
          <w:sz w:val="22"/>
          <w:szCs w:val="22"/>
        </w:rPr>
        <w:t xml:space="preserve">Mahasiswa                                   </w:t>
      </w:r>
      <w:r>
        <w:rPr>
          <w:color w:val="77707E"/>
          <w:spacing w:val="54"/>
          <w:position w:val="-1"/>
          <w:sz w:val="22"/>
          <w:szCs w:val="22"/>
        </w:rPr>
        <w:t xml:space="preserve"> </w:t>
      </w:r>
      <w:r>
        <w:rPr>
          <w:color w:val="77707E"/>
          <w:w w:val="41"/>
          <w:sz w:val="22"/>
          <w:szCs w:val="22"/>
        </w:rPr>
        <w:t xml:space="preserve">:  </w:t>
      </w:r>
      <w:r>
        <w:rPr>
          <w:color w:val="77707E"/>
          <w:spacing w:val="17"/>
          <w:w w:val="41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Agus</w:t>
      </w:r>
      <w:r>
        <w:rPr>
          <w:color w:val="77707E"/>
          <w:spacing w:val="13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Setiawan</w:t>
      </w:r>
    </w:p>
    <w:p w:rsidR="00F651C8" w:rsidRDefault="00F651C8">
      <w:pPr>
        <w:spacing w:before="5" w:line="140" w:lineRule="exact"/>
        <w:rPr>
          <w:sz w:val="14"/>
          <w:szCs w:val="14"/>
        </w:rPr>
      </w:pPr>
    </w:p>
    <w:p w:rsidR="00F651C8" w:rsidRDefault="00A10AE1">
      <w:pPr>
        <w:ind w:left="163"/>
        <w:rPr>
          <w:sz w:val="22"/>
          <w:szCs w:val="22"/>
        </w:rPr>
      </w:pPr>
      <w:r>
        <w:rPr>
          <w:color w:val="77707E"/>
          <w:sz w:val="22"/>
          <w:szCs w:val="22"/>
        </w:rPr>
        <w:t>NrM</w:t>
      </w:r>
    </w:p>
    <w:p w:rsidR="00F651C8" w:rsidRDefault="00F651C8">
      <w:pPr>
        <w:spacing w:before="1" w:line="120" w:lineRule="exact"/>
        <w:rPr>
          <w:sz w:val="13"/>
          <w:szCs w:val="13"/>
        </w:rPr>
      </w:pPr>
    </w:p>
    <w:p w:rsidR="00F651C8" w:rsidRDefault="00A10AE1">
      <w:pPr>
        <w:ind w:left="158"/>
        <w:rPr>
          <w:sz w:val="22"/>
          <w:szCs w:val="22"/>
        </w:rPr>
      </w:pPr>
      <w:r>
        <w:rPr>
          <w:color w:val="77707E"/>
          <w:sz w:val="22"/>
          <w:szCs w:val="22"/>
        </w:rPr>
        <w:t>Program</w:t>
      </w:r>
      <w:r>
        <w:rPr>
          <w:color w:val="77707E"/>
          <w:spacing w:val="37"/>
          <w:sz w:val="22"/>
          <w:szCs w:val="22"/>
        </w:rPr>
        <w:t xml:space="preserve"> </w:t>
      </w:r>
      <w:r>
        <w:rPr>
          <w:color w:val="77707E"/>
          <w:spacing w:val="10"/>
          <w:sz w:val="22"/>
          <w:szCs w:val="22"/>
        </w:rPr>
        <w:t>S</w:t>
      </w:r>
      <w:r>
        <w:rPr>
          <w:color w:val="77707E"/>
          <w:sz w:val="22"/>
          <w:szCs w:val="22"/>
        </w:rPr>
        <w:t>tudi</w:t>
      </w:r>
    </w:p>
    <w:p w:rsidR="00F651C8" w:rsidRDefault="00F651C8">
      <w:pPr>
        <w:spacing w:before="9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163"/>
        <w:rPr>
          <w:sz w:val="22"/>
          <w:szCs w:val="22"/>
        </w:rPr>
      </w:pPr>
      <w:r>
        <w:rPr>
          <w:b/>
          <w:color w:val="77707E"/>
          <w:w w:val="110"/>
          <w:sz w:val="22"/>
          <w:szCs w:val="22"/>
        </w:rPr>
        <w:t>PibakKedua</w:t>
      </w:r>
    </w:p>
    <w:p w:rsidR="00F651C8" w:rsidRDefault="00F651C8">
      <w:pPr>
        <w:spacing w:before="1" w:line="120" w:lineRule="exact"/>
        <w:rPr>
          <w:sz w:val="13"/>
          <w:szCs w:val="13"/>
        </w:rPr>
      </w:pPr>
    </w:p>
    <w:p w:rsidR="00F651C8" w:rsidRDefault="00A10AE1">
      <w:pPr>
        <w:ind w:left="163" w:right="-58"/>
        <w:rPr>
          <w:sz w:val="22"/>
          <w:szCs w:val="22"/>
        </w:rPr>
      </w:pPr>
      <w:r>
        <w:rPr>
          <w:color w:val="77707E"/>
          <w:sz w:val="22"/>
          <w:szCs w:val="22"/>
        </w:rPr>
        <w:t>Nama</w:t>
      </w:r>
      <w:r>
        <w:rPr>
          <w:color w:val="77707E"/>
          <w:spacing w:val="34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Pembimbing</w:t>
      </w:r>
    </w:p>
    <w:p w:rsidR="00F651C8" w:rsidRDefault="00A10AE1">
      <w:pPr>
        <w:spacing w:before="40" w:line="240" w:lineRule="exact"/>
        <w:ind w:left="168"/>
        <w:rPr>
          <w:sz w:val="22"/>
          <w:szCs w:val="22"/>
        </w:rPr>
      </w:pPr>
      <w:r>
        <w:rPr>
          <w:color w:val="77707E"/>
          <w:position w:val="-1"/>
          <w:sz w:val="22"/>
          <w:szCs w:val="22"/>
        </w:rPr>
        <w:t>NIDN</w:t>
      </w:r>
      <w:r>
        <w:rPr>
          <w:color w:val="77707E"/>
          <w:spacing w:val="14"/>
          <w:position w:val="-1"/>
          <w:sz w:val="22"/>
          <w:szCs w:val="22"/>
        </w:rPr>
        <w:t xml:space="preserve"> </w:t>
      </w:r>
      <w:r>
        <w:rPr>
          <w:color w:val="97919A"/>
          <w:w w:val="107"/>
          <w:position w:val="-1"/>
          <w:sz w:val="22"/>
          <w:szCs w:val="22"/>
        </w:rPr>
        <w:t>/</w:t>
      </w:r>
      <w:r>
        <w:rPr>
          <w:color w:val="77707E"/>
          <w:position w:val="-1"/>
          <w:sz w:val="22"/>
          <w:szCs w:val="22"/>
        </w:rPr>
        <w:t>NIP</w:t>
      </w:r>
    </w:p>
    <w:p w:rsidR="00F651C8" w:rsidRDefault="00A10AE1">
      <w:pPr>
        <w:spacing w:line="140" w:lineRule="exact"/>
        <w:rPr>
          <w:sz w:val="14"/>
          <w:szCs w:val="14"/>
        </w:rPr>
      </w:pPr>
      <w:r>
        <w:br w:type="column"/>
      </w:r>
    </w:p>
    <w:p w:rsidR="00F651C8" w:rsidRDefault="00A10AE1">
      <w:pPr>
        <w:rPr>
          <w:sz w:val="22"/>
          <w:szCs w:val="22"/>
        </w:rPr>
      </w:pPr>
      <w:r>
        <w:rPr>
          <w:color w:val="77707E"/>
          <w:w w:val="41"/>
          <w:sz w:val="22"/>
          <w:szCs w:val="22"/>
        </w:rPr>
        <w:t xml:space="preserve">:  </w:t>
      </w:r>
      <w:r>
        <w:rPr>
          <w:color w:val="77707E"/>
          <w:spacing w:val="13"/>
          <w:w w:val="41"/>
          <w:sz w:val="22"/>
          <w:szCs w:val="22"/>
        </w:rPr>
        <w:t xml:space="preserve"> </w:t>
      </w:r>
      <w:r>
        <w:rPr>
          <w:color w:val="77707E"/>
          <w:w w:val="103"/>
          <w:sz w:val="22"/>
          <w:szCs w:val="22"/>
        </w:rPr>
        <w:t>25012</w:t>
      </w:r>
      <w:r>
        <w:rPr>
          <w:color w:val="97919A"/>
          <w:w w:val="35"/>
          <w:sz w:val="22"/>
          <w:szCs w:val="22"/>
        </w:rPr>
        <w:t>.</w:t>
      </w:r>
      <w:r>
        <w:rPr>
          <w:color w:val="77707E"/>
          <w:w w:val="104"/>
          <w:sz w:val="22"/>
          <w:szCs w:val="22"/>
        </w:rPr>
        <w:t>55401.10</w:t>
      </w:r>
      <w:r>
        <w:rPr>
          <w:color w:val="97919A"/>
          <w:w w:val="44"/>
          <w:sz w:val="22"/>
          <w:szCs w:val="22"/>
        </w:rPr>
        <w:t>.</w:t>
      </w:r>
      <w:r>
        <w:rPr>
          <w:color w:val="77707E"/>
          <w:w w:val="99"/>
          <w:sz w:val="22"/>
          <w:szCs w:val="22"/>
        </w:rPr>
        <w:t>002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ind w:left="5"/>
        <w:rPr>
          <w:sz w:val="22"/>
          <w:szCs w:val="22"/>
        </w:rPr>
      </w:pPr>
      <w:r>
        <w:rPr>
          <w:color w:val="97919A"/>
          <w:w w:val="33"/>
          <w:sz w:val="22"/>
          <w:szCs w:val="22"/>
        </w:rPr>
        <w:t xml:space="preserve">:   </w:t>
      </w:r>
      <w:r>
        <w:rPr>
          <w:color w:val="97919A"/>
          <w:spacing w:val="8"/>
          <w:w w:val="33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Teknik</w:t>
      </w:r>
      <w:r>
        <w:rPr>
          <w:color w:val="77707E"/>
          <w:spacing w:val="18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Infonnatika</w:t>
      </w:r>
    </w:p>
    <w:p w:rsidR="00F651C8" w:rsidRDefault="00F651C8">
      <w:pPr>
        <w:spacing w:before="3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10"/>
        <w:rPr>
          <w:sz w:val="22"/>
          <w:szCs w:val="22"/>
        </w:rPr>
      </w:pPr>
      <w:r>
        <w:rPr>
          <w:color w:val="77707E"/>
          <w:w w:val="33"/>
          <w:sz w:val="22"/>
          <w:szCs w:val="22"/>
        </w:rPr>
        <w:t xml:space="preserve">:   </w:t>
      </w:r>
      <w:r>
        <w:rPr>
          <w:color w:val="77707E"/>
          <w:spacing w:val="12"/>
          <w:w w:val="33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Dr.Dipl.Ing.Ahmad</w:t>
      </w:r>
      <w:r>
        <w:rPr>
          <w:color w:val="77707E"/>
          <w:spacing w:val="49"/>
          <w:sz w:val="22"/>
          <w:szCs w:val="22"/>
        </w:rPr>
        <w:t xml:space="preserve"> </w:t>
      </w:r>
      <w:r>
        <w:rPr>
          <w:color w:val="77707E"/>
          <w:w w:val="105"/>
          <w:sz w:val="22"/>
          <w:szCs w:val="22"/>
        </w:rPr>
        <w:t>Taqw</w:t>
      </w:r>
      <w:r>
        <w:rPr>
          <w:color w:val="77707E"/>
          <w:spacing w:val="-1"/>
          <w:w w:val="105"/>
          <w:sz w:val="22"/>
          <w:szCs w:val="22"/>
        </w:rPr>
        <w:t>a</w:t>
      </w:r>
      <w:r>
        <w:rPr>
          <w:color w:val="97919A"/>
          <w:w w:val="63"/>
          <w:sz w:val="22"/>
          <w:szCs w:val="22"/>
        </w:rPr>
        <w:t>,</w:t>
      </w:r>
      <w:r>
        <w:rPr>
          <w:color w:val="97919A"/>
          <w:spacing w:val="7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M.T</w:t>
      </w:r>
    </w:p>
    <w:p w:rsidR="00F651C8" w:rsidRDefault="00A10AE1">
      <w:pPr>
        <w:spacing w:before="40" w:line="240" w:lineRule="exact"/>
        <w:ind w:left="10"/>
        <w:rPr>
          <w:sz w:val="22"/>
          <w:szCs w:val="22"/>
        </w:rPr>
        <w:sectPr w:rsidR="00F651C8">
          <w:type w:val="continuous"/>
          <w:pgSz w:w="11920" w:h="16840"/>
          <w:pgMar w:top="1480" w:right="1200" w:bottom="280" w:left="1680" w:header="720" w:footer="720" w:gutter="0"/>
          <w:cols w:num="2" w:space="720" w:equalWidth="0">
            <w:col w:w="1903" w:space="1885"/>
            <w:col w:w="5252"/>
          </w:cols>
        </w:sectPr>
      </w:pPr>
      <w:r>
        <w:rPr>
          <w:color w:val="97919A"/>
          <w:w w:val="41"/>
          <w:position w:val="-1"/>
          <w:sz w:val="22"/>
          <w:szCs w:val="22"/>
        </w:rPr>
        <w:t xml:space="preserve">:  </w:t>
      </w:r>
      <w:r>
        <w:rPr>
          <w:color w:val="97919A"/>
          <w:spacing w:val="8"/>
          <w:w w:val="41"/>
          <w:position w:val="-1"/>
          <w:sz w:val="22"/>
          <w:szCs w:val="22"/>
        </w:rPr>
        <w:t xml:space="preserve"> </w:t>
      </w:r>
      <w:r>
        <w:rPr>
          <w:color w:val="77707E"/>
          <w:position w:val="-1"/>
          <w:sz w:val="22"/>
          <w:szCs w:val="22"/>
        </w:rPr>
        <w:t>0004126802</w:t>
      </w:r>
    </w:p>
    <w:p w:rsidR="00F651C8" w:rsidRDefault="00F651C8">
      <w:pPr>
        <w:spacing w:before="5" w:line="140" w:lineRule="exact"/>
        <w:rPr>
          <w:sz w:val="14"/>
          <w:szCs w:val="14"/>
        </w:rPr>
      </w:pPr>
    </w:p>
    <w:p w:rsidR="00F651C8" w:rsidRDefault="00A10AE1">
      <w:pPr>
        <w:ind w:left="173"/>
        <w:rPr>
          <w:sz w:val="22"/>
          <w:szCs w:val="22"/>
        </w:rPr>
      </w:pPr>
      <w:r>
        <w:rPr>
          <w:color w:val="77707E"/>
          <w:sz w:val="22"/>
          <w:szCs w:val="22"/>
        </w:rPr>
        <w:t>Program</w:t>
      </w:r>
      <w:r>
        <w:rPr>
          <w:color w:val="77707E"/>
          <w:spacing w:val="32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 xml:space="preserve">Studi                                         </w:t>
      </w:r>
      <w:r>
        <w:rPr>
          <w:color w:val="77707E"/>
          <w:spacing w:val="9"/>
          <w:sz w:val="22"/>
          <w:szCs w:val="22"/>
        </w:rPr>
        <w:t xml:space="preserve"> </w:t>
      </w:r>
      <w:r>
        <w:rPr>
          <w:color w:val="77707E"/>
          <w:w w:val="33"/>
          <w:sz w:val="22"/>
          <w:szCs w:val="22"/>
        </w:rPr>
        <w:t xml:space="preserve">:   </w:t>
      </w:r>
      <w:r>
        <w:rPr>
          <w:color w:val="77707E"/>
          <w:spacing w:val="8"/>
          <w:w w:val="33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Teknik</w:t>
      </w:r>
      <w:r>
        <w:rPr>
          <w:color w:val="77707E"/>
          <w:spacing w:val="18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Infonnatika</w:t>
      </w:r>
    </w:p>
    <w:p w:rsidR="00F651C8" w:rsidRDefault="00A10AE1">
      <w:pPr>
        <w:spacing w:before="26" w:line="380" w:lineRule="exact"/>
        <w:ind w:left="178" w:right="58" w:hanging="5"/>
        <w:rPr>
          <w:sz w:val="22"/>
          <w:szCs w:val="22"/>
        </w:rPr>
      </w:pPr>
      <w:r>
        <w:rPr>
          <w:color w:val="77707E"/>
          <w:sz w:val="22"/>
          <w:szCs w:val="22"/>
        </w:rPr>
        <w:t>Pad</w:t>
      </w:r>
      <w:r>
        <w:rPr>
          <w:color w:val="77707E"/>
          <w:spacing w:val="-39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a</w:t>
      </w:r>
      <w:r>
        <w:rPr>
          <w:color w:val="77707E"/>
          <w:spacing w:val="1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hari</w:t>
      </w:r>
      <w:r>
        <w:rPr>
          <w:color w:val="77707E"/>
          <w:spacing w:val="11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 xml:space="preserve">ini      </w:t>
      </w:r>
      <w:r>
        <w:rPr>
          <w:color w:val="77707E"/>
          <w:spacing w:val="45"/>
          <w:sz w:val="22"/>
          <w:szCs w:val="22"/>
        </w:rPr>
        <w:t xml:space="preserve"> </w:t>
      </w:r>
      <w:r>
        <w:rPr>
          <w:color w:val="3F3841"/>
          <w:sz w:val="22"/>
          <w:szCs w:val="22"/>
        </w:rPr>
        <w:t xml:space="preserve">~   </w:t>
      </w:r>
      <w:r>
        <w:rPr>
          <w:color w:val="3F3841"/>
          <w:spacing w:val="26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3F3841"/>
          <w:w w:val="52"/>
          <w:sz w:val="36"/>
          <w:szCs w:val="36"/>
        </w:rPr>
        <w:t>t'.</w:t>
      </w:r>
      <w:r>
        <w:rPr>
          <w:rFonts w:ascii="Arial" w:eastAsia="Arial" w:hAnsi="Arial" w:cs="Arial"/>
          <w:b/>
          <w:color w:val="3F3841"/>
          <w:spacing w:val="-12"/>
          <w:w w:val="52"/>
          <w:sz w:val="36"/>
          <w:szCs w:val="36"/>
        </w:rPr>
        <w:t>\</w:t>
      </w:r>
      <w:r>
        <w:rPr>
          <w:rFonts w:ascii="Arial" w:eastAsia="Arial" w:hAnsi="Arial" w:cs="Arial"/>
          <w:color w:val="3F3841"/>
          <w:w w:val="52"/>
          <w:sz w:val="34"/>
          <w:szCs w:val="34"/>
        </w:rPr>
        <w:t xml:space="preserve">\S        </w:t>
      </w:r>
      <w:r>
        <w:rPr>
          <w:rFonts w:ascii="Arial" w:eastAsia="Arial" w:hAnsi="Arial" w:cs="Arial"/>
          <w:color w:val="3F3841"/>
          <w:spacing w:val="34"/>
          <w:w w:val="52"/>
          <w:sz w:val="34"/>
          <w:szCs w:val="34"/>
        </w:rPr>
        <w:t xml:space="preserve"> </w:t>
      </w:r>
      <w:r>
        <w:rPr>
          <w:color w:val="77707E"/>
          <w:sz w:val="22"/>
          <w:szCs w:val="22"/>
        </w:rPr>
        <w:t xml:space="preserve">tanggal       </w:t>
      </w:r>
      <w:r>
        <w:rPr>
          <w:color w:val="77707E"/>
          <w:spacing w:val="12"/>
          <w:sz w:val="22"/>
          <w:szCs w:val="22"/>
        </w:rPr>
        <w:t xml:space="preserve"> </w:t>
      </w:r>
      <w:r>
        <w:rPr>
          <w:i/>
          <w:color w:val="5B525D"/>
          <w:w w:val="59"/>
          <w:sz w:val="36"/>
          <w:szCs w:val="36"/>
        </w:rPr>
        <w:t>2J</w:t>
      </w:r>
      <w:r>
        <w:rPr>
          <w:i/>
          <w:color w:val="5B525D"/>
          <w:spacing w:val="-15"/>
          <w:w w:val="59"/>
          <w:sz w:val="36"/>
          <w:szCs w:val="36"/>
        </w:rPr>
        <w:t>i</w:t>
      </w:r>
      <w:r>
        <w:rPr>
          <w:i/>
          <w:color w:val="77707E"/>
          <w:w w:val="20"/>
          <w:sz w:val="36"/>
          <w:szCs w:val="36"/>
        </w:rPr>
        <w:t>.</w:t>
      </w:r>
      <w:r>
        <w:rPr>
          <w:i/>
          <w:color w:val="97919A"/>
          <w:w w:val="26"/>
          <w:sz w:val="36"/>
          <w:szCs w:val="36"/>
        </w:rPr>
        <w:t>.</w:t>
      </w:r>
      <w:r>
        <w:rPr>
          <w:i/>
          <w:color w:val="97919A"/>
          <w:spacing w:val="-4"/>
          <w:sz w:val="36"/>
          <w:szCs w:val="36"/>
        </w:rPr>
        <w:t xml:space="preserve"> </w:t>
      </w:r>
      <w:r>
        <w:rPr>
          <w:b/>
          <w:color w:val="5B525D"/>
          <w:spacing w:val="5"/>
          <w:w w:val="85"/>
          <w:sz w:val="38"/>
          <w:szCs w:val="38"/>
        </w:rPr>
        <w:t>~</w:t>
      </w:r>
      <w:r>
        <w:rPr>
          <w:b/>
          <w:color w:val="3F3841"/>
          <w:w w:val="85"/>
          <w:sz w:val="38"/>
          <w:szCs w:val="38"/>
        </w:rPr>
        <w:t xml:space="preserve">el </w:t>
      </w:r>
      <w:r>
        <w:rPr>
          <w:b/>
          <w:color w:val="3F3841"/>
          <w:spacing w:val="61"/>
          <w:w w:val="85"/>
          <w:sz w:val="38"/>
          <w:szCs w:val="38"/>
        </w:rPr>
        <w:t xml:space="preserve"> </w:t>
      </w:r>
      <w:r>
        <w:rPr>
          <w:rFonts w:ascii="Arial" w:eastAsia="Arial" w:hAnsi="Arial" w:cs="Arial"/>
          <w:i/>
          <w:color w:val="5B525D"/>
          <w:w w:val="56"/>
          <w:sz w:val="30"/>
          <w:szCs w:val="30"/>
        </w:rPr>
        <w:t>f.-P</w:t>
      </w:r>
      <w:r>
        <w:rPr>
          <w:rFonts w:ascii="Arial" w:eastAsia="Arial" w:hAnsi="Arial" w:cs="Arial"/>
          <w:i/>
          <w:color w:val="5B525D"/>
          <w:spacing w:val="-37"/>
          <w:sz w:val="30"/>
          <w:szCs w:val="30"/>
        </w:rPr>
        <w:t xml:space="preserve"> </w:t>
      </w:r>
      <w:r>
        <w:rPr>
          <w:rFonts w:ascii="Arial" w:eastAsia="Arial" w:hAnsi="Arial" w:cs="Arial"/>
          <w:i/>
          <w:color w:val="5B525D"/>
          <w:w w:val="55"/>
          <w:sz w:val="30"/>
          <w:szCs w:val="30"/>
        </w:rPr>
        <w:t>~</w:t>
      </w:r>
      <w:r>
        <w:rPr>
          <w:rFonts w:ascii="Arial" w:eastAsia="Arial" w:hAnsi="Arial" w:cs="Arial"/>
          <w:i/>
          <w:color w:val="5B525D"/>
          <w:w w:val="55"/>
          <w:sz w:val="30"/>
          <w:szCs w:val="30"/>
        </w:rPr>
        <w:t xml:space="preserve">              </w:t>
      </w:r>
      <w:r>
        <w:rPr>
          <w:rFonts w:ascii="Arial" w:eastAsia="Arial" w:hAnsi="Arial" w:cs="Arial"/>
          <w:i/>
          <w:color w:val="5B525D"/>
          <w:spacing w:val="19"/>
          <w:w w:val="55"/>
          <w:sz w:val="30"/>
          <w:szCs w:val="30"/>
        </w:rPr>
        <w:t xml:space="preserve"> </w:t>
      </w:r>
      <w:r>
        <w:rPr>
          <w:color w:val="77707E"/>
          <w:w w:val="88"/>
          <w:sz w:val="22"/>
          <w:szCs w:val="22"/>
        </w:rPr>
        <w:t>te</w:t>
      </w:r>
      <w:r>
        <w:rPr>
          <w:color w:val="77707E"/>
          <w:spacing w:val="10"/>
          <w:w w:val="88"/>
          <w:sz w:val="22"/>
          <w:szCs w:val="22"/>
        </w:rPr>
        <w:t>l</w:t>
      </w:r>
      <w:r>
        <w:rPr>
          <w:rFonts w:ascii="Arial" w:eastAsia="Arial" w:hAnsi="Arial" w:cs="Arial"/>
          <w:color w:val="77707E"/>
          <w:w w:val="88"/>
          <w:sz w:val="22"/>
          <w:szCs w:val="22"/>
        </w:rPr>
        <w:t>ah</w:t>
      </w:r>
      <w:r>
        <w:rPr>
          <w:rFonts w:ascii="Arial" w:eastAsia="Arial" w:hAnsi="Arial" w:cs="Arial"/>
          <w:color w:val="77707E"/>
          <w:spacing w:val="27"/>
          <w:w w:val="88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sepakat</w:t>
      </w:r>
      <w:r>
        <w:rPr>
          <w:color w:val="77707E"/>
          <w:spacing w:val="15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untuk</w:t>
      </w:r>
      <w:r>
        <w:rPr>
          <w:color w:val="77707E"/>
          <w:spacing w:val="5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melakukan konsultasi</w:t>
      </w:r>
      <w:r>
        <w:rPr>
          <w:color w:val="77707E"/>
          <w:spacing w:val="18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bimbingan</w:t>
      </w:r>
      <w:r>
        <w:rPr>
          <w:color w:val="77707E"/>
          <w:spacing w:val="31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Tugas</w:t>
      </w:r>
      <w:r>
        <w:rPr>
          <w:color w:val="77707E"/>
          <w:spacing w:val="22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Akbir.</w:t>
      </w:r>
    </w:p>
    <w:p w:rsidR="00F651C8" w:rsidRDefault="00A10AE1">
      <w:pPr>
        <w:spacing w:before="100"/>
        <w:ind w:left="178"/>
        <w:rPr>
          <w:sz w:val="22"/>
          <w:szCs w:val="22"/>
        </w:rPr>
      </w:pPr>
      <w:r>
        <w:rPr>
          <w:color w:val="77707E"/>
          <w:sz w:val="22"/>
          <w:szCs w:val="22"/>
        </w:rPr>
        <w:t>Isi</w:t>
      </w:r>
      <w:r>
        <w:rPr>
          <w:color w:val="77707E"/>
          <w:spacing w:val="3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Kesepakatan</w:t>
      </w:r>
      <w:r>
        <w:rPr>
          <w:color w:val="77707E"/>
          <w:spacing w:val="50"/>
          <w:sz w:val="22"/>
          <w:szCs w:val="22"/>
        </w:rPr>
        <w:t xml:space="preserve"> </w:t>
      </w:r>
      <w:r>
        <w:rPr>
          <w:color w:val="97919A"/>
          <w:w w:val="41"/>
          <w:sz w:val="22"/>
          <w:szCs w:val="22"/>
        </w:rPr>
        <w:t>:</w:t>
      </w:r>
    </w:p>
    <w:p w:rsidR="00F651C8" w:rsidRDefault="00F651C8">
      <w:pPr>
        <w:spacing w:before="1" w:line="140" w:lineRule="exact"/>
        <w:rPr>
          <w:sz w:val="14"/>
          <w:szCs w:val="14"/>
        </w:rPr>
      </w:pPr>
    </w:p>
    <w:p w:rsidR="00F651C8" w:rsidRDefault="00A10AE1">
      <w:pPr>
        <w:ind w:left="538"/>
        <w:rPr>
          <w:sz w:val="22"/>
          <w:szCs w:val="22"/>
        </w:rPr>
      </w:pPr>
      <w:r>
        <w:rPr>
          <w:color w:val="77707E"/>
          <w:w w:val="63"/>
          <w:sz w:val="22"/>
          <w:szCs w:val="22"/>
        </w:rPr>
        <w:t>1</w:t>
      </w:r>
      <w:r>
        <w:rPr>
          <w:color w:val="97919A"/>
          <w:w w:val="35"/>
          <w:sz w:val="22"/>
          <w:szCs w:val="22"/>
        </w:rPr>
        <w:t>.</w:t>
      </w:r>
      <w:r>
        <w:rPr>
          <w:color w:val="97919A"/>
          <w:sz w:val="22"/>
          <w:szCs w:val="22"/>
        </w:rPr>
        <w:t xml:space="preserve">   </w:t>
      </w:r>
      <w:r>
        <w:rPr>
          <w:color w:val="97919A"/>
          <w:spacing w:val="7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Konsultasi</w:t>
      </w:r>
      <w:r>
        <w:rPr>
          <w:color w:val="77707E"/>
          <w:spacing w:val="26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bimbingan</w:t>
      </w:r>
      <w:r>
        <w:rPr>
          <w:color w:val="77707E"/>
          <w:spacing w:val="31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 xml:space="preserve">sekurang-kurangnya </w:t>
      </w:r>
      <w:r>
        <w:rPr>
          <w:color w:val="77707E"/>
          <w:spacing w:val="4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l(satu)</w:t>
      </w:r>
      <w:r>
        <w:rPr>
          <w:color w:val="77707E"/>
          <w:spacing w:val="50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kali</w:t>
      </w:r>
      <w:r>
        <w:rPr>
          <w:color w:val="77707E"/>
          <w:spacing w:val="14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dalam</w:t>
      </w:r>
      <w:r>
        <w:rPr>
          <w:color w:val="77707E"/>
          <w:spacing w:val="36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l(satu)</w:t>
      </w:r>
      <w:r>
        <w:rPr>
          <w:color w:val="77707E"/>
          <w:spacing w:val="41"/>
          <w:sz w:val="22"/>
          <w:szCs w:val="22"/>
        </w:rPr>
        <w:t xml:space="preserve"> </w:t>
      </w:r>
      <w:r>
        <w:rPr>
          <w:color w:val="77707E"/>
          <w:w w:val="106"/>
          <w:sz w:val="22"/>
          <w:szCs w:val="22"/>
        </w:rPr>
        <w:t>minggu</w:t>
      </w:r>
      <w:r>
        <w:rPr>
          <w:color w:val="97919A"/>
          <w:w w:val="44"/>
          <w:sz w:val="22"/>
          <w:szCs w:val="22"/>
        </w:rPr>
        <w:t>.</w:t>
      </w:r>
    </w:p>
    <w:p w:rsidR="00F651C8" w:rsidRDefault="00A10AE1">
      <w:pPr>
        <w:spacing w:before="60"/>
        <w:ind w:left="523"/>
        <w:rPr>
          <w:rFonts w:ascii="Arial" w:eastAsia="Arial" w:hAnsi="Arial" w:cs="Arial"/>
        </w:rPr>
      </w:pPr>
      <w:r>
        <w:rPr>
          <w:color w:val="77707E"/>
          <w:w w:val="85"/>
          <w:sz w:val="22"/>
          <w:szCs w:val="22"/>
        </w:rPr>
        <w:t>2</w:t>
      </w:r>
      <w:r>
        <w:rPr>
          <w:color w:val="97919A"/>
          <w:w w:val="44"/>
          <w:sz w:val="22"/>
          <w:szCs w:val="22"/>
        </w:rPr>
        <w:t>.</w:t>
      </w:r>
      <w:r>
        <w:rPr>
          <w:color w:val="97919A"/>
          <w:sz w:val="22"/>
          <w:szCs w:val="22"/>
        </w:rPr>
        <w:t xml:space="preserve">   </w:t>
      </w:r>
      <w:r>
        <w:rPr>
          <w:color w:val="97919A"/>
          <w:spacing w:val="-3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Pelaksanaan</w:t>
      </w:r>
      <w:r>
        <w:rPr>
          <w:color w:val="77707E"/>
          <w:spacing w:val="34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bimbingan</w:t>
      </w:r>
      <w:r>
        <w:rPr>
          <w:color w:val="77707E"/>
          <w:spacing w:val="12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pada</w:t>
      </w:r>
      <w:r>
        <w:rPr>
          <w:color w:val="77707E"/>
          <w:spacing w:val="29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setiap</w:t>
      </w:r>
      <w:r>
        <w:rPr>
          <w:color w:val="77707E"/>
          <w:spacing w:val="3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 xml:space="preserve">hari         </w:t>
      </w:r>
      <w:r>
        <w:rPr>
          <w:color w:val="77707E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color w:val="5B525D"/>
          <w:w w:val="119"/>
          <w:sz w:val="30"/>
          <w:szCs w:val="30"/>
        </w:rPr>
        <w:t>\</w:t>
      </w:r>
      <w:r>
        <w:rPr>
          <w:rFonts w:ascii="Arial" w:eastAsia="Arial" w:hAnsi="Arial" w:cs="Arial"/>
          <w:color w:val="5B525D"/>
          <w:spacing w:val="-1"/>
          <w:w w:val="119"/>
          <w:sz w:val="30"/>
          <w:szCs w:val="30"/>
        </w:rPr>
        <w:t>~</w:t>
      </w:r>
      <w:r>
        <w:rPr>
          <w:rFonts w:ascii="Arial" w:eastAsia="Arial" w:hAnsi="Arial" w:cs="Arial"/>
          <w:color w:val="97919A"/>
          <w:w w:val="23"/>
          <w:sz w:val="30"/>
          <w:szCs w:val="30"/>
        </w:rPr>
        <w:t>.</w:t>
      </w:r>
      <w:r>
        <w:rPr>
          <w:rFonts w:ascii="Arial" w:eastAsia="Arial" w:hAnsi="Arial" w:cs="Arial"/>
          <w:color w:val="5B525D"/>
          <w:w w:val="45"/>
          <w:sz w:val="30"/>
          <w:szCs w:val="30"/>
        </w:rPr>
        <w:t>l':1~7</w:t>
      </w:r>
      <w:r>
        <w:rPr>
          <w:rFonts w:ascii="Arial" w:eastAsia="Arial" w:hAnsi="Arial" w:cs="Arial"/>
          <w:color w:val="5B525D"/>
          <w:sz w:val="30"/>
          <w:szCs w:val="30"/>
        </w:rPr>
        <w:t xml:space="preserve">  </w:t>
      </w:r>
      <w:r>
        <w:rPr>
          <w:rFonts w:ascii="Arial" w:eastAsia="Arial" w:hAnsi="Arial" w:cs="Arial"/>
          <w:color w:val="5B525D"/>
          <w:spacing w:val="38"/>
          <w:sz w:val="30"/>
          <w:szCs w:val="30"/>
        </w:rPr>
        <w:t xml:space="preserve"> </w:t>
      </w:r>
      <w:r>
        <w:rPr>
          <w:color w:val="77707E"/>
          <w:sz w:val="22"/>
          <w:szCs w:val="22"/>
        </w:rPr>
        <w:t>pukul</w:t>
      </w:r>
      <w:r>
        <w:rPr>
          <w:color w:val="77707E"/>
          <w:sz w:val="22"/>
          <w:szCs w:val="22"/>
        </w:rPr>
        <w:t xml:space="preserve">         </w:t>
      </w:r>
      <w:r>
        <w:rPr>
          <w:color w:val="77707E"/>
          <w:spacing w:val="29"/>
          <w:sz w:val="22"/>
          <w:szCs w:val="22"/>
        </w:rPr>
        <w:t xml:space="preserve"> </w:t>
      </w:r>
      <w:r>
        <w:rPr>
          <w:color w:val="5B525D"/>
          <w:w w:val="56"/>
          <w:sz w:val="30"/>
          <w:szCs w:val="30"/>
        </w:rPr>
        <w:t>\~.-</w:t>
      </w:r>
      <w:r>
        <w:rPr>
          <w:color w:val="77707E"/>
          <w:w w:val="17"/>
          <w:sz w:val="30"/>
          <w:szCs w:val="30"/>
        </w:rPr>
        <w:t>.</w:t>
      </w:r>
      <w:r>
        <w:rPr>
          <w:color w:val="5B525D"/>
          <w:w w:val="58"/>
          <w:sz w:val="30"/>
          <w:szCs w:val="30"/>
        </w:rPr>
        <w:t>~</w:t>
      </w:r>
      <w:r>
        <w:rPr>
          <w:color w:val="97919A"/>
          <w:w w:val="24"/>
          <w:sz w:val="30"/>
          <w:szCs w:val="30"/>
        </w:rPr>
        <w:t>.</w:t>
      </w:r>
      <w:r>
        <w:rPr>
          <w:color w:val="5B525D"/>
          <w:w w:val="36"/>
          <w:sz w:val="30"/>
          <w:szCs w:val="30"/>
        </w:rPr>
        <w:t>&lt;?.</w:t>
      </w:r>
      <w:r>
        <w:rPr>
          <w:color w:val="5B525D"/>
          <w:sz w:val="30"/>
          <w:szCs w:val="30"/>
        </w:rPr>
        <w:t xml:space="preserve">   </w:t>
      </w:r>
      <w:r>
        <w:rPr>
          <w:color w:val="5B525D"/>
          <w:spacing w:val="28"/>
          <w:sz w:val="30"/>
          <w:szCs w:val="30"/>
        </w:rPr>
        <w:t xml:space="preserve"> </w:t>
      </w:r>
      <w:r>
        <w:rPr>
          <w:rFonts w:ascii="Arial" w:eastAsia="Arial" w:hAnsi="Arial" w:cs="Arial"/>
          <w:color w:val="5B525D"/>
          <w:w w:val="110"/>
        </w:rPr>
        <w:t>~lf&gt;</w:t>
      </w:r>
    </w:p>
    <w:p w:rsidR="00F651C8" w:rsidRDefault="00F651C8">
      <w:pPr>
        <w:spacing w:before="9" w:line="100" w:lineRule="exact"/>
        <w:rPr>
          <w:sz w:val="11"/>
          <w:szCs w:val="11"/>
        </w:rPr>
      </w:pPr>
    </w:p>
    <w:p w:rsidR="00F651C8" w:rsidRDefault="00A10AE1">
      <w:pPr>
        <w:ind w:left="811"/>
        <w:rPr>
          <w:sz w:val="22"/>
          <w:szCs w:val="22"/>
        </w:rPr>
      </w:pPr>
      <w:r>
        <w:rPr>
          <w:color w:val="77707E"/>
          <w:sz w:val="22"/>
          <w:szCs w:val="22"/>
        </w:rPr>
        <w:t>.Bertempat</w:t>
      </w:r>
      <w:r>
        <w:rPr>
          <w:color w:val="77707E"/>
          <w:spacing w:val="20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di</w:t>
      </w:r>
      <w:r>
        <w:rPr>
          <w:color w:val="77707E"/>
          <w:spacing w:val="4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Poiteknik</w:t>
      </w:r>
      <w:r>
        <w:rPr>
          <w:color w:val="77707E"/>
          <w:spacing w:val="18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Negeri</w:t>
      </w:r>
      <w:r>
        <w:rPr>
          <w:color w:val="77707E"/>
          <w:spacing w:val="33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Sriwijaya.</w:t>
      </w:r>
    </w:p>
    <w:p w:rsidR="00F651C8" w:rsidRDefault="00F651C8">
      <w:pPr>
        <w:spacing w:before="1" w:line="140" w:lineRule="exact"/>
        <w:rPr>
          <w:sz w:val="14"/>
          <w:szCs w:val="14"/>
        </w:rPr>
      </w:pPr>
    </w:p>
    <w:p w:rsidR="00F651C8" w:rsidRDefault="00A10AE1">
      <w:pPr>
        <w:ind w:left="182"/>
        <w:rPr>
          <w:sz w:val="22"/>
          <w:szCs w:val="22"/>
        </w:rPr>
      </w:pPr>
      <w:r>
        <w:rPr>
          <w:color w:val="77707E"/>
          <w:sz w:val="22"/>
          <w:szCs w:val="22"/>
        </w:rPr>
        <w:t>Demikianlah</w:t>
      </w:r>
      <w:r>
        <w:rPr>
          <w:color w:val="77707E"/>
          <w:spacing w:val="23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kesepakatan</w:t>
      </w:r>
      <w:r>
        <w:rPr>
          <w:color w:val="77707E"/>
          <w:spacing w:val="36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ini</w:t>
      </w:r>
      <w:r>
        <w:rPr>
          <w:color w:val="77707E"/>
          <w:spacing w:val="6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dibuat</w:t>
      </w:r>
      <w:r>
        <w:rPr>
          <w:color w:val="77707E"/>
          <w:spacing w:val="19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dengan</w:t>
      </w:r>
      <w:r>
        <w:rPr>
          <w:color w:val="77707E"/>
          <w:spacing w:val="15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penuh</w:t>
      </w:r>
      <w:r>
        <w:rPr>
          <w:color w:val="77707E"/>
          <w:spacing w:val="12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kesadaran</w:t>
      </w:r>
      <w:r>
        <w:rPr>
          <w:color w:val="77707E"/>
          <w:spacing w:val="35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guna</w:t>
      </w:r>
      <w:r>
        <w:rPr>
          <w:color w:val="77707E"/>
          <w:spacing w:val="12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kelancaran</w:t>
      </w:r>
      <w:r>
        <w:rPr>
          <w:color w:val="77707E"/>
          <w:spacing w:val="24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penyelesaian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spacing w:line="240" w:lineRule="exact"/>
        <w:ind w:left="182"/>
        <w:rPr>
          <w:sz w:val="22"/>
          <w:szCs w:val="22"/>
        </w:rPr>
      </w:pPr>
      <w:r>
        <w:rPr>
          <w:color w:val="77707E"/>
          <w:position w:val="-1"/>
          <w:sz w:val="22"/>
          <w:szCs w:val="22"/>
        </w:rPr>
        <w:t>Kerja</w:t>
      </w:r>
      <w:r>
        <w:rPr>
          <w:color w:val="77707E"/>
          <w:spacing w:val="18"/>
          <w:position w:val="-1"/>
          <w:sz w:val="22"/>
          <w:szCs w:val="22"/>
        </w:rPr>
        <w:t xml:space="preserve"> </w:t>
      </w:r>
      <w:r>
        <w:rPr>
          <w:color w:val="77707E"/>
          <w:position w:val="-1"/>
          <w:sz w:val="22"/>
          <w:szCs w:val="22"/>
        </w:rPr>
        <w:t>Praktek.</w:t>
      </w:r>
    </w:p>
    <w:p w:rsidR="00F651C8" w:rsidRDefault="00F651C8">
      <w:pPr>
        <w:spacing w:before="1" w:line="120" w:lineRule="exact"/>
        <w:rPr>
          <w:sz w:val="13"/>
          <w:szCs w:val="13"/>
        </w:rPr>
      </w:pPr>
    </w:p>
    <w:p w:rsidR="00F651C8" w:rsidRDefault="00A10AE1">
      <w:pPr>
        <w:ind w:right="588"/>
        <w:jc w:val="right"/>
        <w:rPr>
          <w:sz w:val="22"/>
          <w:szCs w:val="22"/>
        </w:rPr>
      </w:pPr>
      <w:r>
        <w:rPr>
          <w:color w:val="77707E"/>
          <w:sz w:val="22"/>
          <w:szCs w:val="22"/>
        </w:rPr>
        <w:t>Sekayu,</w:t>
      </w:r>
      <w:r>
        <w:rPr>
          <w:color w:val="77707E"/>
          <w:spacing w:val="30"/>
          <w:sz w:val="22"/>
          <w:szCs w:val="22"/>
        </w:rPr>
        <w:t xml:space="preserve"> </w:t>
      </w:r>
      <w:r>
        <w:rPr>
          <w:i/>
          <w:color w:val="97919A"/>
          <w:w w:val="40"/>
          <w:sz w:val="24"/>
          <w:szCs w:val="24"/>
        </w:rPr>
        <w:t>.</w:t>
      </w:r>
      <w:r>
        <w:rPr>
          <w:i/>
          <w:color w:val="5B525D"/>
          <w:w w:val="113"/>
          <w:sz w:val="24"/>
          <w:szCs w:val="24"/>
        </w:rPr>
        <w:t>h</w:t>
      </w:r>
      <w:r>
        <w:rPr>
          <w:i/>
          <w:color w:val="5B525D"/>
          <w:spacing w:val="-5"/>
          <w:w w:val="113"/>
          <w:sz w:val="24"/>
          <w:szCs w:val="24"/>
        </w:rPr>
        <w:t>~</w:t>
      </w:r>
      <w:r>
        <w:rPr>
          <w:i/>
          <w:color w:val="77707E"/>
          <w:w w:val="78"/>
          <w:sz w:val="24"/>
          <w:szCs w:val="24"/>
        </w:rPr>
        <w:t>..</w:t>
      </w:r>
      <w:r>
        <w:rPr>
          <w:i/>
          <w:color w:val="77707E"/>
          <w:spacing w:val="-1"/>
          <w:sz w:val="24"/>
          <w:szCs w:val="24"/>
        </w:rPr>
        <w:t xml:space="preserve"> </w:t>
      </w:r>
      <w:r>
        <w:rPr>
          <w:color w:val="77707E"/>
          <w:w w:val="25"/>
          <w:sz w:val="22"/>
          <w:szCs w:val="22"/>
        </w:rPr>
        <w:t>-</w:t>
      </w:r>
      <w:r>
        <w:rPr>
          <w:color w:val="5B525D"/>
          <w:w w:val="101"/>
          <w:sz w:val="22"/>
          <w:szCs w:val="22"/>
        </w:rPr>
        <w:t>~~</w:t>
      </w:r>
      <w:r>
        <w:rPr>
          <w:color w:val="97919A"/>
          <w:w w:val="33"/>
          <w:sz w:val="22"/>
          <w:szCs w:val="22"/>
        </w:rPr>
        <w:t>.</w:t>
      </w:r>
      <w:r>
        <w:rPr>
          <w:color w:val="5B525D"/>
          <w:sz w:val="22"/>
          <w:szCs w:val="22"/>
        </w:rPr>
        <w:t xml:space="preserve">l </w:t>
      </w:r>
      <w:r>
        <w:rPr>
          <w:color w:val="5B525D"/>
          <w:spacing w:val="3"/>
          <w:sz w:val="22"/>
          <w:szCs w:val="22"/>
        </w:rPr>
        <w:t xml:space="preserve"> </w:t>
      </w:r>
      <w:r>
        <w:rPr>
          <w:color w:val="66626D"/>
          <w:w w:val="26"/>
          <w:sz w:val="22"/>
          <w:szCs w:val="22"/>
        </w:rPr>
        <w:t>.</w:t>
      </w:r>
      <w:r>
        <w:rPr>
          <w:color w:val="5B525D"/>
          <w:w w:val="82"/>
          <w:sz w:val="22"/>
          <w:szCs w:val="22"/>
        </w:rPr>
        <w:t>i.c?</w:t>
      </w:r>
      <w:r>
        <w:rPr>
          <w:color w:val="97919A"/>
          <w:w w:val="35"/>
          <w:sz w:val="22"/>
          <w:szCs w:val="22"/>
        </w:rPr>
        <w:t>.</w:t>
      </w:r>
      <w:r>
        <w:rPr>
          <w:color w:val="5B525D"/>
          <w:w w:val="60"/>
          <w:sz w:val="22"/>
          <w:szCs w:val="22"/>
        </w:rPr>
        <w:t>C!i</w:t>
      </w:r>
    </w:p>
    <w:p w:rsidR="00F651C8" w:rsidRDefault="00F651C8">
      <w:pPr>
        <w:spacing w:line="100" w:lineRule="exact"/>
        <w:rPr>
          <w:sz w:val="11"/>
          <w:szCs w:val="11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line="240" w:lineRule="exact"/>
        <w:ind w:left="182"/>
        <w:rPr>
          <w:sz w:val="22"/>
          <w:szCs w:val="22"/>
        </w:rPr>
      </w:pPr>
      <w:r>
        <w:rPr>
          <w:color w:val="77707E"/>
          <w:position w:val="1"/>
          <w:sz w:val="22"/>
          <w:szCs w:val="22"/>
        </w:rPr>
        <w:t>Pihak</w:t>
      </w:r>
      <w:r>
        <w:rPr>
          <w:color w:val="77707E"/>
          <w:spacing w:val="20"/>
          <w:position w:val="1"/>
          <w:sz w:val="22"/>
          <w:szCs w:val="22"/>
        </w:rPr>
        <w:t xml:space="preserve"> </w:t>
      </w:r>
      <w:r>
        <w:rPr>
          <w:color w:val="77707E"/>
          <w:w w:val="106"/>
          <w:position w:val="1"/>
          <w:sz w:val="22"/>
          <w:szCs w:val="22"/>
        </w:rPr>
        <w:t>Pertam</w:t>
      </w:r>
      <w:r>
        <w:rPr>
          <w:color w:val="77707E"/>
          <w:spacing w:val="-1"/>
          <w:w w:val="106"/>
          <w:position w:val="1"/>
          <w:sz w:val="22"/>
          <w:szCs w:val="22"/>
        </w:rPr>
        <w:t>a</w:t>
      </w:r>
      <w:r>
        <w:rPr>
          <w:color w:val="97919A"/>
          <w:w w:val="63"/>
          <w:position w:val="1"/>
          <w:sz w:val="22"/>
          <w:szCs w:val="22"/>
        </w:rPr>
        <w:t>,</w:t>
      </w:r>
      <w:r>
        <w:rPr>
          <w:color w:val="97919A"/>
          <w:position w:val="1"/>
          <w:sz w:val="22"/>
          <w:szCs w:val="22"/>
        </w:rPr>
        <w:t xml:space="preserve">                                                                                     </w:t>
      </w:r>
      <w:r>
        <w:rPr>
          <w:color w:val="97919A"/>
          <w:spacing w:val="-8"/>
          <w:position w:val="1"/>
          <w:sz w:val="22"/>
          <w:szCs w:val="22"/>
        </w:rPr>
        <w:t xml:space="preserve"> </w:t>
      </w:r>
      <w:r>
        <w:rPr>
          <w:color w:val="77707E"/>
          <w:position w:val="-1"/>
          <w:sz w:val="22"/>
          <w:szCs w:val="22"/>
        </w:rPr>
        <w:t>Pihak</w:t>
      </w:r>
      <w:r>
        <w:rPr>
          <w:color w:val="77707E"/>
          <w:spacing w:val="15"/>
          <w:position w:val="-1"/>
          <w:sz w:val="22"/>
          <w:szCs w:val="22"/>
        </w:rPr>
        <w:t xml:space="preserve"> </w:t>
      </w:r>
      <w:r>
        <w:rPr>
          <w:color w:val="77707E"/>
          <w:position w:val="-1"/>
          <w:sz w:val="22"/>
          <w:szCs w:val="22"/>
        </w:rPr>
        <w:t>Ked</w:t>
      </w:r>
      <w:r>
        <w:rPr>
          <w:color w:val="77707E"/>
          <w:spacing w:val="-33"/>
          <w:position w:val="-1"/>
          <w:sz w:val="22"/>
          <w:szCs w:val="22"/>
        </w:rPr>
        <w:t xml:space="preserve"> </w:t>
      </w:r>
      <w:r>
        <w:rPr>
          <w:color w:val="77707E"/>
          <w:position w:val="-1"/>
          <w:sz w:val="22"/>
          <w:szCs w:val="22"/>
        </w:rPr>
        <w:t>ua</w:t>
      </w:r>
    </w:p>
    <w:p w:rsidR="00F651C8" w:rsidRDefault="00F651C8">
      <w:pPr>
        <w:spacing w:line="140" w:lineRule="exact"/>
        <w:rPr>
          <w:sz w:val="14"/>
          <w:szCs w:val="14"/>
        </w:rPr>
      </w:pPr>
    </w:p>
    <w:p w:rsidR="00F651C8" w:rsidRDefault="006D6CBD">
      <w:pPr>
        <w:ind w:left="288"/>
        <w:sectPr w:rsidR="00F651C8">
          <w:type w:val="continuous"/>
          <w:pgSz w:w="11920" w:h="16840"/>
          <w:pgMar w:top="1480" w:right="1200" w:bottom="280" w:left="1680" w:header="720" w:footer="720" w:gutter="0"/>
          <w:cols w:space="720"/>
        </w:sectPr>
      </w:pPr>
      <w:r>
        <w:pict>
          <v:shape id="_x0000_i1051" type="#_x0000_t75" style="width:54.4pt;height:31.8pt">
            <v:imagedata r:id="rId100" o:title=""/>
          </v:shape>
        </w:pict>
      </w:r>
    </w:p>
    <w:p w:rsidR="00F651C8" w:rsidRDefault="00F651C8">
      <w:pPr>
        <w:spacing w:before="9" w:line="120" w:lineRule="exact"/>
        <w:rPr>
          <w:sz w:val="12"/>
          <w:szCs w:val="12"/>
        </w:rPr>
      </w:pPr>
      <w:r w:rsidRPr="00F651C8">
        <w:lastRenderedPageBreak/>
        <w:pict>
          <v:group id="_x0000_s1171" style="position:absolute;margin-left:85pt;margin-top:145.9pt;width:455pt;height:0;z-index:-14650;mso-position-horizontal-relative:page;mso-position-vertical-relative:page" coordorigin="1700,2918" coordsize="9100,0">
            <v:shape id="_x0000_s1172" style="position:absolute;left:1700;top:2918;width:9100;height:0" coordorigin="1700,2918" coordsize="9100,0" path="m1700,2918r9100,e" filled="f" strokecolor="#97919a" strokeweight="0">
              <v:path arrowok="t"/>
            </v:shape>
            <w10:wrap anchorx="page" anchory="page"/>
          </v:group>
        </w:pict>
      </w:r>
      <w:r w:rsidRPr="00F651C8">
        <w:pict>
          <v:group id="_x0000_s1169" style="position:absolute;margin-left:85pt;margin-top:122.9pt;width:455pt;height:0;z-index:-14651;mso-position-horizontal-relative:page;mso-position-vertical-relative:page" coordorigin="1700,2458" coordsize="9100,0">
            <v:shape id="_x0000_s1170" style="position:absolute;left:1700;top:2458;width:9100;height:0" coordorigin="1700,2458" coordsize="9100,0" path="m1700,2458r9100,e" filled="f" strokecolor="#97919a" strokeweight="0">
              <v:path arrowok="t"/>
            </v:shape>
            <w10:wrap anchorx="page" anchory="page"/>
          </v:group>
        </w:pict>
      </w:r>
    </w:p>
    <w:p w:rsidR="00F651C8" w:rsidRDefault="00A10AE1">
      <w:pPr>
        <w:ind w:left="192" w:right="-53"/>
        <w:rPr>
          <w:sz w:val="22"/>
          <w:szCs w:val="22"/>
        </w:rPr>
      </w:pPr>
      <w:r>
        <w:rPr>
          <w:color w:val="77707E"/>
          <w:sz w:val="22"/>
          <w:szCs w:val="22"/>
        </w:rPr>
        <w:t>Agus</w:t>
      </w:r>
      <w:r>
        <w:rPr>
          <w:color w:val="77707E"/>
          <w:spacing w:val="18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Setiawan</w:t>
      </w:r>
    </w:p>
    <w:p w:rsidR="00F651C8" w:rsidRDefault="00A10AE1">
      <w:pPr>
        <w:spacing w:line="200" w:lineRule="exact"/>
      </w:pPr>
      <w:r>
        <w:br w:type="column"/>
      </w:r>
    </w:p>
    <w:p w:rsidR="00F651C8" w:rsidRDefault="00F651C8">
      <w:pPr>
        <w:spacing w:before="17" w:line="220" w:lineRule="exact"/>
        <w:rPr>
          <w:sz w:val="22"/>
          <w:szCs w:val="22"/>
        </w:rPr>
      </w:pPr>
    </w:p>
    <w:p w:rsidR="00F651C8" w:rsidRDefault="00A10AE1">
      <w:pPr>
        <w:ind w:left="14"/>
        <w:rPr>
          <w:sz w:val="22"/>
          <w:szCs w:val="22"/>
        </w:rPr>
      </w:pPr>
      <w:r>
        <w:rPr>
          <w:color w:val="77707E"/>
          <w:w w:val="106"/>
          <w:sz w:val="22"/>
          <w:szCs w:val="22"/>
        </w:rPr>
        <w:t>Mengetahu</w:t>
      </w:r>
      <w:r>
        <w:rPr>
          <w:color w:val="77707E"/>
          <w:spacing w:val="-1"/>
          <w:w w:val="106"/>
          <w:sz w:val="22"/>
          <w:szCs w:val="22"/>
        </w:rPr>
        <w:t>i</w:t>
      </w:r>
      <w:r>
        <w:rPr>
          <w:color w:val="97919A"/>
          <w:w w:val="72"/>
          <w:sz w:val="22"/>
          <w:szCs w:val="22"/>
        </w:rPr>
        <w:t>,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F651C8">
      <w:pPr>
        <w:ind w:left="19"/>
        <w:rPr>
          <w:sz w:val="22"/>
          <w:szCs w:val="22"/>
        </w:rPr>
      </w:pPr>
      <w:r w:rsidRPr="00F651C8">
        <w:pict>
          <v:shape id="_x0000_s1168" type="#_x0000_t75" style="position:absolute;left:0;text-align:left;margin-left:367.2pt;margin-top:-71.55pt;width:148.35pt;height:50.4pt;z-index:-14652;mso-position-horizontal-relative:page">
            <v:imagedata r:id="rId101" o:title=""/>
            <w10:wrap anchorx="page"/>
          </v:shape>
        </w:pict>
      </w:r>
      <w:r w:rsidR="00A10AE1">
        <w:rPr>
          <w:color w:val="77707E"/>
          <w:sz w:val="22"/>
          <w:szCs w:val="22"/>
        </w:rPr>
        <w:t>Program</w:t>
      </w:r>
      <w:r w:rsidR="00A10AE1">
        <w:rPr>
          <w:color w:val="77707E"/>
          <w:spacing w:val="32"/>
          <w:sz w:val="22"/>
          <w:szCs w:val="22"/>
        </w:rPr>
        <w:t xml:space="preserve"> </w:t>
      </w:r>
      <w:r w:rsidR="00A10AE1">
        <w:rPr>
          <w:color w:val="77707E"/>
          <w:sz w:val="22"/>
          <w:szCs w:val="22"/>
        </w:rPr>
        <w:t>Studi</w:t>
      </w:r>
      <w:r w:rsidR="00A10AE1">
        <w:rPr>
          <w:color w:val="77707E"/>
          <w:spacing w:val="8"/>
          <w:sz w:val="22"/>
          <w:szCs w:val="22"/>
        </w:rPr>
        <w:t xml:space="preserve"> </w:t>
      </w:r>
      <w:r w:rsidR="00A10AE1">
        <w:rPr>
          <w:color w:val="77707E"/>
          <w:sz w:val="22"/>
          <w:szCs w:val="22"/>
        </w:rPr>
        <w:t>Teknik</w:t>
      </w:r>
      <w:r w:rsidR="00A10AE1">
        <w:rPr>
          <w:color w:val="77707E"/>
          <w:spacing w:val="18"/>
          <w:sz w:val="22"/>
          <w:szCs w:val="22"/>
        </w:rPr>
        <w:t xml:space="preserve"> </w:t>
      </w:r>
      <w:r w:rsidR="00A10AE1">
        <w:rPr>
          <w:color w:val="77707E"/>
          <w:sz w:val="22"/>
          <w:szCs w:val="22"/>
        </w:rPr>
        <w:t>Informatika</w:t>
      </w:r>
    </w:p>
    <w:p w:rsidR="00F651C8" w:rsidRDefault="00A10AE1">
      <w:pPr>
        <w:spacing w:before="44"/>
        <w:ind w:left="19"/>
        <w:rPr>
          <w:sz w:val="22"/>
          <w:szCs w:val="22"/>
        </w:rPr>
      </w:pPr>
      <w:r>
        <w:rPr>
          <w:color w:val="77707E"/>
          <w:w w:val="106"/>
          <w:sz w:val="22"/>
          <w:szCs w:val="22"/>
        </w:rPr>
        <w:t>Ketu</w:t>
      </w:r>
      <w:r>
        <w:rPr>
          <w:color w:val="77707E"/>
          <w:spacing w:val="-1"/>
          <w:w w:val="106"/>
          <w:sz w:val="22"/>
          <w:szCs w:val="22"/>
        </w:rPr>
        <w:t>a</w:t>
      </w:r>
      <w:r>
        <w:rPr>
          <w:color w:val="97919A"/>
          <w:w w:val="63"/>
          <w:sz w:val="22"/>
          <w:szCs w:val="22"/>
        </w:rPr>
        <w:t>,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3" w:line="200" w:lineRule="exact"/>
      </w:pPr>
    </w:p>
    <w:p w:rsidR="00F651C8" w:rsidRDefault="00A10AE1">
      <w:pPr>
        <w:rPr>
          <w:sz w:val="24"/>
          <w:szCs w:val="24"/>
        </w:rPr>
        <w:sectPr w:rsidR="00F651C8">
          <w:type w:val="continuous"/>
          <w:pgSz w:w="11920" w:h="16840"/>
          <w:pgMar w:top="1480" w:right="1200" w:bottom="280" w:left="1680" w:header="720" w:footer="720" w:gutter="0"/>
          <w:cols w:num="2" w:space="720" w:equalWidth="0">
            <w:col w:w="1537" w:space="1343"/>
            <w:col w:w="6160"/>
          </w:cols>
        </w:sectPr>
      </w:pPr>
      <w:r>
        <w:rPr>
          <w:color w:val="66626D"/>
          <w:w w:val="600"/>
          <w:sz w:val="24"/>
          <w:szCs w:val="24"/>
        </w:rPr>
        <w:t>~</w:t>
      </w:r>
      <w:r>
        <w:rPr>
          <w:color w:val="77707E"/>
          <w:w w:val="96"/>
          <w:sz w:val="24"/>
          <w:szCs w:val="24"/>
        </w:rPr>
        <w:t>etyo</w:t>
      </w:r>
      <w:r>
        <w:rPr>
          <w:color w:val="97919A"/>
          <w:w w:val="65"/>
          <w:sz w:val="24"/>
          <w:szCs w:val="24"/>
        </w:rPr>
        <w:t>,</w:t>
      </w:r>
      <w:r>
        <w:rPr>
          <w:color w:val="97919A"/>
          <w:spacing w:val="-11"/>
          <w:sz w:val="24"/>
          <w:szCs w:val="24"/>
        </w:rPr>
        <w:t xml:space="preserve"> </w:t>
      </w:r>
      <w:r>
        <w:rPr>
          <w:color w:val="77707E"/>
          <w:w w:val="92"/>
          <w:sz w:val="24"/>
          <w:szCs w:val="24"/>
        </w:rPr>
        <w:t>S.Kom.</w:t>
      </w:r>
      <w:r>
        <w:rPr>
          <w:color w:val="97919A"/>
          <w:w w:val="65"/>
          <w:sz w:val="24"/>
          <w:szCs w:val="24"/>
        </w:rPr>
        <w:t>,</w:t>
      </w:r>
      <w:r>
        <w:rPr>
          <w:color w:val="77707E"/>
          <w:sz w:val="24"/>
          <w:szCs w:val="24"/>
        </w:rPr>
        <w:t>M.Kom</w:t>
      </w:r>
    </w:p>
    <w:p w:rsidR="00F651C8" w:rsidRDefault="00A10AE1">
      <w:pPr>
        <w:spacing w:before="55"/>
        <w:ind w:left="3005" w:right="939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color w:val="746E7B"/>
          <w:sz w:val="30"/>
          <w:szCs w:val="30"/>
        </w:rPr>
        <w:lastRenderedPageBreak/>
        <w:t xml:space="preserve">YAYASAN </w:t>
      </w:r>
      <w:r>
        <w:rPr>
          <w:rFonts w:ascii="Arial" w:eastAsia="Arial" w:hAnsi="Arial" w:cs="Arial"/>
          <w:b/>
          <w:color w:val="746E7B"/>
          <w:spacing w:val="37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color w:val="746E7B"/>
          <w:sz w:val="30"/>
          <w:szCs w:val="30"/>
        </w:rPr>
        <w:t>MUBA</w:t>
      </w:r>
      <w:r>
        <w:rPr>
          <w:rFonts w:ascii="Arial" w:eastAsia="Arial" w:hAnsi="Arial" w:cs="Arial"/>
          <w:b/>
          <w:color w:val="746E7B"/>
          <w:spacing w:val="49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color w:val="746E7B"/>
          <w:sz w:val="30"/>
          <w:szCs w:val="30"/>
        </w:rPr>
        <w:t>SEJAHTERA</w:t>
      </w:r>
    </w:p>
    <w:p w:rsidR="00F651C8" w:rsidRDefault="00A10AE1">
      <w:pPr>
        <w:spacing w:line="840" w:lineRule="exact"/>
        <w:ind w:left="1649"/>
        <w:rPr>
          <w:sz w:val="74"/>
          <w:szCs w:val="74"/>
        </w:rPr>
      </w:pPr>
      <w:r>
        <w:rPr>
          <w:color w:val="8A828E"/>
          <w:spacing w:val="-51"/>
          <w:w w:val="25"/>
          <w:position w:val="-7"/>
          <w:sz w:val="62"/>
          <w:szCs w:val="62"/>
        </w:rPr>
        <w:t>-</w:t>
      </w:r>
      <w:r>
        <w:rPr>
          <w:rFonts w:ascii="Arial" w:eastAsia="Arial" w:hAnsi="Arial" w:cs="Arial"/>
          <w:i/>
          <w:color w:val="C1BFC4"/>
          <w:w w:val="54"/>
          <w:position w:val="16"/>
          <w:sz w:val="10"/>
          <w:szCs w:val="10"/>
        </w:rPr>
        <w:t>.</w:t>
      </w:r>
      <w:r>
        <w:rPr>
          <w:rFonts w:ascii="Arial" w:eastAsia="Arial" w:hAnsi="Arial" w:cs="Arial"/>
          <w:i/>
          <w:color w:val="C1BFC4"/>
          <w:position w:val="16"/>
          <w:sz w:val="10"/>
          <w:szCs w:val="10"/>
        </w:rPr>
        <w:t xml:space="preserve">                                   </w:t>
      </w:r>
      <w:r>
        <w:rPr>
          <w:rFonts w:ascii="Arial" w:eastAsia="Arial" w:hAnsi="Arial" w:cs="Arial"/>
          <w:i/>
          <w:color w:val="C1BFC4"/>
          <w:spacing w:val="7"/>
          <w:position w:val="16"/>
          <w:sz w:val="10"/>
          <w:szCs w:val="10"/>
        </w:rPr>
        <w:t xml:space="preserve"> </w:t>
      </w:r>
      <w:r>
        <w:rPr>
          <w:b/>
          <w:color w:val="746E7B"/>
          <w:w w:val="72"/>
          <w:position w:val="5"/>
          <w:sz w:val="74"/>
          <w:szCs w:val="74"/>
        </w:rPr>
        <w:t>POLITEKNI</w:t>
      </w:r>
      <w:r>
        <w:rPr>
          <w:b/>
          <w:color w:val="746E7B"/>
          <w:spacing w:val="12"/>
          <w:w w:val="72"/>
          <w:position w:val="5"/>
          <w:sz w:val="74"/>
          <w:szCs w:val="74"/>
        </w:rPr>
        <w:t>K</w:t>
      </w:r>
      <w:r>
        <w:rPr>
          <w:b/>
          <w:color w:val="746E7B"/>
          <w:w w:val="63"/>
          <w:position w:val="5"/>
          <w:sz w:val="74"/>
          <w:szCs w:val="74"/>
        </w:rPr>
        <w:t>SEKAYIJ</w:t>
      </w:r>
    </w:p>
    <w:p w:rsidR="00F651C8" w:rsidRDefault="00A10AE1">
      <w:pPr>
        <w:spacing w:line="140" w:lineRule="exact"/>
        <w:ind w:left="2384" w:right="258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color w:val="746E7B"/>
          <w:w w:val="79"/>
          <w:position w:val="-1"/>
        </w:rPr>
        <w:t xml:space="preserve">JI. </w:t>
      </w:r>
      <w:r>
        <w:rPr>
          <w:rFonts w:ascii="Arial" w:eastAsia="Arial" w:hAnsi="Arial" w:cs="Arial"/>
          <w:color w:val="746E7B"/>
          <w:spacing w:val="5"/>
          <w:w w:val="79"/>
          <w:position w:val="-1"/>
        </w:rPr>
        <w:t xml:space="preserve"> </w:t>
      </w:r>
      <w:r>
        <w:rPr>
          <w:rFonts w:ascii="Arial" w:eastAsia="Arial" w:hAnsi="Arial" w:cs="Arial"/>
          <w:color w:val="746E7B"/>
          <w:position w:val="-1"/>
        </w:rPr>
        <w:t>Kolonel</w:t>
      </w:r>
      <w:r>
        <w:rPr>
          <w:rFonts w:ascii="Arial" w:eastAsia="Arial" w:hAnsi="Arial" w:cs="Arial"/>
          <w:color w:val="746E7B"/>
          <w:spacing w:val="12"/>
          <w:position w:val="-1"/>
        </w:rPr>
        <w:t xml:space="preserve"> </w:t>
      </w:r>
      <w:r>
        <w:rPr>
          <w:rFonts w:ascii="Arial" w:eastAsia="Arial" w:hAnsi="Arial" w:cs="Arial"/>
          <w:color w:val="746E7B"/>
          <w:position w:val="-1"/>
        </w:rPr>
        <w:t xml:space="preserve">Wahid </w:t>
      </w:r>
      <w:r>
        <w:rPr>
          <w:rFonts w:ascii="Arial" w:eastAsia="Arial" w:hAnsi="Arial" w:cs="Arial"/>
          <w:color w:val="746E7B"/>
          <w:spacing w:val="37"/>
          <w:position w:val="-1"/>
        </w:rPr>
        <w:t xml:space="preserve"> </w:t>
      </w:r>
      <w:r>
        <w:rPr>
          <w:rFonts w:ascii="Arial" w:eastAsia="Arial" w:hAnsi="Arial" w:cs="Arial"/>
          <w:color w:val="746E7B"/>
          <w:position w:val="-1"/>
        </w:rPr>
        <w:t>Udin</w:t>
      </w:r>
      <w:r>
        <w:rPr>
          <w:rFonts w:ascii="Arial" w:eastAsia="Arial" w:hAnsi="Arial" w:cs="Arial"/>
          <w:color w:val="746E7B"/>
          <w:spacing w:val="13"/>
          <w:position w:val="-1"/>
        </w:rPr>
        <w:t xml:space="preserve"> </w:t>
      </w:r>
      <w:r>
        <w:rPr>
          <w:rFonts w:ascii="Arial" w:eastAsia="Arial" w:hAnsi="Arial" w:cs="Arial"/>
          <w:color w:val="746E7B"/>
          <w:w w:val="81"/>
          <w:position w:val="-1"/>
        </w:rPr>
        <w:t xml:space="preserve">Lk. </w:t>
      </w:r>
      <w:r>
        <w:rPr>
          <w:rFonts w:ascii="Arial" w:eastAsia="Arial" w:hAnsi="Arial" w:cs="Arial"/>
          <w:color w:val="746E7B"/>
          <w:spacing w:val="1"/>
          <w:w w:val="81"/>
          <w:position w:val="-1"/>
        </w:rPr>
        <w:t xml:space="preserve"> </w:t>
      </w:r>
      <w:r>
        <w:rPr>
          <w:rFonts w:ascii="Arial" w:eastAsia="Arial" w:hAnsi="Arial" w:cs="Arial"/>
          <w:color w:val="746E7B"/>
          <w:w w:val="43"/>
          <w:position w:val="-1"/>
        </w:rPr>
        <w:t xml:space="preserve">I  </w:t>
      </w:r>
      <w:r>
        <w:rPr>
          <w:rFonts w:ascii="Arial" w:eastAsia="Arial" w:hAnsi="Arial" w:cs="Arial"/>
          <w:color w:val="746E7B"/>
          <w:spacing w:val="20"/>
          <w:w w:val="43"/>
          <w:position w:val="-1"/>
        </w:rPr>
        <w:t xml:space="preserve"> </w:t>
      </w:r>
      <w:r>
        <w:rPr>
          <w:rFonts w:ascii="Arial" w:eastAsia="Arial" w:hAnsi="Arial" w:cs="Arial"/>
          <w:color w:val="746E7B"/>
          <w:position w:val="-1"/>
        </w:rPr>
        <w:t>Kelurahan</w:t>
      </w:r>
      <w:r>
        <w:rPr>
          <w:rFonts w:ascii="Arial" w:eastAsia="Arial" w:hAnsi="Arial" w:cs="Arial"/>
          <w:color w:val="746E7B"/>
          <w:spacing w:val="36"/>
          <w:position w:val="-1"/>
        </w:rPr>
        <w:t xml:space="preserve"> </w:t>
      </w:r>
      <w:r>
        <w:rPr>
          <w:rFonts w:ascii="Arial" w:eastAsia="Arial" w:hAnsi="Arial" w:cs="Arial"/>
          <w:color w:val="746E7B"/>
          <w:position w:val="-1"/>
        </w:rPr>
        <w:t xml:space="preserve">Kayuara, </w:t>
      </w:r>
      <w:r>
        <w:rPr>
          <w:rFonts w:ascii="Arial" w:eastAsia="Arial" w:hAnsi="Arial" w:cs="Arial"/>
          <w:color w:val="746E7B"/>
          <w:spacing w:val="10"/>
          <w:position w:val="-1"/>
        </w:rPr>
        <w:t xml:space="preserve"> </w:t>
      </w:r>
      <w:r>
        <w:rPr>
          <w:rFonts w:ascii="Arial" w:eastAsia="Arial" w:hAnsi="Arial" w:cs="Arial"/>
          <w:color w:val="746E7B"/>
          <w:position w:val="-1"/>
        </w:rPr>
        <w:t>Sekayu</w:t>
      </w:r>
      <w:r>
        <w:rPr>
          <w:rFonts w:ascii="Arial" w:eastAsia="Arial" w:hAnsi="Arial" w:cs="Arial"/>
          <w:color w:val="746E7B"/>
          <w:spacing w:val="22"/>
          <w:position w:val="-1"/>
        </w:rPr>
        <w:t xml:space="preserve"> </w:t>
      </w:r>
      <w:r>
        <w:rPr>
          <w:rFonts w:ascii="Arial" w:eastAsia="Arial" w:hAnsi="Arial" w:cs="Arial"/>
          <w:color w:val="746E7B"/>
          <w:position w:val="-1"/>
        </w:rPr>
        <w:t>30711</w:t>
      </w:r>
    </w:p>
    <w:p w:rsidR="00F651C8" w:rsidRDefault="00F651C8">
      <w:pPr>
        <w:spacing w:line="60" w:lineRule="exact"/>
        <w:ind w:left="1500"/>
        <w:rPr>
          <w:rFonts w:ascii="Arial" w:eastAsia="Arial" w:hAnsi="Arial" w:cs="Arial"/>
          <w:sz w:val="10"/>
          <w:szCs w:val="10"/>
        </w:rPr>
      </w:pPr>
      <w:r w:rsidRPr="00F651C8">
        <w:pict>
          <v:shape id="_x0000_s1167" type="#_x0000_t202" style="position:absolute;left:0;text-align:left;margin-left:120.5pt;margin-top:49.4pt;width:85pt;height:89.8pt;z-index:-14649;mso-position-horizontal-relative:page;mso-position-vertical-relative:page" filled="f" stroked="f">
            <v:textbox inset="0,0,0,0">
              <w:txbxContent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before="14" w:line="260" w:lineRule="exact"/>
                    <w:rPr>
                      <w:sz w:val="26"/>
                      <w:szCs w:val="26"/>
                    </w:rPr>
                  </w:pPr>
                </w:p>
                <w:p w:rsidR="00F651C8" w:rsidRDefault="00A10AE1">
                  <w:pPr>
                    <w:spacing w:line="200" w:lineRule="exact"/>
                    <w:ind w:left="600" w:right="713"/>
                    <w:jc w:val="center"/>
                    <w:rPr>
                      <w:rFonts w:ascii="Arial" w:eastAsia="Arial" w:hAnsi="Arial" w:cs="Arial"/>
                      <w:sz w:val="10"/>
                      <w:szCs w:val="10"/>
                    </w:rPr>
                  </w:pPr>
                  <w:r>
                    <w:rPr>
                      <w:rFonts w:ascii="Arial" w:eastAsia="Arial" w:hAnsi="Arial" w:cs="Arial"/>
                      <w:i/>
                      <w:color w:val="8A828E"/>
                      <w:w w:val="162"/>
                      <w:position w:val="-18"/>
                      <w:sz w:val="10"/>
                      <w:szCs w:val="10"/>
                    </w:rPr>
                    <w:t>\</w:t>
                  </w:r>
                  <w:r>
                    <w:rPr>
                      <w:rFonts w:ascii="Arial" w:eastAsia="Arial" w:hAnsi="Arial" w:cs="Arial"/>
                      <w:i/>
                      <w:color w:val="746E7B"/>
                      <w:spacing w:val="-18"/>
                      <w:w w:val="198"/>
                      <w:position w:val="-18"/>
                      <w:sz w:val="10"/>
                      <w:szCs w:val="10"/>
                    </w:rPr>
                    <w:t>!</w:t>
                  </w:r>
                  <w:r>
                    <w:rPr>
                      <w:color w:val="746E7B"/>
                      <w:spacing w:val="-153"/>
                      <w:w w:val="51"/>
                      <w:position w:val="-41"/>
                      <w:sz w:val="62"/>
                      <w:szCs w:val="62"/>
                    </w:rPr>
                    <w:t>~</w:t>
                  </w:r>
                  <w:r>
                    <w:rPr>
                      <w:rFonts w:ascii="Arial" w:eastAsia="Arial" w:hAnsi="Arial" w:cs="Arial"/>
                      <w:i/>
                      <w:color w:val="9C95A1"/>
                      <w:w w:val="75"/>
                      <w:position w:val="-18"/>
                      <w:sz w:val="10"/>
                      <w:szCs w:val="10"/>
                    </w:rPr>
                    <w:t>·</w:t>
                  </w:r>
                  <w:r>
                    <w:rPr>
                      <w:rFonts w:ascii="Arial" w:eastAsia="Arial" w:hAnsi="Arial" w:cs="Arial"/>
                      <w:i/>
                      <w:color w:val="9C95A1"/>
                      <w:spacing w:val="6"/>
                      <w:position w:val="-18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i/>
                      <w:color w:val="8A828E"/>
                      <w:w w:val="57"/>
                      <w:position w:val="-18"/>
                      <w:sz w:val="10"/>
                      <w:szCs w:val="10"/>
                    </w:rPr>
                    <w:t>......</w:t>
                  </w:r>
                </w:p>
                <w:p w:rsidR="00F651C8" w:rsidRDefault="00A10AE1">
                  <w:pPr>
                    <w:spacing w:line="100" w:lineRule="exact"/>
                    <w:ind w:left="573" w:right="802"/>
                    <w:jc w:val="center"/>
                    <w:rPr>
                      <w:rFonts w:ascii="Arial" w:eastAsia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eastAsia="Arial" w:hAnsi="Arial" w:cs="Arial"/>
                      <w:i/>
                      <w:color w:val="746E7B"/>
                      <w:w w:val="88"/>
                      <w:position w:val="2"/>
                      <w:sz w:val="22"/>
                      <w:szCs w:val="22"/>
                    </w:rPr>
                    <w:t>ff!;'</w:t>
                  </w:r>
                </w:p>
                <w:p w:rsidR="00F651C8" w:rsidRDefault="00F651C8">
                  <w:pPr>
                    <w:spacing w:before="7" w:line="100" w:lineRule="exact"/>
                    <w:rPr>
                      <w:sz w:val="10"/>
                      <w:szCs w:val="10"/>
                    </w:rPr>
                  </w:pPr>
                </w:p>
                <w:p w:rsidR="00F651C8" w:rsidRDefault="00A10AE1">
                  <w:pPr>
                    <w:spacing w:line="260" w:lineRule="exact"/>
                    <w:ind w:left="715" w:right="677"/>
                    <w:jc w:val="center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eastAsia="Arial" w:hAnsi="Arial" w:cs="Arial"/>
                      <w:color w:val="746E7B"/>
                      <w:w w:val="205"/>
                      <w:position w:val="-1"/>
                      <w:sz w:val="24"/>
                      <w:szCs w:val="24"/>
                    </w:rPr>
                    <w:t>-</w:t>
                  </w:r>
                  <w:r>
                    <w:rPr>
                      <w:rFonts w:ascii="Arial" w:eastAsia="Arial" w:hAnsi="Arial" w:cs="Arial"/>
                      <w:color w:val="C1BFC4"/>
                      <w:w w:val="34"/>
                      <w:position w:val="-1"/>
                      <w:sz w:val="24"/>
                      <w:szCs w:val="24"/>
                    </w:rPr>
                    <w:t>..,</w:t>
                  </w:r>
                </w:p>
                <w:p w:rsidR="00F651C8" w:rsidRDefault="00A10AE1">
                  <w:pPr>
                    <w:spacing w:line="60" w:lineRule="exact"/>
                    <w:ind w:left="517" w:right="551"/>
                    <w:jc w:val="center"/>
                    <w:rPr>
                      <w:rFonts w:ascii="Arial" w:eastAsia="Arial" w:hAnsi="Arial" w:cs="Arial"/>
                      <w:sz w:val="6"/>
                      <w:szCs w:val="6"/>
                    </w:rPr>
                  </w:pPr>
                  <w:r>
                    <w:rPr>
                      <w:rFonts w:ascii="Arial" w:eastAsia="Arial" w:hAnsi="Arial" w:cs="Arial"/>
                      <w:color w:val="C1BFC4"/>
                      <w:sz w:val="6"/>
                      <w:szCs w:val="6"/>
                    </w:rPr>
                    <w:t xml:space="preserve">~              </w:t>
                  </w:r>
                  <w:r>
                    <w:rPr>
                      <w:rFonts w:ascii="Arial" w:eastAsia="Arial" w:hAnsi="Arial" w:cs="Arial"/>
                      <w:color w:val="C1BFC4"/>
                      <w:spacing w:val="13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AFACB3"/>
                      <w:sz w:val="6"/>
                      <w:szCs w:val="6"/>
                    </w:rPr>
                    <w:t xml:space="preserve">•        </w:t>
                  </w:r>
                  <w:r>
                    <w:rPr>
                      <w:rFonts w:ascii="Arial" w:eastAsia="Arial" w:hAnsi="Arial" w:cs="Arial"/>
                      <w:color w:val="AFACB3"/>
                      <w:spacing w:val="17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C1BFC4"/>
                      <w:w w:val="110"/>
                      <w:sz w:val="6"/>
                      <w:szCs w:val="6"/>
                    </w:rPr>
                    <w:t>%~</w:t>
                  </w:r>
                </w:p>
                <w:p w:rsidR="00F651C8" w:rsidRDefault="00A10AE1">
                  <w:pPr>
                    <w:spacing w:before="28"/>
                    <w:ind w:left="424" w:right="473"/>
                    <w:jc w:val="center"/>
                    <w:rPr>
                      <w:rFonts w:ascii="Arial" w:eastAsia="Arial" w:hAnsi="Arial" w:cs="Arial"/>
                      <w:sz w:val="10"/>
                      <w:szCs w:val="10"/>
                    </w:rPr>
                  </w:pPr>
                  <w:r>
                    <w:rPr>
                      <w:rFonts w:ascii="Arial" w:eastAsia="Arial" w:hAnsi="Arial" w:cs="Arial"/>
                      <w:i/>
                      <w:color w:val="8A828E"/>
                      <w:w w:val="539"/>
                      <w:sz w:val="10"/>
                      <w:szCs w:val="10"/>
                    </w:rPr>
                    <w:t>~</w:t>
                  </w:r>
                  <w:r>
                    <w:rPr>
                      <w:rFonts w:ascii="Arial" w:eastAsia="Arial" w:hAnsi="Arial" w:cs="Arial"/>
                      <w:i/>
                      <w:color w:val="8A828E"/>
                      <w:spacing w:val="-12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i/>
                      <w:color w:val="9C95A1"/>
                      <w:w w:val="192"/>
                      <w:sz w:val="10"/>
                      <w:szCs w:val="10"/>
                    </w:rPr>
                    <w:t>S-</w:t>
                  </w:r>
                  <w:r>
                    <w:rPr>
                      <w:rFonts w:ascii="Arial" w:eastAsia="Arial" w:hAnsi="Arial" w:cs="Arial"/>
                      <w:i/>
                      <w:color w:val="9C95A1"/>
                      <w:spacing w:val="-17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i/>
                      <w:color w:val="8A828E"/>
                      <w:w w:val="110"/>
                      <w:sz w:val="10"/>
                      <w:szCs w:val="10"/>
                    </w:rPr>
                    <w:t>L-""f</w:t>
                  </w:r>
                </w:p>
                <w:p w:rsidR="00F651C8" w:rsidRDefault="00A10AE1">
                  <w:pPr>
                    <w:spacing w:line="140" w:lineRule="exact"/>
                    <w:ind w:left="353" w:right="326"/>
                    <w:jc w:val="center"/>
                    <w:rPr>
                      <w:sz w:val="14"/>
                      <w:szCs w:val="14"/>
                    </w:rPr>
                  </w:pPr>
                  <w:r>
                    <w:rPr>
                      <w:color w:val="746E7B"/>
                      <w:w w:val="78"/>
                      <w:sz w:val="14"/>
                      <w:szCs w:val="14"/>
                    </w:rPr>
                    <w:t>MUSI</w:t>
                  </w:r>
                  <w:r>
                    <w:rPr>
                      <w:color w:val="746E7B"/>
                      <w:spacing w:val="17"/>
                      <w:w w:val="78"/>
                      <w:sz w:val="14"/>
                      <w:szCs w:val="14"/>
                    </w:rPr>
                    <w:t xml:space="preserve"> </w:t>
                  </w:r>
                  <w:r>
                    <w:rPr>
                      <w:color w:val="746E7B"/>
                      <w:w w:val="78"/>
                      <w:sz w:val="14"/>
                      <w:szCs w:val="14"/>
                    </w:rPr>
                    <w:t>BANYUASIN</w:t>
                  </w:r>
                </w:p>
              </w:txbxContent>
            </v:textbox>
            <w10:wrap anchorx="page" anchory="page"/>
          </v:shape>
        </w:pict>
      </w:r>
      <w:r w:rsidR="00A10AE1">
        <w:rPr>
          <w:rFonts w:ascii="Arial" w:eastAsia="Arial" w:hAnsi="Arial" w:cs="Arial"/>
          <w:i/>
          <w:color w:val="AFACB3"/>
          <w:w w:val="57"/>
          <w:sz w:val="10"/>
          <w:szCs w:val="10"/>
        </w:rPr>
        <w:t xml:space="preserve">.           </w:t>
      </w:r>
      <w:r w:rsidR="00A10AE1">
        <w:rPr>
          <w:rFonts w:ascii="Arial" w:eastAsia="Arial" w:hAnsi="Arial" w:cs="Arial"/>
          <w:i/>
          <w:color w:val="AFACB3"/>
          <w:spacing w:val="2"/>
          <w:w w:val="57"/>
          <w:sz w:val="10"/>
          <w:szCs w:val="10"/>
        </w:rPr>
        <w:t xml:space="preserve"> </w:t>
      </w:r>
      <w:r w:rsidR="00A10AE1">
        <w:rPr>
          <w:rFonts w:ascii="Arial" w:eastAsia="Arial" w:hAnsi="Arial" w:cs="Arial"/>
          <w:i/>
          <w:color w:val="AFACB3"/>
          <w:w w:val="38"/>
          <w:sz w:val="10"/>
          <w:szCs w:val="10"/>
        </w:rPr>
        <w:t>.</w:t>
      </w:r>
    </w:p>
    <w:p w:rsidR="00F651C8" w:rsidRDefault="00A10AE1">
      <w:pPr>
        <w:spacing w:line="160" w:lineRule="exact"/>
        <w:ind w:left="2496" w:right="487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746E7B"/>
          <w:w w:val="104"/>
          <w:sz w:val="18"/>
          <w:szCs w:val="18"/>
        </w:rPr>
        <w:t>web</w:t>
      </w:r>
      <w:r>
        <w:rPr>
          <w:rFonts w:ascii="Arial" w:eastAsia="Arial" w:hAnsi="Arial" w:cs="Arial"/>
          <w:color w:val="8A828E"/>
          <w:w w:val="38"/>
          <w:sz w:val="18"/>
          <w:szCs w:val="18"/>
        </w:rPr>
        <w:t>:</w:t>
      </w:r>
      <w:r>
        <w:rPr>
          <w:rFonts w:ascii="Arial" w:eastAsia="Arial" w:hAnsi="Arial" w:cs="Arial"/>
          <w:color w:val="8A828E"/>
          <w:sz w:val="18"/>
          <w:szCs w:val="18"/>
        </w:rPr>
        <w:t xml:space="preserve"> </w:t>
      </w:r>
      <w:r>
        <w:rPr>
          <w:rFonts w:ascii="Arial" w:eastAsia="Arial" w:hAnsi="Arial" w:cs="Arial"/>
          <w:color w:val="8A828E"/>
          <w:spacing w:val="4"/>
          <w:sz w:val="18"/>
          <w:szCs w:val="18"/>
        </w:rPr>
        <w:t xml:space="preserve"> </w:t>
      </w:r>
      <w:hyperlink r:id="rId102">
        <w:r>
          <w:rPr>
            <w:rFonts w:ascii="Arial" w:eastAsia="Arial" w:hAnsi="Arial" w:cs="Arial"/>
            <w:color w:val="746E7B"/>
            <w:w w:val="107"/>
            <w:sz w:val="18"/>
            <w:szCs w:val="18"/>
          </w:rPr>
          <w:t>http://www.polsk</w:t>
        </w:r>
        <w:r>
          <w:rPr>
            <w:rFonts w:ascii="Arial" w:eastAsia="Arial" w:hAnsi="Arial" w:cs="Arial"/>
            <w:color w:val="746E7B"/>
            <w:spacing w:val="-1"/>
            <w:w w:val="107"/>
            <w:sz w:val="18"/>
            <w:szCs w:val="18"/>
          </w:rPr>
          <w:t>y</w:t>
        </w:r>
        <w:r>
          <w:rPr>
            <w:rFonts w:ascii="Arial" w:eastAsia="Arial" w:hAnsi="Arial" w:cs="Arial"/>
            <w:color w:val="8A828E"/>
            <w:w w:val="38"/>
            <w:sz w:val="18"/>
            <w:szCs w:val="18"/>
          </w:rPr>
          <w:t>.</w:t>
        </w:r>
        <w:r>
          <w:rPr>
            <w:rFonts w:ascii="Arial" w:eastAsia="Arial" w:hAnsi="Arial" w:cs="Arial"/>
            <w:color w:val="746E7B"/>
            <w:sz w:val="18"/>
            <w:szCs w:val="18"/>
          </w:rPr>
          <w:t>ac.id</w:t>
        </w:r>
      </w:hyperlink>
      <w:r>
        <w:rPr>
          <w:rFonts w:ascii="Arial" w:eastAsia="Arial" w:hAnsi="Arial" w:cs="Arial"/>
          <w:color w:val="746E7B"/>
          <w:sz w:val="18"/>
          <w:szCs w:val="18"/>
        </w:rPr>
        <w:t xml:space="preserve">   </w:t>
      </w:r>
      <w:r>
        <w:rPr>
          <w:rFonts w:ascii="Arial" w:eastAsia="Arial" w:hAnsi="Arial" w:cs="Arial"/>
          <w:color w:val="746E7B"/>
          <w:spacing w:val="-17"/>
          <w:sz w:val="18"/>
          <w:szCs w:val="18"/>
        </w:rPr>
        <w:t xml:space="preserve"> </w:t>
      </w:r>
      <w:r>
        <w:rPr>
          <w:rFonts w:ascii="Arial" w:eastAsia="Arial" w:hAnsi="Arial" w:cs="Arial"/>
          <w:color w:val="746E7B"/>
          <w:sz w:val="18"/>
          <w:szCs w:val="18"/>
        </w:rPr>
        <w:t>mail:</w:t>
      </w:r>
      <w:r>
        <w:rPr>
          <w:rFonts w:ascii="Arial" w:eastAsia="Arial" w:hAnsi="Arial" w:cs="Arial"/>
          <w:color w:val="746E7B"/>
          <w:spacing w:val="31"/>
          <w:sz w:val="18"/>
          <w:szCs w:val="18"/>
        </w:rPr>
        <w:t xml:space="preserve"> </w:t>
      </w:r>
      <w:hyperlink r:id="rId103">
        <w:r>
          <w:rPr>
            <w:rFonts w:ascii="Arial" w:eastAsia="Arial" w:hAnsi="Arial" w:cs="Arial"/>
            <w:color w:val="746E7B"/>
            <w:sz w:val="18"/>
            <w:szCs w:val="18"/>
          </w:rPr>
          <w:t>politeknik.sekayu@polsky.ac.id</w:t>
        </w:r>
      </w:hyperlink>
    </w:p>
    <w:p w:rsidR="00F651C8" w:rsidRDefault="00F651C8">
      <w:pPr>
        <w:spacing w:before="14"/>
        <w:ind w:left="4190" w:right="2030"/>
        <w:jc w:val="center"/>
        <w:rPr>
          <w:rFonts w:ascii="Arial" w:eastAsia="Arial" w:hAnsi="Arial" w:cs="Arial"/>
          <w:sz w:val="18"/>
          <w:szCs w:val="18"/>
        </w:rPr>
      </w:pPr>
      <w:r w:rsidRPr="00F651C8">
        <w:pict>
          <v:group id="_x0000_s1163" style="position:absolute;left:0;text-align:left;margin-left:115.5pt;margin-top:49.4pt;width:392pt;height:92pt;z-index:-14648;mso-position-horizontal-relative:page;mso-position-vertical-relative:page" coordorigin="2310,988" coordsize="7840,1840">
            <v:shape id="_x0000_s1166" type="#_x0000_t75" style="position:absolute;left:2410;top:988;width:1700;height:1796">
              <v:imagedata r:id="rId104" o:title=""/>
            </v:shape>
            <v:shape id="_x0000_s1165" style="position:absolute;left:2860;top:2618;width:780;height:0" coordorigin="2860,2618" coordsize="780,0" path="m2860,2618r780,e" filled="f" strokecolor="#746e7b" strokeweight="1pt">
              <v:path arrowok="t"/>
            </v:shape>
            <v:shape id="_x0000_s1164" style="position:absolute;left:2340;top:2798;width:7780;height:0" coordorigin="2340,2798" coordsize="7780,0" path="m2340,2798r7780,e" filled="f" strokecolor="#746e7b" strokeweight="3pt">
              <v:path arrowok="t"/>
            </v:shape>
            <w10:wrap anchorx="page" anchory="page"/>
          </v:group>
        </w:pict>
      </w:r>
      <w:r w:rsidR="00A10AE1">
        <w:rPr>
          <w:rFonts w:ascii="Arial" w:eastAsia="Arial" w:hAnsi="Arial" w:cs="Arial"/>
          <w:color w:val="746E7B"/>
          <w:sz w:val="18"/>
          <w:szCs w:val="18"/>
        </w:rPr>
        <w:t>Tel.</w:t>
      </w:r>
      <w:r w:rsidR="00A10AE1">
        <w:rPr>
          <w:rFonts w:ascii="Arial" w:eastAsia="Arial" w:hAnsi="Arial" w:cs="Arial"/>
          <w:color w:val="746E7B"/>
          <w:spacing w:val="10"/>
          <w:sz w:val="18"/>
          <w:szCs w:val="18"/>
        </w:rPr>
        <w:t xml:space="preserve"> </w:t>
      </w:r>
      <w:r w:rsidR="00A10AE1">
        <w:rPr>
          <w:rFonts w:ascii="Arial" w:eastAsia="Arial" w:hAnsi="Arial" w:cs="Arial"/>
          <w:i/>
          <w:color w:val="746E7B"/>
          <w:sz w:val="18"/>
          <w:szCs w:val="18"/>
        </w:rPr>
        <w:t>I</w:t>
      </w:r>
      <w:r w:rsidR="00A10AE1">
        <w:rPr>
          <w:rFonts w:ascii="Arial" w:eastAsia="Arial" w:hAnsi="Arial" w:cs="Arial"/>
          <w:i/>
          <w:color w:val="746E7B"/>
          <w:spacing w:val="25"/>
          <w:sz w:val="18"/>
          <w:szCs w:val="18"/>
        </w:rPr>
        <w:t xml:space="preserve"> </w:t>
      </w:r>
      <w:r w:rsidR="00A10AE1">
        <w:rPr>
          <w:rFonts w:ascii="Arial" w:eastAsia="Arial" w:hAnsi="Arial" w:cs="Arial"/>
          <w:color w:val="746E7B"/>
          <w:w w:val="102"/>
          <w:sz w:val="18"/>
          <w:szCs w:val="18"/>
        </w:rPr>
        <w:t>Fax</w:t>
      </w:r>
      <w:r w:rsidR="00A10AE1">
        <w:rPr>
          <w:rFonts w:ascii="Arial" w:eastAsia="Arial" w:hAnsi="Arial" w:cs="Arial"/>
          <w:color w:val="9C95A1"/>
          <w:w w:val="38"/>
          <w:sz w:val="18"/>
          <w:szCs w:val="18"/>
        </w:rPr>
        <w:t>.</w:t>
      </w:r>
      <w:r w:rsidR="00A10AE1">
        <w:rPr>
          <w:rFonts w:ascii="Arial" w:eastAsia="Arial" w:hAnsi="Arial" w:cs="Arial"/>
          <w:color w:val="9C95A1"/>
          <w:sz w:val="18"/>
          <w:szCs w:val="18"/>
        </w:rPr>
        <w:t xml:space="preserve"> </w:t>
      </w:r>
      <w:r w:rsidR="00A10AE1">
        <w:rPr>
          <w:rFonts w:ascii="Arial" w:eastAsia="Arial" w:hAnsi="Arial" w:cs="Arial"/>
          <w:color w:val="9C95A1"/>
          <w:spacing w:val="3"/>
          <w:sz w:val="18"/>
          <w:szCs w:val="18"/>
        </w:rPr>
        <w:t xml:space="preserve"> </w:t>
      </w:r>
      <w:r w:rsidR="00A10AE1">
        <w:rPr>
          <w:rFonts w:ascii="Arial" w:eastAsia="Arial" w:hAnsi="Arial" w:cs="Arial"/>
          <w:color w:val="746E7B"/>
          <w:sz w:val="18"/>
          <w:szCs w:val="18"/>
        </w:rPr>
        <w:t>+62</w:t>
      </w:r>
      <w:r w:rsidR="00A10AE1">
        <w:rPr>
          <w:rFonts w:ascii="Arial" w:eastAsia="Arial" w:hAnsi="Arial" w:cs="Arial"/>
          <w:color w:val="746E7B"/>
          <w:spacing w:val="19"/>
          <w:sz w:val="18"/>
          <w:szCs w:val="18"/>
        </w:rPr>
        <w:t xml:space="preserve"> </w:t>
      </w:r>
      <w:r w:rsidR="00A10AE1">
        <w:rPr>
          <w:rFonts w:ascii="Arial" w:eastAsia="Arial" w:hAnsi="Arial" w:cs="Arial"/>
          <w:color w:val="746E7B"/>
          <w:sz w:val="18"/>
          <w:szCs w:val="18"/>
        </w:rPr>
        <w:t>714</w:t>
      </w:r>
      <w:r w:rsidR="00A10AE1">
        <w:rPr>
          <w:rFonts w:ascii="Arial" w:eastAsia="Arial" w:hAnsi="Arial" w:cs="Arial"/>
          <w:color w:val="746E7B"/>
          <w:spacing w:val="24"/>
          <w:sz w:val="18"/>
          <w:szCs w:val="18"/>
        </w:rPr>
        <w:t xml:space="preserve"> </w:t>
      </w:r>
      <w:r w:rsidR="00A10AE1">
        <w:rPr>
          <w:rFonts w:ascii="Arial" w:eastAsia="Arial" w:hAnsi="Arial" w:cs="Arial"/>
          <w:color w:val="746E7B"/>
          <w:sz w:val="18"/>
          <w:szCs w:val="18"/>
        </w:rPr>
        <w:t>321099</w:t>
      </w:r>
    </w:p>
    <w:p w:rsidR="00F651C8" w:rsidRDefault="00F651C8">
      <w:pPr>
        <w:spacing w:before="7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A10AE1">
      <w:pPr>
        <w:spacing w:line="240" w:lineRule="exact"/>
        <w:ind w:left="2558"/>
        <w:rPr>
          <w:sz w:val="22"/>
          <w:szCs w:val="22"/>
        </w:rPr>
      </w:pPr>
      <w:r>
        <w:rPr>
          <w:color w:val="746E7B"/>
          <w:position w:val="-1"/>
          <w:sz w:val="22"/>
          <w:szCs w:val="22"/>
        </w:rPr>
        <w:t xml:space="preserve">KARTU </w:t>
      </w:r>
      <w:r>
        <w:rPr>
          <w:color w:val="746E7B"/>
          <w:spacing w:val="39"/>
          <w:position w:val="-1"/>
          <w:sz w:val="22"/>
          <w:szCs w:val="22"/>
        </w:rPr>
        <w:t xml:space="preserve"> </w:t>
      </w:r>
      <w:r>
        <w:rPr>
          <w:color w:val="746E7B"/>
          <w:position w:val="-1"/>
          <w:sz w:val="22"/>
          <w:szCs w:val="22"/>
        </w:rPr>
        <w:t xml:space="preserve">BIMBINGAN  </w:t>
      </w:r>
      <w:r>
        <w:rPr>
          <w:color w:val="746E7B"/>
          <w:spacing w:val="9"/>
          <w:position w:val="-1"/>
          <w:sz w:val="22"/>
          <w:szCs w:val="22"/>
        </w:rPr>
        <w:t xml:space="preserve"> </w:t>
      </w:r>
      <w:r>
        <w:rPr>
          <w:color w:val="746E7B"/>
          <w:position w:val="-1"/>
          <w:sz w:val="22"/>
          <w:szCs w:val="22"/>
        </w:rPr>
        <w:t xml:space="preserve">TUGAS </w:t>
      </w:r>
      <w:r>
        <w:rPr>
          <w:color w:val="746E7B"/>
          <w:spacing w:val="16"/>
          <w:position w:val="-1"/>
          <w:sz w:val="22"/>
          <w:szCs w:val="22"/>
        </w:rPr>
        <w:t xml:space="preserve"> </w:t>
      </w:r>
      <w:r>
        <w:rPr>
          <w:color w:val="746E7B"/>
          <w:position w:val="-1"/>
          <w:sz w:val="22"/>
          <w:szCs w:val="22"/>
        </w:rPr>
        <w:t>AKHIR</w:t>
      </w:r>
    </w:p>
    <w:p w:rsidR="00F651C8" w:rsidRDefault="00F651C8">
      <w:pPr>
        <w:spacing w:before="14" w:line="280" w:lineRule="exact"/>
        <w:rPr>
          <w:sz w:val="28"/>
          <w:szCs w:val="28"/>
        </w:rPr>
      </w:pPr>
    </w:p>
    <w:tbl>
      <w:tblPr>
        <w:tblW w:w="0" w:type="auto"/>
        <w:tblInd w:w="665" w:type="dxa"/>
        <w:tblLayout w:type="fixed"/>
        <w:tblCellMar>
          <w:left w:w="0" w:type="dxa"/>
          <w:right w:w="0" w:type="dxa"/>
        </w:tblCellMar>
        <w:tblLook w:val="01E0"/>
      </w:tblPr>
      <w:tblGrid>
        <w:gridCol w:w="2238"/>
        <w:gridCol w:w="3712"/>
        <w:gridCol w:w="1770"/>
      </w:tblGrid>
      <w:tr w:rsidR="00F651C8">
        <w:trPr>
          <w:trHeight w:hRule="exact" w:val="409"/>
        </w:trPr>
        <w:tc>
          <w:tcPr>
            <w:tcW w:w="2238" w:type="dxa"/>
            <w:tcBorders>
              <w:top w:val="nil"/>
              <w:left w:val="nil"/>
              <w:bottom w:val="nil"/>
              <w:right w:val="nil"/>
            </w:tcBorders>
          </w:tcPr>
          <w:p w:rsidR="00F651C8" w:rsidRDefault="00A10AE1">
            <w:pPr>
              <w:spacing w:before="71"/>
              <w:ind w:left="40"/>
              <w:rPr>
                <w:sz w:val="22"/>
                <w:szCs w:val="22"/>
              </w:rPr>
            </w:pPr>
            <w:r>
              <w:rPr>
                <w:color w:val="746E7B"/>
                <w:sz w:val="22"/>
                <w:szCs w:val="22"/>
              </w:rPr>
              <w:t>Nama</w:t>
            </w:r>
          </w:p>
        </w:tc>
        <w:tc>
          <w:tcPr>
            <w:tcW w:w="3712" w:type="dxa"/>
            <w:tcBorders>
              <w:top w:val="nil"/>
              <w:left w:val="nil"/>
              <w:bottom w:val="nil"/>
              <w:right w:val="nil"/>
            </w:tcBorders>
          </w:tcPr>
          <w:p w:rsidR="00F651C8" w:rsidRDefault="00A10AE1">
            <w:pPr>
              <w:spacing w:before="71"/>
              <w:ind w:left="269"/>
              <w:rPr>
                <w:sz w:val="22"/>
                <w:szCs w:val="22"/>
              </w:rPr>
            </w:pPr>
            <w:r>
              <w:rPr>
                <w:color w:val="8A828E"/>
                <w:w w:val="31"/>
                <w:sz w:val="22"/>
                <w:szCs w:val="22"/>
              </w:rPr>
              <w:t xml:space="preserve">:    </w:t>
            </w:r>
            <w:r>
              <w:rPr>
                <w:color w:val="8A828E"/>
                <w:spacing w:val="2"/>
                <w:w w:val="31"/>
                <w:sz w:val="22"/>
                <w:szCs w:val="22"/>
              </w:rPr>
              <w:t xml:space="preserve"> </w:t>
            </w:r>
            <w:r>
              <w:rPr>
                <w:color w:val="746E7B"/>
                <w:sz w:val="22"/>
                <w:szCs w:val="22"/>
              </w:rPr>
              <w:t>Agus</w:t>
            </w:r>
            <w:r>
              <w:rPr>
                <w:color w:val="746E7B"/>
                <w:spacing w:val="42"/>
                <w:sz w:val="22"/>
                <w:szCs w:val="22"/>
              </w:rPr>
              <w:t xml:space="preserve"> </w:t>
            </w:r>
            <w:r>
              <w:rPr>
                <w:color w:val="746E7B"/>
                <w:sz w:val="22"/>
                <w:szCs w:val="22"/>
              </w:rPr>
              <w:t>Setiawan</w:t>
            </w:r>
          </w:p>
        </w:tc>
        <w:tc>
          <w:tcPr>
            <w:tcW w:w="1770" w:type="dxa"/>
            <w:vMerge w:val="restart"/>
            <w:tcBorders>
              <w:top w:val="nil"/>
              <w:left w:val="nil"/>
              <w:right w:val="nil"/>
            </w:tcBorders>
          </w:tcPr>
          <w:p w:rsidR="00F651C8" w:rsidRDefault="00F651C8"/>
        </w:tc>
      </w:tr>
      <w:tr w:rsidR="00F651C8">
        <w:trPr>
          <w:trHeight w:hRule="exact" w:val="403"/>
        </w:trPr>
        <w:tc>
          <w:tcPr>
            <w:tcW w:w="2238" w:type="dxa"/>
            <w:tcBorders>
              <w:top w:val="nil"/>
              <w:left w:val="nil"/>
              <w:bottom w:val="nil"/>
              <w:right w:val="nil"/>
            </w:tcBorders>
          </w:tcPr>
          <w:p w:rsidR="00F651C8" w:rsidRDefault="00A10AE1">
            <w:pPr>
              <w:spacing w:before="65"/>
              <w:ind w:left="50"/>
              <w:rPr>
                <w:sz w:val="22"/>
                <w:szCs w:val="22"/>
              </w:rPr>
            </w:pPr>
            <w:r>
              <w:rPr>
                <w:color w:val="746E7B"/>
                <w:sz w:val="22"/>
                <w:szCs w:val="22"/>
              </w:rPr>
              <w:t>NIM</w:t>
            </w:r>
          </w:p>
        </w:tc>
        <w:tc>
          <w:tcPr>
            <w:tcW w:w="3712" w:type="dxa"/>
            <w:tcBorders>
              <w:top w:val="nil"/>
              <w:left w:val="nil"/>
              <w:bottom w:val="nil"/>
              <w:right w:val="nil"/>
            </w:tcBorders>
          </w:tcPr>
          <w:p w:rsidR="00F651C8" w:rsidRDefault="00A10AE1">
            <w:pPr>
              <w:spacing w:before="61"/>
              <w:ind w:left="269"/>
              <w:rPr>
                <w:sz w:val="22"/>
                <w:szCs w:val="22"/>
              </w:rPr>
            </w:pPr>
            <w:r>
              <w:rPr>
                <w:color w:val="8A828E"/>
                <w:w w:val="39"/>
                <w:sz w:val="22"/>
                <w:szCs w:val="22"/>
              </w:rPr>
              <w:t xml:space="preserve">:   </w:t>
            </w:r>
            <w:r>
              <w:rPr>
                <w:color w:val="8A828E"/>
                <w:spacing w:val="1"/>
                <w:w w:val="39"/>
                <w:sz w:val="22"/>
                <w:szCs w:val="22"/>
              </w:rPr>
              <w:t xml:space="preserve"> </w:t>
            </w:r>
            <w:r>
              <w:rPr>
                <w:color w:val="746E7B"/>
                <w:sz w:val="22"/>
                <w:szCs w:val="22"/>
              </w:rPr>
              <w:t>25012</w:t>
            </w:r>
            <w:r>
              <w:rPr>
                <w:color w:val="746E7B"/>
                <w:spacing w:val="33"/>
                <w:sz w:val="22"/>
                <w:szCs w:val="22"/>
              </w:rPr>
              <w:t xml:space="preserve"> </w:t>
            </w:r>
            <w:r>
              <w:rPr>
                <w:color w:val="746E7B"/>
                <w:sz w:val="22"/>
                <w:szCs w:val="22"/>
              </w:rPr>
              <w:t>55401</w:t>
            </w:r>
            <w:r>
              <w:rPr>
                <w:color w:val="746E7B"/>
                <w:spacing w:val="43"/>
                <w:sz w:val="22"/>
                <w:szCs w:val="22"/>
              </w:rPr>
              <w:t xml:space="preserve"> </w:t>
            </w:r>
            <w:r>
              <w:rPr>
                <w:color w:val="746E7B"/>
                <w:sz w:val="22"/>
                <w:szCs w:val="22"/>
              </w:rPr>
              <w:t>10</w:t>
            </w:r>
            <w:r>
              <w:rPr>
                <w:color w:val="746E7B"/>
                <w:spacing w:val="-4"/>
                <w:sz w:val="22"/>
                <w:szCs w:val="22"/>
              </w:rPr>
              <w:t xml:space="preserve"> </w:t>
            </w:r>
            <w:r>
              <w:rPr>
                <w:color w:val="746E7B"/>
                <w:sz w:val="22"/>
                <w:szCs w:val="22"/>
              </w:rPr>
              <w:t>006</w:t>
            </w:r>
          </w:p>
        </w:tc>
        <w:tc>
          <w:tcPr>
            <w:tcW w:w="1770" w:type="dxa"/>
            <w:vMerge/>
            <w:tcBorders>
              <w:left w:val="nil"/>
              <w:right w:val="nil"/>
            </w:tcBorders>
          </w:tcPr>
          <w:p w:rsidR="00F651C8" w:rsidRDefault="00F651C8"/>
        </w:tc>
      </w:tr>
      <w:tr w:rsidR="00F651C8">
        <w:trPr>
          <w:trHeight w:hRule="exact" w:val="400"/>
        </w:trPr>
        <w:tc>
          <w:tcPr>
            <w:tcW w:w="2238" w:type="dxa"/>
            <w:tcBorders>
              <w:top w:val="nil"/>
              <w:left w:val="nil"/>
              <w:bottom w:val="nil"/>
              <w:right w:val="nil"/>
            </w:tcBorders>
          </w:tcPr>
          <w:p w:rsidR="00F651C8" w:rsidRDefault="00A10AE1">
            <w:pPr>
              <w:spacing w:before="61"/>
              <w:ind w:left="50"/>
              <w:rPr>
                <w:sz w:val="22"/>
                <w:szCs w:val="22"/>
              </w:rPr>
            </w:pPr>
            <w:r>
              <w:rPr>
                <w:color w:val="746E7B"/>
                <w:sz w:val="22"/>
                <w:szCs w:val="22"/>
              </w:rPr>
              <w:t xml:space="preserve">Program </w:t>
            </w:r>
            <w:r>
              <w:rPr>
                <w:color w:val="746E7B"/>
                <w:spacing w:val="6"/>
                <w:sz w:val="22"/>
                <w:szCs w:val="22"/>
              </w:rPr>
              <w:t xml:space="preserve"> </w:t>
            </w:r>
            <w:r>
              <w:rPr>
                <w:color w:val="746E7B"/>
                <w:sz w:val="22"/>
                <w:szCs w:val="22"/>
              </w:rPr>
              <w:t>Studi</w:t>
            </w:r>
          </w:p>
        </w:tc>
        <w:tc>
          <w:tcPr>
            <w:tcW w:w="3712" w:type="dxa"/>
            <w:tcBorders>
              <w:top w:val="nil"/>
              <w:left w:val="nil"/>
              <w:bottom w:val="nil"/>
              <w:right w:val="nil"/>
            </w:tcBorders>
          </w:tcPr>
          <w:p w:rsidR="00F651C8" w:rsidRDefault="00A10AE1">
            <w:pPr>
              <w:spacing w:before="61"/>
              <w:ind w:left="274"/>
              <w:rPr>
                <w:sz w:val="22"/>
                <w:szCs w:val="22"/>
              </w:rPr>
            </w:pPr>
            <w:r>
              <w:rPr>
                <w:color w:val="8A828E"/>
                <w:w w:val="31"/>
                <w:sz w:val="22"/>
                <w:szCs w:val="22"/>
              </w:rPr>
              <w:t xml:space="preserve">:    </w:t>
            </w:r>
            <w:r>
              <w:rPr>
                <w:color w:val="8A828E"/>
                <w:spacing w:val="2"/>
                <w:w w:val="31"/>
                <w:sz w:val="22"/>
                <w:szCs w:val="22"/>
              </w:rPr>
              <w:t xml:space="preserve"> </w:t>
            </w:r>
            <w:r>
              <w:rPr>
                <w:color w:val="746E7B"/>
                <w:sz w:val="22"/>
                <w:szCs w:val="22"/>
              </w:rPr>
              <w:t>Teknik</w:t>
            </w:r>
            <w:r>
              <w:rPr>
                <w:color w:val="746E7B"/>
                <w:spacing w:val="47"/>
                <w:sz w:val="22"/>
                <w:szCs w:val="22"/>
              </w:rPr>
              <w:t xml:space="preserve"> </w:t>
            </w:r>
            <w:r>
              <w:rPr>
                <w:color w:val="746E7B"/>
                <w:sz w:val="22"/>
                <w:szCs w:val="22"/>
              </w:rPr>
              <w:t>lnformatika</w:t>
            </w:r>
          </w:p>
        </w:tc>
        <w:tc>
          <w:tcPr>
            <w:tcW w:w="1770" w:type="dxa"/>
            <w:vMerge/>
            <w:tcBorders>
              <w:left w:val="nil"/>
              <w:right w:val="nil"/>
            </w:tcBorders>
          </w:tcPr>
          <w:p w:rsidR="00F651C8" w:rsidRDefault="00F651C8"/>
        </w:tc>
      </w:tr>
      <w:tr w:rsidR="00F651C8">
        <w:trPr>
          <w:trHeight w:hRule="exact" w:val="401"/>
        </w:trPr>
        <w:tc>
          <w:tcPr>
            <w:tcW w:w="2238" w:type="dxa"/>
            <w:tcBorders>
              <w:top w:val="nil"/>
              <w:left w:val="nil"/>
              <w:bottom w:val="nil"/>
              <w:right w:val="nil"/>
            </w:tcBorders>
          </w:tcPr>
          <w:p w:rsidR="00F651C8" w:rsidRDefault="00A10AE1">
            <w:pPr>
              <w:spacing w:before="63"/>
              <w:ind w:left="5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color w:val="746E7B"/>
                <w:sz w:val="22"/>
                <w:szCs w:val="22"/>
              </w:rPr>
              <w:t>Pembimbi</w:t>
            </w:r>
            <w:r>
              <w:rPr>
                <w:color w:val="746E7B"/>
                <w:spacing w:val="-1"/>
                <w:sz w:val="22"/>
                <w:szCs w:val="22"/>
              </w:rPr>
              <w:t>n</w:t>
            </w:r>
            <w:r>
              <w:rPr>
                <w:color w:val="8A828E"/>
                <w:sz w:val="22"/>
                <w:szCs w:val="22"/>
              </w:rPr>
              <w:t xml:space="preserve">g </w:t>
            </w:r>
            <w:r>
              <w:rPr>
                <w:color w:val="8A828E"/>
                <w:spacing w:val="13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color w:val="746E7B"/>
                <w:w w:val="200"/>
                <w:sz w:val="22"/>
                <w:szCs w:val="22"/>
              </w:rPr>
              <w:t>I</w:t>
            </w:r>
          </w:p>
        </w:tc>
        <w:tc>
          <w:tcPr>
            <w:tcW w:w="3712" w:type="dxa"/>
            <w:tcBorders>
              <w:top w:val="nil"/>
              <w:left w:val="nil"/>
              <w:bottom w:val="nil"/>
              <w:right w:val="nil"/>
            </w:tcBorders>
          </w:tcPr>
          <w:p w:rsidR="00F651C8" w:rsidRDefault="00A10AE1">
            <w:pPr>
              <w:spacing w:before="64"/>
              <w:ind w:left="274"/>
              <w:rPr>
                <w:sz w:val="22"/>
                <w:szCs w:val="22"/>
              </w:rPr>
            </w:pPr>
            <w:r>
              <w:rPr>
                <w:color w:val="8A828E"/>
                <w:w w:val="39"/>
                <w:sz w:val="22"/>
                <w:szCs w:val="22"/>
              </w:rPr>
              <w:t xml:space="preserve">:   </w:t>
            </w:r>
            <w:r>
              <w:rPr>
                <w:color w:val="8A828E"/>
                <w:spacing w:val="1"/>
                <w:w w:val="39"/>
                <w:sz w:val="22"/>
                <w:szCs w:val="22"/>
              </w:rPr>
              <w:t xml:space="preserve"> </w:t>
            </w:r>
            <w:r>
              <w:rPr>
                <w:color w:val="746E7B"/>
                <w:w w:val="103"/>
                <w:sz w:val="22"/>
                <w:szCs w:val="22"/>
              </w:rPr>
              <w:t>Dr.Dipl.Ing</w:t>
            </w:r>
            <w:r>
              <w:rPr>
                <w:color w:val="8A828E"/>
                <w:w w:val="42"/>
                <w:sz w:val="22"/>
                <w:szCs w:val="22"/>
              </w:rPr>
              <w:t>.</w:t>
            </w:r>
            <w:r>
              <w:rPr>
                <w:color w:val="746E7B"/>
                <w:sz w:val="22"/>
                <w:szCs w:val="22"/>
              </w:rPr>
              <w:t xml:space="preserve">Ahmad  </w:t>
            </w:r>
            <w:r>
              <w:rPr>
                <w:color w:val="746E7B"/>
                <w:spacing w:val="-7"/>
                <w:sz w:val="22"/>
                <w:szCs w:val="22"/>
              </w:rPr>
              <w:t xml:space="preserve"> </w:t>
            </w:r>
            <w:r>
              <w:rPr>
                <w:color w:val="746E7B"/>
                <w:w w:val="103"/>
                <w:sz w:val="22"/>
                <w:szCs w:val="22"/>
              </w:rPr>
              <w:t>Taqw</w:t>
            </w:r>
            <w:r>
              <w:rPr>
                <w:color w:val="746E7B"/>
                <w:spacing w:val="-1"/>
                <w:w w:val="103"/>
                <w:sz w:val="22"/>
                <w:szCs w:val="22"/>
              </w:rPr>
              <w:t>a</w:t>
            </w:r>
            <w:r>
              <w:rPr>
                <w:color w:val="9C95A1"/>
                <w:w w:val="68"/>
                <w:sz w:val="22"/>
                <w:szCs w:val="22"/>
              </w:rPr>
              <w:t>,</w:t>
            </w:r>
            <w:r>
              <w:rPr>
                <w:color w:val="9C95A1"/>
                <w:sz w:val="22"/>
                <w:szCs w:val="22"/>
              </w:rPr>
              <w:t xml:space="preserve"> </w:t>
            </w:r>
            <w:r>
              <w:rPr>
                <w:color w:val="9C95A1"/>
                <w:spacing w:val="-20"/>
                <w:sz w:val="22"/>
                <w:szCs w:val="22"/>
              </w:rPr>
              <w:t xml:space="preserve"> </w:t>
            </w:r>
            <w:r>
              <w:rPr>
                <w:color w:val="746E7B"/>
                <w:w w:val="104"/>
                <w:sz w:val="22"/>
                <w:szCs w:val="22"/>
              </w:rPr>
              <w:t>M</w:t>
            </w:r>
            <w:r>
              <w:rPr>
                <w:color w:val="AFACB3"/>
                <w:w w:val="42"/>
                <w:sz w:val="22"/>
                <w:szCs w:val="22"/>
              </w:rPr>
              <w:t>.</w:t>
            </w:r>
            <w:r>
              <w:rPr>
                <w:color w:val="8A828E"/>
                <w:sz w:val="22"/>
                <w:szCs w:val="22"/>
              </w:rPr>
              <w:t>T</w:t>
            </w:r>
          </w:p>
        </w:tc>
        <w:tc>
          <w:tcPr>
            <w:tcW w:w="1770" w:type="dxa"/>
            <w:vMerge/>
            <w:tcBorders>
              <w:left w:val="nil"/>
              <w:bottom w:val="nil"/>
              <w:right w:val="nil"/>
            </w:tcBorders>
          </w:tcPr>
          <w:p w:rsidR="00F651C8" w:rsidRDefault="00F651C8"/>
        </w:tc>
      </w:tr>
      <w:tr w:rsidR="00F651C8">
        <w:trPr>
          <w:trHeight w:hRule="exact" w:val="401"/>
        </w:trPr>
        <w:tc>
          <w:tcPr>
            <w:tcW w:w="2238" w:type="dxa"/>
            <w:tcBorders>
              <w:top w:val="nil"/>
              <w:left w:val="nil"/>
              <w:bottom w:val="nil"/>
              <w:right w:val="nil"/>
            </w:tcBorders>
          </w:tcPr>
          <w:p w:rsidR="00F651C8" w:rsidRDefault="00A10AE1">
            <w:pPr>
              <w:spacing w:before="61"/>
              <w:ind w:left="59"/>
              <w:rPr>
                <w:sz w:val="22"/>
                <w:szCs w:val="22"/>
              </w:rPr>
            </w:pPr>
            <w:r>
              <w:rPr>
                <w:color w:val="8A828E"/>
                <w:sz w:val="22"/>
                <w:szCs w:val="22"/>
              </w:rPr>
              <w:t>J</w:t>
            </w:r>
            <w:r>
              <w:rPr>
                <w:color w:val="746E7B"/>
                <w:sz w:val="22"/>
                <w:szCs w:val="22"/>
              </w:rPr>
              <w:t>udul</w:t>
            </w:r>
            <w:r>
              <w:rPr>
                <w:color w:val="746E7B"/>
                <w:spacing w:val="34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color w:val="746E7B"/>
                <w:w w:val="110"/>
                <w:sz w:val="18"/>
                <w:szCs w:val="18"/>
              </w:rPr>
              <w:t>Laporan</w:t>
            </w:r>
            <w:r>
              <w:rPr>
                <w:rFonts w:ascii="Arial" w:eastAsia="Arial" w:hAnsi="Arial" w:cs="Arial"/>
                <w:color w:val="746E7B"/>
                <w:spacing w:val="49"/>
                <w:w w:val="110"/>
                <w:sz w:val="18"/>
                <w:szCs w:val="18"/>
              </w:rPr>
              <w:t xml:space="preserve"> </w:t>
            </w:r>
            <w:r>
              <w:rPr>
                <w:color w:val="746E7B"/>
                <w:sz w:val="22"/>
                <w:szCs w:val="22"/>
              </w:rPr>
              <w:t>Akhir</w:t>
            </w:r>
          </w:p>
        </w:tc>
        <w:tc>
          <w:tcPr>
            <w:tcW w:w="3712" w:type="dxa"/>
            <w:tcBorders>
              <w:top w:val="nil"/>
              <w:left w:val="nil"/>
              <w:bottom w:val="nil"/>
              <w:right w:val="nil"/>
            </w:tcBorders>
          </w:tcPr>
          <w:p w:rsidR="00F651C8" w:rsidRDefault="00A10AE1">
            <w:pPr>
              <w:spacing w:before="61"/>
              <w:ind w:left="437"/>
              <w:rPr>
                <w:sz w:val="22"/>
                <w:szCs w:val="22"/>
              </w:rPr>
            </w:pPr>
            <w:r>
              <w:rPr>
                <w:color w:val="746E7B"/>
                <w:sz w:val="22"/>
                <w:szCs w:val="22"/>
              </w:rPr>
              <w:t xml:space="preserve">Membangun     </w:t>
            </w:r>
            <w:r>
              <w:rPr>
                <w:color w:val="746E7B"/>
                <w:spacing w:val="17"/>
                <w:sz w:val="22"/>
                <w:szCs w:val="22"/>
              </w:rPr>
              <w:t xml:space="preserve"> </w:t>
            </w:r>
            <w:r>
              <w:rPr>
                <w:color w:val="746E7B"/>
                <w:sz w:val="22"/>
                <w:szCs w:val="22"/>
              </w:rPr>
              <w:t xml:space="preserve">Sistem   </w:t>
            </w:r>
            <w:r>
              <w:rPr>
                <w:color w:val="746E7B"/>
                <w:spacing w:val="31"/>
                <w:sz w:val="22"/>
                <w:szCs w:val="22"/>
              </w:rPr>
              <w:t xml:space="preserve"> </w:t>
            </w:r>
            <w:r>
              <w:rPr>
                <w:color w:val="746E7B"/>
                <w:sz w:val="22"/>
                <w:szCs w:val="22"/>
              </w:rPr>
              <w:t>Pengolah</w:t>
            </w: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</w:tcPr>
          <w:p w:rsidR="00F651C8" w:rsidRDefault="00A10AE1">
            <w:pPr>
              <w:spacing w:before="61"/>
              <w:ind w:left="147"/>
              <w:rPr>
                <w:sz w:val="22"/>
                <w:szCs w:val="22"/>
              </w:rPr>
            </w:pPr>
            <w:r>
              <w:rPr>
                <w:color w:val="746E7B"/>
                <w:sz w:val="22"/>
                <w:szCs w:val="22"/>
              </w:rPr>
              <w:t xml:space="preserve">Data       </w:t>
            </w:r>
            <w:r>
              <w:rPr>
                <w:color w:val="746E7B"/>
                <w:spacing w:val="18"/>
                <w:sz w:val="22"/>
                <w:szCs w:val="22"/>
              </w:rPr>
              <w:t xml:space="preserve"> </w:t>
            </w:r>
            <w:r>
              <w:rPr>
                <w:color w:val="746E7B"/>
                <w:sz w:val="22"/>
                <w:szCs w:val="22"/>
              </w:rPr>
              <w:t>Absensi</w:t>
            </w:r>
          </w:p>
        </w:tc>
      </w:tr>
    </w:tbl>
    <w:p w:rsidR="00F651C8" w:rsidRDefault="00A10AE1">
      <w:pPr>
        <w:spacing w:line="220" w:lineRule="exact"/>
        <w:ind w:left="3341"/>
        <w:rPr>
          <w:sz w:val="22"/>
          <w:szCs w:val="22"/>
        </w:rPr>
      </w:pPr>
      <w:r>
        <w:rPr>
          <w:color w:val="746E7B"/>
          <w:sz w:val="22"/>
          <w:szCs w:val="22"/>
        </w:rPr>
        <w:t xml:space="preserve">Mahasiswa    </w:t>
      </w:r>
      <w:r>
        <w:rPr>
          <w:color w:val="746E7B"/>
          <w:spacing w:val="22"/>
          <w:sz w:val="22"/>
          <w:szCs w:val="22"/>
        </w:rPr>
        <w:t xml:space="preserve"> </w:t>
      </w:r>
      <w:r>
        <w:rPr>
          <w:color w:val="746E7B"/>
          <w:sz w:val="22"/>
          <w:szCs w:val="22"/>
        </w:rPr>
        <w:t xml:space="preserve">Pada       </w:t>
      </w:r>
      <w:r>
        <w:rPr>
          <w:color w:val="746E7B"/>
          <w:spacing w:val="16"/>
          <w:sz w:val="22"/>
          <w:szCs w:val="22"/>
        </w:rPr>
        <w:t xml:space="preserve"> </w:t>
      </w:r>
      <w:r>
        <w:rPr>
          <w:color w:val="746E7B"/>
          <w:w w:val="110"/>
          <w:sz w:val="22"/>
          <w:szCs w:val="22"/>
        </w:rPr>
        <w:t xml:space="preserve">Asrama  </w:t>
      </w:r>
      <w:r>
        <w:rPr>
          <w:color w:val="746E7B"/>
          <w:spacing w:val="36"/>
          <w:w w:val="110"/>
          <w:sz w:val="22"/>
          <w:szCs w:val="22"/>
        </w:rPr>
        <w:t xml:space="preserve"> </w:t>
      </w:r>
      <w:r>
        <w:rPr>
          <w:color w:val="746E7B"/>
          <w:w w:val="110"/>
          <w:sz w:val="22"/>
          <w:szCs w:val="22"/>
        </w:rPr>
        <w:t xml:space="preserve">Politeknik  </w:t>
      </w:r>
      <w:r>
        <w:rPr>
          <w:color w:val="746E7B"/>
          <w:spacing w:val="33"/>
          <w:w w:val="110"/>
          <w:sz w:val="22"/>
          <w:szCs w:val="22"/>
        </w:rPr>
        <w:t xml:space="preserve"> </w:t>
      </w:r>
      <w:r>
        <w:rPr>
          <w:color w:val="746E7B"/>
          <w:sz w:val="22"/>
          <w:szCs w:val="22"/>
        </w:rPr>
        <w:t>Sekayu</w:t>
      </w:r>
    </w:p>
    <w:p w:rsidR="00F651C8" w:rsidRDefault="00F651C8">
      <w:pPr>
        <w:spacing w:before="54"/>
        <w:ind w:left="3346"/>
        <w:rPr>
          <w:sz w:val="22"/>
          <w:szCs w:val="22"/>
        </w:rPr>
      </w:pPr>
      <w:r w:rsidRPr="00F651C8">
        <w:pict>
          <v:group id="_x0000_s1158" style="position:absolute;left:0;text-align:left;margin-left:371pt;margin-top:63.1pt;width:129pt;height:0;z-index:-14646;mso-position-horizontal-relative:page" coordorigin="7420,1262" coordsize="2580,0">
            <v:shape id="_x0000_s1162" style="position:absolute;left:7420;top:1262;width:640;height:0" coordorigin="7420,1262" coordsize="640,0" path="m7420,1262r640,e" filled="f" strokecolor="#9c95a1" strokeweight="0">
              <v:path arrowok="t"/>
            </v:shape>
            <v:shape id="_x0000_s1161" style="position:absolute;left:8060;top:1262;width:1940;height:0" coordorigin="8060,1262" coordsize="1940,0" path="m8060,1262r1940,e" filled="f" strokecolor="#9c95a1" strokeweight="0">
              <v:path arrowok="t"/>
            </v:shape>
            <v:shape id="_x0000_s1160" style="position:absolute;left:7420;top:1262;width:1400;height:0" coordorigin="7420,1262" coordsize="1400,0" path="m7420,1262r1400,e" filled="f" strokecolor="#9c95a1" strokeweight="0">
              <v:path arrowok="t"/>
            </v:shape>
            <v:shape id="_x0000_s1159" style="position:absolute;left:8820;top:1262;width:1180;height:0" coordorigin="8820,1262" coordsize="1180,0" path="m8820,1262r1180,e" filled="f" strokecolor="#9c95a1" strokeweight="0">
              <v:path arrowok="t"/>
            </v:shape>
            <w10:wrap anchorx="page"/>
          </v:group>
        </w:pict>
      </w:r>
      <w:r w:rsidR="00A10AE1">
        <w:rPr>
          <w:color w:val="746E7B"/>
          <w:sz w:val="22"/>
          <w:szCs w:val="22"/>
        </w:rPr>
        <w:t>Menggunakan</w:t>
      </w:r>
      <w:r w:rsidR="00A10AE1">
        <w:rPr>
          <w:color w:val="746E7B"/>
          <w:sz w:val="22"/>
          <w:szCs w:val="22"/>
        </w:rPr>
        <w:t xml:space="preserve">     </w:t>
      </w:r>
      <w:r w:rsidR="00A10AE1">
        <w:rPr>
          <w:color w:val="746E7B"/>
          <w:spacing w:val="29"/>
          <w:sz w:val="22"/>
          <w:szCs w:val="22"/>
        </w:rPr>
        <w:t xml:space="preserve"> </w:t>
      </w:r>
      <w:r w:rsidR="00A10AE1">
        <w:rPr>
          <w:color w:val="746E7B"/>
          <w:w w:val="110"/>
          <w:sz w:val="22"/>
          <w:szCs w:val="22"/>
        </w:rPr>
        <w:t xml:space="preserve">Fingerprint   </w:t>
      </w:r>
      <w:r w:rsidR="00A10AE1">
        <w:rPr>
          <w:color w:val="746E7B"/>
          <w:spacing w:val="37"/>
          <w:w w:val="110"/>
          <w:sz w:val="22"/>
          <w:szCs w:val="22"/>
        </w:rPr>
        <w:t xml:space="preserve"> </w:t>
      </w:r>
      <w:r w:rsidR="00A10AE1">
        <w:rPr>
          <w:color w:val="746E7B"/>
          <w:sz w:val="22"/>
          <w:szCs w:val="22"/>
        </w:rPr>
        <w:t xml:space="preserve">Menggunakan     </w:t>
      </w:r>
      <w:r w:rsidR="00A10AE1">
        <w:rPr>
          <w:color w:val="746E7B"/>
          <w:spacing w:val="24"/>
          <w:sz w:val="22"/>
          <w:szCs w:val="22"/>
        </w:rPr>
        <w:t xml:space="preserve"> </w:t>
      </w:r>
      <w:r w:rsidR="00A10AE1">
        <w:rPr>
          <w:color w:val="746E7B"/>
          <w:sz w:val="22"/>
          <w:szCs w:val="22"/>
        </w:rPr>
        <w:t>PHP</w:t>
      </w:r>
    </w:p>
    <w:p w:rsidR="00F651C8" w:rsidRDefault="00A10AE1">
      <w:pPr>
        <w:spacing w:before="54" w:line="240" w:lineRule="exact"/>
        <w:ind w:left="3309" w:right="4131"/>
        <w:jc w:val="center"/>
        <w:rPr>
          <w:sz w:val="22"/>
          <w:szCs w:val="22"/>
        </w:rPr>
      </w:pPr>
      <w:r>
        <w:rPr>
          <w:color w:val="746E7B"/>
          <w:position w:val="-1"/>
          <w:sz w:val="22"/>
          <w:szCs w:val="22"/>
        </w:rPr>
        <w:t xml:space="preserve">dan </w:t>
      </w:r>
      <w:r>
        <w:rPr>
          <w:color w:val="746E7B"/>
          <w:spacing w:val="9"/>
          <w:position w:val="-1"/>
          <w:sz w:val="22"/>
          <w:szCs w:val="22"/>
        </w:rPr>
        <w:t xml:space="preserve"> </w:t>
      </w:r>
      <w:r>
        <w:rPr>
          <w:color w:val="746E7B"/>
          <w:position w:val="-1"/>
          <w:sz w:val="22"/>
          <w:szCs w:val="22"/>
        </w:rPr>
        <w:t>MySql</w:t>
      </w:r>
    </w:p>
    <w:p w:rsidR="00F651C8" w:rsidRDefault="00F651C8">
      <w:pPr>
        <w:spacing w:before="6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  <w:sectPr w:rsidR="00F651C8">
          <w:footerReference w:type="default" r:id="rId105"/>
          <w:pgSz w:w="11920" w:h="16840"/>
          <w:pgMar w:top="880" w:right="1680" w:bottom="280" w:left="1680" w:header="0" w:footer="0" w:gutter="0"/>
          <w:cols w:space="720"/>
        </w:sectPr>
      </w:pPr>
    </w:p>
    <w:p w:rsidR="00F651C8" w:rsidRDefault="00F651C8">
      <w:pPr>
        <w:spacing w:before="15" w:line="240" w:lineRule="exact"/>
        <w:rPr>
          <w:sz w:val="24"/>
          <w:szCs w:val="24"/>
        </w:rPr>
      </w:pPr>
    </w:p>
    <w:p w:rsidR="00F651C8" w:rsidRDefault="00A10AE1">
      <w:pPr>
        <w:ind w:left="883" w:right="-50"/>
      </w:pPr>
      <w:r>
        <w:rPr>
          <w:color w:val="746E7B"/>
        </w:rPr>
        <w:t xml:space="preserve">Tanggal             </w:t>
      </w:r>
      <w:r>
        <w:rPr>
          <w:color w:val="746E7B"/>
          <w:spacing w:val="8"/>
        </w:rPr>
        <w:t xml:space="preserve"> </w:t>
      </w:r>
      <w:r>
        <w:rPr>
          <w:color w:val="746E7B"/>
        </w:rPr>
        <w:t>Topik</w:t>
      </w:r>
    </w:p>
    <w:p w:rsidR="00F651C8" w:rsidRDefault="00A10AE1">
      <w:pPr>
        <w:spacing w:before="34"/>
        <w:ind w:left="110"/>
      </w:pPr>
      <w:r>
        <w:br w:type="column"/>
      </w:r>
      <w:r>
        <w:rPr>
          <w:color w:val="746E7B"/>
          <w:position w:val="-8"/>
        </w:rPr>
        <w:lastRenderedPageBreak/>
        <w:t>Ko</w:t>
      </w:r>
      <w:r>
        <w:rPr>
          <w:color w:val="746E7B"/>
          <w:spacing w:val="-6"/>
          <w:position w:val="-8"/>
        </w:rPr>
        <w:t xml:space="preserve"> </w:t>
      </w:r>
      <w:r>
        <w:rPr>
          <w:color w:val="746E7B"/>
          <w:position w:val="-8"/>
        </w:rPr>
        <w:t>men</w:t>
      </w:r>
      <w:r>
        <w:rPr>
          <w:color w:val="746E7B"/>
          <w:spacing w:val="-20"/>
          <w:position w:val="-8"/>
        </w:rPr>
        <w:t xml:space="preserve"> </w:t>
      </w:r>
      <w:r>
        <w:rPr>
          <w:color w:val="746E7B"/>
          <w:position w:val="-8"/>
        </w:rPr>
        <w:t xml:space="preserve">tar                              </w:t>
      </w:r>
      <w:r>
        <w:rPr>
          <w:color w:val="746E7B"/>
          <w:spacing w:val="29"/>
          <w:position w:val="-8"/>
        </w:rPr>
        <w:t xml:space="preserve"> </w:t>
      </w:r>
      <w:r>
        <w:rPr>
          <w:color w:val="746E7B"/>
        </w:rPr>
        <w:t xml:space="preserve">Tanda </w:t>
      </w:r>
      <w:r>
        <w:rPr>
          <w:color w:val="746E7B"/>
          <w:spacing w:val="43"/>
        </w:rPr>
        <w:t xml:space="preserve"> </w:t>
      </w:r>
      <w:r>
        <w:rPr>
          <w:color w:val="746E7B"/>
        </w:rPr>
        <w:t>Tangan</w:t>
      </w:r>
    </w:p>
    <w:p w:rsidR="00F651C8" w:rsidRDefault="00A10AE1">
      <w:pPr>
        <w:spacing w:before="55" w:line="220" w:lineRule="exact"/>
        <w:sectPr w:rsidR="00F651C8">
          <w:type w:val="continuous"/>
          <w:pgSz w:w="11920" w:h="16840"/>
          <w:pgMar w:top="1480" w:right="1680" w:bottom="280" w:left="1680" w:header="720" w:footer="720" w:gutter="0"/>
          <w:cols w:num="2" w:space="720" w:equalWidth="0">
            <w:col w:w="2725" w:space="1178"/>
            <w:col w:w="4657"/>
          </w:cols>
        </w:sectPr>
      </w:pPr>
      <w:r>
        <w:rPr>
          <w:color w:val="746E7B"/>
        </w:rPr>
        <w:t xml:space="preserve">Pembimbing                </w:t>
      </w:r>
      <w:r>
        <w:rPr>
          <w:color w:val="746E7B"/>
          <w:spacing w:val="48"/>
        </w:rPr>
        <w:t xml:space="preserve"> </w:t>
      </w:r>
      <w:r>
        <w:rPr>
          <w:color w:val="746E7B"/>
          <w:position w:val="-1"/>
        </w:rPr>
        <w:t xml:space="preserve">Pembimbing        </w:t>
      </w:r>
      <w:r>
        <w:rPr>
          <w:color w:val="746E7B"/>
          <w:spacing w:val="40"/>
          <w:position w:val="-1"/>
        </w:rPr>
        <w:t xml:space="preserve"> </w:t>
      </w:r>
      <w:r>
        <w:rPr>
          <w:color w:val="746E7B"/>
          <w:position w:val="-1"/>
        </w:rPr>
        <w:t>Mahasiswa</w:t>
      </w:r>
    </w:p>
    <w:p w:rsidR="00F651C8" w:rsidRDefault="00F651C8">
      <w:pPr>
        <w:spacing w:before="3" w:line="100" w:lineRule="exact"/>
        <w:rPr>
          <w:sz w:val="11"/>
          <w:szCs w:val="11"/>
        </w:rPr>
      </w:pPr>
    </w:p>
    <w:p w:rsidR="00F651C8" w:rsidRDefault="00F651C8">
      <w:pPr>
        <w:spacing w:line="360" w:lineRule="exact"/>
        <w:ind w:left="883"/>
        <w:rPr>
          <w:rFonts w:ascii="Arial" w:eastAsia="Arial" w:hAnsi="Arial" w:cs="Arial"/>
          <w:sz w:val="14"/>
          <w:szCs w:val="14"/>
        </w:rPr>
      </w:pPr>
      <w:r w:rsidRPr="00F651C8">
        <w:pict>
          <v:group id="_x0000_s1144" style="position:absolute;left:0;text-align:left;margin-left:127pt;margin-top:.4pt;width:373pt;height:0;z-index:-14645;mso-position-horizontal-relative:page" coordorigin="2540,8" coordsize="7460,0">
            <v:shape id="_x0000_s1157" style="position:absolute;left:2540;top:8;width:900;height:0" coordorigin="2540,8" coordsize="900,0" path="m2540,8r900,e" filled="f" strokecolor="#9c95a1" strokeweight="0">
              <v:path arrowok="t"/>
            </v:shape>
            <v:shape id="_x0000_s1156" style="position:absolute;left:3440;top:8;width:1360;height:0" coordorigin="3440,8" coordsize="1360,0" path="m3440,8r1360,e" filled="f" strokecolor="#9c95a1" strokeweight="0">
              <v:path arrowok="t"/>
            </v:shape>
            <v:shape id="_x0000_s1155" style="position:absolute;left:4800;top:8;width:780;height:0" coordorigin="4800,8" coordsize="780,0" path="m4800,8r780,e" filled="f" strokecolor="#9c95a1" strokeweight="0">
              <v:path arrowok="t"/>
            </v:shape>
            <v:shape id="_x0000_s1154" style="position:absolute;left:5580;top:8;width:1840;height:0" coordorigin="5580,8" coordsize="1840,0" path="m5580,8r1840,e" filled="f" strokecolor="#9c95a1" strokeweight="0">
              <v:path arrowok="t"/>
            </v:shape>
            <v:shape id="_x0000_s1153" style="position:absolute;left:7420;top:8;width:1400;height:0" coordorigin="7420,8" coordsize="1400,0" path="m7420,8r1400,e" filled="f" strokecolor="#9c95a1" strokeweight="0">
              <v:path arrowok="t"/>
            </v:shape>
            <v:shape id="_x0000_s1152" style="position:absolute;left:8820;top:8;width:1180;height:0" coordorigin="8820,8" coordsize="1180,0" path="m8820,8r1180,e" filled="f" strokecolor="#9c95a1" strokeweight="0">
              <v:path arrowok="t"/>
            </v:shape>
            <v:shape id="_x0000_s1151" style="position:absolute;left:2540;top:8;width:900;height:0" coordorigin="2540,8" coordsize="900,0" path="m2540,8r900,e" filled="f" strokecolor="#9c95a1" strokeweight="0">
              <v:path arrowok="t"/>
            </v:shape>
            <v:shape id="_x0000_s1150" style="position:absolute;left:3440;top:8;width:1360;height:0" coordorigin="3440,8" coordsize="1360,0" path="m3440,8r1360,e" filled="f" strokecolor="#9c95a1" strokeweight="0">
              <v:path arrowok="t"/>
            </v:shape>
            <v:shape id="_x0000_s1149" style="position:absolute;left:4800;top:8;width:780;height:0" coordorigin="4800,8" coordsize="780,0" path="m4800,8r780,e" filled="f" strokecolor="#9c95a1" strokeweight="0">
              <v:path arrowok="t"/>
            </v:shape>
            <v:shape id="_x0000_s1148" style="position:absolute;left:5580;top:8;width:1840;height:0" coordorigin="5580,8" coordsize="1840,0" path="m5580,8r1840,e" filled="f" strokecolor="#9c95a1" strokeweight="0">
              <v:path arrowok="t"/>
            </v:shape>
            <v:shape id="_x0000_s1147" style="position:absolute;left:7420;top:8;width:640;height:0" coordorigin="7420,8" coordsize="640,0" path="m7420,8r640,e" filled="f" strokecolor="#9c95a1" strokeweight="0">
              <v:path arrowok="t"/>
            </v:shape>
            <v:shape id="_x0000_s1146" style="position:absolute;left:8060;top:8;width:760;height:0" coordorigin="8060,8" coordsize="760,0" path="m8060,8r760,e" filled="f" strokecolor="#9c95a1" strokeweight="0">
              <v:path arrowok="t"/>
            </v:shape>
            <v:shape id="_x0000_s1145" style="position:absolute;left:8820;top:8;width:1180;height:0" coordorigin="8820,8" coordsize="1180,0" path="m8820,8r1180,e" filled="f" strokecolor="#9c95a1" strokeweight="0">
              <v:path arrowok="t"/>
            </v:shape>
            <w10:wrap anchorx="page"/>
          </v:group>
        </w:pict>
      </w:r>
      <w:r w:rsidR="00A10AE1">
        <w:rPr>
          <w:rFonts w:ascii="Arial" w:eastAsia="Arial" w:hAnsi="Arial" w:cs="Arial"/>
          <w:color w:val="9C95A1"/>
          <w:w w:val="112"/>
          <w:position w:val="-3"/>
          <w:sz w:val="24"/>
          <w:szCs w:val="24"/>
        </w:rPr>
        <w:t>lfZ</w:t>
      </w:r>
      <w:r w:rsidR="00A10AE1">
        <w:rPr>
          <w:rFonts w:ascii="Arial" w:eastAsia="Arial" w:hAnsi="Arial" w:cs="Arial"/>
          <w:color w:val="9C95A1"/>
          <w:spacing w:val="-1"/>
          <w:w w:val="112"/>
          <w:position w:val="-3"/>
          <w:sz w:val="24"/>
          <w:szCs w:val="24"/>
        </w:rPr>
        <w:t>D</w:t>
      </w:r>
      <w:r w:rsidR="00A10AE1">
        <w:rPr>
          <w:rFonts w:ascii="Arial" w:eastAsia="Arial" w:hAnsi="Arial" w:cs="Arial"/>
          <w:color w:val="AFACB3"/>
          <w:w w:val="42"/>
          <w:position w:val="-3"/>
          <w:sz w:val="24"/>
          <w:szCs w:val="24"/>
        </w:rPr>
        <w:t>I</w:t>
      </w:r>
      <w:r w:rsidR="00A10AE1">
        <w:rPr>
          <w:rFonts w:ascii="Arial" w:eastAsia="Arial" w:hAnsi="Arial" w:cs="Arial"/>
          <w:color w:val="9C95A1"/>
          <w:w w:val="110"/>
          <w:position w:val="-3"/>
          <w:sz w:val="24"/>
          <w:szCs w:val="24"/>
        </w:rPr>
        <w:t>\</w:t>
      </w:r>
      <w:r w:rsidR="00A10AE1">
        <w:rPr>
          <w:rFonts w:ascii="Arial" w:eastAsia="Arial" w:hAnsi="Arial" w:cs="Arial"/>
          <w:color w:val="9C95A1"/>
          <w:position w:val="-3"/>
          <w:sz w:val="24"/>
          <w:szCs w:val="24"/>
        </w:rPr>
        <w:t xml:space="preserve">     </w:t>
      </w:r>
      <w:r w:rsidR="00A10AE1">
        <w:rPr>
          <w:rFonts w:ascii="Arial" w:eastAsia="Arial" w:hAnsi="Arial" w:cs="Arial"/>
          <w:color w:val="9C95A1"/>
          <w:spacing w:val="20"/>
          <w:position w:val="-3"/>
          <w:sz w:val="24"/>
          <w:szCs w:val="24"/>
        </w:rPr>
        <w:t xml:space="preserve"> </w:t>
      </w:r>
      <w:r w:rsidR="00A10AE1">
        <w:rPr>
          <w:i/>
          <w:color w:val="9C95A1"/>
          <w:w w:val="81"/>
          <w:sz w:val="32"/>
          <w:szCs w:val="32"/>
        </w:rPr>
        <w:t>io-~</w:t>
      </w:r>
      <w:r w:rsidR="00A10AE1">
        <w:rPr>
          <w:i/>
          <w:color w:val="8A828E"/>
          <w:w w:val="47"/>
          <w:sz w:val="32"/>
          <w:szCs w:val="32"/>
        </w:rPr>
        <w:t>-W:-</w:t>
      </w:r>
      <w:r w:rsidR="00A10AE1">
        <w:rPr>
          <w:i/>
          <w:color w:val="8A828E"/>
          <w:sz w:val="32"/>
          <w:szCs w:val="32"/>
        </w:rPr>
        <w:t xml:space="preserve">             </w:t>
      </w:r>
      <w:r w:rsidR="00A10AE1">
        <w:rPr>
          <w:i/>
          <w:color w:val="8A828E"/>
          <w:spacing w:val="39"/>
          <w:sz w:val="32"/>
          <w:szCs w:val="32"/>
        </w:rPr>
        <w:t xml:space="preserve"> </w:t>
      </w:r>
      <w:r w:rsidR="00A10AE1">
        <w:rPr>
          <w:rFonts w:ascii="Arial" w:eastAsia="Arial" w:hAnsi="Arial" w:cs="Arial"/>
          <w:color w:val="8A828E"/>
          <w:position w:val="4"/>
          <w:sz w:val="14"/>
          <w:szCs w:val="14"/>
        </w:rPr>
        <w:t>V\</w:t>
      </w:r>
      <w:r w:rsidR="00A10AE1">
        <w:rPr>
          <w:rFonts w:ascii="Arial" w:eastAsia="Arial" w:hAnsi="Arial" w:cs="Arial"/>
          <w:color w:val="9C95A1"/>
          <w:position w:val="4"/>
          <w:sz w:val="14"/>
          <w:szCs w:val="14"/>
        </w:rPr>
        <w:t>~</w:t>
      </w:r>
    </w:p>
    <w:p w:rsidR="00F651C8" w:rsidRDefault="00A10AE1">
      <w:pPr>
        <w:spacing w:line="340" w:lineRule="exact"/>
        <w:ind w:left="1042"/>
        <w:rPr>
          <w:sz w:val="32"/>
          <w:szCs w:val="32"/>
        </w:rPr>
      </w:pPr>
      <w:r>
        <w:rPr>
          <w:rFonts w:ascii="Courier New" w:eastAsia="Courier New" w:hAnsi="Courier New" w:cs="Courier New"/>
          <w:i/>
          <w:color w:val="9C95A1"/>
          <w:position w:val="13"/>
        </w:rPr>
        <w:t xml:space="preserve">oh                 </w:t>
      </w:r>
      <w:r>
        <w:rPr>
          <w:rFonts w:ascii="Courier New" w:eastAsia="Courier New" w:hAnsi="Courier New" w:cs="Courier New"/>
          <w:i/>
          <w:color w:val="9C95A1"/>
          <w:spacing w:val="19"/>
          <w:position w:val="13"/>
        </w:rPr>
        <w:t xml:space="preserve"> </w:t>
      </w:r>
      <w:r>
        <w:rPr>
          <w:color w:val="9C95A1"/>
          <w:w w:val="97"/>
          <w:position w:val="-2"/>
          <w:sz w:val="32"/>
          <w:szCs w:val="32"/>
        </w:rPr>
        <w:t>;</w:t>
      </w:r>
      <w:r>
        <w:rPr>
          <w:color w:val="C1BFC4"/>
          <w:w w:val="17"/>
          <w:position w:val="-2"/>
          <w:sz w:val="32"/>
          <w:szCs w:val="32"/>
        </w:rPr>
        <w:t>.</w:t>
      </w:r>
      <w:r>
        <w:rPr>
          <w:color w:val="9C95A1"/>
          <w:w w:val="29"/>
          <w:position w:val="-2"/>
          <w:sz w:val="32"/>
          <w:szCs w:val="32"/>
        </w:rPr>
        <w:t>1.</w:t>
      </w:r>
      <w:r>
        <w:rPr>
          <w:color w:val="8A828E"/>
          <w:w w:val="285"/>
          <w:position w:val="-2"/>
          <w:sz w:val="32"/>
          <w:szCs w:val="32"/>
        </w:rPr>
        <w:t>~</w:t>
      </w:r>
      <w:r>
        <w:rPr>
          <w:color w:val="9C95A1"/>
          <w:w w:val="43"/>
          <w:position w:val="-2"/>
          <w:sz w:val="32"/>
          <w:szCs w:val="32"/>
        </w:rPr>
        <w:t>\</w:t>
      </w:r>
      <w:r>
        <w:rPr>
          <w:color w:val="9C95A1"/>
          <w:position w:val="-2"/>
          <w:sz w:val="32"/>
          <w:szCs w:val="32"/>
        </w:rPr>
        <w:t xml:space="preserve">      </w:t>
      </w:r>
      <w:r>
        <w:rPr>
          <w:color w:val="9C95A1"/>
          <w:spacing w:val="27"/>
          <w:position w:val="-2"/>
          <w:sz w:val="32"/>
          <w:szCs w:val="32"/>
        </w:rPr>
        <w:t xml:space="preserve"> </w:t>
      </w:r>
      <w:r>
        <w:rPr>
          <w:color w:val="9C95A1"/>
          <w:w w:val="94"/>
          <w:position w:val="-2"/>
          <w:sz w:val="32"/>
          <w:szCs w:val="32"/>
        </w:rPr>
        <w:t>~</w:t>
      </w:r>
      <w:r>
        <w:rPr>
          <w:color w:val="746E7B"/>
          <w:w w:val="177"/>
          <w:position w:val="-2"/>
          <w:sz w:val="32"/>
          <w:szCs w:val="32"/>
        </w:rPr>
        <w:t>~</w:t>
      </w:r>
      <w:r>
        <w:rPr>
          <w:color w:val="8A828E"/>
          <w:w w:val="110"/>
          <w:position w:val="-2"/>
          <w:sz w:val="32"/>
          <w:szCs w:val="32"/>
        </w:rPr>
        <w:t>~</w:t>
      </w:r>
    </w:p>
    <w:p w:rsidR="00F651C8" w:rsidRDefault="00F651C8">
      <w:pPr>
        <w:spacing w:line="320" w:lineRule="exact"/>
        <w:ind w:left="3480" w:right="-72"/>
        <w:rPr>
          <w:sz w:val="24"/>
          <w:szCs w:val="24"/>
        </w:rPr>
      </w:pPr>
      <w:r w:rsidRPr="00F651C8">
        <w:pict>
          <v:shape id="_x0000_s1143" type="#_x0000_t202" style="position:absolute;left:0;text-align:left;margin-left:257.5pt;margin-top:12.35pt;width:14.65pt;height:7pt;z-index:-14643;mso-position-horizontal-relative:page" filled="f" stroked="f">
            <v:textbox inset="0,0,0,0">
              <w:txbxContent>
                <w:p w:rsidR="00F651C8" w:rsidRDefault="00A10AE1">
                  <w:pPr>
                    <w:spacing w:line="140" w:lineRule="exact"/>
                    <w:ind w:right="-41"/>
                    <w:rPr>
                      <w:sz w:val="14"/>
                      <w:szCs w:val="14"/>
                    </w:rPr>
                  </w:pPr>
                  <w:r>
                    <w:rPr>
                      <w:i/>
                      <w:color w:val="9C95A1"/>
                      <w:w w:val="69"/>
                      <w:sz w:val="14"/>
                      <w:szCs w:val="14"/>
                    </w:rPr>
                    <w:t xml:space="preserve">1   </w:t>
                  </w:r>
                  <w:r>
                    <w:rPr>
                      <w:i/>
                      <w:color w:val="9C95A1"/>
                      <w:spacing w:val="23"/>
                      <w:w w:val="69"/>
                      <w:sz w:val="14"/>
                      <w:szCs w:val="14"/>
                    </w:rPr>
                    <w:t xml:space="preserve"> </w:t>
                  </w:r>
                  <w:r>
                    <w:rPr>
                      <w:i/>
                      <w:color w:val="9C95A1"/>
                      <w:w w:val="69"/>
                      <w:sz w:val="14"/>
                      <w:szCs w:val="14"/>
                    </w:rPr>
                    <w:t>(...-</w:t>
                  </w:r>
                </w:p>
              </w:txbxContent>
            </v:textbox>
            <w10:wrap anchorx="page"/>
          </v:shape>
        </w:pict>
      </w:r>
      <w:r w:rsidR="00A10AE1">
        <w:rPr>
          <w:rFonts w:ascii="Arial" w:eastAsia="Arial" w:hAnsi="Arial" w:cs="Arial"/>
          <w:color w:val="9C95A1"/>
          <w:position w:val="-1"/>
          <w:sz w:val="24"/>
          <w:szCs w:val="24"/>
        </w:rPr>
        <w:t xml:space="preserve">' </w:t>
      </w:r>
      <w:r w:rsidR="00A10AE1">
        <w:rPr>
          <w:rFonts w:ascii="Arial" w:eastAsia="Arial" w:hAnsi="Arial" w:cs="Arial"/>
          <w:color w:val="9C95A1"/>
          <w:spacing w:val="9"/>
          <w:position w:val="-1"/>
          <w:sz w:val="24"/>
          <w:szCs w:val="24"/>
        </w:rPr>
        <w:t xml:space="preserve"> </w:t>
      </w:r>
      <w:r w:rsidR="00A10AE1">
        <w:rPr>
          <w:rFonts w:ascii="Arial" w:eastAsia="Arial" w:hAnsi="Arial" w:cs="Arial"/>
          <w:color w:val="8A828E"/>
          <w:w w:val="41"/>
          <w:position w:val="-1"/>
          <w:sz w:val="24"/>
          <w:szCs w:val="24"/>
        </w:rPr>
        <w:t xml:space="preserve">~   </w:t>
      </w:r>
      <w:r w:rsidR="00A10AE1">
        <w:rPr>
          <w:rFonts w:ascii="Arial" w:eastAsia="Arial" w:hAnsi="Arial" w:cs="Arial"/>
          <w:color w:val="8A828E"/>
          <w:spacing w:val="6"/>
          <w:w w:val="41"/>
          <w:position w:val="-1"/>
          <w:sz w:val="24"/>
          <w:szCs w:val="24"/>
        </w:rPr>
        <w:t xml:space="preserve"> </w:t>
      </w:r>
      <w:r w:rsidR="00A10AE1">
        <w:rPr>
          <w:rFonts w:ascii="Arial" w:eastAsia="Arial" w:hAnsi="Arial" w:cs="Arial"/>
          <w:color w:val="8A828E"/>
          <w:w w:val="41"/>
          <w:position w:val="-1"/>
          <w:sz w:val="24"/>
          <w:szCs w:val="24"/>
        </w:rPr>
        <w:t>~w,</w:t>
      </w:r>
      <w:r w:rsidR="00A10AE1">
        <w:rPr>
          <w:rFonts w:ascii="Arial" w:eastAsia="Arial" w:hAnsi="Arial" w:cs="Arial"/>
          <w:color w:val="9C95A1"/>
          <w:w w:val="53"/>
          <w:position w:val="-1"/>
          <w:sz w:val="24"/>
          <w:szCs w:val="24"/>
        </w:rPr>
        <w:t>o;</w:t>
      </w:r>
      <w:r w:rsidR="00A10AE1">
        <w:rPr>
          <w:rFonts w:ascii="Arial" w:eastAsia="Arial" w:hAnsi="Arial" w:cs="Arial"/>
          <w:color w:val="9C95A1"/>
          <w:spacing w:val="-43"/>
          <w:position w:val="-1"/>
          <w:sz w:val="24"/>
          <w:szCs w:val="24"/>
        </w:rPr>
        <w:t xml:space="preserve"> </w:t>
      </w:r>
      <w:r w:rsidR="00A10AE1">
        <w:rPr>
          <w:rFonts w:ascii="Arial" w:eastAsia="Arial" w:hAnsi="Arial" w:cs="Arial"/>
          <w:i/>
          <w:color w:val="9C95A1"/>
          <w:w w:val="62"/>
          <w:position w:val="-1"/>
          <w:sz w:val="16"/>
          <w:szCs w:val="16"/>
        </w:rPr>
        <w:t>C</w:t>
      </w:r>
      <w:r w:rsidR="00A10AE1">
        <w:rPr>
          <w:rFonts w:ascii="Arial" w:eastAsia="Arial" w:hAnsi="Arial" w:cs="Arial"/>
          <w:i/>
          <w:color w:val="746E7B"/>
          <w:w w:val="62"/>
          <w:position w:val="-1"/>
          <w:sz w:val="16"/>
          <w:szCs w:val="16"/>
        </w:rPr>
        <w:t xml:space="preserve">-\     </w:t>
      </w:r>
      <w:r w:rsidR="00A10AE1">
        <w:rPr>
          <w:rFonts w:ascii="Arial" w:eastAsia="Arial" w:hAnsi="Arial" w:cs="Arial"/>
          <w:i/>
          <w:color w:val="746E7B"/>
          <w:spacing w:val="10"/>
          <w:w w:val="62"/>
          <w:position w:val="-1"/>
          <w:sz w:val="16"/>
          <w:szCs w:val="16"/>
        </w:rPr>
        <w:t xml:space="preserve"> </w:t>
      </w:r>
      <w:r w:rsidR="00A10AE1">
        <w:rPr>
          <w:rFonts w:ascii="Arial" w:eastAsia="Arial" w:hAnsi="Arial" w:cs="Arial"/>
          <w:i/>
          <w:color w:val="9C95A1"/>
          <w:w w:val="197"/>
          <w:position w:val="-1"/>
          <w:sz w:val="16"/>
          <w:szCs w:val="16"/>
        </w:rPr>
        <w:t>~</w:t>
      </w:r>
      <w:r w:rsidR="00A10AE1">
        <w:rPr>
          <w:rFonts w:ascii="Arial" w:eastAsia="Arial" w:hAnsi="Arial" w:cs="Arial"/>
          <w:i/>
          <w:color w:val="746E7B"/>
          <w:w w:val="110"/>
          <w:position w:val="-1"/>
          <w:sz w:val="16"/>
          <w:szCs w:val="16"/>
        </w:rPr>
        <w:t>~</w:t>
      </w:r>
      <w:r w:rsidR="00A10AE1">
        <w:rPr>
          <w:rFonts w:ascii="Arial" w:eastAsia="Arial" w:hAnsi="Arial" w:cs="Arial"/>
          <w:i/>
          <w:color w:val="746E7B"/>
          <w:position w:val="-1"/>
          <w:sz w:val="16"/>
          <w:szCs w:val="16"/>
        </w:rPr>
        <w:t xml:space="preserve">     </w:t>
      </w:r>
      <w:r w:rsidR="00A10AE1">
        <w:rPr>
          <w:rFonts w:ascii="Arial" w:eastAsia="Arial" w:hAnsi="Arial" w:cs="Arial"/>
          <w:i/>
          <w:color w:val="746E7B"/>
          <w:spacing w:val="9"/>
          <w:position w:val="-1"/>
          <w:sz w:val="16"/>
          <w:szCs w:val="16"/>
        </w:rPr>
        <w:t xml:space="preserve"> </w:t>
      </w:r>
      <w:r w:rsidR="00A10AE1">
        <w:rPr>
          <w:color w:val="8A828E"/>
          <w:position w:val="-1"/>
          <w:sz w:val="14"/>
          <w:szCs w:val="14"/>
        </w:rPr>
        <w:t xml:space="preserve">\-i,;,v.                   </w:t>
      </w:r>
      <w:r w:rsidR="00A10AE1">
        <w:rPr>
          <w:color w:val="8A828E"/>
          <w:spacing w:val="23"/>
          <w:position w:val="-1"/>
          <w:sz w:val="14"/>
          <w:szCs w:val="14"/>
        </w:rPr>
        <w:t xml:space="preserve"> </w:t>
      </w:r>
      <w:r w:rsidR="00A10AE1">
        <w:rPr>
          <w:color w:val="795D54"/>
          <w:w w:val="55"/>
          <w:position w:val="9"/>
          <w:sz w:val="24"/>
          <w:szCs w:val="24"/>
        </w:rPr>
        <w:t>•</w:t>
      </w:r>
    </w:p>
    <w:p w:rsidR="00F651C8" w:rsidRDefault="00F651C8">
      <w:pPr>
        <w:spacing w:before="2" w:line="100" w:lineRule="exact"/>
        <w:rPr>
          <w:sz w:val="10"/>
          <w:szCs w:val="10"/>
        </w:rPr>
      </w:pPr>
    </w:p>
    <w:p w:rsidR="00F651C8" w:rsidRDefault="00A10AE1">
      <w:pPr>
        <w:spacing w:line="360" w:lineRule="exact"/>
        <w:ind w:left="3432"/>
        <w:rPr>
          <w:sz w:val="26"/>
          <w:szCs w:val="26"/>
        </w:rPr>
      </w:pPr>
      <w:r>
        <w:rPr>
          <w:color w:val="8A828E"/>
          <w:w w:val="62"/>
          <w:position w:val="-1"/>
          <w:sz w:val="34"/>
          <w:szCs w:val="34"/>
        </w:rPr>
        <w:t>f</w:t>
      </w:r>
      <w:r>
        <w:rPr>
          <w:color w:val="8A828E"/>
          <w:spacing w:val="4"/>
          <w:w w:val="62"/>
          <w:position w:val="-1"/>
          <w:sz w:val="34"/>
          <w:szCs w:val="34"/>
        </w:rPr>
        <w:t>e</w:t>
      </w:r>
      <w:r>
        <w:rPr>
          <w:color w:val="8A828E"/>
          <w:w w:val="54"/>
          <w:position w:val="-5"/>
          <w:sz w:val="16"/>
          <w:szCs w:val="16"/>
        </w:rPr>
        <w:t>~</w:t>
      </w:r>
      <w:r>
        <w:rPr>
          <w:color w:val="9C95A1"/>
          <w:spacing w:val="-17"/>
          <w:w w:val="73"/>
          <w:position w:val="-5"/>
          <w:sz w:val="16"/>
          <w:szCs w:val="16"/>
        </w:rPr>
        <w:t>l</w:t>
      </w:r>
      <w:r>
        <w:rPr>
          <w:color w:val="AFACB3"/>
          <w:spacing w:val="-2"/>
          <w:w w:val="21"/>
          <w:position w:val="-1"/>
          <w:sz w:val="34"/>
          <w:szCs w:val="34"/>
        </w:rPr>
        <w:t>.</w:t>
      </w:r>
      <w:r>
        <w:rPr>
          <w:color w:val="8A828E"/>
          <w:w w:val="73"/>
          <w:position w:val="-5"/>
          <w:sz w:val="16"/>
          <w:szCs w:val="16"/>
        </w:rPr>
        <w:t>)"I</w:t>
      </w:r>
      <w:r>
        <w:rPr>
          <w:color w:val="8A828E"/>
          <w:position w:val="-5"/>
          <w:sz w:val="16"/>
          <w:szCs w:val="16"/>
        </w:rPr>
        <w:t xml:space="preserve"> </w:t>
      </w:r>
      <w:r>
        <w:rPr>
          <w:color w:val="9C95A1"/>
          <w:w w:val="16"/>
          <w:position w:val="-1"/>
          <w:sz w:val="34"/>
          <w:szCs w:val="34"/>
        </w:rPr>
        <w:t xml:space="preserve">.   </w:t>
      </w:r>
      <w:r>
        <w:rPr>
          <w:color w:val="9C95A1"/>
          <w:spacing w:val="4"/>
          <w:w w:val="16"/>
          <w:position w:val="-1"/>
          <w:sz w:val="34"/>
          <w:szCs w:val="34"/>
        </w:rPr>
        <w:t xml:space="preserve"> </w:t>
      </w:r>
      <w:r>
        <w:rPr>
          <w:color w:val="746E7B"/>
          <w:position w:val="-5"/>
          <w:sz w:val="16"/>
          <w:szCs w:val="16"/>
        </w:rPr>
        <w:t>-</w:t>
      </w:r>
      <w:r>
        <w:rPr>
          <w:color w:val="746E7B"/>
          <w:spacing w:val="3"/>
          <w:position w:val="-5"/>
          <w:sz w:val="16"/>
          <w:szCs w:val="16"/>
        </w:rPr>
        <w:t xml:space="preserve"> </w:t>
      </w:r>
      <w:r>
        <w:rPr>
          <w:color w:val="8A828E"/>
          <w:w w:val="66"/>
          <w:position w:val="-1"/>
          <w:sz w:val="34"/>
          <w:szCs w:val="34"/>
        </w:rPr>
        <w:t>~</w:t>
      </w:r>
      <w:r>
        <w:rPr>
          <w:color w:val="9C95A1"/>
          <w:w w:val="46"/>
          <w:position w:val="-1"/>
          <w:sz w:val="34"/>
          <w:szCs w:val="34"/>
        </w:rPr>
        <w:t>"'</w:t>
      </w:r>
      <w:r>
        <w:rPr>
          <w:color w:val="746E7B"/>
          <w:w w:val="38"/>
          <w:position w:val="-1"/>
          <w:sz w:val="34"/>
          <w:szCs w:val="34"/>
        </w:rPr>
        <w:t>"</w:t>
      </w:r>
      <w:r>
        <w:rPr>
          <w:color w:val="746E7B"/>
          <w:spacing w:val="-49"/>
          <w:position w:val="-1"/>
          <w:sz w:val="34"/>
          <w:szCs w:val="34"/>
        </w:rPr>
        <w:t xml:space="preserve"> </w:t>
      </w:r>
      <w:r>
        <w:rPr>
          <w:color w:val="8A828E"/>
          <w:w w:val="82"/>
          <w:position w:val="-1"/>
          <w:sz w:val="26"/>
          <w:szCs w:val="26"/>
        </w:rPr>
        <w:t>rh,r</w:t>
      </w:r>
      <w:r>
        <w:rPr>
          <w:color w:val="746E7B"/>
          <w:w w:val="109"/>
          <w:position w:val="-1"/>
          <w:sz w:val="26"/>
          <w:szCs w:val="26"/>
        </w:rPr>
        <w:t>k</w:t>
      </w:r>
    </w:p>
    <w:p w:rsidR="00F651C8" w:rsidRDefault="00A10AE1">
      <w:pPr>
        <w:spacing w:line="60" w:lineRule="exact"/>
        <w:ind w:left="3871" w:right="1915"/>
        <w:jc w:val="center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i/>
          <w:color w:val="746E7B"/>
          <w:w w:val="39"/>
          <w:position w:val="-14"/>
          <w:sz w:val="28"/>
          <w:szCs w:val="28"/>
        </w:rPr>
        <w:t>-</w:t>
      </w:r>
      <w:r>
        <w:rPr>
          <w:rFonts w:ascii="Courier New" w:eastAsia="Courier New" w:hAnsi="Courier New" w:cs="Courier New"/>
          <w:i/>
          <w:color w:val="8A828E"/>
          <w:w w:val="59"/>
          <w:position w:val="-14"/>
          <w:sz w:val="28"/>
          <w:szCs w:val="28"/>
        </w:rPr>
        <w:t>E</w:t>
      </w:r>
      <w:r>
        <w:rPr>
          <w:rFonts w:ascii="Courier New" w:eastAsia="Courier New" w:hAnsi="Courier New" w:cs="Courier New"/>
          <w:i/>
          <w:color w:val="746E7B"/>
          <w:w w:val="58"/>
          <w:position w:val="-14"/>
          <w:sz w:val="28"/>
          <w:szCs w:val="28"/>
        </w:rPr>
        <w:t>?-0</w:t>
      </w:r>
    </w:p>
    <w:p w:rsidR="00F651C8" w:rsidRDefault="00A10AE1">
      <w:pPr>
        <w:spacing w:before="9" w:line="100" w:lineRule="exact"/>
        <w:rPr>
          <w:sz w:val="10"/>
          <w:szCs w:val="10"/>
        </w:rPr>
      </w:pPr>
      <w:r>
        <w:br w:type="column"/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746E7B"/>
          <w:sz w:val="18"/>
          <w:szCs w:val="18"/>
        </w:rPr>
        <w:t>\A_;.</w:t>
      </w:r>
    </w:p>
    <w:p w:rsidR="00F651C8" w:rsidRDefault="00A10AE1">
      <w:pPr>
        <w:spacing w:line="200" w:lineRule="exact"/>
        <w:ind w:left="815" w:right="945"/>
        <w:jc w:val="center"/>
        <w:rPr>
          <w:rFonts w:ascii="Arial" w:eastAsia="Arial" w:hAnsi="Arial" w:cs="Arial"/>
        </w:rPr>
        <w:sectPr w:rsidR="00F651C8">
          <w:type w:val="continuous"/>
          <w:pgSz w:w="11920" w:h="16840"/>
          <w:pgMar w:top="1480" w:right="1680" w:bottom="280" w:left="1680" w:header="720" w:footer="720" w:gutter="0"/>
          <w:cols w:num="2" w:space="720" w:equalWidth="0">
            <w:col w:w="6325" w:space="265"/>
            <w:col w:w="1970"/>
          </w:cols>
        </w:sectPr>
      </w:pPr>
      <w:r>
        <w:rPr>
          <w:rFonts w:ascii="Arial" w:eastAsia="Arial" w:hAnsi="Arial" w:cs="Arial"/>
          <w:color w:val="8A828E"/>
          <w:w w:val="110"/>
        </w:rPr>
        <w:t>~</w:t>
      </w:r>
    </w:p>
    <w:p w:rsidR="00F651C8" w:rsidRDefault="00F651C8">
      <w:pPr>
        <w:spacing w:before="7" w:line="140" w:lineRule="exact"/>
        <w:rPr>
          <w:sz w:val="15"/>
          <w:szCs w:val="15"/>
        </w:rPr>
      </w:pPr>
    </w:p>
    <w:p w:rsidR="00F651C8" w:rsidRDefault="00A10AE1">
      <w:pPr>
        <w:ind w:right="763"/>
        <w:jc w:val="right"/>
        <w:rPr>
          <w:sz w:val="24"/>
          <w:szCs w:val="24"/>
        </w:rPr>
      </w:pPr>
      <w:r>
        <w:rPr>
          <w:color w:val="8A828E"/>
          <w:w w:val="87"/>
          <w:sz w:val="24"/>
          <w:szCs w:val="24"/>
        </w:rPr>
        <w:t>-1707</w:t>
      </w:r>
    </w:p>
    <w:p w:rsidR="00F651C8" w:rsidRDefault="00F651C8">
      <w:pPr>
        <w:spacing w:before="8" w:line="120" w:lineRule="exact"/>
        <w:rPr>
          <w:sz w:val="12"/>
          <w:szCs w:val="12"/>
        </w:rPr>
      </w:pPr>
    </w:p>
    <w:p w:rsidR="00F651C8" w:rsidRDefault="00A10AE1">
      <w:pPr>
        <w:spacing w:line="160" w:lineRule="exact"/>
        <w:ind w:left="2168" w:right="-85"/>
        <w:rPr>
          <w:sz w:val="32"/>
          <w:szCs w:val="32"/>
        </w:rPr>
      </w:pPr>
      <w:r>
        <w:rPr>
          <w:i/>
          <w:color w:val="8A828E"/>
          <w:w w:val="63"/>
          <w:position w:val="-26"/>
          <w:sz w:val="28"/>
          <w:szCs w:val="28"/>
        </w:rPr>
        <w:t>a</w:t>
      </w:r>
      <w:r>
        <w:rPr>
          <w:i/>
          <w:color w:val="746E7B"/>
          <w:w w:val="63"/>
          <w:position w:val="-26"/>
          <w:sz w:val="28"/>
          <w:szCs w:val="28"/>
        </w:rPr>
        <w:t xml:space="preserve">b  </w:t>
      </w:r>
      <w:r>
        <w:rPr>
          <w:i/>
          <w:color w:val="746E7B"/>
          <w:spacing w:val="17"/>
          <w:w w:val="63"/>
          <w:position w:val="-26"/>
          <w:sz w:val="28"/>
          <w:szCs w:val="28"/>
        </w:rPr>
        <w:t xml:space="preserve"> </w:t>
      </w:r>
      <w:r>
        <w:rPr>
          <w:i/>
          <w:color w:val="746E7B"/>
          <w:w w:val="63"/>
          <w:position w:val="-26"/>
          <w:sz w:val="40"/>
          <w:szCs w:val="40"/>
        </w:rPr>
        <w:t xml:space="preserve">11           </w:t>
      </w:r>
      <w:r>
        <w:rPr>
          <w:i/>
          <w:color w:val="746E7B"/>
          <w:spacing w:val="10"/>
          <w:w w:val="63"/>
          <w:position w:val="-26"/>
          <w:sz w:val="40"/>
          <w:szCs w:val="40"/>
        </w:rPr>
        <w:t xml:space="preserve"> </w:t>
      </w:r>
      <w:r>
        <w:rPr>
          <w:color w:val="8A828E"/>
          <w:w w:val="151"/>
          <w:position w:val="-18"/>
          <w:sz w:val="16"/>
          <w:szCs w:val="16"/>
        </w:rPr>
        <w:t>~1</w:t>
      </w:r>
      <w:r>
        <w:rPr>
          <w:color w:val="9C95A1"/>
          <w:w w:val="35"/>
          <w:position w:val="-18"/>
          <w:sz w:val="16"/>
          <w:szCs w:val="16"/>
        </w:rPr>
        <w:t>·</w:t>
      </w:r>
      <w:r>
        <w:rPr>
          <w:color w:val="8A828E"/>
          <w:w w:val="75"/>
          <w:position w:val="-18"/>
          <w:sz w:val="16"/>
          <w:szCs w:val="16"/>
        </w:rPr>
        <w:t>~</w:t>
      </w:r>
      <w:r>
        <w:rPr>
          <w:color w:val="9C95A1"/>
          <w:w w:val="75"/>
          <w:position w:val="-18"/>
          <w:sz w:val="16"/>
          <w:szCs w:val="16"/>
        </w:rPr>
        <w:t>1</w:t>
      </w:r>
      <w:r>
        <w:rPr>
          <w:color w:val="AFACB3"/>
          <w:w w:val="80"/>
          <w:position w:val="-18"/>
          <w:sz w:val="16"/>
          <w:szCs w:val="16"/>
        </w:rPr>
        <w:t>,</w:t>
      </w:r>
      <w:r>
        <w:rPr>
          <w:color w:val="AFACB3"/>
          <w:position w:val="-18"/>
          <w:sz w:val="16"/>
          <w:szCs w:val="16"/>
        </w:rPr>
        <w:t xml:space="preserve">    </w:t>
      </w:r>
      <w:r>
        <w:rPr>
          <w:color w:val="AFACB3"/>
          <w:spacing w:val="20"/>
          <w:position w:val="-18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8A828E"/>
          <w:w w:val="89"/>
          <w:position w:val="-18"/>
          <w:sz w:val="34"/>
          <w:szCs w:val="34"/>
        </w:rPr>
        <w:t>pro</w:t>
      </w:r>
      <w:r>
        <w:rPr>
          <w:rFonts w:ascii="Arial" w:eastAsia="Arial" w:hAnsi="Arial" w:cs="Arial"/>
          <w:i/>
          <w:color w:val="8A828E"/>
          <w:spacing w:val="6"/>
          <w:w w:val="89"/>
          <w:position w:val="-18"/>
          <w:sz w:val="34"/>
          <w:szCs w:val="34"/>
        </w:rPr>
        <w:t xml:space="preserve"> </w:t>
      </w:r>
      <w:r>
        <w:rPr>
          <w:color w:val="9C95A1"/>
          <w:position w:val="-18"/>
          <w:sz w:val="32"/>
          <w:szCs w:val="32"/>
        </w:rPr>
        <w:t>b,L</w:t>
      </w:r>
      <w:r>
        <w:rPr>
          <w:color w:val="8A828E"/>
          <w:position w:val="-18"/>
          <w:sz w:val="32"/>
          <w:szCs w:val="32"/>
        </w:rPr>
        <w:t>l</w:t>
      </w:r>
    </w:p>
    <w:p w:rsidR="00F651C8" w:rsidRDefault="00A10AE1">
      <w:pPr>
        <w:spacing w:line="720" w:lineRule="exact"/>
        <w:rPr>
          <w:sz w:val="138"/>
          <w:szCs w:val="138"/>
        </w:rPr>
        <w:sectPr w:rsidR="00F651C8">
          <w:type w:val="continuous"/>
          <w:pgSz w:w="11920" w:h="16840"/>
          <w:pgMar w:top="1480" w:right="1680" w:bottom="280" w:left="1680" w:header="720" w:footer="720" w:gutter="0"/>
          <w:cols w:num="2" w:space="720" w:equalWidth="0">
            <w:col w:w="5206" w:space="602"/>
            <w:col w:w="2752"/>
          </w:cols>
        </w:sectPr>
      </w:pPr>
      <w:r>
        <w:br w:type="column"/>
      </w:r>
      <w:r>
        <w:rPr>
          <w:rFonts w:ascii="Arial" w:eastAsia="Arial" w:hAnsi="Arial" w:cs="Arial"/>
          <w:color w:val="746E7B"/>
          <w:position w:val="-49"/>
        </w:rPr>
        <w:lastRenderedPageBreak/>
        <w:t xml:space="preserve">~~                       </w:t>
      </w:r>
      <w:r>
        <w:rPr>
          <w:rFonts w:ascii="Arial" w:eastAsia="Arial" w:hAnsi="Arial" w:cs="Arial"/>
          <w:color w:val="746E7B"/>
          <w:spacing w:val="1"/>
          <w:position w:val="-49"/>
        </w:rPr>
        <w:t xml:space="preserve"> </w:t>
      </w:r>
      <w:r>
        <w:rPr>
          <w:i/>
          <w:color w:val="9C95A1"/>
          <w:w w:val="69"/>
          <w:position w:val="-53"/>
          <w:sz w:val="138"/>
          <w:szCs w:val="138"/>
        </w:rPr>
        <w:t>Jr</w:t>
      </w:r>
    </w:p>
    <w:p w:rsidR="00F651C8" w:rsidRDefault="00F651C8">
      <w:pPr>
        <w:spacing w:line="280" w:lineRule="exact"/>
        <w:ind w:left="1987"/>
        <w:rPr>
          <w:sz w:val="28"/>
          <w:szCs w:val="28"/>
        </w:rPr>
      </w:pPr>
      <w:r w:rsidRPr="00F651C8">
        <w:lastRenderedPageBreak/>
        <w:pict>
          <v:group id="_x0000_s1138" style="position:absolute;left:0;text-align:left;margin-left:120pt;margin-top:341.9pt;width:395pt;height:320pt;z-index:-14644;mso-position-horizontal-relative:page;mso-position-vertical-relative:page" coordorigin="2400,6838" coordsize="7900,6400">
            <v:shape id="_x0000_s1142" style="position:absolute;left:2400;top:6838;width:7880;height:0" coordorigin="2400,6838" coordsize="7880,0" path="m2400,6838r7880,e" filled="f" strokecolor="#9c95a1" strokeweight="0">
              <v:path arrowok="t"/>
            </v:shape>
            <v:shape id="_x0000_s1141" style="position:absolute;left:2420;top:6838;width:0;height:6400" coordorigin="2420,6838" coordsize="0,6400" path="m2420,13238r,-6400e" filled="f" strokecolor="#9c95a1" strokeweight="0">
              <v:path arrowok="t"/>
            </v:shape>
            <v:shape id="_x0000_s1140" style="position:absolute;left:2420;top:13218;width:7880;height:0" coordorigin="2420,13218" coordsize="7880,0" path="m2420,13218r7880,e" filled="f" strokecolor="#9c95a1" strokeweight="0">
              <v:path arrowok="t"/>
            </v:shape>
            <v:shape id="_x0000_s1139" style="position:absolute;left:10260;top:6838;width:0;height:6400" coordorigin="10260,6838" coordsize="0,6400" path="m10260,13238r,-6400e" filled="f" strokecolor="#9c95a1" strokeweight="0">
              <v:path arrowok="t"/>
            </v:shape>
            <w10:wrap anchorx="page" anchory="page"/>
          </v:group>
        </w:pict>
      </w:r>
      <w:r w:rsidR="00A10AE1">
        <w:rPr>
          <w:i/>
          <w:color w:val="746E7B"/>
          <w:w w:val="83"/>
          <w:sz w:val="28"/>
          <w:szCs w:val="28"/>
        </w:rPr>
        <w:t>/3</w:t>
      </w:r>
    </w:p>
    <w:p w:rsidR="00F651C8" w:rsidRDefault="00F651C8">
      <w:pPr>
        <w:spacing w:before="2" w:line="120" w:lineRule="exact"/>
        <w:rPr>
          <w:sz w:val="12"/>
          <w:szCs w:val="12"/>
        </w:rPr>
      </w:pPr>
    </w:p>
    <w:p w:rsidR="00F651C8" w:rsidRDefault="00F651C8">
      <w:pPr>
        <w:spacing w:line="40" w:lineRule="exact"/>
        <w:ind w:left="1094"/>
        <w:rPr>
          <w:rFonts w:ascii="Arial" w:eastAsia="Arial" w:hAnsi="Arial" w:cs="Arial"/>
          <w:sz w:val="22"/>
          <w:szCs w:val="22"/>
        </w:rPr>
      </w:pPr>
      <w:r w:rsidRPr="00F651C8">
        <w:pict>
          <v:shape id="_x0000_s1137" type="#_x0000_t202" style="position:absolute;left:0;text-align:left;margin-left:127.45pt;margin-top:-43.05pt;width:38.3pt;height:55pt;z-index:-14641;mso-position-horizontal-relative:page" filled="f" stroked="f">
            <v:textbox inset="0,0,0,0">
              <w:txbxContent>
                <w:p w:rsidR="00F651C8" w:rsidRDefault="00A10AE1">
                  <w:pPr>
                    <w:spacing w:line="1100" w:lineRule="exact"/>
                    <w:ind w:right="-185"/>
                    <w:rPr>
                      <w:sz w:val="110"/>
                      <w:szCs w:val="110"/>
                    </w:rPr>
                  </w:pPr>
                  <w:r>
                    <w:rPr>
                      <w:i/>
                      <w:color w:val="8A828E"/>
                      <w:w w:val="114"/>
                      <w:position w:val="-1"/>
                      <w:sz w:val="110"/>
                      <w:szCs w:val="110"/>
                    </w:rPr>
                    <w:t>t:</w:t>
                  </w:r>
                </w:p>
              </w:txbxContent>
            </v:textbox>
            <w10:wrap anchorx="page"/>
          </v:shape>
        </w:pict>
      </w:r>
      <w:r w:rsidR="00A10AE1">
        <w:rPr>
          <w:rFonts w:ascii="Arial" w:eastAsia="Arial" w:hAnsi="Arial" w:cs="Arial"/>
          <w:color w:val="8A828E"/>
          <w:w w:val="57"/>
          <w:position w:val="-17"/>
          <w:sz w:val="22"/>
          <w:szCs w:val="22"/>
        </w:rPr>
        <w:t>b</w:t>
      </w:r>
    </w:p>
    <w:p w:rsidR="00F651C8" w:rsidRDefault="00F651C8">
      <w:pPr>
        <w:spacing w:line="980" w:lineRule="exact"/>
        <w:ind w:left="874"/>
        <w:rPr>
          <w:rFonts w:ascii="Arial" w:eastAsia="Arial" w:hAnsi="Arial" w:cs="Arial"/>
          <w:sz w:val="122"/>
          <w:szCs w:val="122"/>
        </w:rPr>
      </w:pPr>
      <w:r w:rsidRPr="00F651C8">
        <w:pict>
          <v:group id="_x0000_s1133" style="position:absolute;left:0;text-align:left;margin-left:363.4pt;margin-top:22.45pt;width:39.6pt;height:16.8pt;z-index:-14647;mso-position-horizontal-relative:page" coordorigin="7268,449" coordsize="792,336">
            <v:shape id="_x0000_s1136" type="#_x0000_t75" style="position:absolute;left:7268;top:449;width:740;height:336">
              <v:imagedata r:id="rId106" o:title=""/>
            </v:shape>
            <v:shape id="_x0000_s1135" style="position:absolute;left:7420;top:768;width:640;height:0" coordorigin="7420,768" coordsize="640,0" path="m7420,768r640,e" filled="f" strokecolor="#746e7b" strokeweight="0">
              <v:path arrowok="t"/>
            </v:shape>
            <v:shape id="_x0000_s1134" style="position:absolute;left:7420;top:768;width:640;height:0" coordorigin="7420,768" coordsize="640,0" path="m7420,768r640,e" filled="f" strokecolor="#746e7b" strokeweight="0">
              <v:path arrowok="t"/>
            </v:shape>
            <w10:wrap anchorx="page"/>
          </v:group>
        </w:pict>
      </w:r>
      <w:r w:rsidR="00A10AE1">
        <w:rPr>
          <w:color w:val="8A828E"/>
          <w:position w:val="-35"/>
          <w:sz w:val="22"/>
          <w:szCs w:val="22"/>
        </w:rPr>
        <w:t xml:space="preserve">~ </w:t>
      </w:r>
      <w:r w:rsidR="00A10AE1">
        <w:rPr>
          <w:color w:val="8A828E"/>
          <w:spacing w:val="25"/>
          <w:position w:val="-35"/>
          <w:sz w:val="22"/>
          <w:szCs w:val="22"/>
        </w:rPr>
        <w:t xml:space="preserve"> </w:t>
      </w:r>
      <w:r w:rsidR="00A10AE1">
        <w:rPr>
          <w:color w:val="9C95A1"/>
          <w:w w:val="135"/>
          <w:position w:val="-35"/>
          <w:sz w:val="22"/>
          <w:szCs w:val="22"/>
        </w:rPr>
        <w:t>;J</w:t>
      </w:r>
      <w:r w:rsidR="00A10AE1">
        <w:rPr>
          <w:color w:val="8A828E"/>
          <w:w w:val="37"/>
          <w:position w:val="-35"/>
          <w:sz w:val="22"/>
          <w:szCs w:val="22"/>
        </w:rPr>
        <w:t>r</w:t>
      </w:r>
      <w:r w:rsidR="00A10AE1">
        <w:rPr>
          <w:color w:val="9C95A1"/>
          <w:w w:val="71"/>
          <w:position w:val="-35"/>
          <w:sz w:val="22"/>
          <w:szCs w:val="22"/>
        </w:rPr>
        <w:t>?</w:t>
      </w:r>
      <w:r w:rsidR="00A10AE1">
        <w:rPr>
          <w:color w:val="9C95A1"/>
          <w:position w:val="-35"/>
          <w:sz w:val="22"/>
          <w:szCs w:val="22"/>
        </w:rPr>
        <w:t xml:space="preserve">                                     </w:t>
      </w:r>
      <w:r w:rsidR="00A10AE1">
        <w:rPr>
          <w:color w:val="9C95A1"/>
          <w:spacing w:val="1"/>
          <w:position w:val="-35"/>
          <w:sz w:val="22"/>
          <w:szCs w:val="22"/>
        </w:rPr>
        <w:t xml:space="preserve"> </w:t>
      </w:r>
      <w:r w:rsidR="00A10AE1">
        <w:rPr>
          <w:rFonts w:ascii="Arial" w:eastAsia="Arial" w:hAnsi="Arial" w:cs="Arial"/>
          <w:i/>
          <w:color w:val="9C95A1"/>
          <w:position w:val="-48"/>
          <w:sz w:val="60"/>
          <w:szCs w:val="60"/>
        </w:rPr>
        <w:t xml:space="preserve">k </w:t>
      </w:r>
      <w:r w:rsidR="00A10AE1">
        <w:rPr>
          <w:rFonts w:ascii="Arial" w:eastAsia="Arial" w:hAnsi="Arial" w:cs="Arial"/>
          <w:i/>
          <w:color w:val="9C95A1"/>
          <w:spacing w:val="56"/>
          <w:position w:val="-48"/>
          <w:sz w:val="60"/>
          <w:szCs w:val="60"/>
        </w:rPr>
        <w:t xml:space="preserve"> </w:t>
      </w:r>
      <w:r w:rsidR="00A10AE1">
        <w:rPr>
          <w:i/>
          <w:color w:val="9C95A1"/>
          <w:w w:val="99"/>
          <w:position w:val="-36"/>
          <w:sz w:val="48"/>
          <w:szCs w:val="48"/>
        </w:rPr>
        <w:t>bh</w:t>
      </w:r>
      <w:r w:rsidR="00A10AE1">
        <w:rPr>
          <w:i/>
          <w:color w:val="9C95A1"/>
          <w:spacing w:val="-47"/>
          <w:w w:val="99"/>
          <w:position w:val="-36"/>
          <w:sz w:val="48"/>
          <w:szCs w:val="48"/>
        </w:rPr>
        <w:t xml:space="preserve"> </w:t>
      </w:r>
      <w:r w:rsidR="00A10AE1">
        <w:rPr>
          <w:rFonts w:ascii="Arial" w:eastAsia="Arial" w:hAnsi="Arial" w:cs="Arial"/>
          <w:i/>
          <w:color w:val="9C95A1"/>
          <w:w w:val="55"/>
          <w:position w:val="-36"/>
          <w:sz w:val="34"/>
          <w:szCs w:val="34"/>
        </w:rPr>
        <w:t xml:space="preserve">TiJ                          </w:t>
      </w:r>
      <w:r w:rsidR="00A10AE1">
        <w:rPr>
          <w:rFonts w:ascii="Arial" w:eastAsia="Arial" w:hAnsi="Arial" w:cs="Arial"/>
          <w:i/>
          <w:color w:val="9C95A1"/>
          <w:spacing w:val="23"/>
          <w:w w:val="55"/>
          <w:position w:val="-36"/>
          <w:sz w:val="34"/>
          <w:szCs w:val="34"/>
        </w:rPr>
        <w:t xml:space="preserve"> </w:t>
      </w:r>
      <w:r w:rsidR="00A10AE1">
        <w:rPr>
          <w:rFonts w:ascii="Arial" w:eastAsia="Arial" w:hAnsi="Arial" w:cs="Arial"/>
          <w:color w:val="746E7B"/>
          <w:w w:val="55"/>
          <w:position w:val="-32"/>
          <w:sz w:val="32"/>
          <w:szCs w:val="32"/>
        </w:rPr>
        <w:t xml:space="preserve">"'-----         </w:t>
      </w:r>
      <w:r w:rsidR="00A10AE1">
        <w:rPr>
          <w:rFonts w:ascii="Arial" w:eastAsia="Arial" w:hAnsi="Arial" w:cs="Arial"/>
          <w:color w:val="746E7B"/>
          <w:spacing w:val="11"/>
          <w:w w:val="55"/>
          <w:position w:val="-32"/>
          <w:sz w:val="32"/>
          <w:szCs w:val="32"/>
        </w:rPr>
        <w:t xml:space="preserve"> </w:t>
      </w:r>
      <w:r w:rsidR="00A10AE1">
        <w:rPr>
          <w:rFonts w:ascii="Arial" w:eastAsia="Arial" w:hAnsi="Arial" w:cs="Arial"/>
          <w:i/>
          <w:color w:val="9C95A1"/>
          <w:w w:val="109"/>
          <w:position w:val="-19"/>
          <w:sz w:val="122"/>
          <w:szCs w:val="122"/>
        </w:rPr>
        <w:t>y</w:t>
      </w:r>
    </w:p>
    <w:p w:rsidR="00F651C8" w:rsidRDefault="00A10AE1">
      <w:pPr>
        <w:spacing w:line="480" w:lineRule="exact"/>
        <w:ind w:left="1013"/>
        <w:rPr>
          <w:rFonts w:ascii="Arial" w:eastAsia="Arial" w:hAnsi="Arial" w:cs="Arial"/>
          <w:sz w:val="30"/>
          <w:szCs w:val="30"/>
        </w:rPr>
      </w:pPr>
      <w:r>
        <w:rPr>
          <w:rFonts w:ascii="Courier New" w:eastAsia="Courier New" w:hAnsi="Courier New" w:cs="Courier New"/>
          <w:color w:val="9C95A1"/>
          <w:w w:val="47"/>
          <w:position w:val="-2"/>
          <w:sz w:val="28"/>
          <w:szCs w:val="28"/>
        </w:rPr>
        <w:t>6</w:t>
      </w:r>
      <w:r>
        <w:rPr>
          <w:rFonts w:ascii="Courier New" w:eastAsia="Courier New" w:hAnsi="Courier New" w:cs="Courier New"/>
          <w:color w:val="8A828E"/>
          <w:w w:val="47"/>
          <w:position w:val="-2"/>
          <w:sz w:val="28"/>
          <w:szCs w:val="28"/>
        </w:rPr>
        <w:t xml:space="preserve">1         </w:t>
      </w:r>
      <w:r>
        <w:rPr>
          <w:rFonts w:ascii="Courier New" w:eastAsia="Courier New" w:hAnsi="Courier New" w:cs="Courier New"/>
          <w:color w:val="8A828E"/>
          <w:spacing w:val="65"/>
          <w:w w:val="47"/>
          <w:position w:val="-2"/>
          <w:sz w:val="28"/>
          <w:szCs w:val="28"/>
        </w:rPr>
        <w:t xml:space="preserve"> </w:t>
      </w:r>
      <w:r>
        <w:rPr>
          <w:i/>
          <w:color w:val="9C95A1"/>
          <w:w w:val="59"/>
          <w:position w:val="7"/>
          <w:sz w:val="40"/>
          <w:szCs w:val="40"/>
        </w:rPr>
        <w:t>/;a</w:t>
      </w:r>
      <w:r>
        <w:rPr>
          <w:i/>
          <w:color w:val="AFACB3"/>
          <w:w w:val="59"/>
          <w:position w:val="7"/>
          <w:sz w:val="40"/>
          <w:szCs w:val="40"/>
        </w:rPr>
        <w:t xml:space="preserve">l  </w:t>
      </w:r>
      <w:r>
        <w:rPr>
          <w:i/>
          <w:color w:val="AFACB3"/>
          <w:spacing w:val="19"/>
          <w:w w:val="59"/>
          <w:position w:val="7"/>
          <w:sz w:val="40"/>
          <w:szCs w:val="40"/>
        </w:rPr>
        <w:t xml:space="preserve"> </w:t>
      </w:r>
      <w:r>
        <w:rPr>
          <w:rFonts w:ascii="Arial" w:eastAsia="Arial" w:hAnsi="Arial" w:cs="Arial"/>
          <w:i/>
          <w:color w:val="AFACB3"/>
          <w:w w:val="83"/>
          <w:position w:val="7"/>
          <w:sz w:val="30"/>
          <w:szCs w:val="30"/>
        </w:rPr>
        <w:t>[fl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6" w:line="260" w:lineRule="exact"/>
        <w:rPr>
          <w:sz w:val="26"/>
          <w:szCs w:val="26"/>
        </w:rPr>
      </w:pPr>
    </w:p>
    <w:p w:rsidR="00F651C8" w:rsidRDefault="00A10AE1">
      <w:pPr>
        <w:spacing w:before="31"/>
        <w:ind w:left="5160"/>
        <w:rPr>
          <w:sz w:val="22"/>
          <w:szCs w:val="22"/>
        </w:rPr>
      </w:pPr>
      <w:r>
        <w:rPr>
          <w:color w:val="746E7B"/>
          <w:w w:val="101"/>
          <w:sz w:val="22"/>
          <w:szCs w:val="22"/>
        </w:rPr>
        <w:t>Sekayu</w:t>
      </w:r>
      <w:r>
        <w:rPr>
          <w:color w:val="9C95A1"/>
          <w:w w:val="76"/>
          <w:sz w:val="22"/>
          <w:szCs w:val="22"/>
        </w:rPr>
        <w:t>,</w:t>
      </w:r>
      <w:r>
        <w:rPr>
          <w:color w:val="9C95A1"/>
          <w:sz w:val="22"/>
          <w:szCs w:val="22"/>
        </w:rPr>
        <w:t xml:space="preserve">                                 </w:t>
      </w:r>
      <w:r>
        <w:rPr>
          <w:color w:val="9C95A1"/>
          <w:spacing w:val="7"/>
          <w:sz w:val="22"/>
          <w:szCs w:val="22"/>
        </w:rPr>
        <w:t xml:space="preserve"> </w:t>
      </w:r>
      <w:r>
        <w:rPr>
          <w:color w:val="8A828E"/>
          <w:sz w:val="22"/>
          <w:szCs w:val="22"/>
        </w:rPr>
        <w:t>2</w:t>
      </w:r>
      <w:r>
        <w:rPr>
          <w:color w:val="746E7B"/>
          <w:sz w:val="22"/>
          <w:szCs w:val="22"/>
        </w:rPr>
        <w:t>013</w:t>
      </w:r>
    </w:p>
    <w:p w:rsidR="00F651C8" w:rsidRDefault="00A10AE1">
      <w:pPr>
        <w:spacing w:before="54"/>
        <w:ind w:left="5141"/>
        <w:rPr>
          <w:sz w:val="22"/>
          <w:szCs w:val="22"/>
        </w:rPr>
      </w:pPr>
      <w:r>
        <w:rPr>
          <w:color w:val="746E7B"/>
          <w:w w:val="104"/>
          <w:sz w:val="22"/>
          <w:szCs w:val="22"/>
        </w:rPr>
        <w:t>Mengetahu</w:t>
      </w:r>
      <w:r>
        <w:rPr>
          <w:color w:val="746E7B"/>
          <w:spacing w:val="-1"/>
          <w:w w:val="104"/>
          <w:sz w:val="22"/>
          <w:szCs w:val="22"/>
        </w:rPr>
        <w:t>i</w:t>
      </w:r>
      <w:r>
        <w:rPr>
          <w:color w:val="9C95A1"/>
          <w:w w:val="68"/>
          <w:sz w:val="22"/>
          <w:szCs w:val="22"/>
        </w:rPr>
        <w:t>,</w:t>
      </w:r>
    </w:p>
    <w:p w:rsidR="00F651C8" w:rsidRDefault="00A10AE1">
      <w:pPr>
        <w:spacing w:before="59"/>
        <w:ind w:left="5146"/>
        <w:rPr>
          <w:sz w:val="22"/>
          <w:szCs w:val="22"/>
        </w:rPr>
      </w:pPr>
      <w:r>
        <w:rPr>
          <w:color w:val="746E7B"/>
          <w:sz w:val="22"/>
          <w:szCs w:val="22"/>
        </w:rPr>
        <w:t xml:space="preserve">Program </w:t>
      </w:r>
      <w:r>
        <w:rPr>
          <w:color w:val="746E7B"/>
          <w:spacing w:val="1"/>
          <w:sz w:val="22"/>
          <w:szCs w:val="22"/>
        </w:rPr>
        <w:t xml:space="preserve"> </w:t>
      </w:r>
      <w:r>
        <w:rPr>
          <w:color w:val="746E7B"/>
          <w:w w:val="101"/>
          <w:sz w:val="22"/>
          <w:szCs w:val="22"/>
        </w:rPr>
        <w:t>Stud</w:t>
      </w:r>
      <w:r>
        <w:rPr>
          <w:color w:val="8A828E"/>
          <w:w w:val="62"/>
          <w:sz w:val="22"/>
          <w:szCs w:val="22"/>
        </w:rPr>
        <w:t>i</w:t>
      </w:r>
      <w:r>
        <w:rPr>
          <w:color w:val="8A828E"/>
          <w:sz w:val="22"/>
          <w:szCs w:val="22"/>
        </w:rPr>
        <w:t xml:space="preserve"> </w:t>
      </w:r>
      <w:r>
        <w:rPr>
          <w:color w:val="8A828E"/>
          <w:spacing w:val="-8"/>
          <w:sz w:val="22"/>
          <w:szCs w:val="22"/>
        </w:rPr>
        <w:t xml:space="preserve"> </w:t>
      </w:r>
      <w:r>
        <w:rPr>
          <w:color w:val="8A828E"/>
          <w:sz w:val="22"/>
          <w:szCs w:val="22"/>
        </w:rPr>
        <w:t>T</w:t>
      </w:r>
      <w:r>
        <w:rPr>
          <w:color w:val="746E7B"/>
          <w:sz w:val="22"/>
          <w:szCs w:val="22"/>
        </w:rPr>
        <w:t>eknik</w:t>
      </w:r>
      <w:r>
        <w:rPr>
          <w:color w:val="746E7B"/>
          <w:spacing w:val="37"/>
          <w:sz w:val="22"/>
          <w:szCs w:val="22"/>
        </w:rPr>
        <w:t xml:space="preserve"> </w:t>
      </w:r>
      <w:r>
        <w:rPr>
          <w:color w:val="746E7B"/>
          <w:sz w:val="22"/>
          <w:szCs w:val="22"/>
        </w:rPr>
        <w:t>Infonnatika</w:t>
      </w:r>
    </w:p>
    <w:p w:rsidR="00F651C8" w:rsidRDefault="00A10AE1">
      <w:pPr>
        <w:spacing w:before="54"/>
        <w:ind w:left="5146"/>
        <w:rPr>
          <w:sz w:val="22"/>
          <w:szCs w:val="22"/>
        </w:rPr>
      </w:pPr>
      <w:r>
        <w:rPr>
          <w:color w:val="746E7B"/>
          <w:w w:val="104"/>
          <w:sz w:val="22"/>
          <w:szCs w:val="22"/>
        </w:rPr>
        <w:t>Ketu</w:t>
      </w:r>
      <w:r>
        <w:rPr>
          <w:color w:val="746E7B"/>
          <w:spacing w:val="-1"/>
          <w:w w:val="104"/>
          <w:sz w:val="22"/>
          <w:szCs w:val="22"/>
        </w:rPr>
        <w:t>a</w:t>
      </w:r>
      <w:r>
        <w:rPr>
          <w:color w:val="8A828E"/>
          <w:w w:val="76"/>
          <w:sz w:val="22"/>
          <w:szCs w:val="22"/>
        </w:rPr>
        <w:t>,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3" w:line="280" w:lineRule="exact"/>
        <w:rPr>
          <w:sz w:val="28"/>
          <w:szCs w:val="28"/>
        </w:rPr>
      </w:pPr>
    </w:p>
    <w:p w:rsidR="00F651C8" w:rsidRDefault="00F651C8">
      <w:pPr>
        <w:ind w:left="5150"/>
        <w:rPr>
          <w:sz w:val="22"/>
          <w:szCs w:val="22"/>
        </w:rPr>
        <w:sectPr w:rsidR="00F651C8">
          <w:type w:val="continuous"/>
          <w:pgSz w:w="11920" w:h="16840"/>
          <w:pgMar w:top="1480" w:right="1680" w:bottom="280" w:left="1680" w:header="720" w:footer="720" w:gutter="0"/>
          <w:cols w:space="720"/>
        </w:sectPr>
      </w:pPr>
      <w:r w:rsidRPr="00F651C8">
        <w:pict>
          <v:shape id="_x0000_s1132" type="#_x0000_t202" style="position:absolute;left:0;text-align:left;margin-left:343.2pt;margin-top:-56pt;width:37.25pt;height:67pt;z-index:-14642;mso-position-horizontal-relative:page" filled="f" stroked="f">
            <v:textbox inset="0,0,0,0">
              <w:txbxContent>
                <w:p w:rsidR="00F651C8" w:rsidRDefault="00A10AE1">
                  <w:pPr>
                    <w:spacing w:line="1340" w:lineRule="exact"/>
                    <w:ind w:right="-221"/>
                    <w:rPr>
                      <w:rFonts w:ascii="Arial" w:eastAsia="Arial" w:hAnsi="Arial" w:cs="Arial"/>
                      <w:sz w:val="134"/>
                      <w:szCs w:val="134"/>
                    </w:rPr>
                  </w:pPr>
                  <w:r>
                    <w:rPr>
                      <w:rFonts w:ascii="Arial" w:eastAsia="Arial" w:hAnsi="Arial" w:cs="Arial"/>
                      <w:color w:val="746E7B"/>
                      <w:position w:val="-1"/>
                      <w:sz w:val="134"/>
                      <w:szCs w:val="134"/>
                    </w:rPr>
                    <w:t>ff</w:t>
                  </w:r>
                </w:p>
              </w:txbxContent>
            </v:textbox>
            <w10:wrap anchorx="page"/>
          </v:shape>
        </w:pict>
      </w:r>
      <w:r w:rsidR="00A10AE1">
        <w:rPr>
          <w:color w:val="8A828E"/>
          <w:sz w:val="22"/>
          <w:szCs w:val="22"/>
        </w:rPr>
        <w:t>E</w:t>
      </w:r>
      <w:r w:rsidR="00A10AE1">
        <w:rPr>
          <w:color w:val="746E7B"/>
          <w:sz w:val="22"/>
          <w:szCs w:val="22"/>
        </w:rPr>
        <w:t>kkal</w:t>
      </w:r>
      <w:r w:rsidR="00A10AE1">
        <w:rPr>
          <w:color w:val="746E7B"/>
          <w:spacing w:val="32"/>
          <w:sz w:val="22"/>
          <w:szCs w:val="22"/>
        </w:rPr>
        <w:t xml:space="preserve"> </w:t>
      </w:r>
      <w:r w:rsidR="00A10AE1">
        <w:rPr>
          <w:color w:val="746E7B"/>
          <w:w w:val="104"/>
          <w:sz w:val="22"/>
          <w:szCs w:val="22"/>
        </w:rPr>
        <w:t>P</w:t>
      </w:r>
      <w:r w:rsidR="00A10AE1">
        <w:rPr>
          <w:color w:val="8A828E"/>
          <w:w w:val="102"/>
          <w:sz w:val="22"/>
          <w:szCs w:val="22"/>
        </w:rPr>
        <w:t>ras</w:t>
      </w:r>
      <w:r w:rsidR="00A10AE1">
        <w:rPr>
          <w:color w:val="746E7B"/>
          <w:w w:val="102"/>
          <w:sz w:val="22"/>
          <w:szCs w:val="22"/>
        </w:rPr>
        <w:t>et</w:t>
      </w:r>
      <w:r w:rsidR="00A10AE1">
        <w:rPr>
          <w:color w:val="8A828E"/>
          <w:w w:val="98"/>
          <w:sz w:val="22"/>
          <w:szCs w:val="22"/>
        </w:rPr>
        <w:t>y</w:t>
      </w:r>
      <w:r w:rsidR="00A10AE1">
        <w:rPr>
          <w:color w:val="746E7B"/>
          <w:w w:val="94"/>
          <w:sz w:val="22"/>
          <w:szCs w:val="22"/>
        </w:rPr>
        <w:t>o</w:t>
      </w:r>
      <w:r w:rsidR="00A10AE1">
        <w:rPr>
          <w:color w:val="9C95A1"/>
          <w:w w:val="68"/>
          <w:sz w:val="22"/>
          <w:szCs w:val="22"/>
        </w:rPr>
        <w:t>,</w:t>
      </w:r>
      <w:r w:rsidR="00A10AE1">
        <w:rPr>
          <w:color w:val="9C95A1"/>
          <w:sz w:val="22"/>
          <w:szCs w:val="22"/>
        </w:rPr>
        <w:t xml:space="preserve"> </w:t>
      </w:r>
      <w:r w:rsidR="00A10AE1">
        <w:rPr>
          <w:color w:val="9C95A1"/>
          <w:spacing w:val="24"/>
          <w:sz w:val="22"/>
          <w:szCs w:val="22"/>
        </w:rPr>
        <w:t xml:space="preserve"> </w:t>
      </w:r>
      <w:r w:rsidR="00A10AE1">
        <w:rPr>
          <w:color w:val="746E7B"/>
          <w:w w:val="81"/>
          <w:sz w:val="22"/>
          <w:szCs w:val="22"/>
        </w:rPr>
        <w:t>S</w:t>
      </w:r>
      <w:r w:rsidR="00A10AE1">
        <w:rPr>
          <w:color w:val="9C95A1"/>
          <w:w w:val="33"/>
          <w:sz w:val="22"/>
          <w:szCs w:val="22"/>
        </w:rPr>
        <w:t>.</w:t>
      </w:r>
      <w:r w:rsidR="00A10AE1">
        <w:rPr>
          <w:color w:val="746E7B"/>
          <w:w w:val="102"/>
          <w:sz w:val="22"/>
          <w:szCs w:val="22"/>
        </w:rPr>
        <w:t>Kom</w:t>
      </w:r>
      <w:r w:rsidR="00A10AE1">
        <w:rPr>
          <w:color w:val="8A828E"/>
          <w:w w:val="33"/>
          <w:sz w:val="22"/>
          <w:szCs w:val="22"/>
        </w:rPr>
        <w:t>.</w:t>
      </w:r>
      <w:r w:rsidR="00A10AE1">
        <w:rPr>
          <w:color w:val="9C95A1"/>
          <w:w w:val="68"/>
          <w:sz w:val="22"/>
          <w:szCs w:val="22"/>
        </w:rPr>
        <w:t>,</w:t>
      </w:r>
      <w:r w:rsidR="00A10AE1">
        <w:rPr>
          <w:color w:val="9C95A1"/>
          <w:sz w:val="22"/>
          <w:szCs w:val="22"/>
        </w:rPr>
        <w:t xml:space="preserve">  </w:t>
      </w:r>
      <w:r w:rsidR="00A10AE1">
        <w:rPr>
          <w:color w:val="9C95A1"/>
          <w:spacing w:val="18"/>
          <w:sz w:val="22"/>
          <w:szCs w:val="22"/>
        </w:rPr>
        <w:t xml:space="preserve"> </w:t>
      </w:r>
      <w:r w:rsidR="00A10AE1">
        <w:rPr>
          <w:color w:val="746E7B"/>
          <w:w w:val="107"/>
          <w:sz w:val="22"/>
          <w:szCs w:val="22"/>
        </w:rPr>
        <w:t>M</w:t>
      </w:r>
      <w:r w:rsidR="00A10AE1">
        <w:rPr>
          <w:color w:val="9C95A1"/>
          <w:w w:val="42"/>
          <w:sz w:val="22"/>
          <w:szCs w:val="22"/>
        </w:rPr>
        <w:t>.</w:t>
      </w:r>
      <w:r w:rsidR="00A10AE1">
        <w:rPr>
          <w:color w:val="746E7B"/>
          <w:sz w:val="22"/>
          <w:szCs w:val="22"/>
        </w:rPr>
        <w:t>Kom</w:t>
      </w:r>
    </w:p>
    <w:p w:rsidR="00F651C8" w:rsidRDefault="00F651C8">
      <w:pPr>
        <w:spacing w:before="68"/>
        <w:ind w:left="3158" w:right="944"/>
        <w:jc w:val="center"/>
        <w:rPr>
          <w:rFonts w:ascii="Arial" w:eastAsia="Arial" w:hAnsi="Arial" w:cs="Arial"/>
          <w:sz w:val="30"/>
          <w:szCs w:val="30"/>
        </w:rPr>
      </w:pPr>
      <w:r w:rsidRPr="00F651C8">
        <w:lastRenderedPageBreak/>
        <w:pict>
          <v:shape id="_x0000_s1131" type="#_x0000_t75" style="position:absolute;left:0;text-align:left;margin-left:133pt;margin-top:5.1pt;width:82.1pt;height:90.75pt;z-index:-14640;mso-position-horizontal-relative:page">
            <v:imagedata r:id="rId107" o:title=""/>
            <w10:wrap anchorx="page"/>
          </v:shape>
        </w:pict>
      </w:r>
      <w:r w:rsidR="00A10AE1">
        <w:rPr>
          <w:rFonts w:ascii="Arial" w:eastAsia="Arial" w:hAnsi="Arial" w:cs="Arial"/>
          <w:b/>
          <w:color w:val="7E7785"/>
          <w:sz w:val="30"/>
          <w:szCs w:val="30"/>
        </w:rPr>
        <w:t>YAYASAN</w:t>
      </w:r>
      <w:r w:rsidR="00A10AE1">
        <w:rPr>
          <w:rFonts w:ascii="Arial" w:eastAsia="Arial" w:hAnsi="Arial" w:cs="Arial"/>
          <w:b/>
          <w:color w:val="7E7785"/>
          <w:spacing w:val="68"/>
          <w:sz w:val="30"/>
          <w:szCs w:val="30"/>
        </w:rPr>
        <w:t xml:space="preserve"> </w:t>
      </w:r>
      <w:r w:rsidR="00A10AE1">
        <w:rPr>
          <w:rFonts w:ascii="Arial" w:eastAsia="Arial" w:hAnsi="Arial" w:cs="Arial"/>
          <w:b/>
          <w:color w:val="7E7785"/>
          <w:sz w:val="30"/>
          <w:szCs w:val="30"/>
        </w:rPr>
        <w:t>MUBA</w:t>
      </w:r>
      <w:r w:rsidR="00A10AE1">
        <w:rPr>
          <w:rFonts w:ascii="Arial" w:eastAsia="Arial" w:hAnsi="Arial" w:cs="Arial"/>
          <w:b/>
          <w:color w:val="7E7785"/>
          <w:spacing w:val="25"/>
          <w:sz w:val="30"/>
          <w:szCs w:val="30"/>
        </w:rPr>
        <w:t xml:space="preserve"> </w:t>
      </w:r>
      <w:r w:rsidR="00A10AE1">
        <w:rPr>
          <w:rFonts w:ascii="Arial" w:eastAsia="Arial" w:hAnsi="Arial" w:cs="Arial"/>
          <w:b/>
          <w:color w:val="7E7785"/>
          <w:sz w:val="30"/>
          <w:szCs w:val="30"/>
        </w:rPr>
        <w:t>SEJAHTERA</w:t>
      </w:r>
    </w:p>
    <w:p w:rsidR="00F651C8" w:rsidRDefault="00A10AE1">
      <w:pPr>
        <w:spacing w:line="740" w:lineRule="exact"/>
        <w:ind w:left="2792" w:right="457"/>
        <w:jc w:val="center"/>
        <w:rPr>
          <w:sz w:val="72"/>
          <w:szCs w:val="72"/>
        </w:rPr>
      </w:pPr>
      <w:r>
        <w:rPr>
          <w:b/>
          <w:color w:val="625D6D"/>
          <w:w w:val="63"/>
          <w:sz w:val="72"/>
          <w:szCs w:val="72"/>
        </w:rPr>
        <w:t>PO</w:t>
      </w:r>
      <w:r>
        <w:rPr>
          <w:b/>
          <w:color w:val="625D6D"/>
          <w:spacing w:val="-54"/>
          <w:w w:val="63"/>
          <w:sz w:val="72"/>
          <w:szCs w:val="72"/>
        </w:rPr>
        <w:t>L</w:t>
      </w:r>
      <w:r>
        <w:rPr>
          <w:b/>
          <w:color w:val="7E7785"/>
          <w:spacing w:val="-17"/>
          <w:w w:val="63"/>
          <w:sz w:val="72"/>
          <w:szCs w:val="72"/>
        </w:rPr>
        <w:t>I</w:t>
      </w:r>
      <w:r>
        <w:rPr>
          <w:b/>
          <w:color w:val="625D6D"/>
          <w:spacing w:val="-16"/>
          <w:w w:val="63"/>
          <w:sz w:val="72"/>
          <w:szCs w:val="72"/>
        </w:rPr>
        <w:t>T</w:t>
      </w:r>
      <w:r>
        <w:rPr>
          <w:b/>
          <w:color w:val="7E7785"/>
          <w:spacing w:val="-14"/>
          <w:w w:val="63"/>
          <w:sz w:val="72"/>
          <w:szCs w:val="72"/>
        </w:rPr>
        <w:t>E</w:t>
      </w:r>
      <w:r>
        <w:rPr>
          <w:b/>
          <w:color w:val="625D6D"/>
          <w:w w:val="63"/>
          <w:sz w:val="72"/>
          <w:szCs w:val="72"/>
        </w:rPr>
        <w:t>KN</w:t>
      </w:r>
      <w:r>
        <w:rPr>
          <w:b/>
          <w:color w:val="625D6D"/>
          <w:spacing w:val="-33"/>
          <w:w w:val="63"/>
          <w:sz w:val="72"/>
          <w:szCs w:val="72"/>
        </w:rPr>
        <w:t>I</w:t>
      </w:r>
      <w:r>
        <w:rPr>
          <w:b/>
          <w:color w:val="7E7785"/>
          <w:w w:val="63"/>
          <w:sz w:val="72"/>
          <w:szCs w:val="72"/>
        </w:rPr>
        <w:t xml:space="preserve">K   </w:t>
      </w:r>
      <w:r>
        <w:rPr>
          <w:b/>
          <w:color w:val="7E7785"/>
          <w:spacing w:val="104"/>
          <w:w w:val="63"/>
          <w:sz w:val="72"/>
          <w:szCs w:val="72"/>
        </w:rPr>
        <w:t xml:space="preserve"> </w:t>
      </w:r>
      <w:r>
        <w:rPr>
          <w:b/>
          <w:color w:val="7E7785"/>
          <w:w w:val="63"/>
          <w:sz w:val="72"/>
          <w:szCs w:val="72"/>
        </w:rPr>
        <w:t>SEKAYIJ</w:t>
      </w:r>
    </w:p>
    <w:p w:rsidR="00F651C8" w:rsidRDefault="00A10AE1">
      <w:pPr>
        <w:spacing w:line="200" w:lineRule="exact"/>
        <w:ind w:left="2586" w:right="333"/>
        <w:jc w:val="center"/>
        <w:rPr>
          <w:rFonts w:ascii="Arial" w:eastAsia="Arial" w:hAnsi="Arial" w:cs="Arial"/>
        </w:rPr>
      </w:pPr>
      <w:r>
        <w:rPr>
          <w:color w:val="7E7785"/>
          <w:w w:val="83"/>
        </w:rPr>
        <w:t xml:space="preserve">JI. </w:t>
      </w:r>
      <w:r>
        <w:rPr>
          <w:color w:val="7E7785"/>
          <w:spacing w:val="10"/>
          <w:w w:val="83"/>
        </w:rPr>
        <w:t xml:space="preserve"> </w:t>
      </w:r>
      <w:r>
        <w:rPr>
          <w:rFonts w:ascii="Arial" w:eastAsia="Arial" w:hAnsi="Arial" w:cs="Arial"/>
          <w:color w:val="7E7785"/>
        </w:rPr>
        <w:t>Kolonel</w:t>
      </w:r>
      <w:r>
        <w:rPr>
          <w:rFonts w:ascii="Arial" w:eastAsia="Arial" w:hAnsi="Arial" w:cs="Arial"/>
          <w:color w:val="7E7785"/>
          <w:spacing w:val="-8"/>
        </w:rPr>
        <w:t xml:space="preserve"> </w:t>
      </w:r>
      <w:r>
        <w:rPr>
          <w:rFonts w:ascii="Arial" w:eastAsia="Arial" w:hAnsi="Arial" w:cs="Arial"/>
          <w:color w:val="7E7785"/>
        </w:rPr>
        <w:t xml:space="preserve">Wahid </w:t>
      </w:r>
      <w:r>
        <w:rPr>
          <w:rFonts w:ascii="Arial" w:eastAsia="Arial" w:hAnsi="Arial" w:cs="Arial"/>
          <w:color w:val="7E7785"/>
          <w:spacing w:val="18"/>
        </w:rPr>
        <w:t xml:space="preserve"> </w:t>
      </w:r>
      <w:r>
        <w:rPr>
          <w:rFonts w:ascii="Arial" w:eastAsia="Arial" w:hAnsi="Arial" w:cs="Arial"/>
          <w:color w:val="7E7785"/>
        </w:rPr>
        <w:t>Udin</w:t>
      </w:r>
      <w:r>
        <w:rPr>
          <w:rFonts w:ascii="Arial" w:eastAsia="Arial" w:hAnsi="Arial" w:cs="Arial"/>
          <w:color w:val="7E7785"/>
          <w:spacing w:val="9"/>
        </w:rPr>
        <w:t xml:space="preserve"> </w:t>
      </w:r>
      <w:r>
        <w:rPr>
          <w:rFonts w:ascii="Arial" w:eastAsia="Arial" w:hAnsi="Arial" w:cs="Arial"/>
          <w:color w:val="7E7785"/>
          <w:w w:val="83"/>
        </w:rPr>
        <w:t>Lk.</w:t>
      </w:r>
      <w:r>
        <w:rPr>
          <w:rFonts w:ascii="Arial" w:eastAsia="Arial" w:hAnsi="Arial" w:cs="Arial"/>
          <w:color w:val="7E7785"/>
          <w:spacing w:val="30"/>
          <w:w w:val="83"/>
        </w:rPr>
        <w:t xml:space="preserve"> </w:t>
      </w:r>
      <w:r>
        <w:rPr>
          <w:rFonts w:ascii="Arial" w:eastAsia="Arial" w:hAnsi="Arial" w:cs="Arial"/>
          <w:color w:val="7E7785"/>
          <w:w w:val="45"/>
        </w:rPr>
        <w:t xml:space="preserve">I  </w:t>
      </w:r>
      <w:r>
        <w:rPr>
          <w:rFonts w:ascii="Arial" w:eastAsia="Arial" w:hAnsi="Arial" w:cs="Arial"/>
          <w:color w:val="7E7785"/>
          <w:spacing w:val="11"/>
          <w:w w:val="45"/>
        </w:rPr>
        <w:t xml:space="preserve"> </w:t>
      </w:r>
      <w:r>
        <w:rPr>
          <w:rFonts w:ascii="Arial" w:eastAsia="Arial" w:hAnsi="Arial" w:cs="Arial"/>
          <w:color w:val="7E7785"/>
          <w:w w:val="104"/>
        </w:rPr>
        <w:t>Keluraha</w:t>
      </w:r>
      <w:r>
        <w:rPr>
          <w:rFonts w:ascii="Arial" w:eastAsia="Arial" w:hAnsi="Arial" w:cs="Arial"/>
          <w:color w:val="7E7785"/>
          <w:spacing w:val="12"/>
          <w:w w:val="104"/>
        </w:rPr>
        <w:t>n</w:t>
      </w:r>
      <w:r>
        <w:rPr>
          <w:rFonts w:ascii="Arial" w:eastAsia="Arial" w:hAnsi="Arial" w:cs="Arial"/>
          <w:color w:val="7E7785"/>
          <w:w w:val="104"/>
        </w:rPr>
        <w:t>Kayuara,</w:t>
      </w:r>
      <w:r>
        <w:rPr>
          <w:rFonts w:ascii="Arial" w:eastAsia="Arial" w:hAnsi="Arial" w:cs="Arial"/>
          <w:color w:val="7E7785"/>
          <w:spacing w:val="11"/>
          <w:w w:val="104"/>
        </w:rPr>
        <w:t xml:space="preserve"> </w:t>
      </w:r>
      <w:r>
        <w:rPr>
          <w:rFonts w:ascii="Arial" w:eastAsia="Arial" w:hAnsi="Arial" w:cs="Arial"/>
          <w:color w:val="7E7785"/>
        </w:rPr>
        <w:t>Sekayu</w:t>
      </w:r>
      <w:r>
        <w:rPr>
          <w:rFonts w:ascii="Arial" w:eastAsia="Arial" w:hAnsi="Arial" w:cs="Arial"/>
          <w:color w:val="7E7785"/>
          <w:spacing w:val="2"/>
        </w:rPr>
        <w:t xml:space="preserve"> </w:t>
      </w:r>
      <w:r>
        <w:rPr>
          <w:rFonts w:ascii="Arial" w:eastAsia="Arial" w:hAnsi="Arial" w:cs="Arial"/>
          <w:color w:val="7E7785"/>
          <w:w w:val="105"/>
        </w:rPr>
        <w:t>30711</w:t>
      </w:r>
    </w:p>
    <w:p w:rsidR="00F651C8" w:rsidRDefault="00A10AE1">
      <w:pPr>
        <w:spacing w:before="13"/>
        <w:ind w:left="2696" w:right="530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7E7785"/>
          <w:sz w:val="18"/>
          <w:szCs w:val="18"/>
        </w:rPr>
        <w:t>web:</w:t>
      </w:r>
      <w:r>
        <w:rPr>
          <w:rFonts w:ascii="Arial" w:eastAsia="Arial" w:hAnsi="Arial" w:cs="Arial"/>
          <w:color w:val="7E7785"/>
          <w:spacing w:val="26"/>
          <w:sz w:val="18"/>
          <w:szCs w:val="18"/>
        </w:rPr>
        <w:t xml:space="preserve"> </w:t>
      </w:r>
      <w:hyperlink r:id="rId108">
        <w:r>
          <w:rPr>
            <w:rFonts w:ascii="Arial" w:eastAsia="Arial" w:hAnsi="Arial" w:cs="Arial"/>
            <w:color w:val="7E7785"/>
            <w:w w:val="97"/>
            <w:sz w:val="18"/>
            <w:szCs w:val="18"/>
          </w:rPr>
          <w:t>http</w:t>
        </w:r>
        <w:r>
          <w:rPr>
            <w:rFonts w:ascii="Arial" w:eastAsia="Arial" w:hAnsi="Arial" w:cs="Arial"/>
            <w:color w:val="A5A1A8"/>
            <w:w w:val="47"/>
            <w:sz w:val="18"/>
            <w:szCs w:val="18"/>
          </w:rPr>
          <w:t>:</w:t>
        </w:r>
        <w:r>
          <w:rPr>
            <w:rFonts w:ascii="Arial" w:eastAsia="Arial" w:hAnsi="Arial" w:cs="Arial"/>
            <w:color w:val="7E7785"/>
            <w:sz w:val="18"/>
            <w:szCs w:val="18"/>
          </w:rPr>
          <w:t>//www.polsky.ac.id</w:t>
        </w:r>
      </w:hyperlink>
      <w:r>
        <w:rPr>
          <w:rFonts w:ascii="Arial" w:eastAsia="Arial" w:hAnsi="Arial" w:cs="Arial"/>
          <w:color w:val="7E7785"/>
          <w:sz w:val="18"/>
          <w:szCs w:val="18"/>
        </w:rPr>
        <w:t xml:space="preserve">    </w:t>
      </w:r>
      <w:r>
        <w:rPr>
          <w:rFonts w:ascii="Arial" w:eastAsia="Arial" w:hAnsi="Arial" w:cs="Arial"/>
          <w:color w:val="7E7785"/>
          <w:spacing w:val="-23"/>
          <w:sz w:val="18"/>
          <w:szCs w:val="18"/>
        </w:rPr>
        <w:t xml:space="preserve"> </w:t>
      </w:r>
      <w:r>
        <w:rPr>
          <w:rFonts w:ascii="Arial" w:eastAsia="Arial" w:hAnsi="Arial" w:cs="Arial"/>
          <w:color w:val="7E7785"/>
          <w:sz w:val="18"/>
          <w:szCs w:val="18"/>
        </w:rPr>
        <w:t>mail:</w:t>
      </w:r>
      <w:r>
        <w:rPr>
          <w:rFonts w:ascii="Arial" w:eastAsia="Arial" w:hAnsi="Arial" w:cs="Arial"/>
          <w:color w:val="7E7785"/>
          <w:spacing w:val="12"/>
          <w:sz w:val="18"/>
          <w:szCs w:val="18"/>
        </w:rPr>
        <w:t xml:space="preserve"> </w:t>
      </w:r>
      <w:hyperlink r:id="rId109">
        <w:r>
          <w:rPr>
            <w:rFonts w:ascii="Arial" w:eastAsia="Arial" w:hAnsi="Arial" w:cs="Arial"/>
            <w:color w:val="7E7785"/>
            <w:sz w:val="18"/>
            <w:szCs w:val="18"/>
          </w:rPr>
          <w:t>politeknik.sekayu@polsky.ac.id</w:t>
        </w:r>
      </w:hyperlink>
    </w:p>
    <w:p w:rsidR="00F651C8" w:rsidRDefault="00A10AE1">
      <w:pPr>
        <w:spacing w:before="9"/>
        <w:ind w:left="4339" w:right="2079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7E7785"/>
          <w:sz w:val="18"/>
          <w:szCs w:val="18"/>
        </w:rPr>
        <w:t>Tel.</w:t>
      </w:r>
      <w:r>
        <w:rPr>
          <w:rFonts w:ascii="Arial" w:eastAsia="Arial" w:hAnsi="Arial" w:cs="Arial"/>
          <w:color w:val="7E7785"/>
          <w:spacing w:val="15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color w:val="7E7785"/>
          <w:sz w:val="18"/>
          <w:szCs w:val="18"/>
        </w:rPr>
        <w:t>I</w:t>
      </w:r>
      <w:r>
        <w:rPr>
          <w:rFonts w:ascii="Arial" w:eastAsia="Arial" w:hAnsi="Arial" w:cs="Arial"/>
          <w:i/>
          <w:color w:val="7E7785"/>
          <w:spacing w:val="11"/>
          <w:sz w:val="18"/>
          <w:szCs w:val="18"/>
        </w:rPr>
        <w:t xml:space="preserve"> </w:t>
      </w:r>
      <w:r>
        <w:rPr>
          <w:rFonts w:ascii="Arial" w:eastAsia="Arial" w:hAnsi="Arial" w:cs="Arial"/>
          <w:color w:val="7E7785"/>
          <w:sz w:val="18"/>
          <w:szCs w:val="18"/>
        </w:rPr>
        <w:t>Fax.</w:t>
      </w:r>
      <w:r>
        <w:rPr>
          <w:rFonts w:ascii="Arial" w:eastAsia="Arial" w:hAnsi="Arial" w:cs="Arial"/>
          <w:color w:val="7E7785"/>
          <w:spacing w:val="18"/>
          <w:sz w:val="18"/>
          <w:szCs w:val="18"/>
        </w:rPr>
        <w:t xml:space="preserve"> </w:t>
      </w:r>
      <w:r>
        <w:rPr>
          <w:rFonts w:ascii="Arial" w:eastAsia="Arial" w:hAnsi="Arial" w:cs="Arial"/>
          <w:color w:val="7E7785"/>
          <w:sz w:val="18"/>
          <w:szCs w:val="18"/>
        </w:rPr>
        <w:t>+62</w:t>
      </w:r>
      <w:r>
        <w:rPr>
          <w:rFonts w:ascii="Arial" w:eastAsia="Arial" w:hAnsi="Arial" w:cs="Arial"/>
          <w:color w:val="7E7785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color w:val="7E7785"/>
          <w:sz w:val="18"/>
          <w:szCs w:val="18"/>
        </w:rPr>
        <w:t>714</w:t>
      </w:r>
      <w:r>
        <w:rPr>
          <w:rFonts w:ascii="Arial" w:eastAsia="Arial" w:hAnsi="Arial" w:cs="Arial"/>
          <w:color w:val="7E7785"/>
          <w:spacing w:val="15"/>
          <w:sz w:val="18"/>
          <w:szCs w:val="18"/>
        </w:rPr>
        <w:t xml:space="preserve"> </w:t>
      </w:r>
      <w:r>
        <w:rPr>
          <w:rFonts w:ascii="Arial" w:eastAsia="Arial" w:hAnsi="Arial" w:cs="Arial"/>
          <w:color w:val="7E7785"/>
          <w:sz w:val="18"/>
          <w:szCs w:val="18"/>
        </w:rPr>
        <w:t>321099</w:t>
      </w:r>
    </w:p>
    <w:p w:rsidR="00F651C8" w:rsidRDefault="00F651C8">
      <w:pPr>
        <w:spacing w:before="8" w:line="100" w:lineRule="exact"/>
        <w:rPr>
          <w:sz w:val="11"/>
          <w:szCs w:val="11"/>
        </w:rPr>
      </w:pPr>
    </w:p>
    <w:p w:rsidR="00F651C8" w:rsidRDefault="00F651C8">
      <w:pPr>
        <w:spacing w:line="200" w:lineRule="exact"/>
      </w:pPr>
    </w:p>
    <w:p w:rsidR="00F651C8" w:rsidRDefault="00A10AE1">
      <w:pPr>
        <w:ind w:left="2774"/>
        <w:rPr>
          <w:sz w:val="22"/>
          <w:szCs w:val="22"/>
        </w:rPr>
      </w:pPr>
      <w:r>
        <w:rPr>
          <w:color w:val="7E7785"/>
          <w:sz w:val="22"/>
          <w:szCs w:val="22"/>
        </w:rPr>
        <w:t>KARTU</w:t>
      </w:r>
      <w:r>
        <w:rPr>
          <w:color w:val="7E7785"/>
          <w:spacing w:val="46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 xml:space="preserve">BIMBINGAN </w:t>
      </w:r>
      <w:r>
        <w:rPr>
          <w:color w:val="7E7785"/>
          <w:spacing w:val="35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TUGAS</w:t>
      </w:r>
      <w:r>
        <w:rPr>
          <w:color w:val="7E7785"/>
          <w:spacing w:val="42"/>
          <w:sz w:val="22"/>
          <w:szCs w:val="22"/>
        </w:rPr>
        <w:t xml:space="preserve"> </w:t>
      </w:r>
      <w:r>
        <w:rPr>
          <w:color w:val="7E7785"/>
          <w:w w:val="110"/>
          <w:sz w:val="22"/>
          <w:szCs w:val="22"/>
        </w:rPr>
        <w:t>AKHffi</w:t>
      </w:r>
    </w:p>
    <w:p w:rsidR="00F651C8" w:rsidRDefault="00F651C8">
      <w:pPr>
        <w:spacing w:before="7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A10AE1">
      <w:pPr>
        <w:spacing w:line="240" w:lineRule="exact"/>
        <w:ind w:left="970"/>
        <w:rPr>
          <w:sz w:val="22"/>
          <w:szCs w:val="22"/>
        </w:rPr>
        <w:sectPr w:rsidR="00F651C8">
          <w:footerReference w:type="default" r:id="rId110"/>
          <w:pgSz w:w="11920" w:h="16840"/>
          <w:pgMar w:top="560" w:right="1520" w:bottom="280" w:left="1680" w:header="0" w:footer="0" w:gutter="0"/>
          <w:cols w:space="720"/>
        </w:sectPr>
      </w:pPr>
      <w:r>
        <w:rPr>
          <w:color w:val="7E7785"/>
          <w:position w:val="-1"/>
          <w:sz w:val="22"/>
          <w:szCs w:val="22"/>
        </w:rPr>
        <w:t>Nama</w:t>
      </w:r>
      <w:r>
        <w:rPr>
          <w:color w:val="7E7785"/>
          <w:position w:val="-1"/>
          <w:sz w:val="22"/>
          <w:szCs w:val="22"/>
        </w:rPr>
        <w:t xml:space="preserve">                                </w:t>
      </w:r>
      <w:r>
        <w:rPr>
          <w:color w:val="7E7785"/>
          <w:spacing w:val="50"/>
          <w:position w:val="-1"/>
          <w:sz w:val="22"/>
          <w:szCs w:val="22"/>
        </w:rPr>
        <w:t xml:space="preserve"> </w:t>
      </w:r>
      <w:r>
        <w:rPr>
          <w:color w:val="7E7785"/>
          <w:w w:val="32"/>
          <w:sz w:val="22"/>
          <w:szCs w:val="22"/>
        </w:rPr>
        <w:t xml:space="preserve">:    </w:t>
      </w:r>
      <w:r>
        <w:rPr>
          <w:color w:val="7E7785"/>
          <w:spacing w:val="3"/>
          <w:w w:val="32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Agus</w:t>
      </w:r>
      <w:r>
        <w:rPr>
          <w:color w:val="7E7785"/>
          <w:spacing w:val="9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Setiawan</w:t>
      </w:r>
    </w:p>
    <w:p w:rsidR="00F651C8" w:rsidRDefault="00F651C8">
      <w:pPr>
        <w:spacing w:line="140" w:lineRule="exact"/>
        <w:rPr>
          <w:sz w:val="14"/>
          <w:szCs w:val="14"/>
        </w:rPr>
      </w:pPr>
    </w:p>
    <w:p w:rsidR="00F651C8" w:rsidRDefault="00A10AE1">
      <w:pPr>
        <w:ind w:left="933" w:right="1427"/>
        <w:jc w:val="center"/>
        <w:rPr>
          <w:sz w:val="22"/>
          <w:szCs w:val="22"/>
        </w:rPr>
      </w:pPr>
      <w:r>
        <w:rPr>
          <w:color w:val="7E7785"/>
          <w:sz w:val="22"/>
          <w:szCs w:val="22"/>
        </w:rPr>
        <w:t>NIM</w:t>
      </w:r>
    </w:p>
    <w:p w:rsidR="00F651C8" w:rsidRDefault="00F651C8">
      <w:pPr>
        <w:spacing w:before="1" w:line="120" w:lineRule="exact"/>
        <w:rPr>
          <w:sz w:val="13"/>
          <w:szCs w:val="13"/>
        </w:rPr>
      </w:pPr>
    </w:p>
    <w:p w:rsidR="00F651C8" w:rsidRDefault="00A10AE1">
      <w:pPr>
        <w:ind w:left="974"/>
        <w:rPr>
          <w:sz w:val="22"/>
          <w:szCs w:val="22"/>
        </w:rPr>
      </w:pPr>
      <w:r>
        <w:rPr>
          <w:color w:val="7E7785"/>
          <w:sz w:val="22"/>
          <w:szCs w:val="22"/>
        </w:rPr>
        <w:t>Program</w:t>
      </w:r>
      <w:r>
        <w:rPr>
          <w:color w:val="7E7785"/>
          <w:spacing w:val="32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Studi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ind w:left="974"/>
        <w:rPr>
          <w:sz w:val="22"/>
          <w:szCs w:val="22"/>
        </w:rPr>
      </w:pPr>
      <w:r>
        <w:rPr>
          <w:color w:val="7E7785"/>
          <w:sz w:val="22"/>
          <w:szCs w:val="22"/>
        </w:rPr>
        <w:t>Pembimbing</w:t>
      </w:r>
      <w:r>
        <w:rPr>
          <w:color w:val="7E7785"/>
          <w:spacing w:val="35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I</w:t>
      </w:r>
    </w:p>
    <w:p w:rsidR="00F651C8" w:rsidRDefault="00F651C8">
      <w:pPr>
        <w:spacing w:before="1" w:line="140" w:lineRule="exact"/>
        <w:rPr>
          <w:sz w:val="14"/>
          <w:szCs w:val="14"/>
        </w:rPr>
      </w:pPr>
    </w:p>
    <w:p w:rsidR="00F651C8" w:rsidRDefault="00A10AE1">
      <w:pPr>
        <w:ind w:left="974" w:right="-53"/>
        <w:rPr>
          <w:sz w:val="22"/>
          <w:szCs w:val="22"/>
        </w:rPr>
      </w:pPr>
      <w:r>
        <w:rPr>
          <w:color w:val="7E7785"/>
          <w:sz w:val="22"/>
          <w:szCs w:val="22"/>
        </w:rPr>
        <w:t>Judul</w:t>
      </w:r>
      <w:r>
        <w:rPr>
          <w:color w:val="7E7785"/>
          <w:spacing w:val="30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Laporan</w:t>
      </w:r>
      <w:r>
        <w:rPr>
          <w:color w:val="7E7785"/>
          <w:spacing w:val="23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Akhir</w:t>
      </w:r>
    </w:p>
    <w:p w:rsidR="00F651C8" w:rsidRDefault="00A10AE1">
      <w:pPr>
        <w:spacing w:before="6" w:line="120" w:lineRule="exact"/>
        <w:rPr>
          <w:sz w:val="13"/>
          <w:szCs w:val="13"/>
        </w:rPr>
      </w:pPr>
      <w:r>
        <w:br w:type="column"/>
      </w:r>
    </w:p>
    <w:p w:rsidR="00F651C8" w:rsidRDefault="00A10AE1">
      <w:pPr>
        <w:rPr>
          <w:sz w:val="22"/>
          <w:szCs w:val="22"/>
        </w:rPr>
      </w:pPr>
      <w:r>
        <w:rPr>
          <w:color w:val="A5A1A8"/>
          <w:w w:val="40"/>
          <w:sz w:val="22"/>
          <w:szCs w:val="22"/>
        </w:rPr>
        <w:t>:</w:t>
      </w:r>
      <w:r>
        <w:rPr>
          <w:color w:val="7E7785"/>
          <w:w w:val="109"/>
          <w:sz w:val="22"/>
          <w:szCs w:val="22"/>
        </w:rPr>
        <w:t>250125540110006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rPr>
          <w:sz w:val="22"/>
          <w:szCs w:val="22"/>
        </w:rPr>
      </w:pPr>
      <w:r>
        <w:rPr>
          <w:color w:val="A5A1A8"/>
          <w:w w:val="40"/>
          <w:sz w:val="22"/>
          <w:szCs w:val="22"/>
        </w:rPr>
        <w:t xml:space="preserve">:  </w:t>
      </w:r>
      <w:r>
        <w:rPr>
          <w:color w:val="A5A1A8"/>
          <w:spacing w:val="15"/>
          <w:w w:val="40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Teknik</w:t>
      </w:r>
      <w:r>
        <w:rPr>
          <w:color w:val="7E7785"/>
          <w:spacing w:val="23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Informatika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ind w:left="5"/>
        <w:rPr>
          <w:sz w:val="22"/>
          <w:szCs w:val="22"/>
        </w:rPr>
      </w:pPr>
      <w:r>
        <w:rPr>
          <w:color w:val="7E7785"/>
          <w:w w:val="40"/>
          <w:sz w:val="22"/>
          <w:szCs w:val="22"/>
        </w:rPr>
        <w:t xml:space="preserve">:  </w:t>
      </w:r>
      <w:r>
        <w:rPr>
          <w:color w:val="7E7785"/>
          <w:spacing w:val="10"/>
          <w:w w:val="40"/>
          <w:sz w:val="22"/>
          <w:szCs w:val="22"/>
        </w:rPr>
        <w:t xml:space="preserve"> </w:t>
      </w:r>
      <w:r>
        <w:rPr>
          <w:color w:val="7E7785"/>
          <w:w w:val="105"/>
          <w:sz w:val="22"/>
          <w:szCs w:val="22"/>
        </w:rPr>
        <w:t>Dr</w:t>
      </w:r>
      <w:r>
        <w:rPr>
          <w:color w:val="A5A1A8"/>
          <w:w w:val="35"/>
          <w:sz w:val="22"/>
          <w:szCs w:val="22"/>
        </w:rPr>
        <w:t>.</w:t>
      </w:r>
      <w:r>
        <w:rPr>
          <w:color w:val="7E7785"/>
          <w:sz w:val="22"/>
          <w:szCs w:val="22"/>
        </w:rPr>
        <w:t xml:space="preserve">Dipl.Ing.Ahmad </w:t>
      </w:r>
      <w:r>
        <w:rPr>
          <w:color w:val="7E7785"/>
          <w:spacing w:val="23"/>
          <w:sz w:val="22"/>
          <w:szCs w:val="22"/>
        </w:rPr>
        <w:t xml:space="preserve"> </w:t>
      </w:r>
      <w:r>
        <w:rPr>
          <w:color w:val="7E7785"/>
          <w:w w:val="103"/>
          <w:sz w:val="22"/>
          <w:szCs w:val="22"/>
        </w:rPr>
        <w:t>Taqw</w:t>
      </w:r>
      <w:r>
        <w:rPr>
          <w:color w:val="7E7785"/>
          <w:spacing w:val="-1"/>
          <w:w w:val="103"/>
          <w:sz w:val="22"/>
          <w:szCs w:val="22"/>
        </w:rPr>
        <w:t>a</w:t>
      </w:r>
      <w:r>
        <w:rPr>
          <w:color w:val="A5A1A8"/>
          <w:w w:val="62"/>
          <w:sz w:val="22"/>
          <w:szCs w:val="22"/>
        </w:rPr>
        <w:t>,</w:t>
      </w:r>
      <w:r>
        <w:rPr>
          <w:color w:val="A5A1A8"/>
          <w:spacing w:val="24"/>
          <w:sz w:val="22"/>
          <w:szCs w:val="22"/>
        </w:rPr>
        <w:t xml:space="preserve"> </w:t>
      </w:r>
      <w:r>
        <w:rPr>
          <w:color w:val="7E7785"/>
          <w:w w:val="96"/>
          <w:sz w:val="22"/>
          <w:szCs w:val="22"/>
        </w:rPr>
        <w:t>M</w:t>
      </w:r>
      <w:r>
        <w:rPr>
          <w:color w:val="A5A1A8"/>
          <w:w w:val="35"/>
          <w:sz w:val="22"/>
          <w:szCs w:val="22"/>
        </w:rPr>
        <w:t>.</w:t>
      </w:r>
      <w:r>
        <w:rPr>
          <w:color w:val="7E7785"/>
          <w:sz w:val="22"/>
          <w:szCs w:val="22"/>
        </w:rPr>
        <w:t>T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spacing w:line="286" w:lineRule="auto"/>
        <w:ind w:left="168" w:right="230"/>
        <w:jc w:val="both"/>
        <w:rPr>
          <w:sz w:val="22"/>
          <w:szCs w:val="22"/>
        </w:rPr>
      </w:pPr>
      <w:r>
        <w:rPr>
          <w:color w:val="7E7785"/>
          <w:w w:val="110"/>
          <w:sz w:val="22"/>
          <w:szCs w:val="22"/>
        </w:rPr>
        <w:t xml:space="preserve">Membangun </w:t>
      </w:r>
      <w:r>
        <w:rPr>
          <w:color w:val="7E7785"/>
          <w:sz w:val="22"/>
          <w:szCs w:val="22"/>
        </w:rPr>
        <w:t>Sistem</w:t>
      </w:r>
      <w:r>
        <w:rPr>
          <w:color w:val="7E7785"/>
          <w:spacing w:val="48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 xml:space="preserve">Pengolah </w:t>
      </w:r>
      <w:r>
        <w:rPr>
          <w:color w:val="7E7785"/>
          <w:spacing w:val="9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 xml:space="preserve">Data    </w:t>
      </w:r>
      <w:r>
        <w:rPr>
          <w:color w:val="7E7785"/>
          <w:spacing w:val="17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 xml:space="preserve">Absensi Mabasiswa </w:t>
      </w:r>
      <w:r>
        <w:rPr>
          <w:color w:val="7E7785"/>
          <w:spacing w:val="47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 xml:space="preserve">Pada    </w:t>
      </w:r>
      <w:r>
        <w:rPr>
          <w:color w:val="7E7785"/>
          <w:spacing w:val="35"/>
          <w:sz w:val="22"/>
          <w:szCs w:val="22"/>
        </w:rPr>
        <w:t xml:space="preserve"> </w:t>
      </w:r>
      <w:r>
        <w:rPr>
          <w:color w:val="7E7785"/>
          <w:w w:val="110"/>
          <w:sz w:val="22"/>
          <w:szCs w:val="22"/>
        </w:rPr>
        <w:t>Asrama</w:t>
      </w:r>
      <w:r>
        <w:rPr>
          <w:color w:val="7E7785"/>
          <w:spacing w:val="40"/>
          <w:w w:val="110"/>
          <w:sz w:val="22"/>
          <w:szCs w:val="22"/>
        </w:rPr>
        <w:t xml:space="preserve"> </w:t>
      </w:r>
      <w:r>
        <w:rPr>
          <w:color w:val="7E7785"/>
          <w:w w:val="110"/>
          <w:sz w:val="22"/>
          <w:szCs w:val="22"/>
        </w:rPr>
        <w:t xml:space="preserve">Politeknik </w:t>
      </w:r>
      <w:r>
        <w:rPr>
          <w:color w:val="7E7785"/>
          <w:sz w:val="22"/>
          <w:szCs w:val="22"/>
        </w:rPr>
        <w:t xml:space="preserve">Sekayu </w:t>
      </w:r>
      <w:r>
        <w:rPr>
          <w:color w:val="7E7785"/>
          <w:w w:val="110"/>
          <w:sz w:val="22"/>
          <w:szCs w:val="22"/>
        </w:rPr>
        <w:t xml:space="preserve">Menggunakan  </w:t>
      </w:r>
      <w:r>
        <w:rPr>
          <w:color w:val="7E7785"/>
          <w:spacing w:val="3"/>
          <w:w w:val="110"/>
          <w:sz w:val="22"/>
          <w:szCs w:val="22"/>
        </w:rPr>
        <w:t xml:space="preserve"> </w:t>
      </w:r>
      <w:r>
        <w:rPr>
          <w:color w:val="7E7785"/>
          <w:w w:val="110"/>
          <w:sz w:val="22"/>
          <w:szCs w:val="22"/>
        </w:rPr>
        <w:t xml:space="preserve">Fingerprint  </w:t>
      </w:r>
      <w:r>
        <w:rPr>
          <w:color w:val="7E7785"/>
          <w:spacing w:val="40"/>
          <w:w w:val="110"/>
          <w:sz w:val="22"/>
          <w:szCs w:val="22"/>
        </w:rPr>
        <w:t xml:space="preserve"> </w:t>
      </w:r>
      <w:r>
        <w:rPr>
          <w:color w:val="7E7785"/>
          <w:w w:val="110"/>
          <w:sz w:val="22"/>
          <w:szCs w:val="22"/>
        </w:rPr>
        <w:t xml:space="preserve">Menggunakan  </w:t>
      </w:r>
      <w:r>
        <w:rPr>
          <w:color w:val="7E7785"/>
          <w:spacing w:val="13"/>
          <w:w w:val="110"/>
          <w:sz w:val="22"/>
          <w:szCs w:val="22"/>
        </w:rPr>
        <w:t xml:space="preserve"> </w:t>
      </w:r>
      <w:r>
        <w:rPr>
          <w:color w:val="7E7785"/>
          <w:w w:val="110"/>
          <w:sz w:val="22"/>
          <w:szCs w:val="22"/>
        </w:rPr>
        <w:t>PHP</w:t>
      </w:r>
    </w:p>
    <w:p w:rsidR="00F651C8" w:rsidRDefault="00A10AE1">
      <w:pPr>
        <w:spacing w:before="2" w:line="240" w:lineRule="exact"/>
        <w:ind w:left="168" w:right="4126"/>
        <w:jc w:val="both"/>
        <w:rPr>
          <w:sz w:val="22"/>
          <w:szCs w:val="22"/>
        </w:rPr>
        <w:sectPr w:rsidR="00F651C8">
          <w:type w:val="continuous"/>
          <w:pgSz w:w="11920" w:h="16840"/>
          <w:pgMar w:top="1480" w:right="1520" w:bottom="280" w:left="1680" w:header="720" w:footer="720" w:gutter="0"/>
          <w:cols w:num="2" w:space="720" w:equalWidth="0">
            <w:col w:w="2861" w:space="499"/>
            <w:col w:w="5360"/>
          </w:cols>
        </w:sectPr>
      </w:pPr>
      <w:r>
        <w:rPr>
          <w:color w:val="7E7785"/>
          <w:position w:val="-1"/>
          <w:sz w:val="22"/>
          <w:szCs w:val="22"/>
        </w:rPr>
        <w:t>dan</w:t>
      </w:r>
      <w:r>
        <w:rPr>
          <w:color w:val="7E7785"/>
          <w:spacing w:val="50"/>
          <w:position w:val="-1"/>
          <w:sz w:val="22"/>
          <w:szCs w:val="22"/>
        </w:rPr>
        <w:t xml:space="preserve"> </w:t>
      </w:r>
      <w:r>
        <w:rPr>
          <w:color w:val="7E7785"/>
          <w:position w:val="-1"/>
          <w:sz w:val="22"/>
          <w:szCs w:val="22"/>
        </w:rPr>
        <w:t>MySql</w:t>
      </w:r>
    </w:p>
    <w:p w:rsidR="00F651C8" w:rsidRDefault="00F651C8">
      <w:pPr>
        <w:spacing w:line="200" w:lineRule="exact"/>
      </w:pPr>
    </w:p>
    <w:p w:rsidR="00F651C8" w:rsidRDefault="00F651C8">
      <w:pPr>
        <w:spacing w:before="11" w:line="260" w:lineRule="exact"/>
        <w:rPr>
          <w:sz w:val="26"/>
          <w:szCs w:val="26"/>
        </w:rPr>
      </w:pPr>
    </w:p>
    <w:p w:rsidR="00F651C8" w:rsidRDefault="00A10AE1">
      <w:pPr>
        <w:spacing w:before="34"/>
        <w:ind w:left="1088" w:right="5734"/>
        <w:jc w:val="center"/>
      </w:pPr>
      <w:r>
        <w:rPr>
          <w:color w:val="7E7785"/>
        </w:rPr>
        <w:t xml:space="preserve">Tanggal   </w:t>
      </w:r>
      <w:r>
        <w:rPr>
          <w:color w:val="7E7785"/>
          <w:spacing w:val="9"/>
        </w:rPr>
        <w:t xml:space="preserve"> </w:t>
      </w:r>
      <w:r>
        <w:rPr>
          <w:rFonts w:ascii="Arial" w:eastAsia="Arial" w:hAnsi="Arial" w:cs="Arial"/>
          <w:color w:val="C3C3C4"/>
          <w:w w:val="30"/>
          <w:position w:val="8"/>
          <w:sz w:val="18"/>
          <w:szCs w:val="18"/>
        </w:rPr>
        <w:t xml:space="preserve">I                             </w:t>
      </w:r>
      <w:r>
        <w:rPr>
          <w:rFonts w:ascii="Arial" w:eastAsia="Arial" w:hAnsi="Arial" w:cs="Arial"/>
          <w:color w:val="C3C3C4"/>
          <w:spacing w:val="2"/>
          <w:w w:val="30"/>
          <w:position w:val="8"/>
          <w:sz w:val="18"/>
          <w:szCs w:val="18"/>
        </w:rPr>
        <w:t xml:space="preserve"> </w:t>
      </w:r>
      <w:r>
        <w:rPr>
          <w:color w:val="7E7785"/>
        </w:rPr>
        <w:t>Topik</w:t>
      </w:r>
    </w:p>
    <w:p w:rsidR="00F651C8" w:rsidRDefault="00A10AE1">
      <w:pPr>
        <w:spacing w:before="52"/>
        <w:ind w:left="1958" w:right="6670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C3C3C4"/>
          <w:w w:val="34"/>
          <w:sz w:val="18"/>
          <w:szCs w:val="18"/>
        </w:rPr>
        <w:t>i</w:t>
      </w:r>
    </w:p>
    <w:p w:rsidR="00F651C8" w:rsidRDefault="00F651C8">
      <w:pPr>
        <w:spacing w:before="7" w:line="180" w:lineRule="exact"/>
        <w:rPr>
          <w:sz w:val="19"/>
          <w:szCs w:val="19"/>
        </w:rPr>
      </w:pPr>
    </w:p>
    <w:p w:rsidR="00F651C8" w:rsidRDefault="00F651C8">
      <w:pPr>
        <w:spacing w:line="220" w:lineRule="exact"/>
        <w:ind w:left="1962" w:right="6667"/>
        <w:jc w:val="center"/>
        <w:rPr>
          <w:rFonts w:ascii="Arial" w:eastAsia="Arial" w:hAnsi="Arial" w:cs="Arial"/>
        </w:rPr>
      </w:pPr>
      <w:r w:rsidRPr="00F651C8">
        <w:pict>
          <v:group id="_x0000_s1126" style="position:absolute;left:0;text-align:left;margin-left:180pt;margin-top:39.8pt;width:0;height:45pt;z-index:-14639;mso-position-horizontal-relative:page" coordorigin="3600,796" coordsize="0,900">
            <v:shape id="_x0000_s1130" style="position:absolute;left:3600;top:796;width:0;height:420" coordorigin="3600,796" coordsize="0,420" path="m3600,1216r,-420e" filled="f" strokeweight="0">
              <v:path arrowok="t"/>
            </v:shape>
            <v:shape id="_x0000_s1129" style="position:absolute;left:3600;top:796;width:0;height:420" coordorigin="3600,796" coordsize="0,420" path="m3600,1216r,-420e" filled="f" strokeweight="0">
              <v:path arrowok="t"/>
            </v:shape>
            <v:shape id="_x0000_s1128" style="position:absolute;left:3600;top:1216;width:0;height:480" coordorigin="3600,1216" coordsize="0,480" path="m3600,1696r,-480e" filled="f" strokeweight="0">
              <v:path arrowok="t"/>
            </v:shape>
            <v:shape id="_x0000_s1127" style="position:absolute;left:3600;top:1216;width:0;height:480" coordorigin="3600,1216" coordsize="0,480" path="m3600,1696r,-480e" filled="f" strokeweight="0">
              <v:path arrowok="t"/>
            </v:shape>
            <w10:wrap anchorx="page"/>
          </v:group>
        </w:pict>
      </w:r>
      <w:r w:rsidRPr="00F651C8">
        <w:pict>
          <v:shape id="_x0000_s1125" type="#_x0000_t202" style="position:absolute;left:0;text-align:left;margin-left:133pt;margin-top:-46.2pt;width:381pt;height:310pt;z-index:-14638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2460"/>
                    <w:gridCol w:w="2380"/>
                    <w:gridCol w:w="1340"/>
                    <w:gridCol w:w="1440"/>
                  </w:tblGrid>
                  <w:tr w:rsidR="00F651C8">
                    <w:trPr>
                      <w:trHeight w:hRule="exact" w:val="380"/>
                    </w:trPr>
                    <w:tc>
                      <w:tcPr>
                        <w:tcW w:w="2460" w:type="dxa"/>
                        <w:vMerge w:val="restart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651C8" w:rsidRDefault="00F651C8"/>
                    </w:tc>
                    <w:tc>
                      <w:tcPr>
                        <w:tcW w:w="2380" w:type="dxa"/>
                        <w:vMerge w:val="restart"/>
                        <w:tcBorders>
                          <w:top w:val="single" w:sz="0" w:space="0" w:color="A5A1A8"/>
                          <w:left w:val="nil"/>
                          <w:right w:val="nil"/>
                        </w:tcBorders>
                      </w:tcPr>
                      <w:p w:rsidR="00F651C8" w:rsidRDefault="00F651C8">
                        <w:pPr>
                          <w:spacing w:before="4" w:line="100" w:lineRule="exact"/>
                          <w:rPr>
                            <w:sz w:val="10"/>
                            <w:szCs w:val="10"/>
                          </w:rPr>
                        </w:pPr>
                      </w:p>
                      <w:p w:rsidR="00F651C8" w:rsidRDefault="00A10AE1">
                        <w:pPr>
                          <w:ind w:left="699" w:right="807"/>
                          <w:jc w:val="center"/>
                        </w:pPr>
                        <w:r>
                          <w:rPr>
                            <w:color w:val="7E7785"/>
                          </w:rPr>
                          <w:t>Komentar</w:t>
                        </w:r>
                      </w:p>
                      <w:p w:rsidR="00F651C8" w:rsidRDefault="00A10AE1">
                        <w:pPr>
                          <w:spacing w:before="43"/>
                          <w:ind w:left="595" w:right="692"/>
                          <w:jc w:val="center"/>
                        </w:pPr>
                        <w:r>
                          <w:rPr>
                            <w:color w:val="7E7785"/>
                          </w:rPr>
                          <w:t>Pembimbing</w:t>
                        </w:r>
                      </w:p>
                    </w:tc>
                    <w:tc>
                      <w:tcPr>
                        <w:tcW w:w="2780" w:type="dxa"/>
                        <w:gridSpan w:val="2"/>
                        <w:tcBorders>
                          <w:top w:val="single" w:sz="0" w:space="0" w:color="A5A1A8"/>
                          <w:left w:val="single" w:sz="0" w:space="0" w:color="A5A1A8"/>
                          <w:bottom w:val="single" w:sz="0" w:space="0" w:color="C3C3C4"/>
                          <w:right w:val="single" w:sz="0" w:space="0" w:color="A5A1A8"/>
                        </w:tcBorders>
                      </w:tcPr>
                      <w:p w:rsidR="00F651C8" w:rsidRDefault="00A10AE1">
                        <w:pPr>
                          <w:spacing w:before="23"/>
                          <w:ind w:left="737"/>
                        </w:pPr>
                        <w:r>
                          <w:rPr>
                            <w:color w:val="7E7785"/>
                          </w:rPr>
                          <w:t xml:space="preserve">Tanda </w:t>
                        </w:r>
                        <w:r>
                          <w:rPr>
                            <w:color w:val="7E7785"/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7E7785"/>
                          </w:rPr>
                          <w:t>Tangan</w:t>
                        </w:r>
                      </w:p>
                    </w:tc>
                  </w:tr>
                  <w:tr w:rsidR="00F651C8">
                    <w:trPr>
                      <w:trHeight w:hRule="exact" w:val="340"/>
                    </w:trPr>
                    <w:tc>
                      <w:tcPr>
                        <w:tcW w:w="2460" w:type="dxa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F651C8" w:rsidRDefault="00F651C8"/>
                    </w:tc>
                    <w:tc>
                      <w:tcPr>
                        <w:tcW w:w="2380" w:type="dxa"/>
                        <w:vMerge/>
                        <w:tcBorders>
                          <w:left w:val="nil"/>
                          <w:bottom w:val="single" w:sz="0" w:space="0" w:color="A5A1A8"/>
                          <w:right w:val="nil"/>
                        </w:tcBorders>
                      </w:tcPr>
                      <w:p w:rsidR="00F651C8" w:rsidRDefault="00F651C8"/>
                    </w:tc>
                    <w:tc>
                      <w:tcPr>
                        <w:tcW w:w="1340" w:type="dxa"/>
                        <w:tcBorders>
                          <w:top w:val="single" w:sz="0" w:space="0" w:color="C3C3C4"/>
                          <w:left w:val="single" w:sz="0" w:space="0" w:color="A5A1A8"/>
                          <w:bottom w:val="single" w:sz="0" w:space="0" w:color="A5A1A8"/>
                          <w:right w:val="single" w:sz="0" w:space="0" w:color="A5A1A8"/>
                        </w:tcBorders>
                      </w:tcPr>
                      <w:p w:rsidR="00F651C8" w:rsidRDefault="00A10AE1">
                        <w:pPr>
                          <w:spacing w:before="3"/>
                          <w:ind w:left="113"/>
                        </w:pPr>
                        <w:r>
                          <w:rPr>
                            <w:color w:val="7E7785"/>
                          </w:rPr>
                          <w:t>Pembimbing</w:t>
                        </w:r>
                      </w:p>
                    </w:tc>
                    <w:tc>
                      <w:tcPr>
                        <w:tcW w:w="1440" w:type="dxa"/>
                        <w:tcBorders>
                          <w:top w:val="single" w:sz="0" w:space="0" w:color="A5A1A8"/>
                          <w:left w:val="single" w:sz="0" w:space="0" w:color="A5A1A8"/>
                          <w:bottom w:val="single" w:sz="0" w:space="0" w:color="A5A1A8"/>
                          <w:right w:val="single" w:sz="0" w:space="0" w:color="A5A1A8"/>
                        </w:tcBorders>
                      </w:tcPr>
                      <w:p w:rsidR="00F651C8" w:rsidRDefault="00A10AE1">
                        <w:pPr>
                          <w:spacing w:before="3"/>
                          <w:ind w:left="232"/>
                        </w:pPr>
                        <w:r>
                          <w:rPr>
                            <w:color w:val="7E7785"/>
                          </w:rPr>
                          <w:t>Mahasiswa</w:t>
                        </w:r>
                      </w:p>
                    </w:tc>
                  </w:tr>
                  <w:tr w:rsidR="00F651C8">
                    <w:trPr>
                      <w:trHeight w:hRule="exact" w:val="5480"/>
                    </w:trPr>
                    <w:tc>
                      <w:tcPr>
                        <w:tcW w:w="2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F651C8" w:rsidRDefault="00A10AE1">
                        <w:pPr>
                          <w:spacing w:line="160" w:lineRule="exact"/>
                          <w:ind w:left="70" w:right="630"/>
                          <w:jc w:val="center"/>
                          <w:rPr>
                            <w:rFonts w:ascii="Arial" w:eastAsia="Arial" w:hAnsi="Arial" w:cs="Arial"/>
                            <w:sz w:val="38"/>
                            <w:szCs w:val="38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7E7785"/>
                            <w:w w:val="32"/>
                            <w:position w:val="-24"/>
                            <w:sz w:val="56"/>
                            <w:szCs w:val="56"/>
                          </w:rPr>
                          <w:t>2</w:t>
                        </w:r>
                        <w:r>
                          <w:rPr>
                            <w:rFonts w:ascii="Arial" w:eastAsia="Arial" w:hAnsi="Arial" w:cs="Arial"/>
                            <w:color w:val="A5A1A8"/>
                            <w:w w:val="49"/>
                            <w:position w:val="-24"/>
                            <w:sz w:val="56"/>
                            <w:szCs w:val="56"/>
                          </w:rPr>
                          <w:t>%~</w:t>
                        </w:r>
                        <w:r>
                          <w:rPr>
                            <w:rFonts w:ascii="Arial" w:eastAsia="Arial" w:hAnsi="Arial" w:cs="Arial"/>
                            <w:color w:val="7E7785"/>
                            <w:w w:val="36"/>
                            <w:position w:val="-24"/>
                            <w:sz w:val="56"/>
                            <w:szCs w:val="56"/>
                          </w:rPr>
                          <w:t>"</w:t>
                        </w:r>
                        <w:r>
                          <w:rPr>
                            <w:rFonts w:ascii="Arial" w:eastAsia="Arial" w:hAnsi="Arial" w:cs="Arial"/>
                            <w:color w:val="A5A1A8"/>
                            <w:w w:val="25"/>
                            <w:position w:val="-24"/>
                            <w:sz w:val="56"/>
                            <w:szCs w:val="56"/>
                          </w:rPr>
                          <w:t>l~</w:t>
                        </w:r>
                        <w:r>
                          <w:rPr>
                            <w:rFonts w:ascii="Arial" w:eastAsia="Arial" w:hAnsi="Arial" w:cs="Arial"/>
                            <w:color w:val="A5A1A8"/>
                            <w:spacing w:val="40"/>
                            <w:position w:val="-24"/>
                            <w:sz w:val="56"/>
                            <w:szCs w:val="5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C3C3C4"/>
                            <w:w w:val="34"/>
                            <w:position w:val="2"/>
                            <w:sz w:val="12"/>
                            <w:szCs w:val="12"/>
                          </w:rPr>
                          <w:t xml:space="preserve">i                </w:t>
                        </w:r>
                        <w:r>
                          <w:rPr>
                            <w:rFonts w:ascii="Arial" w:eastAsia="Arial" w:hAnsi="Arial" w:cs="Arial"/>
                            <w:color w:val="C3C3C4"/>
                            <w:spacing w:val="5"/>
                            <w:w w:val="34"/>
                            <w:position w:val="2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7E7785"/>
                            <w:w w:val="156"/>
                            <w:position w:val="-30"/>
                            <w:sz w:val="38"/>
                            <w:szCs w:val="38"/>
                          </w:rPr>
                          <w:t>]</w:t>
                        </w:r>
                        <w:r>
                          <w:rPr>
                            <w:rFonts w:ascii="Arial" w:eastAsia="Arial" w:hAnsi="Arial" w:cs="Arial"/>
                            <w:color w:val="A5A1A8"/>
                            <w:w w:val="85"/>
                            <w:position w:val="-30"/>
                            <w:sz w:val="38"/>
                            <w:szCs w:val="38"/>
                          </w:rPr>
                          <w:t>J</w:t>
                        </w:r>
                        <w:r>
                          <w:rPr>
                            <w:rFonts w:ascii="Arial" w:eastAsia="Arial" w:hAnsi="Arial" w:cs="Arial"/>
                            <w:color w:val="7E7785"/>
                            <w:w w:val="51"/>
                            <w:position w:val="-30"/>
                            <w:sz w:val="38"/>
                            <w:szCs w:val="38"/>
                          </w:rPr>
                          <w:t>ttL</w:t>
                        </w:r>
                      </w:p>
                      <w:p w:rsidR="00F651C8" w:rsidRDefault="00A10AE1">
                        <w:pPr>
                          <w:spacing w:line="60" w:lineRule="exact"/>
                          <w:ind w:left="986" w:right="1403"/>
                          <w:jc w:val="center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C3C3C4"/>
                            <w:w w:val="26"/>
                            <w:position w:val="2"/>
                            <w:sz w:val="14"/>
                            <w:szCs w:val="14"/>
                          </w:rPr>
                          <w:t>I</w:t>
                        </w:r>
                      </w:p>
                      <w:p w:rsidR="00F651C8" w:rsidRDefault="00F651C8">
                        <w:pPr>
                          <w:spacing w:before="5" w:line="180" w:lineRule="exact"/>
                          <w:rPr>
                            <w:sz w:val="18"/>
                            <w:szCs w:val="18"/>
                          </w:rPr>
                        </w:pPr>
                      </w:p>
                      <w:p w:rsidR="00F651C8" w:rsidRDefault="00A10AE1">
                        <w:pPr>
                          <w:ind w:left="340"/>
                          <w:rPr>
                            <w:rFonts w:ascii="Arial" w:eastAsia="Arial" w:hAnsi="Arial" w:cs="Arial"/>
                            <w:sz w:val="8"/>
                            <w:szCs w:val="8"/>
                          </w:rPr>
                        </w:pPr>
                        <w:r>
                          <w:rPr>
                            <w:rFonts w:ascii="Arial" w:eastAsia="Arial" w:hAnsi="Arial" w:cs="Arial"/>
                            <w:i/>
                            <w:color w:val="A5A1A8"/>
                            <w:w w:val="66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E7785"/>
                            <w:w w:val="45"/>
                            <w:sz w:val="18"/>
                            <w:szCs w:val="18"/>
                          </w:rPr>
                          <w:t>'&gt;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E7785"/>
                            <w:sz w:val="18"/>
                            <w:szCs w:val="18"/>
                          </w:rPr>
                          <w:t xml:space="preserve">         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E7785"/>
                            <w:spacing w:val="2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C3C3C4"/>
                            <w:w w:val="48"/>
                            <w:position w:val="5"/>
                            <w:sz w:val="8"/>
                            <w:szCs w:val="8"/>
                          </w:rPr>
                          <w:t>I</w:t>
                        </w:r>
                      </w:p>
                      <w:p w:rsidR="00F651C8" w:rsidRDefault="00A10AE1">
                        <w:pPr>
                          <w:spacing w:before="28" w:line="200" w:lineRule="exact"/>
                          <w:ind w:left="982" w:right="1394"/>
                          <w:jc w:val="center"/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C3C3C4"/>
                            <w:w w:val="31"/>
                            <w:position w:val="-2"/>
                          </w:rPr>
                          <w:t>i</w:t>
                        </w:r>
                      </w:p>
                      <w:p w:rsidR="00F651C8" w:rsidRDefault="00A10AE1">
                        <w:pPr>
                          <w:spacing w:line="40" w:lineRule="exact"/>
                          <w:ind w:left="991" w:right="1401"/>
                          <w:jc w:val="center"/>
                          <w:rPr>
                            <w:rFonts w:ascii="Arial" w:eastAsia="Arial" w:hAnsi="Arial" w:cs="Arial"/>
                            <w:sz w:val="8"/>
                            <w:szCs w:val="8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C3C3C4"/>
                            <w:w w:val="72"/>
                            <w:position w:val="-1"/>
                            <w:sz w:val="8"/>
                            <w:szCs w:val="8"/>
                          </w:rPr>
                          <w:t>I</w:t>
                        </w:r>
                      </w:p>
                      <w:p w:rsidR="00F651C8" w:rsidRDefault="00A10AE1">
                        <w:pPr>
                          <w:spacing w:line="520" w:lineRule="exact"/>
                          <w:ind w:left="129"/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</w:pPr>
                        <w:r>
                          <w:rPr>
                            <w:color w:val="7E7785"/>
                            <w:w w:val="49"/>
                            <w:position w:val="-1"/>
                            <w:sz w:val="56"/>
                            <w:szCs w:val="56"/>
                          </w:rPr>
                          <w:t>3%</w:t>
                        </w:r>
                        <w:r>
                          <w:rPr>
                            <w:color w:val="7E7785"/>
                            <w:spacing w:val="-69"/>
                            <w:position w:val="-1"/>
                            <w:sz w:val="56"/>
                            <w:szCs w:val="5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E7785"/>
                            <w:w w:val="54"/>
                            <w:position w:val="-1"/>
                          </w:rPr>
                          <w:t>2JJ&gt;7'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625D6D"/>
                            <w:w w:val="54"/>
                            <w:position w:val="-1"/>
                          </w:rPr>
                          <w:t xml:space="preserve">,  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625D6D"/>
                            <w:spacing w:val="25"/>
                            <w:w w:val="54"/>
                            <w:position w:val="-1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C3C3C4"/>
                            <w:w w:val="35"/>
                            <w:position w:val="6"/>
                            <w:sz w:val="10"/>
                            <w:szCs w:val="10"/>
                          </w:rPr>
                          <w:t xml:space="preserve">I          </w:t>
                        </w:r>
                        <w:r>
                          <w:rPr>
                            <w:rFonts w:ascii="Arial" w:eastAsia="Arial" w:hAnsi="Arial" w:cs="Arial"/>
                            <w:color w:val="C3C3C4"/>
                            <w:spacing w:val="3"/>
                            <w:w w:val="35"/>
                            <w:position w:val="6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7E7785"/>
                            <w:w w:val="66"/>
                            <w:position w:val="6"/>
                            <w:sz w:val="32"/>
                            <w:szCs w:val="32"/>
                          </w:rPr>
                          <w:t>JlA</w:t>
                        </w:r>
                        <w:r>
                          <w:rPr>
                            <w:rFonts w:ascii="Arial" w:eastAsia="Arial" w:hAnsi="Arial" w:cs="Arial"/>
                            <w:color w:val="A5A1A8"/>
                            <w:w w:val="66"/>
                            <w:position w:val="6"/>
                            <w:sz w:val="32"/>
                            <w:szCs w:val="32"/>
                          </w:rPr>
                          <w:t>~</w:t>
                        </w:r>
                        <w:r>
                          <w:rPr>
                            <w:rFonts w:ascii="Arial" w:eastAsia="Arial" w:hAnsi="Arial" w:cs="Arial"/>
                            <w:color w:val="A5A1A8"/>
                            <w:spacing w:val="24"/>
                            <w:w w:val="66"/>
                            <w:position w:val="6"/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7E7785"/>
                            <w:w w:val="46"/>
                            <w:position w:val="6"/>
                            <w:sz w:val="32"/>
                            <w:szCs w:val="32"/>
                          </w:rPr>
                          <w:t>\.</w:t>
                        </w:r>
                        <w:r>
                          <w:rPr>
                            <w:rFonts w:ascii="Arial" w:eastAsia="Arial" w:hAnsi="Arial" w:cs="Arial"/>
                            <w:color w:val="7E7785"/>
                            <w:spacing w:val="26"/>
                            <w:w w:val="46"/>
                            <w:position w:val="6"/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7E7785"/>
                            <w:w w:val="45"/>
                            <w:position w:val="6"/>
                            <w:sz w:val="32"/>
                            <w:szCs w:val="32"/>
                          </w:rPr>
                          <w:t>(</w:t>
                        </w:r>
                        <w:r>
                          <w:rPr>
                            <w:rFonts w:ascii="Arial" w:eastAsia="Arial" w:hAnsi="Arial" w:cs="Arial"/>
                            <w:color w:val="7E7785"/>
                            <w:spacing w:val="-50"/>
                            <w:position w:val="6"/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E7785"/>
                            <w:w w:val="51"/>
                            <w:position w:val="6"/>
                            <w:sz w:val="22"/>
                            <w:szCs w:val="22"/>
                          </w:rPr>
                          <w:t xml:space="preserve">J:?"),\) 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E7785"/>
                            <w:spacing w:val="5"/>
                            <w:w w:val="51"/>
                            <w:position w:val="6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E7785"/>
                            <w:w w:val="63"/>
                            <w:position w:val="6"/>
                            <w:sz w:val="22"/>
                            <w:szCs w:val="22"/>
                          </w:rPr>
                          <w:t>\</w:t>
                        </w:r>
                      </w:p>
                      <w:p w:rsidR="00F651C8" w:rsidRDefault="00A10AE1">
                        <w:pPr>
                          <w:spacing w:line="240" w:lineRule="exact"/>
                          <w:ind w:left="321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color w:val="7E7785"/>
                            <w:w w:val="58"/>
                            <w:position w:val="7"/>
                            <w:sz w:val="18"/>
                            <w:szCs w:val="18"/>
                          </w:rPr>
                          <w:t xml:space="preserve">Cl':5                       </w:t>
                        </w:r>
                        <w:r>
                          <w:rPr>
                            <w:i/>
                            <w:color w:val="7E7785"/>
                            <w:spacing w:val="16"/>
                            <w:w w:val="58"/>
                            <w:position w:val="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i/>
                            <w:color w:val="7E7785"/>
                            <w:sz w:val="24"/>
                            <w:szCs w:val="24"/>
                          </w:rPr>
                          <w:t xml:space="preserve">ft- </w:t>
                        </w:r>
                        <w:r>
                          <w:rPr>
                            <w:i/>
                            <w:color w:val="7E7785"/>
                            <w:spacing w:val="2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7E7785"/>
                            <w:sz w:val="24"/>
                            <w:szCs w:val="24"/>
                          </w:rPr>
                          <w:t>~\}</w:t>
                        </w:r>
                        <w:r>
                          <w:rPr>
                            <w:i/>
                            <w:color w:val="7E7785"/>
                            <w:spacing w:val="3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7E7785"/>
                            <w:sz w:val="24"/>
                            <w:szCs w:val="24"/>
                          </w:rPr>
                          <w:t>lf</w:t>
                        </w:r>
                      </w:p>
                      <w:p w:rsidR="00F651C8" w:rsidRDefault="00F651C8">
                        <w:pPr>
                          <w:spacing w:before="13" w:line="200" w:lineRule="exact"/>
                        </w:pPr>
                      </w:p>
                      <w:p w:rsidR="00F651C8" w:rsidRDefault="00A10AE1">
                        <w:pPr>
                          <w:spacing w:line="280" w:lineRule="exact"/>
                          <w:ind w:left="981" w:right="1383"/>
                          <w:jc w:val="center"/>
                          <w:rPr>
                            <w:rFonts w:ascii="Arial" w:eastAsia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C3C3C4"/>
                            <w:w w:val="18"/>
                            <w:position w:val="-3"/>
                            <w:sz w:val="28"/>
                            <w:szCs w:val="28"/>
                          </w:rPr>
                          <w:t>I</w:t>
                        </w:r>
                      </w:p>
                      <w:p w:rsidR="00F651C8" w:rsidRDefault="00A10AE1">
                        <w:pPr>
                          <w:spacing w:line="40" w:lineRule="exact"/>
                          <w:ind w:left="996" w:right="1399"/>
                          <w:jc w:val="center"/>
                          <w:rPr>
                            <w:rFonts w:ascii="Arial" w:eastAsia="Arial" w:hAnsi="Arial" w:cs="Arial"/>
                            <w:sz w:val="8"/>
                            <w:szCs w:val="8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C3C3C4"/>
                            <w:w w:val="61"/>
                            <w:position w:val="1"/>
                            <w:sz w:val="8"/>
                            <w:szCs w:val="8"/>
                          </w:rPr>
                          <w:t>I</w:t>
                        </w:r>
                      </w:p>
                      <w:p w:rsidR="00F651C8" w:rsidRDefault="00A10AE1">
                        <w:pPr>
                          <w:spacing w:before="25"/>
                          <w:ind w:left="993" w:right="1385"/>
                          <w:jc w:val="center"/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C3C3C4"/>
                            <w:w w:val="30"/>
                            <w:sz w:val="18"/>
                            <w:szCs w:val="18"/>
                          </w:rPr>
                          <w:t>I</w:t>
                        </w:r>
                      </w:p>
                      <w:p w:rsidR="00F651C8" w:rsidRDefault="00A10AE1">
                        <w:pPr>
                          <w:spacing w:before="2" w:line="280" w:lineRule="exact"/>
                          <w:ind w:left="984" w:right="1377"/>
                          <w:jc w:val="center"/>
                          <w:rPr>
                            <w:rFonts w:ascii="Arial" w:eastAsia="Arial" w:hAnsi="Arial" w:cs="Arial"/>
                            <w:sz w:val="30"/>
                            <w:szCs w:val="30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C3C3C4"/>
                            <w:w w:val="17"/>
                            <w:position w:val="-5"/>
                            <w:sz w:val="30"/>
                            <w:szCs w:val="30"/>
                          </w:rPr>
                          <w:t>I</w:t>
                        </w:r>
                      </w:p>
                      <w:p w:rsidR="00F651C8" w:rsidRDefault="00A10AE1">
                        <w:pPr>
                          <w:spacing w:line="400" w:lineRule="exact"/>
                          <w:ind w:left="182" w:right="-31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i/>
                            <w:color w:val="7E7785"/>
                            <w:w w:val="175"/>
                            <w:position w:val="9"/>
                            <w:sz w:val="26"/>
                            <w:szCs w:val="26"/>
                          </w:rPr>
                          <w:t>\</w:t>
                        </w:r>
                        <w:r>
                          <w:rPr>
                            <w:i/>
                            <w:color w:val="7E7785"/>
                            <w:spacing w:val="-1"/>
                            <w:w w:val="175"/>
                            <w:position w:val="9"/>
                            <w:sz w:val="26"/>
                            <w:szCs w:val="26"/>
                          </w:rPr>
                          <w:t>i</w:t>
                        </w:r>
                        <w:r>
                          <w:rPr>
                            <w:i/>
                            <w:color w:val="A5A1A8"/>
                            <w:w w:val="69"/>
                            <w:position w:val="9"/>
                            <w:sz w:val="26"/>
                            <w:szCs w:val="26"/>
                          </w:rPr>
                          <w:t>1o(l,</w:t>
                        </w:r>
                        <w:r>
                          <w:rPr>
                            <w:i/>
                            <w:color w:val="A5A1A8"/>
                            <w:position w:val="9"/>
                            <w:sz w:val="26"/>
                            <w:szCs w:val="26"/>
                          </w:rPr>
                          <w:t xml:space="preserve">   </w:t>
                        </w:r>
                        <w:r>
                          <w:rPr>
                            <w:i/>
                            <w:color w:val="A5A1A8"/>
                            <w:spacing w:val="-1"/>
                            <w:position w:val="9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C3C3C4"/>
                            <w:w w:val="6"/>
                            <w:position w:val="-3"/>
                            <w:sz w:val="40"/>
                            <w:szCs w:val="40"/>
                          </w:rPr>
                          <w:t xml:space="preserve">1                </w:t>
                        </w:r>
                        <w:r>
                          <w:rPr>
                            <w:color w:val="C3C3C4"/>
                            <w:spacing w:val="4"/>
                            <w:w w:val="6"/>
                            <w:position w:val="-3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i/>
                            <w:color w:val="7E7785"/>
                            <w:w w:val="80"/>
                            <w:position w:val="6"/>
                            <w:sz w:val="28"/>
                            <w:szCs w:val="28"/>
                          </w:rPr>
                          <w:t>~</w:t>
                        </w:r>
                        <w:r>
                          <w:rPr>
                            <w:i/>
                            <w:color w:val="A5A1A8"/>
                            <w:w w:val="43"/>
                            <w:position w:val="6"/>
                            <w:sz w:val="28"/>
                            <w:szCs w:val="28"/>
                          </w:rPr>
                          <w:t>o.</w:t>
                        </w:r>
                        <w:r>
                          <w:rPr>
                            <w:i/>
                            <w:color w:val="A5A1A8"/>
                            <w:spacing w:val="-44"/>
                            <w:position w:val="6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A5A1A8"/>
                            <w:w w:val="50"/>
                            <w:position w:val="6"/>
                            <w:sz w:val="24"/>
                            <w:szCs w:val="24"/>
                          </w:rPr>
                          <w:t xml:space="preserve">V)  </w:t>
                        </w:r>
                        <w:r>
                          <w:rPr>
                            <w:color w:val="A5A1A8"/>
                            <w:spacing w:val="19"/>
                            <w:w w:val="50"/>
                            <w:position w:val="6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color w:val="A5A1A8"/>
                            <w:w w:val="110"/>
                            <w:position w:val="6"/>
                            <w:sz w:val="40"/>
                            <w:szCs w:val="40"/>
                          </w:rPr>
                          <w:t>I</w:t>
                        </w:r>
                        <w:r>
                          <w:rPr>
                            <w:color w:val="A5A1A8"/>
                            <w:spacing w:val="-64"/>
                            <w:position w:val="6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i/>
                            <w:color w:val="7E7785"/>
                            <w:w w:val="73"/>
                            <w:position w:val="6"/>
                            <w:sz w:val="32"/>
                            <w:szCs w:val="32"/>
                          </w:rPr>
                          <w:t>&gt;0i</w:t>
                        </w:r>
                        <w:r>
                          <w:rPr>
                            <w:i/>
                            <w:color w:val="A5A1A8"/>
                            <w:w w:val="58"/>
                            <w:position w:val="6"/>
                            <w:sz w:val="32"/>
                            <w:szCs w:val="32"/>
                          </w:rPr>
                          <w:t>{</w:t>
                        </w:r>
                        <w:r>
                          <w:rPr>
                            <w:i/>
                            <w:color w:val="A5A1A8"/>
                            <w:spacing w:val="-25"/>
                            <w:w w:val="58"/>
                            <w:position w:val="6"/>
                            <w:sz w:val="32"/>
                            <w:szCs w:val="32"/>
                          </w:rPr>
                          <w:t>v</w:t>
                        </w:r>
                        <w:r>
                          <w:rPr>
                            <w:color w:val="A5A1A8"/>
                            <w:w w:val="43"/>
                            <w:position w:val="6"/>
                            <w:sz w:val="32"/>
                            <w:szCs w:val="32"/>
                          </w:rPr>
                          <w:t>J1</w:t>
                        </w:r>
                      </w:p>
                      <w:p w:rsidR="00F651C8" w:rsidRDefault="00A10AE1">
                        <w:pPr>
                          <w:spacing w:line="100" w:lineRule="exact"/>
                          <w:ind w:left="330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7E7785"/>
                            <w:w w:val="101"/>
                            <w:position w:val="1"/>
                            <w:sz w:val="14"/>
                            <w:szCs w:val="14"/>
                          </w:rPr>
                          <w:t>[)</w:t>
                        </w:r>
                        <w:r>
                          <w:rPr>
                            <w:rFonts w:ascii="Arial" w:eastAsia="Arial" w:hAnsi="Arial" w:cs="Arial"/>
                            <w:color w:val="A5A1A8"/>
                            <w:w w:val="124"/>
                            <w:position w:val="1"/>
                            <w:sz w:val="14"/>
                            <w:szCs w:val="14"/>
                          </w:rPr>
                          <w:t>(,</w:t>
                        </w:r>
                      </w:p>
                      <w:p w:rsidR="00F651C8" w:rsidRDefault="00A10AE1">
                        <w:pPr>
                          <w:spacing w:line="140" w:lineRule="exact"/>
                          <w:ind w:left="1001" w:right="1388"/>
                          <w:jc w:val="center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C3C3C4"/>
                            <w:w w:val="26"/>
                            <w:sz w:val="14"/>
                            <w:szCs w:val="14"/>
                          </w:rPr>
                          <w:t>I</w:t>
                        </w:r>
                      </w:p>
                      <w:p w:rsidR="00F651C8" w:rsidRDefault="00A10AE1">
                        <w:pPr>
                          <w:spacing w:before="12"/>
                          <w:ind w:left="999" w:right="1387"/>
                          <w:jc w:val="center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C3C3C4"/>
                            <w:w w:val="23"/>
                            <w:sz w:val="16"/>
                            <w:szCs w:val="16"/>
                          </w:rPr>
                          <w:t>I</w:t>
                        </w:r>
                      </w:p>
                      <w:p w:rsidR="00F651C8" w:rsidRDefault="00A10AE1">
                        <w:pPr>
                          <w:spacing w:before="47" w:line="200" w:lineRule="exact"/>
                          <w:ind w:left="996" w:right="1380"/>
                          <w:jc w:val="center"/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C3C3C4"/>
                            <w:w w:val="24"/>
                            <w:position w:val="-1"/>
                          </w:rPr>
                          <w:t>!</w:t>
                        </w:r>
                      </w:p>
                      <w:p w:rsidR="00F651C8" w:rsidRDefault="00A10AE1">
                        <w:pPr>
                          <w:spacing w:line="260" w:lineRule="exact"/>
                          <w:ind w:left="987" w:right="1371"/>
                          <w:jc w:val="center"/>
                          <w:rPr>
                            <w:rFonts w:ascii="Arial" w:eastAsia="Arial" w:hAnsi="Arial" w:cs="Arial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C3C3C4"/>
                            <w:w w:val="20"/>
                            <w:position w:val="-2"/>
                            <w:sz w:val="32"/>
                            <w:szCs w:val="32"/>
                          </w:rPr>
                          <w:t>i</w:t>
                        </w:r>
                      </w:p>
                      <w:p w:rsidR="00F651C8" w:rsidRDefault="00A10AE1">
                        <w:pPr>
                          <w:spacing w:line="100" w:lineRule="exact"/>
                          <w:ind w:left="999" w:right="1382"/>
                          <w:jc w:val="center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C3C3C4"/>
                            <w:w w:val="41"/>
                            <w:sz w:val="16"/>
                            <w:szCs w:val="16"/>
                          </w:rPr>
                          <w:t>i</w:t>
                        </w:r>
                      </w:p>
                      <w:p w:rsidR="00F651C8" w:rsidRDefault="00A10AE1">
                        <w:pPr>
                          <w:spacing w:line="60" w:lineRule="exact"/>
                          <w:ind w:left="1005" w:right="1389"/>
                          <w:jc w:val="center"/>
                          <w:rPr>
                            <w:rFonts w:ascii="Arial" w:eastAsia="Arial" w:hAnsi="Arial" w:cs="Arial"/>
                            <w:sz w:val="8"/>
                            <w:szCs w:val="8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C3C3C4"/>
                            <w:w w:val="61"/>
                            <w:sz w:val="8"/>
                            <w:szCs w:val="8"/>
                          </w:rPr>
                          <w:t>I</w:t>
                        </w:r>
                      </w:p>
                      <w:p w:rsidR="00F651C8" w:rsidRDefault="00A10AE1">
                        <w:pPr>
                          <w:spacing w:line="180" w:lineRule="exact"/>
                          <w:ind w:left="995" w:right="1378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color w:val="C3C3C4"/>
                            <w:w w:val="35"/>
                            <w:position w:val="-2"/>
                            <w:sz w:val="22"/>
                            <w:szCs w:val="22"/>
                          </w:rPr>
                          <w:t>'</w:t>
                        </w:r>
                      </w:p>
                      <w:p w:rsidR="00F651C8" w:rsidRDefault="00A10AE1">
                        <w:pPr>
                          <w:spacing w:line="40" w:lineRule="exact"/>
                          <w:ind w:left="1005" w:right="1389"/>
                          <w:jc w:val="center"/>
                          <w:rPr>
                            <w:rFonts w:ascii="Arial" w:eastAsia="Arial" w:hAnsi="Arial" w:cs="Arial"/>
                            <w:sz w:val="8"/>
                            <w:szCs w:val="8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C3C3C4"/>
                            <w:w w:val="61"/>
                            <w:sz w:val="8"/>
                            <w:szCs w:val="8"/>
                          </w:rPr>
                          <w:t>I</w:t>
                        </w:r>
                      </w:p>
                      <w:p w:rsidR="00F651C8" w:rsidRDefault="00A10AE1">
                        <w:pPr>
                          <w:spacing w:line="180" w:lineRule="exact"/>
                          <w:ind w:left="996" w:right="1380"/>
                          <w:jc w:val="center"/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C3C3C4"/>
                            <w:w w:val="31"/>
                          </w:rPr>
                          <w:t>i</w:t>
                        </w:r>
                      </w:p>
                      <w:p w:rsidR="00F651C8" w:rsidRDefault="00A10AE1">
                        <w:pPr>
                          <w:spacing w:line="280" w:lineRule="exact"/>
                          <w:ind w:left="992" w:right="1375"/>
                          <w:jc w:val="center"/>
                          <w:rPr>
                            <w:rFonts w:ascii="Arial" w:eastAsia="Arial" w:hAnsi="Arial" w:cs="Arial"/>
                            <w:sz w:val="26"/>
                            <w:szCs w:val="26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C3C3C4"/>
                            <w:w w:val="24"/>
                            <w:sz w:val="26"/>
                            <w:szCs w:val="26"/>
                          </w:rPr>
                          <w:t>i</w:t>
                        </w:r>
                      </w:p>
                      <w:p w:rsidR="00F651C8" w:rsidRDefault="00A10AE1">
                        <w:pPr>
                          <w:spacing w:line="180" w:lineRule="exact"/>
                          <w:ind w:left="1001" w:right="1379"/>
                          <w:jc w:val="center"/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C3C3C4"/>
                            <w:w w:val="18"/>
                            <w:position w:val="-2"/>
                          </w:rPr>
                          <w:t>I</w:t>
                        </w:r>
                      </w:p>
                      <w:p w:rsidR="00F651C8" w:rsidRDefault="00A10AE1">
                        <w:pPr>
                          <w:spacing w:line="40" w:lineRule="exact"/>
                          <w:ind w:left="1010" w:right="1389"/>
                          <w:jc w:val="center"/>
                          <w:rPr>
                            <w:rFonts w:ascii="Arial" w:eastAsia="Arial" w:hAnsi="Arial" w:cs="Arial"/>
                            <w:sz w:val="8"/>
                            <w:szCs w:val="8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C3C3C4"/>
                            <w:w w:val="41"/>
                            <w:position w:val="-1"/>
                            <w:sz w:val="8"/>
                            <w:szCs w:val="8"/>
                          </w:rPr>
                          <w:t>I</w:t>
                        </w:r>
                      </w:p>
                      <w:p w:rsidR="00F651C8" w:rsidRDefault="00A10AE1">
                        <w:pPr>
                          <w:spacing w:line="60" w:lineRule="exact"/>
                          <w:ind w:left="1010" w:right="1387"/>
                          <w:jc w:val="center"/>
                          <w:rPr>
                            <w:rFonts w:ascii="Arial" w:eastAsia="Arial" w:hAnsi="Arial" w:cs="Arial"/>
                            <w:sz w:val="8"/>
                            <w:szCs w:val="8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C3C3C4"/>
                            <w:w w:val="48"/>
                            <w:sz w:val="8"/>
                            <w:szCs w:val="8"/>
                          </w:rPr>
                          <w:t>I</w:t>
                        </w:r>
                      </w:p>
                      <w:p w:rsidR="00F651C8" w:rsidRDefault="00A10AE1">
                        <w:pPr>
                          <w:spacing w:line="80" w:lineRule="exact"/>
                          <w:ind w:left="1007" w:right="1381"/>
                          <w:jc w:val="center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C3C3C4"/>
                            <w:w w:val="52"/>
                            <w:position w:val="-2"/>
                            <w:sz w:val="12"/>
                            <w:szCs w:val="12"/>
                          </w:rPr>
                          <w:t>i</w:t>
                        </w:r>
                      </w:p>
                    </w:tc>
                    <w:tc>
                      <w:tcPr>
                        <w:tcW w:w="2380" w:type="dxa"/>
                        <w:tcBorders>
                          <w:top w:val="single" w:sz="0" w:space="0" w:color="A5A1A8"/>
                          <w:left w:val="nil"/>
                          <w:bottom w:val="nil"/>
                          <w:right w:val="nil"/>
                        </w:tcBorders>
                      </w:tcPr>
                      <w:p w:rsidR="00F651C8" w:rsidRDefault="00A10AE1">
                        <w:pPr>
                          <w:spacing w:before="15"/>
                          <w:ind w:left="438"/>
                          <w:rPr>
                            <w:sz w:val="44"/>
                            <w:szCs w:val="44"/>
                          </w:rPr>
                        </w:pPr>
                        <w:r>
                          <w:rPr>
                            <w:i/>
                            <w:color w:val="A5A1A8"/>
                            <w:w w:val="13"/>
                            <w:sz w:val="42"/>
                            <w:szCs w:val="42"/>
                          </w:rPr>
                          <w:t>·</w:t>
                        </w:r>
                        <w:r>
                          <w:rPr>
                            <w:i/>
                            <w:color w:val="A5A1A8"/>
                            <w:spacing w:val="-77"/>
                            <w:sz w:val="42"/>
                            <w:szCs w:val="42"/>
                          </w:rPr>
                          <w:t xml:space="preserve"> </w:t>
                        </w:r>
                        <w:r>
                          <w:rPr>
                            <w:i/>
                            <w:color w:val="7E7785"/>
                            <w:w w:val="48"/>
                            <w:sz w:val="42"/>
                            <w:szCs w:val="42"/>
                          </w:rPr>
                          <w:t>Gt\f)</w:t>
                        </w:r>
                        <w:r>
                          <w:rPr>
                            <w:i/>
                            <w:color w:val="7E7785"/>
                            <w:spacing w:val="-49"/>
                            <w:sz w:val="42"/>
                            <w:szCs w:val="42"/>
                          </w:rPr>
                          <w:t xml:space="preserve"> </w:t>
                        </w:r>
                        <w:r>
                          <w:rPr>
                            <w:color w:val="7E7785"/>
                            <w:w w:val="79"/>
                            <w:sz w:val="28"/>
                            <w:szCs w:val="28"/>
                          </w:rPr>
                          <w:t xml:space="preserve">\i </w:t>
                        </w:r>
                        <w:r>
                          <w:rPr>
                            <w:color w:val="7E7785"/>
                            <w:spacing w:val="35"/>
                            <w:w w:val="79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7E7785"/>
                            <w:w w:val="57"/>
                            <w:sz w:val="44"/>
                            <w:szCs w:val="44"/>
                          </w:rPr>
                          <w:t>.Jc1~</w:t>
                        </w:r>
                        <w:r>
                          <w:rPr>
                            <w:color w:val="625D6D"/>
                            <w:w w:val="69"/>
                            <w:sz w:val="44"/>
                            <w:szCs w:val="44"/>
                          </w:rPr>
                          <w:t>l</w:t>
                        </w: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F651C8">
                        <w:pPr>
                          <w:spacing w:before="1" w:line="280" w:lineRule="exact"/>
                          <w:rPr>
                            <w:sz w:val="28"/>
                            <w:szCs w:val="28"/>
                          </w:rPr>
                        </w:pPr>
                      </w:p>
                      <w:p w:rsidR="00F651C8" w:rsidRDefault="00A10AE1">
                        <w:pPr>
                          <w:spacing w:line="720" w:lineRule="exact"/>
                          <w:ind w:left="429"/>
                          <w:rPr>
                            <w:rFonts w:ascii="Arial" w:eastAsia="Arial" w:hAnsi="Arial" w:cs="Arial"/>
                            <w:sz w:val="66"/>
                            <w:szCs w:val="66"/>
                          </w:rPr>
                        </w:pPr>
                        <w:r>
                          <w:rPr>
                            <w:i/>
                            <w:color w:val="7E7785"/>
                            <w:w w:val="57"/>
                            <w:position w:val="24"/>
                            <w:sz w:val="38"/>
                            <w:szCs w:val="38"/>
                          </w:rPr>
                          <w:t xml:space="preserve">tee.  </w:t>
                        </w:r>
                        <w:r>
                          <w:rPr>
                            <w:i/>
                            <w:color w:val="7E7785"/>
                            <w:spacing w:val="21"/>
                            <w:w w:val="57"/>
                            <w:position w:val="24"/>
                            <w:sz w:val="38"/>
                            <w:szCs w:val="38"/>
                          </w:rPr>
                          <w:t xml:space="preserve"> </w:t>
                        </w:r>
                        <w:r>
                          <w:rPr>
                            <w:color w:val="7E7785"/>
                            <w:position w:val="21"/>
                            <w:sz w:val="38"/>
                            <w:szCs w:val="38"/>
                          </w:rPr>
                          <w:t xml:space="preserve">J~c    </w:t>
                        </w:r>
                        <w:r>
                          <w:rPr>
                            <w:color w:val="7E7785"/>
                            <w:spacing w:val="20"/>
                            <w:position w:val="21"/>
                            <w:sz w:val="38"/>
                            <w:szCs w:val="38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E7785"/>
                            <w:w w:val="107"/>
                            <w:position w:val="-23"/>
                            <w:sz w:val="66"/>
                            <w:szCs w:val="66"/>
                          </w:rPr>
                          <w:t>*</w:t>
                        </w:r>
                      </w:p>
                      <w:p w:rsidR="00F651C8" w:rsidRDefault="00A10AE1">
                        <w:pPr>
                          <w:spacing w:line="140" w:lineRule="exact"/>
                          <w:ind w:left="299"/>
                          <w:rPr>
                            <w:rFonts w:ascii="Arial" w:eastAsia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color w:val="7E7785"/>
                            <w:position w:val="13"/>
                            <w:sz w:val="16"/>
                            <w:szCs w:val="16"/>
                          </w:rPr>
                          <w:t>~\J~</w:t>
                        </w:r>
                        <w:r>
                          <w:rPr>
                            <w:color w:val="7E7785"/>
                            <w:position w:val="13"/>
                            <w:sz w:val="16"/>
                            <w:szCs w:val="16"/>
                          </w:rPr>
                          <w:t xml:space="preserve">           </w:t>
                        </w:r>
                        <w:r>
                          <w:rPr>
                            <w:color w:val="7E7785"/>
                            <w:spacing w:val="32"/>
                            <w:position w:val="13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7E7785"/>
                            <w:position w:val="3"/>
                            <w:sz w:val="28"/>
                            <w:szCs w:val="28"/>
                          </w:rPr>
                          <w:t xml:space="preserve">~\)  </w:t>
                        </w:r>
                        <w:r>
                          <w:rPr>
                            <w:rFonts w:ascii="Arial" w:eastAsia="Arial" w:hAnsi="Arial" w:cs="Arial"/>
                            <w:color w:val="7E7785"/>
                            <w:spacing w:val="13"/>
                            <w:position w:val="3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7E7785"/>
                            <w:position w:val="3"/>
                            <w:sz w:val="28"/>
                            <w:szCs w:val="28"/>
                          </w:rPr>
                          <w:t>1</w:t>
                        </w:r>
                      </w:p>
                      <w:p w:rsidR="00F651C8" w:rsidRDefault="00A10AE1">
                        <w:pPr>
                          <w:spacing w:line="340" w:lineRule="exact"/>
                          <w:ind w:left="395"/>
                          <w:rPr>
                            <w:rFonts w:ascii="Arial" w:eastAsia="Arial" w:hAnsi="Arial" w:cs="Arial"/>
                            <w:sz w:val="32"/>
                            <w:szCs w:val="32"/>
                          </w:rPr>
                        </w:pPr>
                        <w:r>
                          <w:rPr>
                            <w:color w:val="7E7785"/>
                            <w:w w:val="59"/>
                            <w:sz w:val="32"/>
                            <w:szCs w:val="32"/>
                          </w:rPr>
                          <w:t>15c</w:t>
                        </w:r>
                        <w:r>
                          <w:rPr>
                            <w:color w:val="A5A1A8"/>
                            <w:spacing w:val="6"/>
                            <w:w w:val="59"/>
                            <w:sz w:val="32"/>
                            <w:szCs w:val="32"/>
                          </w:rPr>
                          <w:t>,</w:t>
                        </w:r>
                        <w:r>
                          <w:rPr>
                            <w:rFonts w:ascii="Arial" w:eastAsia="Arial" w:hAnsi="Arial" w:cs="Arial"/>
                            <w:color w:val="7E7785"/>
                            <w:w w:val="59"/>
                            <w:sz w:val="32"/>
                            <w:szCs w:val="32"/>
                          </w:rPr>
                          <w:t xml:space="preserve">h </w:t>
                        </w:r>
                        <w:r>
                          <w:rPr>
                            <w:rFonts w:ascii="Arial" w:eastAsia="Arial" w:hAnsi="Arial" w:cs="Arial"/>
                            <w:color w:val="7E7785"/>
                            <w:spacing w:val="16"/>
                            <w:w w:val="59"/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7E7785"/>
                            <w:w w:val="72"/>
                            <w:sz w:val="32"/>
                            <w:szCs w:val="32"/>
                          </w:rPr>
                          <w:t>Jl</w:t>
                        </w:r>
                      </w:p>
                      <w:p w:rsidR="00F651C8" w:rsidRDefault="00F651C8">
                        <w:pPr>
                          <w:spacing w:before="7" w:line="280" w:lineRule="exact"/>
                          <w:rPr>
                            <w:sz w:val="28"/>
                            <w:szCs w:val="28"/>
                          </w:rPr>
                        </w:pPr>
                      </w:p>
                      <w:p w:rsidR="00F651C8" w:rsidRDefault="00A10AE1">
                        <w:pPr>
                          <w:ind w:left="333" w:right="-71"/>
                          <w:rPr>
                            <w:rFonts w:ascii="Arial" w:eastAsia="Arial" w:hAnsi="Arial" w:cs="Arial"/>
                            <w:sz w:val="46"/>
                            <w:szCs w:val="46"/>
                          </w:rPr>
                        </w:pPr>
                        <w:r>
                          <w:rPr>
                            <w:rFonts w:ascii="Arial" w:eastAsia="Arial" w:hAnsi="Arial" w:cs="Arial"/>
                            <w:i/>
                            <w:color w:val="7E7785"/>
                            <w:w w:val="61"/>
                            <w:position w:val="-7"/>
                            <w:sz w:val="40"/>
                            <w:szCs w:val="40"/>
                          </w:rPr>
                          <w:t>fi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E7785"/>
                            <w:spacing w:val="-70"/>
                            <w:position w:val="-7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A5A1A8"/>
                            <w:position w:val="-7"/>
                          </w:rPr>
                          <w:t xml:space="preserve">Cc  </w:t>
                        </w:r>
                        <w:r>
                          <w:rPr>
                            <w:rFonts w:ascii="Arial" w:eastAsia="Arial" w:hAnsi="Arial" w:cs="Arial"/>
                            <w:color w:val="A5A1A8"/>
                            <w:spacing w:val="45"/>
                            <w:position w:val="-7"/>
                          </w:rPr>
                          <w:t xml:space="preserve"> </w:t>
                        </w:r>
                        <w:r>
                          <w:rPr>
                            <w:color w:val="A5A1A8"/>
                            <w:w w:val="66"/>
                            <w:sz w:val="40"/>
                            <w:szCs w:val="40"/>
                          </w:rPr>
                          <w:t>to.~</w:t>
                        </w:r>
                        <w:r>
                          <w:rPr>
                            <w:color w:val="A5A1A8"/>
                            <w:spacing w:val="14"/>
                            <w:w w:val="66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A5A1A8"/>
                            <w:spacing w:val="-125"/>
                            <w:w w:val="200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i/>
                            <w:color w:val="A5A1A8"/>
                            <w:w w:val="79"/>
                            <w:sz w:val="32"/>
                            <w:szCs w:val="32"/>
                          </w:rPr>
                          <w:t>i,~ch</w:t>
                        </w:r>
                        <w:r>
                          <w:rPr>
                            <w:i/>
                            <w:color w:val="A5A1A8"/>
                            <w:spacing w:val="-27"/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A5A1A8"/>
                            <w:w w:val="45"/>
                            <w:sz w:val="46"/>
                            <w:szCs w:val="46"/>
                          </w:rPr>
                          <w:t>n</w:t>
                        </w:r>
                      </w:p>
                    </w:tc>
                    <w:tc>
                      <w:tcPr>
                        <w:tcW w:w="1340" w:type="dxa"/>
                        <w:tcBorders>
                          <w:top w:val="single" w:sz="0" w:space="0" w:color="A5A1A8"/>
                          <w:left w:val="nil"/>
                          <w:bottom w:val="single" w:sz="0" w:space="0" w:color="A5A1A8"/>
                          <w:right w:val="nil"/>
                        </w:tcBorders>
                      </w:tcPr>
                      <w:p w:rsidR="00F651C8" w:rsidRDefault="00A10AE1">
                        <w:pPr>
                          <w:spacing w:line="1000" w:lineRule="exact"/>
                          <w:ind w:left="62" w:right="110"/>
                          <w:jc w:val="center"/>
                          <w:rPr>
                            <w:rFonts w:ascii="Arial" w:eastAsia="Arial" w:hAnsi="Arial" w:cs="Arial"/>
                            <w:sz w:val="92"/>
                            <w:szCs w:val="92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625D6D"/>
                            <w:w w:val="88"/>
                            <w:position w:val="-1"/>
                            <w:sz w:val="92"/>
                            <w:szCs w:val="92"/>
                          </w:rPr>
                          <w:t>4--</w:t>
                        </w:r>
                      </w:p>
                      <w:p w:rsidR="00F651C8" w:rsidRDefault="00A10AE1">
                        <w:pPr>
                          <w:spacing w:before="99"/>
                          <w:ind w:left="-2"/>
                          <w:rPr>
                            <w:sz w:val="76"/>
                            <w:szCs w:val="76"/>
                          </w:rPr>
                        </w:pPr>
                        <w:r>
                          <w:rPr>
                            <w:color w:val="625D6D"/>
                            <w:spacing w:val="-32"/>
                            <w:sz w:val="76"/>
                            <w:szCs w:val="76"/>
                          </w:rPr>
                          <w:t>I</w:t>
                        </w:r>
                        <w:r>
                          <w:rPr>
                            <w:rFonts w:ascii="Arial" w:eastAsia="Arial" w:hAnsi="Arial" w:cs="Arial"/>
                            <w:color w:val="625D6D"/>
                            <w:spacing w:val="-53"/>
                            <w:position w:val="48"/>
                            <w:sz w:val="28"/>
                            <w:szCs w:val="28"/>
                          </w:rPr>
                          <w:t>/</w:t>
                        </w:r>
                        <w:r>
                          <w:rPr>
                            <w:color w:val="625D6D"/>
                            <w:spacing w:val="-496"/>
                            <w:sz w:val="76"/>
                            <w:szCs w:val="76"/>
                          </w:rPr>
                          <w:t>Q</w:t>
                        </w:r>
                        <w:r>
                          <w:rPr>
                            <w:rFonts w:ascii="Arial" w:eastAsia="Arial" w:hAnsi="Arial" w:cs="Arial"/>
                            <w:color w:val="625D6D"/>
                            <w:position w:val="48"/>
                            <w:sz w:val="28"/>
                            <w:szCs w:val="28"/>
                          </w:rPr>
                          <w:t xml:space="preserve">2   </w:t>
                        </w:r>
                        <w:r>
                          <w:rPr>
                            <w:rFonts w:ascii="Arial" w:eastAsia="Arial" w:hAnsi="Arial" w:cs="Arial"/>
                            <w:color w:val="625D6D"/>
                            <w:spacing w:val="37"/>
                            <w:position w:val="48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625D6D"/>
                            <w:sz w:val="76"/>
                            <w:szCs w:val="76"/>
                          </w:rPr>
                          <w:t>~</w:t>
                        </w:r>
                      </w:p>
                      <w:p w:rsidR="00F651C8" w:rsidRDefault="00F651C8">
                        <w:pPr>
                          <w:spacing w:before="10" w:line="100" w:lineRule="exact"/>
                          <w:rPr>
                            <w:sz w:val="11"/>
                            <w:szCs w:val="11"/>
                          </w:rPr>
                        </w:pP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A10AE1">
                        <w:pPr>
                          <w:ind w:left="36"/>
                          <w:rPr>
                            <w:rFonts w:ascii="Courier New" w:eastAsia="Courier New" w:hAnsi="Courier New" w:cs="Courier New"/>
                            <w:sz w:val="42"/>
                            <w:szCs w:val="42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i/>
                            <w:color w:val="625D6D"/>
                            <w:w w:val="110"/>
                            <w:sz w:val="42"/>
                            <w:szCs w:val="42"/>
                          </w:rPr>
                          <w:t>~v</w:t>
                        </w:r>
                      </w:p>
                    </w:tc>
                    <w:tc>
                      <w:tcPr>
                        <w:tcW w:w="1440" w:type="dxa"/>
                        <w:tcBorders>
                          <w:top w:val="single" w:sz="0" w:space="0" w:color="A5A1A8"/>
                          <w:left w:val="nil"/>
                          <w:bottom w:val="single" w:sz="0" w:space="0" w:color="A5A1A8"/>
                          <w:right w:val="nil"/>
                        </w:tcBorders>
                      </w:tcPr>
                      <w:p w:rsidR="00F651C8" w:rsidRDefault="00F651C8">
                        <w:pPr>
                          <w:spacing w:before="6" w:line="100" w:lineRule="exact"/>
                          <w:rPr>
                            <w:sz w:val="11"/>
                            <w:szCs w:val="11"/>
                          </w:rPr>
                        </w:pP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A10AE1">
                        <w:pPr>
                          <w:ind w:left="357"/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A5A1A8"/>
                            <w:w w:val="110"/>
                          </w:rPr>
                          <w:t>~</w:t>
                        </w:r>
                      </w:p>
                      <w:p w:rsidR="00F651C8" w:rsidRDefault="00F651C8">
                        <w:pPr>
                          <w:spacing w:before="2" w:line="160" w:lineRule="exact"/>
                          <w:rPr>
                            <w:sz w:val="16"/>
                            <w:szCs w:val="16"/>
                          </w:rPr>
                        </w:pPr>
                      </w:p>
                      <w:p w:rsidR="00F651C8" w:rsidRDefault="00A10AE1">
                        <w:pPr>
                          <w:ind w:left="123" w:right="579"/>
                          <w:jc w:val="center"/>
                          <w:rPr>
                            <w:rFonts w:ascii="Arial" w:eastAsia="Arial" w:hAnsi="Arial" w:cs="Arial"/>
                            <w:sz w:val="100"/>
                            <w:szCs w:val="100"/>
                          </w:rPr>
                        </w:pPr>
                        <w:r>
                          <w:rPr>
                            <w:rFonts w:ascii="Arial" w:eastAsia="Arial" w:hAnsi="Arial" w:cs="Arial"/>
                            <w:i/>
                            <w:color w:val="A5A1A8"/>
                            <w:w w:val="82"/>
                            <w:sz w:val="100"/>
                            <w:szCs w:val="100"/>
                          </w:rPr>
                          <w:t>fr</w:t>
                        </w:r>
                      </w:p>
                      <w:p w:rsidR="00F651C8" w:rsidRDefault="00A10AE1">
                        <w:pPr>
                          <w:spacing w:before="43"/>
                          <w:ind w:left="261"/>
                          <w:rPr>
                            <w:rFonts w:ascii="Arial" w:eastAsia="Arial" w:hAnsi="Arial" w:cs="Arial"/>
                            <w:sz w:val="114"/>
                            <w:szCs w:val="114"/>
                          </w:rPr>
                        </w:pPr>
                        <w:r>
                          <w:rPr>
                            <w:rFonts w:ascii="Arial" w:eastAsia="Arial" w:hAnsi="Arial" w:cs="Arial"/>
                            <w:i/>
                            <w:color w:val="A5A1A8"/>
                            <w:w w:val="81"/>
                            <w:sz w:val="114"/>
                            <w:szCs w:val="114"/>
                          </w:rPr>
                          <w:t>fr</w:t>
                        </w:r>
                      </w:p>
                    </w:tc>
                  </w:tr>
                </w:tbl>
                <w:p w:rsidR="00F651C8" w:rsidRDefault="00F651C8"/>
              </w:txbxContent>
            </v:textbox>
            <w10:wrap anchorx="page"/>
          </v:shape>
        </w:pict>
      </w:r>
      <w:r w:rsidR="00A10AE1">
        <w:rPr>
          <w:rFonts w:ascii="Arial" w:eastAsia="Arial" w:hAnsi="Arial" w:cs="Arial"/>
          <w:color w:val="C3C3C4"/>
          <w:w w:val="18"/>
          <w:position w:val="-1"/>
        </w:rPr>
        <w:t>I</w:t>
      </w:r>
    </w:p>
    <w:p w:rsidR="00F651C8" w:rsidRDefault="00F651C8">
      <w:pPr>
        <w:spacing w:before="6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1"/>
        <w:ind w:left="5290"/>
        <w:rPr>
          <w:sz w:val="22"/>
          <w:szCs w:val="22"/>
        </w:rPr>
      </w:pPr>
      <w:r>
        <w:rPr>
          <w:color w:val="7E7785"/>
          <w:w w:val="103"/>
          <w:sz w:val="22"/>
          <w:szCs w:val="22"/>
        </w:rPr>
        <w:t>Sekayu</w:t>
      </w:r>
      <w:r>
        <w:rPr>
          <w:color w:val="A5A1A8"/>
          <w:w w:val="62"/>
          <w:sz w:val="22"/>
          <w:szCs w:val="22"/>
        </w:rPr>
        <w:t>,</w:t>
      </w:r>
      <w:r>
        <w:rPr>
          <w:color w:val="A5A1A8"/>
          <w:sz w:val="22"/>
          <w:szCs w:val="22"/>
        </w:rPr>
        <w:t xml:space="preserve">                                </w:t>
      </w:r>
      <w:r>
        <w:rPr>
          <w:color w:val="A5A1A8"/>
          <w:spacing w:val="-20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2013</w:t>
      </w:r>
    </w:p>
    <w:p w:rsidR="00F651C8" w:rsidRDefault="00A10AE1">
      <w:pPr>
        <w:spacing w:before="40"/>
        <w:ind w:left="5280"/>
        <w:rPr>
          <w:sz w:val="22"/>
          <w:szCs w:val="22"/>
        </w:rPr>
      </w:pPr>
      <w:r>
        <w:rPr>
          <w:color w:val="7E7785"/>
          <w:w w:val="104"/>
          <w:sz w:val="22"/>
          <w:szCs w:val="22"/>
        </w:rPr>
        <w:t>Mengetahu</w:t>
      </w:r>
      <w:r>
        <w:rPr>
          <w:color w:val="7E7785"/>
          <w:spacing w:val="-1"/>
          <w:w w:val="104"/>
          <w:sz w:val="22"/>
          <w:szCs w:val="22"/>
        </w:rPr>
        <w:t>i</w:t>
      </w:r>
      <w:r>
        <w:rPr>
          <w:color w:val="A5A1A8"/>
          <w:w w:val="62"/>
          <w:sz w:val="22"/>
          <w:szCs w:val="22"/>
        </w:rPr>
        <w:t>,</w:t>
      </w:r>
    </w:p>
    <w:p w:rsidR="00F651C8" w:rsidRDefault="00A10AE1">
      <w:pPr>
        <w:spacing w:before="49"/>
        <w:ind w:left="5285"/>
        <w:rPr>
          <w:sz w:val="22"/>
          <w:szCs w:val="22"/>
        </w:rPr>
      </w:pPr>
      <w:r>
        <w:rPr>
          <w:color w:val="7E7785"/>
          <w:sz w:val="22"/>
          <w:szCs w:val="22"/>
        </w:rPr>
        <w:t>Program</w:t>
      </w:r>
      <w:r>
        <w:rPr>
          <w:color w:val="7E7785"/>
          <w:spacing w:val="27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Studi</w:t>
      </w:r>
      <w:r>
        <w:rPr>
          <w:color w:val="7E7785"/>
          <w:spacing w:val="8"/>
          <w:sz w:val="22"/>
          <w:szCs w:val="22"/>
        </w:rPr>
        <w:t xml:space="preserve"> </w:t>
      </w:r>
      <w:r>
        <w:rPr>
          <w:color w:val="7E7785"/>
          <w:spacing w:val="10"/>
          <w:sz w:val="22"/>
          <w:szCs w:val="22"/>
        </w:rPr>
        <w:t>T</w:t>
      </w:r>
      <w:r>
        <w:rPr>
          <w:color w:val="7E7785"/>
          <w:sz w:val="22"/>
          <w:szCs w:val="22"/>
        </w:rPr>
        <w:t>eknik</w:t>
      </w:r>
      <w:r>
        <w:rPr>
          <w:color w:val="7E7785"/>
          <w:spacing w:val="13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Informatika</w:t>
      </w:r>
    </w:p>
    <w:p w:rsidR="00F651C8" w:rsidRDefault="00A10AE1">
      <w:pPr>
        <w:spacing w:before="49"/>
        <w:ind w:left="5280"/>
        <w:rPr>
          <w:sz w:val="22"/>
          <w:szCs w:val="22"/>
        </w:rPr>
      </w:pPr>
      <w:r>
        <w:rPr>
          <w:color w:val="7E7785"/>
          <w:w w:val="104"/>
          <w:sz w:val="22"/>
          <w:szCs w:val="22"/>
        </w:rPr>
        <w:t>Ketu</w:t>
      </w:r>
      <w:r>
        <w:rPr>
          <w:color w:val="7E7785"/>
          <w:spacing w:val="-1"/>
          <w:w w:val="104"/>
          <w:sz w:val="22"/>
          <w:szCs w:val="22"/>
        </w:rPr>
        <w:t>a</w:t>
      </w:r>
      <w:r>
        <w:rPr>
          <w:color w:val="A5A1A8"/>
          <w:w w:val="71"/>
          <w:sz w:val="22"/>
          <w:szCs w:val="22"/>
        </w:rPr>
        <w:t>,</w:t>
      </w:r>
    </w:p>
    <w:p w:rsidR="00F651C8" w:rsidRDefault="00F651C8">
      <w:pPr>
        <w:spacing w:line="180" w:lineRule="exact"/>
        <w:rPr>
          <w:sz w:val="18"/>
          <w:szCs w:val="18"/>
        </w:rPr>
      </w:pPr>
    </w:p>
    <w:p w:rsidR="00F651C8" w:rsidRDefault="006D6CBD">
      <w:pPr>
        <w:ind w:left="5338"/>
      </w:pPr>
      <w:r>
        <w:pict>
          <v:shape id="_x0000_i1052" type="#_x0000_t75" style="width:41pt;height:38.5pt">
            <v:imagedata r:id="rId111" o:title=""/>
          </v:shape>
        </w:pict>
      </w:r>
    </w:p>
    <w:p w:rsidR="00F651C8" w:rsidRDefault="00F651C8">
      <w:pPr>
        <w:spacing w:before="11" w:line="280" w:lineRule="exact"/>
        <w:rPr>
          <w:sz w:val="28"/>
          <w:szCs w:val="28"/>
        </w:rPr>
      </w:pPr>
    </w:p>
    <w:p w:rsidR="00F651C8" w:rsidRDefault="00A10AE1">
      <w:pPr>
        <w:ind w:left="5290"/>
        <w:rPr>
          <w:sz w:val="22"/>
          <w:szCs w:val="22"/>
        </w:rPr>
        <w:sectPr w:rsidR="00F651C8">
          <w:type w:val="continuous"/>
          <w:pgSz w:w="11920" w:h="16840"/>
          <w:pgMar w:top="1480" w:right="1520" w:bottom="280" w:left="1680" w:header="720" w:footer="720" w:gutter="0"/>
          <w:cols w:space="720"/>
        </w:sectPr>
      </w:pPr>
      <w:r>
        <w:rPr>
          <w:color w:val="7E7785"/>
          <w:sz w:val="22"/>
          <w:szCs w:val="22"/>
        </w:rPr>
        <w:t xml:space="preserve">Ekkal  </w:t>
      </w:r>
      <w:r>
        <w:rPr>
          <w:color w:val="7E7785"/>
          <w:spacing w:val="23"/>
          <w:sz w:val="22"/>
          <w:szCs w:val="22"/>
        </w:rPr>
        <w:t xml:space="preserve"> </w:t>
      </w:r>
      <w:r>
        <w:rPr>
          <w:color w:val="7E7785"/>
          <w:w w:val="106"/>
          <w:sz w:val="22"/>
          <w:szCs w:val="22"/>
        </w:rPr>
        <w:t>rasety</w:t>
      </w:r>
      <w:r>
        <w:rPr>
          <w:color w:val="7E7785"/>
          <w:spacing w:val="-1"/>
          <w:w w:val="106"/>
          <w:sz w:val="22"/>
          <w:szCs w:val="22"/>
        </w:rPr>
        <w:t>o</w:t>
      </w:r>
      <w:r>
        <w:rPr>
          <w:color w:val="A5A1A8"/>
          <w:w w:val="62"/>
          <w:sz w:val="22"/>
          <w:szCs w:val="22"/>
        </w:rPr>
        <w:t>,</w:t>
      </w:r>
      <w:r>
        <w:rPr>
          <w:color w:val="A5A1A8"/>
          <w:spacing w:val="20"/>
          <w:sz w:val="22"/>
          <w:szCs w:val="22"/>
        </w:rPr>
        <w:t xml:space="preserve"> </w:t>
      </w:r>
      <w:r>
        <w:rPr>
          <w:color w:val="7E7785"/>
          <w:w w:val="85"/>
          <w:sz w:val="22"/>
          <w:szCs w:val="22"/>
        </w:rPr>
        <w:t>S</w:t>
      </w:r>
      <w:r>
        <w:rPr>
          <w:color w:val="A5A1A8"/>
          <w:w w:val="35"/>
          <w:sz w:val="22"/>
          <w:szCs w:val="22"/>
        </w:rPr>
        <w:t>.</w:t>
      </w:r>
      <w:r>
        <w:rPr>
          <w:color w:val="7E7785"/>
          <w:w w:val="106"/>
          <w:sz w:val="22"/>
          <w:szCs w:val="22"/>
        </w:rPr>
        <w:t>Kom</w:t>
      </w:r>
      <w:r>
        <w:rPr>
          <w:color w:val="A5A1A8"/>
          <w:w w:val="85"/>
          <w:sz w:val="22"/>
          <w:szCs w:val="22"/>
        </w:rPr>
        <w:t>.,</w:t>
      </w:r>
      <w:r>
        <w:rPr>
          <w:color w:val="A5A1A8"/>
          <w:sz w:val="22"/>
          <w:szCs w:val="22"/>
        </w:rPr>
        <w:t xml:space="preserve"> </w:t>
      </w:r>
      <w:r>
        <w:rPr>
          <w:color w:val="A5A1A8"/>
          <w:spacing w:val="2"/>
          <w:sz w:val="22"/>
          <w:szCs w:val="22"/>
        </w:rPr>
        <w:t xml:space="preserve"> </w:t>
      </w:r>
      <w:r>
        <w:rPr>
          <w:color w:val="7E7785"/>
          <w:w w:val="101"/>
          <w:sz w:val="22"/>
          <w:szCs w:val="22"/>
        </w:rPr>
        <w:t>M</w:t>
      </w:r>
      <w:r>
        <w:rPr>
          <w:color w:val="A5A1A8"/>
          <w:w w:val="35"/>
          <w:sz w:val="22"/>
          <w:szCs w:val="22"/>
        </w:rPr>
        <w:t>.</w:t>
      </w:r>
      <w:r>
        <w:rPr>
          <w:color w:val="7E7785"/>
          <w:sz w:val="22"/>
          <w:szCs w:val="22"/>
        </w:rPr>
        <w:t>Kom</w:t>
      </w:r>
    </w:p>
    <w:p w:rsidR="00F651C8" w:rsidRDefault="00F651C8">
      <w:pPr>
        <w:spacing w:before="63"/>
        <w:ind w:left="3168" w:right="916"/>
        <w:jc w:val="center"/>
        <w:rPr>
          <w:rFonts w:ascii="Arial" w:eastAsia="Arial" w:hAnsi="Arial" w:cs="Arial"/>
          <w:sz w:val="28"/>
          <w:szCs w:val="28"/>
        </w:rPr>
      </w:pPr>
      <w:r w:rsidRPr="00F651C8">
        <w:lastRenderedPageBreak/>
        <w:pict>
          <v:group id="_x0000_s1121" style="position:absolute;left:0;text-align:left;margin-left:129.5pt;margin-top:34.3pt;width:380pt;height:89.15pt;z-index:-14636;mso-position-horizontal-relative:page;mso-position-vertical-relative:page" coordorigin="2590,686" coordsize="7600,1783">
            <v:shape id="_x0000_s1123" type="#_x0000_t75" style="position:absolute;left:2679;top:686;width:1642;height:1738">
              <v:imagedata r:id="rId112" o:title=""/>
            </v:shape>
            <v:shape id="_x0000_s1122" style="position:absolute;left:2620;top:2438;width:7540;height:0" coordorigin="2620,2438" coordsize="7540,0" path="m2620,2438r7540,e" filled="f" strokecolor="#696272" strokeweight="3pt">
              <v:path arrowok="t"/>
            </v:shape>
            <w10:wrap anchorx="page" anchory="page"/>
          </v:group>
        </w:pict>
      </w:r>
      <w:r w:rsidR="00A10AE1">
        <w:rPr>
          <w:rFonts w:ascii="Arial" w:eastAsia="Arial" w:hAnsi="Arial" w:cs="Arial"/>
          <w:b/>
          <w:color w:val="807987"/>
          <w:sz w:val="28"/>
          <w:szCs w:val="28"/>
        </w:rPr>
        <w:t xml:space="preserve">YAYASAN  </w:t>
      </w:r>
      <w:r w:rsidR="00A10AE1">
        <w:rPr>
          <w:rFonts w:ascii="Arial" w:eastAsia="Arial" w:hAnsi="Arial" w:cs="Arial"/>
          <w:b/>
          <w:color w:val="807987"/>
          <w:spacing w:val="16"/>
          <w:sz w:val="28"/>
          <w:szCs w:val="28"/>
        </w:rPr>
        <w:t xml:space="preserve"> </w:t>
      </w:r>
      <w:r w:rsidR="00A10AE1">
        <w:rPr>
          <w:rFonts w:ascii="Arial" w:eastAsia="Arial" w:hAnsi="Arial" w:cs="Arial"/>
          <w:b/>
          <w:color w:val="807987"/>
          <w:sz w:val="28"/>
          <w:szCs w:val="28"/>
        </w:rPr>
        <w:t xml:space="preserve">MUBA </w:t>
      </w:r>
      <w:r w:rsidR="00A10AE1">
        <w:rPr>
          <w:rFonts w:ascii="Arial" w:eastAsia="Arial" w:hAnsi="Arial" w:cs="Arial"/>
          <w:b/>
          <w:color w:val="807987"/>
          <w:spacing w:val="13"/>
          <w:sz w:val="28"/>
          <w:szCs w:val="28"/>
        </w:rPr>
        <w:t xml:space="preserve"> </w:t>
      </w:r>
      <w:r w:rsidR="00A10AE1">
        <w:rPr>
          <w:rFonts w:ascii="Arial" w:eastAsia="Arial" w:hAnsi="Arial" w:cs="Arial"/>
          <w:b/>
          <w:color w:val="807987"/>
          <w:sz w:val="28"/>
          <w:szCs w:val="28"/>
        </w:rPr>
        <w:t>SEJAHTERA</w:t>
      </w:r>
    </w:p>
    <w:p w:rsidR="00F651C8" w:rsidRDefault="00A10AE1">
      <w:pPr>
        <w:spacing w:line="760" w:lineRule="exact"/>
        <w:ind w:left="2801" w:right="308"/>
        <w:jc w:val="center"/>
        <w:rPr>
          <w:sz w:val="72"/>
          <w:szCs w:val="72"/>
        </w:rPr>
      </w:pPr>
      <w:r>
        <w:rPr>
          <w:b/>
          <w:color w:val="696272"/>
          <w:w w:val="74"/>
          <w:sz w:val="72"/>
          <w:szCs w:val="72"/>
        </w:rPr>
        <w:t>POLI</w:t>
      </w:r>
      <w:r>
        <w:rPr>
          <w:b/>
          <w:color w:val="696272"/>
          <w:spacing w:val="-148"/>
          <w:w w:val="74"/>
          <w:sz w:val="72"/>
          <w:szCs w:val="72"/>
        </w:rPr>
        <w:t>T</w:t>
      </w:r>
      <w:r>
        <w:rPr>
          <w:b/>
          <w:color w:val="807987"/>
          <w:spacing w:val="-22"/>
          <w:w w:val="54"/>
          <w:sz w:val="72"/>
          <w:szCs w:val="72"/>
        </w:rPr>
        <w:t>E</w:t>
      </w:r>
      <w:r>
        <w:rPr>
          <w:b/>
          <w:color w:val="696272"/>
          <w:spacing w:val="-25"/>
          <w:w w:val="62"/>
          <w:sz w:val="72"/>
          <w:szCs w:val="72"/>
        </w:rPr>
        <w:t>K</w:t>
      </w:r>
      <w:r>
        <w:rPr>
          <w:b/>
          <w:color w:val="807987"/>
          <w:w w:val="67"/>
          <w:sz w:val="72"/>
          <w:szCs w:val="72"/>
        </w:rPr>
        <w:t>NIK</w:t>
      </w:r>
      <w:r>
        <w:rPr>
          <w:b/>
          <w:color w:val="807987"/>
          <w:sz w:val="72"/>
          <w:szCs w:val="72"/>
        </w:rPr>
        <w:t xml:space="preserve"> </w:t>
      </w:r>
      <w:r>
        <w:rPr>
          <w:b/>
          <w:color w:val="807987"/>
          <w:spacing w:val="6"/>
          <w:sz w:val="72"/>
          <w:szCs w:val="72"/>
        </w:rPr>
        <w:t xml:space="preserve"> </w:t>
      </w:r>
      <w:r>
        <w:rPr>
          <w:b/>
          <w:color w:val="807987"/>
          <w:w w:val="63"/>
          <w:sz w:val="72"/>
          <w:szCs w:val="72"/>
        </w:rPr>
        <w:t>SEKAYIJ</w:t>
      </w:r>
    </w:p>
    <w:p w:rsidR="00F651C8" w:rsidRDefault="00A10AE1">
      <w:pPr>
        <w:spacing w:line="200" w:lineRule="exact"/>
        <w:ind w:left="2600" w:right="183"/>
        <w:jc w:val="center"/>
        <w:rPr>
          <w:rFonts w:ascii="Arial" w:eastAsia="Arial" w:hAnsi="Arial" w:cs="Arial"/>
        </w:rPr>
      </w:pPr>
      <w:r>
        <w:rPr>
          <w:color w:val="807987"/>
          <w:w w:val="83"/>
        </w:rPr>
        <w:t xml:space="preserve">JI. </w:t>
      </w:r>
      <w:r>
        <w:rPr>
          <w:color w:val="807987"/>
          <w:spacing w:val="5"/>
          <w:w w:val="83"/>
        </w:rPr>
        <w:t xml:space="preserve"> </w:t>
      </w:r>
      <w:r>
        <w:rPr>
          <w:rFonts w:ascii="Arial" w:eastAsia="Arial" w:hAnsi="Arial" w:cs="Arial"/>
          <w:color w:val="807987"/>
        </w:rPr>
        <w:t>Kolonel</w:t>
      </w:r>
      <w:r>
        <w:rPr>
          <w:rFonts w:ascii="Arial" w:eastAsia="Arial" w:hAnsi="Arial" w:cs="Arial"/>
          <w:color w:val="807987"/>
          <w:spacing w:val="-8"/>
        </w:rPr>
        <w:t xml:space="preserve"> </w:t>
      </w:r>
      <w:r>
        <w:rPr>
          <w:rFonts w:ascii="Arial" w:eastAsia="Arial" w:hAnsi="Arial" w:cs="Arial"/>
          <w:color w:val="807987"/>
        </w:rPr>
        <w:t xml:space="preserve">Wahid </w:t>
      </w:r>
      <w:r>
        <w:rPr>
          <w:rFonts w:ascii="Arial" w:eastAsia="Arial" w:hAnsi="Arial" w:cs="Arial"/>
          <w:color w:val="807987"/>
          <w:spacing w:val="18"/>
        </w:rPr>
        <w:t xml:space="preserve"> </w:t>
      </w:r>
      <w:r>
        <w:rPr>
          <w:rFonts w:ascii="Arial" w:eastAsia="Arial" w:hAnsi="Arial" w:cs="Arial"/>
          <w:color w:val="807987"/>
        </w:rPr>
        <w:t>Udin</w:t>
      </w:r>
      <w:r>
        <w:rPr>
          <w:rFonts w:ascii="Arial" w:eastAsia="Arial" w:hAnsi="Arial" w:cs="Arial"/>
          <w:color w:val="807987"/>
          <w:spacing w:val="9"/>
        </w:rPr>
        <w:t xml:space="preserve"> </w:t>
      </w:r>
      <w:r>
        <w:rPr>
          <w:rFonts w:ascii="Arial" w:eastAsia="Arial" w:hAnsi="Arial" w:cs="Arial"/>
          <w:color w:val="807987"/>
          <w:w w:val="83"/>
        </w:rPr>
        <w:t>Lk.</w:t>
      </w:r>
      <w:r>
        <w:rPr>
          <w:rFonts w:ascii="Arial" w:eastAsia="Arial" w:hAnsi="Arial" w:cs="Arial"/>
          <w:color w:val="807987"/>
          <w:spacing w:val="30"/>
          <w:w w:val="83"/>
        </w:rPr>
        <w:t xml:space="preserve"> </w:t>
      </w:r>
      <w:r>
        <w:rPr>
          <w:rFonts w:ascii="Arial" w:eastAsia="Arial" w:hAnsi="Arial" w:cs="Arial"/>
          <w:color w:val="807987"/>
          <w:w w:val="45"/>
        </w:rPr>
        <w:t xml:space="preserve">I  </w:t>
      </w:r>
      <w:r>
        <w:rPr>
          <w:rFonts w:ascii="Arial" w:eastAsia="Arial" w:hAnsi="Arial" w:cs="Arial"/>
          <w:color w:val="807987"/>
          <w:spacing w:val="11"/>
          <w:w w:val="45"/>
        </w:rPr>
        <w:t xml:space="preserve"> </w:t>
      </w:r>
      <w:r>
        <w:rPr>
          <w:rFonts w:ascii="Arial" w:eastAsia="Arial" w:hAnsi="Arial" w:cs="Arial"/>
          <w:color w:val="807987"/>
          <w:w w:val="104"/>
        </w:rPr>
        <w:t>Keluraha</w:t>
      </w:r>
      <w:r>
        <w:rPr>
          <w:rFonts w:ascii="Arial" w:eastAsia="Arial" w:hAnsi="Arial" w:cs="Arial"/>
          <w:color w:val="807987"/>
          <w:spacing w:val="12"/>
          <w:w w:val="104"/>
        </w:rPr>
        <w:t>n</w:t>
      </w:r>
      <w:r>
        <w:rPr>
          <w:rFonts w:ascii="Arial" w:eastAsia="Arial" w:hAnsi="Arial" w:cs="Arial"/>
          <w:color w:val="807987"/>
          <w:w w:val="104"/>
        </w:rPr>
        <w:t>Kayuara,</w:t>
      </w:r>
      <w:r>
        <w:rPr>
          <w:rFonts w:ascii="Arial" w:eastAsia="Arial" w:hAnsi="Arial" w:cs="Arial"/>
          <w:color w:val="807987"/>
          <w:spacing w:val="11"/>
          <w:w w:val="104"/>
        </w:rPr>
        <w:t xml:space="preserve"> </w:t>
      </w:r>
      <w:r>
        <w:rPr>
          <w:rFonts w:ascii="Arial" w:eastAsia="Arial" w:hAnsi="Arial" w:cs="Arial"/>
          <w:color w:val="807987"/>
        </w:rPr>
        <w:t>Sekayu</w:t>
      </w:r>
      <w:r>
        <w:rPr>
          <w:rFonts w:ascii="Arial" w:eastAsia="Arial" w:hAnsi="Arial" w:cs="Arial"/>
          <w:color w:val="807987"/>
          <w:spacing w:val="2"/>
        </w:rPr>
        <w:t xml:space="preserve"> </w:t>
      </w:r>
      <w:r>
        <w:rPr>
          <w:rFonts w:ascii="Arial" w:eastAsia="Arial" w:hAnsi="Arial" w:cs="Arial"/>
          <w:color w:val="807987"/>
          <w:w w:val="105"/>
        </w:rPr>
        <w:t>30711</w:t>
      </w:r>
    </w:p>
    <w:p w:rsidR="00F651C8" w:rsidRDefault="00A10AE1">
      <w:pPr>
        <w:spacing w:before="18"/>
        <w:ind w:left="2705" w:right="329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807987"/>
          <w:sz w:val="18"/>
          <w:szCs w:val="18"/>
        </w:rPr>
        <w:t>web:</w:t>
      </w:r>
      <w:r>
        <w:rPr>
          <w:rFonts w:ascii="Arial" w:eastAsia="Arial" w:hAnsi="Arial" w:cs="Arial"/>
          <w:color w:val="807987"/>
          <w:spacing w:val="26"/>
          <w:sz w:val="18"/>
          <w:szCs w:val="18"/>
        </w:rPr>
        <w:t xml:space="preserve"> </w:t>
      </w:r>
      <w:hyperlink r:id="rId113">
        <w:r>
          <w:rPr>
            <w:rFonts w:ascii="Arial" w:eastAsia="Arial" w:hAnsi="Arial" w:cs="Arial"/>
            <w:color w:val="807987"/>
            <w:w w:val="103"/>
            <w:sz w:val="18"/>
            <w:szCs w:val="18"/>
          </w:rPr>
          <w:t>http://ww</w:t>
        </w:r>
        <w:r>
          <w:rPr>
            <w:rFonts w:ascii="Arial" w:eastAsia="Arial" w:hAnsi="Arial" w:cs="Arial"/>
            <w:color w:val="807987"/>
            <w:spacing w:val="-1"/>
            <w:w w:val="103"/>
            <w:sz w:val="18"/>
            <w:szCs w:val="18"/>
          </w:rPr>
          <w:t>w</w:t>
        </w:r>
        <w:r>
          <w:rPr>
            <w:rFonts w:ascii="Arial" w:eastAsia="Arial" w:hAnsi="Arial" w:cs="Arial"/>
            <w:color w:val="A19CA5"/>
            <w:w w:val="28"/>
            <w:sz w:val="18"/>
            <w:szCs w:val="18"/>
          </w:rPr>
          <w:t>.</w:t>
        </w:r>
        <w:r>
          <w:rPr>
            <w:rFonts w:ascii="Arial" w:eastAsia="Arial" w:hAnsi="Arial" w:cs="Arial"/>
            <w:color w:val="807987"/>
            <w:sz w:val="18"/>
            <w:szCs w:val="18"/>
          </w:rPr>
          <w:t>polsky.ac.id</w:t>
        </w:r>
      </w:hyperlink>
      <w:r>
        <w:rPr>
          <w:rFonts w:ascii="Arial" w:eastAsia="Arial" w:hAnsi="Arial" w:cs="Arial"/>
          <w:color w:val="807987"/>
          <w:sz w:val="18"/>
          <w:szCs w:val="18"/>
        </w:rPr>
        <w:t xml:space="preserve">   </w:t>
      </w:r>
      <w:r>
        <w:rPr>
          <w:rFonts w:ascii="Arial" w:eastAsia="Arial" w:hAnsi="Arial" w:cs="Arial"/>
          <w:color w:val="807987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color w:val="807987"/>
          <w:sz w:val="18"/>
          <w:szCs w:val="18"/>
        </w:rPr>
        <w:t>mail:</w:t>
      </w:r>
      <w:r>
        <w:rPr>
          <w:rFonts w:ascii="Arial" w:eastAsia="Arial" w:hAnsi="Arial" w:cs="Arial"/>
          <w:color w:val="807987"/>
          <w:spacing w:val="12"/>
          <w:sz w:val="18"/>
          <w:szCs w:val="18"/>
        </w:rPr>
        <w:t xml:space="preserve"> </w:t>
      </w:r>
      <w:hyperlink r:id="rId114">
        <w:r>
          <w:rPr>
            <w:rFonts w:ascii="Arial" w:eastAsia="Arial" w:hAnsi="Arial" w:cs="Arial"/>
            <w:color w:val="807987"/>
            <w:w w:val="104"/>
            <w:sz w:val="18"/>
            <w:szCs w:val="18"/>
          </w:rPr>
          <w:t>politeknik.sekayu@polsk</w:t>
        </w:r>
        <w:r>
          <w:rPr>
            <w:rFonts w:ascii="Arial" w:eastAsia="Arial" w:hAnsi="Arial" w:cs="Arial"/>
            <w:color w:val="807987"/>
            <w:spacing w:val="-1"/>
            <w:w w:val="104"/>
            <w:sz w:val="18"/>
            <w:szCs w:val="18"/>
          </w:rPr>
          <w:t>y</w:t>
        </w:r>
        <w:r>
          <w:rPr>
            <w:rFonts w:ascii="Arial" w:eastAsia="Arial" w:hAnsi="Arial" w:cs="Arial"/>
            <w:color w:val="A19CA5"/>
            <w:w w:val="38"/>
            <w:sz w:val="18"/>
            <w:szCs w:val="18"/>
          </w:rPr>
          <w:t>.</w:t>
        </w:r>
        <w:r>
          <w:rPr>
            <w:rFonts w:ascii="Arial" w:eastAsia="Arial" w:hAnsi="Arial" w:cs="Arial"/>
            <w:color w:val="807987"/>
            <w:sz w:val="18"/>
            <w:szCs w:val="18"/>
          </w:rPr>
          <w:t>ac.id</w:t>
        </w:r>
      </w:hyperlink>
    </w:p>
    <w:p w:rsidR="00F651C8" w:rsidRDefault="00A10AE1">
      <w:pPr>
        <w:spacing w:before="4" w:line="200" w:lineRule="exact"/>
        <w:ind w:left="4349" w:right="1930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807987"/>
          <w:position w:val="-1"/>
          <w:sz w:val="18"/>
          <w:szCs w:val="18"/>
        </w:rPr>
        <w:t>Tel.</w:t>
      </w:r>
      <w:r>
        <w:rPr>
          <w:rFonts w:ascii="Arial" w:eastAsia="Arial" w:hAnsi="Arial" w:cs="Arial"/>
          <w:color w:val="807987"/>
          <w:spacing w:val="15"/>
          <w:position w:val="-1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color w:val="807987"/>
          <w:position w:val="-1"/>
          <w:sz w:val="18"/>
          <w:szCs w:val="18"/>
        </w:rPr>
        <w:t>I</w:t>
      </w:r>
      <w:r>
        <w:rPr>
          <w:rFonts w:ascii="Arial" w:eastAsia="Arial" w:hAnsi="Arial" w:cs="Arial"/>
          <w:i/>
          <w:color w:val="807987"/>
          <w:spacing w:val="15"/>
          <w:position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807987"/>
          <w:position w:val="-1"/>
          <w:sz w:val="18"/>
          <w:szCs w:val="18"/>
        </w:rPr>
        <w:t>Fax.</w:t>
      </w:r>
      <w:r>
        <w:rPr>
          <w:rFonts w:ascii="Arial" w:eastAsia="Arial" w:hAnsi="Arial" w:cs="Arial"/>
          <w:color w:val="807987"/>
          <w:spacing w:val="13"/>
          <w:position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807987"/>
          <w:position w:val="-1"/>
          <w:sz w:val="18"/>
          <w:szCs w:val="18"/>
        </w:rPr>
        <w:t>+62</w:t>
      </w:r>
      <w:r>
        <w:rPr>
          <w:rFonts w:ascii="Arial" w:eastAsia="Arial" w:hAnsi="Arial" w:cs="Arial"/>
          <w:color w:val="807987"/>
          <w:spacing w:val="10"/>
          <w:position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807987"/>
          <w:position w:val="-1"/>
          <w:sz w:val="18"/>
          <w:szCs w:val="18"/>
        </w:rPr>
        <w:t>714</w:t>
      </w:r>
      <w:r>
        <w:rPr>
          <w:rFonts w:ascii="Arial" w:eastAsia="Arial" w:hAnsi="Arial" w:cs="Arial"/>
          <w:color w:val="807987"/>
          <w:spacing w:val="15"/>
          <w:position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807987"/>
          <w:position w:val="-1"/>
          <w:sz w:val="18"/>
          <w:szCs w:val="18"/>
        </w:rPr>
        <w:t>321099</w:t>
      </w:r>
    </w:p>
    <w:p w:rsidR="00F651C8" w:rsidRDefault="00F651C8">
      <w:pPr>
        <w:spacing w:before="15" w:line="280" w:lineRule="exact"/>
        <w:rPr>
          <w:sz w:val="28"/>
          <w:szCs w:val="28"/>
        </w:rPr>
      </w:pPr>
    </w:p>
    <w:p w:rsidR="00F651C8" w:rsidRDefault="00A10AE1">
      <w:pPr>
        <w:spacing w:before="31" w:line="240" w:lineRule="exact"/>
        <w:ind w:left="2789"/>
        <w:rPr>
          <w:sz w:val="22"/>
          <w:szCs w:val="22"/>
        </w:rPr>
      </w:pPr>
      <w:r>
        <w:rPr>
          <w:color w:val="807987"/>
          <w:position w:val="-1"/>
          <w:sz w:val="22"/>
          <w:szCs w:val="22"/>
        </w:rPr>
        <w:t>KARTU</w:t>
      </w:r>
      <w:r>
        <w:rPr>
          <w:color w:val="807987"/>
          <w:spacing w:val="42"/>
          <w:position w:val="-1"/>
          <w:sz w:val="22"/>
          <w:szCs w:val="22"/>
        </w:rPr>
        <w:t xml:space="preserve"> </w:t>
      </w:r>
      <w:r>
        <w:rPr>
          <w:color w:val="807987"/>
          <w:position w:val="-1"/>
          <w:sz w:val="22"/>
          <w:szCs w:val="22"/>
        </w:rPr>
        <w:t xml:space="preserve">BIMBINGAN </w:t>
      </w:r>
      <w:r>
        <w:rPr>
          <w:color w:val="807987"/>
          <w:spacing w:val="35"/>
          <w:position w:val="-1"/>
          <w:sz w:val="22"/>
          <w:szCs w:val="22"/>
        </w:rPr>
        <w:t xml:space="preserve"> </w:t>
      </w:r>
      <w:r>
        <w:rPr>
          <w:color w:val="807987"/>
          <w:position w:val="-1"/>
          <w:sz w:val="22"/>
          <w:szCs w:val="22"/>
        </w:rPr>
        <w:t>TUGAS</w:t>
      </w:r>
      <w:r>
        <w:rPr>
          <w:color w:val="807987"/>
          <w:spacing w:val="42"/>
          <w:position w:val="-1"/>
          <w:sz w:val="22"/>
          <w:szCs w:val="22"/>
        </w:rPr>
        <w:t xml:space="preserve"> </w:t>
      </w:r>
      <w:r>
        <w:rPr>
          <w:color w:val="807987"/>
          <w:w w:val="110"/>
          <w:position w:val="-1"/>
          <w:sz w:val="22"/>
          <w:szCs w:val="22"/>
        </w:rPr>
        <w:t>AKHIR</w:t>
      </w:r>
    </w:p>
    <w:p w:rsidR="00F651C8" w:rsidRDefault="00F651C8">
      <w:pPr>
        <w:spacing w:before="19" w:line="280" w:lineRule="exact"/>
        <w:rPr>
          <w:sz w:val="28"/>
          <w:szCs w:val="28"/>
        </w:rPr>
        <w:sectPr w:rsidR="00F651C8">
          <w:footerReference w:type="default" r:id="rId115"/>
          <w:pgSz w:w="11920" w:h="16840"/>
          <w:pgMar w:top="580" w:right="1660" w:bottom="280" w:left="1680" w:header="0" w:footer="0" w:gutter="0"/>
          <w:cols w:space="720"/>
        </w:sectPr>
      </w:pPr>
    </w:p>
    <w:p w:rsidR="00F651C8" w:rsidRDefault="00A10AE1">
      <w:pPr>
        <w:spacing w:before="29"/>
        <w:ind w:left="974"/>
        <w:rPr>
          <w:sz w:val="24"/>
          <w:szCs w:val="24"/>
        </w:rPr>
      </w:pPr>
      <w:r>
        <w:rPr>
          <w:color w:val="807987"/>
          <w:sz w:val="24"/>
          <w:szCs w:val="24"/>
        </w:rPr>
        <w:lastRenderedPageBreak/>
        <w:t>Nama</w:t>
      </w:r>
    </w:p>
    <w:p w:rsidR="00F651C8" w:rsidRDefault="00F651C8">
      <w:pPr>
        <w:spacing w:before="7" w:line="120" w:lineRule="exact"/>
        <w:rPr>
          <w:sz w:val="12"/>
          <w:szCs w:val="12"/>
        </w:rPr>
      </w:pPr>
    </w:p>
    <w:p w:rsidR="00F651C8" w:rsidRDefault="00A10AE1">
      <w:pPr>
        <w:ind w:left="979"/>
        <w:rPr>
          <w:sz w:val="22"/>
          <w:szCs w:val="22"/>
        </w:rPr>
      </w:pPr>
      <w:r>
        <w:rPr>
          <w:color w:val="807987"/>
          <w:sz w:val="22"/>
          <w:szCs w:val="22"/>
        </w:rPr>
        <w:t>NIM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ind w:left="984"/>
        <w:rPr>
          <w:sz w:val="22"/>
          <w:szCs w:val="22"/>
        </w:rPr>
      </w:pPr>
      <w:r>
        <w:rPr>
          <w:color w:val="807987"/>
          <w:sz w:val="22"/>
          <w:szCs w:val="22"/>
        </w:rPr>
        <w:t>Program</w:t>
      </w:r>
      <w:r>
        <w:rPr>
          <w:color w:val="807987"/>
          <w:spacing w:val="32"/>
          <w:sz w:val="22"/>
          <w:szCs w:val="22"/>
        </w:rPr>
        <w:t xml:space="preserve"> </w:t>
      </w:r>
      <w:r>
        <w:rPr>
          <w:color w:val="807987"/>
          <w:sz w:val="22"/>
          <w:szCs w:val="22"/>
        </w:rPr>
        <w:t>Studi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ind w:left="984"/>
        <w:rPr>
          <w:sz w:val="22"/>
          <w:szCs w:val="22"/>
        </w:rPr>
      </w:pPr>
      <w:r>
        <w:rPr>
          <w:color w:val="807987"/>
          <w:sz w:val="22"/>
          <w:szCs w:val="22"/>
        </w:rPr>
        <w:t>Pembimbing</w:t>
      </w:r>
      <w:r>
        <w:rPr>
          <w:color w:val="807987"/>
          <w:spacing w:val="35"/>
          <w:sz w:val="22"/>
          <w:szCs w:val="22"/>
        </w:rPr>
        <w:t xml:space="preserve"> </w:t>
      </w:r>
      <w:r>
        <w:rPr>
          <w:color w:val="807987"/>
          <w:w w:val="52"/>
          <w:sz w:val="22"/>
          <w:szCs w:val="22"/>
        </w:rPr>
        <w:t>1</w:t>
      </w:r>
    </w:p>
    <w:p w:rsidR="00F651C8" w:rsidRDefault="00F651C8">
      <w:pPr>
        <w:spacing w:before="1" w:line="140" w:lineRule="exact"/>
        <w:rPr>
          <w:sz w:val="14"/>
          <w:szCs w:val="14"/>
        </w:rPr>
      </w:pPr>
    </w:p>
    <w:p w:rsidR="00F651C8" w:rsidRDefault="00A10AE1">
      <w:pPr>
        <w:ind w:left="984"/>
        <w:rPr>
          <w:sz w:val="22"/>
          <w:szCs w:val="22"/>
        </w:rPr>
      </w:pPr>
      <w:r>
        <w:rPr>
          <w:color w:val="807987"/>
          <w:sz w:val="22"/>
          <w:szCs w:val="22"/>
        </w:rPr>
        <w:t>Judul</w:t>
      </w:r>
      <w:r>
        <w:rPr>
          <w:color w:val="807987"/>
          <w:spacing w:val="30"/>
          <w:sz w:val="22"/>
          <w:szCs w:val="22"/>
        </w:rPr>
        <w:t xml:space="preserve"> </w:t>
      </w:r>
      <w:r>
        <w:rPr>
          <w:color w:val="807987"/>
          <w:sz w:val="22"/>
          <w:szCs w:val="22"/>
        </w:rPr>
        <w:t>Laporan</w:t>
      </w:r>
      <w:r>
        <w:rPr>
          <w:color w:val="807987"/>
          <w:spacing w:val="23"/>
          <w:sz w:val="22"/>
          <w:szCs w:val="22"/>
        </w:rPr>
        <w:t xml:space="preserve"> </w:t>
      </w:r>
      <w:r>
        <w:rPr>
          <w:color w:val="807987"/>
          <w:sz w:val="22"/>
          <w:szCs w:val="22"/>
        </w:rPr>
        <w:t>Akhir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5" w:line="260" w:lineRule="exact"/>
        <w:rPr>
          <w:sz w:val="26"/>
          <w:szCs w:val="26"/>
        </w:rPr>
      </w:pPr>
    </w:p>
    <w:p w:rsidR="00F651C8" w:rsidRDefault="00A10AE1">
      <w:pPr>
        <w:ind w:left="1138" w:right="-50"/>
      </w:pPr>
      <w:r>
        <w:rPr>
          <w:color w:val="807987"/>
        </w:rPr>
        <w:t xml:space="preserve">Tanggal            </w:t>
      </w:r>
      <w:r>
        <w:rPr>
          <w:color w:val="807987"/>
          <w:spacing w:val="20"/>
        </w:rPr>
        <w:t xml:space="preserve"> </w:t>
      </w:r>
      <w:r>
        <w:rPr>
          <w:color w:val="807987"/>
        </w:rPr>
        <w:t>Topik</w:t>
      </w:r>
    </w:p>
    <w:p w:rsidR="00F651C8" w:rsidRDefault="00A10AE1">
      <w:pPr>
        <w:spacing w:before="47"/>
        <w:rPr>
          <w:sz w:val="22"/>
          <w:szCs w:val="22"/>
        </w:rPr>
      </w:pPr>
      <w:r>
        <w:br w:type="column"/>
      </w:r>
      <w:r>
        <w:rPr>
          <w:color w:val="807987"/>
          <w:w w:val="32"/>
          <w:sz w:val="22"/>
          <w:szCs w:val="22"/>
        </w:rPr>
        <w:lastRenderedPageBreak/>
        <w:t xml:space="preserve">:   </w:t>
      </w:r>
      <w:r>
        <w:rPr>
          <w:color w:val="807987"/>
          <w:spacing w:val="16"/>
          <w:w w:val="32"/>
          <w:sz w:val="22"/>
          <w:szCs w:val="22"/>
        </w:rPr>
        <w:t xml:space="preserve"> </w:t>
      </w:r>
      <w:r>
        <w:rPr>
          <w:color w:val="807987"/>
          <w:sz w:val="22"/>
          <w:szCs w:val="22"/>
        </w:rPr>
        <w:t>Agus</w:t>
      </w:r>
      <w:r>
        <w:rPr>
          <w:color w:val="807987"/>
          <w:spacing w:val="13"/>
          <w:sz w:val="22"/>
          <w:szCs w:val="22"/>
        </w:rPr>
        <w:t xml:space="preserve"> </w:t>
      </w:r>
      <w:r>
        <w:rPr>
          <w:color w:val="807987"/>
          <w:sz w:val="22"/>
          <w:szCs w:val="22"/>
        </w:rPr>
        <w:t>Setiawan</w:t>
      </w:r>
    </w:p>
    <w:p w:rsidR="00F651C8" w:rsidRDefault="00F651C8">
      <w:pPr>
        <w:spacing w:before="1" w:line="120" w:lineRule="exact"/>
        <w:rPr>
          <w:sz w:val="13"/>
          <w:szCs w:val="13"/>
        </w:rPr>
      </w:pPr>
    </w:p>
    <w:p w:rsidR="00F651C8" w:rsidRDefault="00A10AE1">
      <w:pPr>
        <w:rPr>
          <w:sz w:val="22"/>
          <w:szCs w:val="22"/>
        </w:rPr>
      </w:pPr>
      <w:r>
        <w:rPr>
          <w:color w:val="A19CA5"/>
          <w:w w:val="40"/>
          <w:sz w:val="22"/>
          <w:szCs w:val="22"/>
        </w:rPr>
        <w:t xml:space="preserve">:  </w:t>
      </w:r>
      <w:r>
        <w:rPr>
          <w:color w:val="A19CA5"/>
          <w:spacing w:val="10"/>
          <w:w w:val="40"/>
          <w:sz w:val="22"/>
          <w:szCs w:val="22"/>
        </w:rPr>
        <w:t xml:space="preserve"> </w:t>
      </w:r>
      <w:r>
        <w:rPr>
          <w:color w:val="807987"/>
          <w:sz w:val="22"/>
          <w:szCs w:val="22"/>
        </w:rPr>
        <w:t>25012</w:t>
      </w:r>
      <w:r>
        <w:rPr>
          <w:color w:val="807987"/>
          <w:spacing w:val="23"/>
          <w:sz w:val="22"/>
          <w:szCs w:val="22"/>
        </w:rPr>
        <w:t xml:space="preserve"> </w:t>
      </w:r>
      <w:r>
        <w:rPr>
          <w:color w:val="807987"/>
          <w:sz w:val="22"/>
          <w:szCs w:val="22"/>
        </w:rPr>
        <w:t>55401</w:t>
      </w:r>
      <w:r>
        <w:rPr>
          <w:color w:val="807987"/>
          <w:spacing w:val="18"/>
          <w:sz w:val="22"/>
          <w:szCs w:val="22"/>
        </w:rPr>
        <w:t xml:space="preserve"> </w:t>
      </w:r>
      <w:r>
        <w:rPr>
          <w:color w:val="807987"/>
          <w:sz w:val="22"/>
          <w:szCs w:val="22"/>
        </w:rPr>
        <w:t>10</w:t>
      </w:r>
      <w:r>
        <w:rPr>
          <w:color w:val="807987"/>
          <w:spacing w:val="-13"/>
          <w:sz w:val="22"/>
          <w:szCs w:val="22"/>
        </w:rPr>
        <w:t xml:space="preserve"> </w:t>
      </w:r>
      <w:r>
        <w:rPr>
          <w:color w:val="807987"/>
          <w:sz w:val="22"/>
          <w:szCs w:val="22"/>
        </w:rPr>
        <w:t>006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rPr>
          <w:sz w:val="22"/>
          <w:szCs w:val="22"/>
        </w:rPr>
      </w:pPr>
      <w:r>
        <w:rPr>
          <w:color w:val="A19CA5"/>
          <w:w w:val="40"/>
          <w:sz w:val="22"/>
          <w:szCs w:val="22"/>
        </w:rPr>
        <w:t xml:space="preserve">:  </w:t>
      </w:r>
      <w:r>
        <w:rPr>
          <w:color w:val="A19CA5"/>
          <w:spacing w:val="15"/>
          <w:w w:val="40"/>
          <w:sz w:val="22"/>
          <w:szCs w:val="22"/>
        </w:rPr>
        <w:t xml:space="preserve"> </w:t>
      </w:r>
      <w:r>
        <w:rPr>
          <w:color w:val="807987"/>
          <w:sz w:val="22"/>
          <w:szCs w:val="22"/>
        </w:rPr>
        <w:t>Teknik</w:t>
      </w:r>
      <w:r>
        <w:rPr>
          <w:color w:val="807987"/>
          <w:spacing w:val="18"/>
          <w:sz w:val="22"/>
          <w:szCs w:val="22"/>
        </w:rPr>
        <w:t xml:space="preserve"> </w:t>
      </w:r>
      <w:r>
        <w:rPr>
          <w:color w:val="807987"/>
          <w:sz w:val="22"/>
          <w:szCs w:val="22"/>
        </w:rPr>
        <w:t>lnformatika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ind w:left="5"/>
        <w:rPr>
          <w:sz w:val="22"/>
          <w:szCs w:val="22"/>
        </w:rPr>
      </w:pPr>
      <w:r>
        <w:rPr>
          <w:color w:val="807987"/>
          <w:w w:val="32"/>
          <w:sz w:val="22"/>
          <w:szCs w:val="22"/>
        </w:rPr>
        <w:t xml:space="preserve">:   </w:t>
      </w:r>
      <w:r>
        <w:rPr>
          <w:color w:val="807987"/>
          <w:spacing w:val="11"/>
          <w:w w:val="32"/>
          <w:sz w:val="22"/>
          <w:szCs w:val="22"/>
        </w:rPr>
        <w:t xml:space="preserve"> </w:t>
      </w:r>
      <w:r>
        <w:rPr>
          <w:color w:val="807987"/>
          <w:w w:val="104"/>
          <w:sz w:val="22"/>
          <w:szCs w:val="22"/>
        </w:rPr>
        <w:t>Dr</w:t>
      </w:r>
      <w:r>
        <w:rPr>
          <w:color w:val="A19CA5"/>
          <w:w w:val="34"/>
          <w:sz w:val="22"/>
          <w:szCs w:val="22"/>
        </w:rPr>
        <w:t>.</w:t>
      </w:r>
      <w:r>
        <w:rPr>
          <w:color w:val="807987"/>
          <w:w w:val="103"/>
          <w:sz w:val="22"/>
          <w:szCs w:val="22"/>
        </w:rPr>
        <w:t>Dipl.Ing</w:t>
      </w:r>
      <w:r>
        <w:rPr>
          <w:color w:val="A19CA5"/>
          <w:w w:val="34"/>
          <w:sz w:val="22"/>
          <w:szCs w:val="22"/>
        </w:rPr>
        <w:t>.</w:t>
      </w:r>
      <w:r>
        <w:rPr>
          <w:color w:val="807987"/>
          <w:sz w:val="22"/>
          <w:szCs w:val="22"/>
        </w:rPr>
        <w:t xml:space="preserve">Ahmad  </w:t>
      </w:r>
      <w:r>
        <w:rPr>
          <w:color w:val="807987"/>
          <w:spacing w:val="-20"/>
          <w:sz w:val="22"/>
          <w:szCs w:val="22"/>
        </w:rPr>
        <w:t xml:space="preserve"> </w:t>
      </w:r>
      <w:r>
        <w:rPr>
          <w:color w:val="807987"/>
          <w:w w:val="103"/>
          <w:sz w:val="22"/>
          <w:szCs w:val="22"/>
        </w:rPr>
        <w:t>Taqw</w:t>
      </w:r>
      <w:r>
        <w:rPr>
          <w:color w:val="807987"/>
          <w:spacing w:val="-1"/>
          <w:w w:val="103"/>
          <w:sz w:val="22"/>
          <w:szCs w:val="22"/>
        </w:rPr>
        <w:t>a</w:t>
      </w:r>
      <w:r>
        <w:rPr>
          <w:color w:val="A19CA5"/>
          <w:w w:val="61"/>
          <w:sz w:val="22"/>
          <w:szCs w:val="22"/>
        </w:rPr>
        <w:t>,</w:t>
      </w:r>
      <w:r>
        <w:rPr>
          <w:color w:val="A19CA5"/>
          <w:spacing w:val="15"/>
          <w:sz w:val="22"/>
          <w:szCs w:val="22"/>
        </w:rPr>
        <w:t xml:space="preserve"> </w:t>
      </w:r>
      <w:r>
        <w:rPr>
          <w:color w:val="807987"/>
          <w:w w:val="105"/>
          <w:sz w:val="22"/>
          <w:szCs w:val="22"/>
        </w:rPr>
        <w:t>M</w:t>
      </w:r>
      <w:r>
        <w:rPr>
          <w:color w:val="A19CA5"/>
          <w:w w:val="43"/>
          <w:sz w:val="22"/>
          <w:szCs w:val="22"/>
        </w:rPr>
        <w:t>.</w:t>
      </w:r>
      <w:r>
        <w:rPr>
          <w:color w:val="807987"/>
          <w:sz w:val="22"/>
          <w:szCs w:val="22"/>
        </w:rPr>
        <w:t>T</w:t>
      </w:r>
    </w:p>
    <w:p w:rsidR="00F651C8" w:rsidRDefault="00F651C8">
      <w:pPr>
        <w:spacing w:before="2" w:line="120" w:lineRule="exact"/>
        <w:rPr>
          <w:sz w:val="12"/>
          <w:szCs w:val="12"/>
        </w:rPr>
      </w:pPr>
    </w:p>
    <w:p w:rsidR="00F651C8" w:rsidRDefault="00A10AE1">
      <w:pPr>
        <w:tabs>
          <w:tab w:val="left" w:pos="1720"/>
        </w:tabs>
        <w:spacing w:line="261" w:lineRule="auto"/>
        <w:ind w:left="163" w:right="60" w:hanging="158"/>
        <w:jc w:val="both"/>
        <w:rPr>
          <w:sz w:val="24"/>
          <w:szCs w:val="24"/>
        </w:rPr>
      </w:pPr>
      <w:r>
        <w:rPr>
          <w:color w:val="807987"/>
          <w:w w:val="30"/>
          <w:sz w:val="24"/>
          <w:szCs w:val="24"/>
        </w:rPr>
        <w:t xml:space="preserve">:   </w:t>
      </w:r>
      <w:r>
        <w:rPr>
          <w:color w:val="807987"/>
          <w:sz w:val="24"/>
          <w:szCs w:val="24"/>
        </w:rPr>
        <w:t xml:space="preserve">Membangun </w:t>
      </w:r>
      <w:r>
        <w:rPr>
          <w:color w:val="807987"/>
          <w:spacing w:val="8"/>
          <w:sz w:val="24"/>
          <w:szCs w:val="24"/>
        </w:rPr>
        <w:t xml:space="preserve"> </w:t>
      </w:r>
      <w:r>
        <w:rPr>
          <w:color w:val="807987"/>
          <w:sz w:val="24"/>
          <w:szCs w:val="24"/>
        </w:rPr>
        <w:t>Sistem</w:t>
      </w:r>
      <w:r>
        <w:rPr>
          <w:color w:val="807987"/>
          <w:spacing w:val="37"/>
          <w:sz w:val="24"/>
          <w:szCs w:val="24"/>
        </w:rPr>
        <w:t xml:space="preserve"> </w:t>
      </w:r>
      <w:r>
        <w:rPr>
          <w:color w:val="807987"/>
          <w:sz w:val="24"/>
          <w:szCs w:val="24"/>
        </w:rPr>
        <w:t>Pengolah</w:t>
      </w:r>
      <w:r>
        <w:rPr>
          <w:color w:val="807987"/>
          <w:spacing w:val="42"/>
          <w:sz w:val="24"/>
          <w:szCs w:val="24"/>
        </w:rPr>
        <w:t xml:space="preserve"> </w:t>
      </w:r>
      <w:r>
        <w:rPr>
          <w:color w:val="807987"/>
          <w:sz w:val="24"/>
          <w:szCs w:val="24"/>
        </w:rPr>
        <w:t xml:space="preserve">Data    </w:t>
      </w:r>
      <w:r>
        <w:rPr>
          <w:color w:val="807987"/>
          <w:spacing w:val="7"/>
          <w:sz w:val="24"/>
          <w:szCs w:val="24"/>
        </w:rPr>
        <w:t xml:space="preserve"> </w:t>
      </w:r>
      <w:r>
        <w:rPr>
          <w:color w:val="807987"/>
          <w:sz w:val="24"/>
          <w:szCs w:val="24"/>
        </w:rPr>
        <w:t>Absensi Mahasiswa</w:t>
      </w:r>
      <w:r>
        <w:rPr>
          <w:color w:val="807987"/>
          <w:spacing w:val="3"/>
          <w:sz w:val="24"/>
          <w:szCs w:val="24"/>
        </w:rPr>
        <w:t xml:space="preserve"> </w:t>
      </w:r>
      <w:r>
        <w:rPr>
          <w:color w:val="807987"/>
          <w:sz w:val="24"/>
          <w:szCs w:val="24"/>
        </w:rPr>
        <w:t xml:space="preserve">Pada   </w:t>
      </w:r>
      <w:r>
        <w:rPr>
          <w:color w:val="807987"/>
          <w:spacing w:val="33"/>
          <w:sz w:val="24"/>
          <w:szCs w:val="24"/>
        </w:rPr>
        <w:t xml:space="preserve"> </w:t>
      </w:r>
      <w:r>
        <w:rPr>
          <w:color w:val="807987"/>
          <w:sz w:val="24"/>
          <w:szCs w:val="24"/>
        </w:rPr>
        <w:t>Asrama</w:t>
      </w:r>
      <w:r>
        <w:rPr>
          <w:color w:val="807987"/>
          <w:spacing w:val="44"/>
          <w:sz w:val="24"/>
          <w:szCs w:val="24"/>
        </w:rPr>
        <w:t xml:space="preserve"> </w:t>
      </w:r>
      <w:r>
        <w:rPr>
          <w:color w:val="807987"/>
          <w:sz w:val="24"/>
          <w:szCs w:val="24"/>
        </w:rPr>
        <w:t>Politeknik Sekayu Menggunakan</w:t>
      </w:r>
      <w:r>
        <w:rPr>
          <w:color w:val="807987"/>
          <w:sz w:val="24"/>
          <w:szCs w:val="24"/>
        </w:rPr>
        <w:tab/>
        <w:t xml:space="preserve">Fingerprint  </w:t>
      </w:r>
      <w:r>
        <w:rPr>
          <w:color w:val="807987"/>
          <w:spacing w:val="55"/>
          <w:sz w:val="24"/>
          <w:szCs w:val="24"/>
        </w:rPr>
        <w:t xml:space="preserve"> </w:t>
      </w:r>
      <w:r>
        <w:rPr>
          <w:color w:val="807987"/>
          <w:sz w:val="24"/>
          <w:szCs w:val="24"/>
        </w:rPr>
        <w:t xml:space="preserve">Menggunakan  </w:t>
      </w:r>
      <w:r>
        <w:rPr>
          <w:color w:val="807987"/>
          <w:spacing w:val="17"/>
          <w:sz w:val="24"/>
          <w:szCs w:val="24"/>
        </w:rPr>
        <w:t xml:space="preserve"> </w:t>
      </w:r>
      <w:r>
        <w:rPr>
          <w:color w:val="807987"/>
          <w:sz w:val="24"/>
          <w:szCs w:val="24"/>
        </w:rPr>
        <w:t>PHP dan</w:t>
      </w:r>
      <w:r>
        <w:rPr>
          <w:color w:val="807987"/>
          <w:spacing w:val="11"/>
          <w:sz w:val="24"/>
          <w:szCs w:val="24"/>
        </w:rPr>
        <w:t xml:space="preserve"> </w:t>
      </w:r>
      <w:r>
        <w:rPr>
          <w:color w:val="807987"/>
          <w:sz w:val="24"/>
          <w:szCs w:val="24"/>
        </w:rPr>
        <w:t>MySql</w:t>
      </w:r>
    </w:p>
    <w:p w:rsidR="00F651C8" w:rsidRDefault="00F651C8">
      <w:pPr>
        <w:spacing w:before="3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A10AE1">
      <w:pPr>
        <w:ind w:left="806"/>
      </w:pPr>
      <w:r>
        <w:rPr>
          <w:color w:val="807987"/>
          <w:w w:val="110"/>
          <w:position w:val="-8"/>
        </w:rPr>
        <w:t xml:space="preserve">Komentar                          </w:t>
      </w:r>
      <w:r>
        <w:rPr>
          <w:color w:val="807987"/>
          <w:spacing w:val="21"/>
          <w:w w:val="110"/>
          <w:position w:val="-8"/>
        </w:rPr>
        <w:t xml:space="preserve"> </w:t>
      </w:r>
      <w:r>
        <w:rPr>
          <w:color w:val="807987"/>
        </w:rPr>
        <w:t xml:space="preserve">Tanda </w:t>
      </w:r>
      <w:r>
        <w:rPr>
          <w:color w:val="807987"/>
          <w:spacing w:val="24"/>
        </w:rPr>
        <w:t xml:space="preserve"> </w:t>
      </w:r>
      <w:r>
        <w:rPr>
          <w:color w:val="807987"/>
        </w:rPr>
        <w:t>Tangan</w:t>
      </w:r>
    </w:p>
    <w:p w:rsidR="00F651C8" w:rsidRDefault="00A10AE1">
      <w:pPr>
        <w:spacing w:before="40" w:line="220" w:lineRule="exact"/>
        <w:ind w:left="701"/>
        <w:sectPr w:rsidR="00F651C8">
          <w:type w:val="continuous"/>
          <w:pgSz w:w="11920" w:h="16840"/>
          <w:pgMar w:top="1480" w:right="1660" w:bottom="280" w:left="1680" w:header="720" w:footer="720" w:gutter="0"/>
          <w:cols w:num="2" w:space="720" w:equalWidth="0">
            <w:col w:w="2941" w:space="429"/>
            <w:col w:w="5210"/>
          </w:cols>
        </w:sectPr>
      </w:pPr>
      <w:r>
        <w:rPr>
          <w:color w:val="807987"/>
        </w:rPr>
        <w:t xml:space="preserve">Pembimbing               </w:t>
      </w:r>
      <w:r>
        <w:rPr>
          <w:color w:val="807987"/>
          <w:spacing w:val="45"/>
        </w:rPr>
        <w:t xml:space="preserve"> </w:t>
      </w:r>
      <w:r>
        <w:rPr>
          <w:color w:val="807987"/>
          <w:position w:val="-1"/>
        </w:rPr>
        <w:t xml:space="preserve">Pembimbing       </w:t>
      </w:r>
      <w:r>
        <w:rPr>
          <w:color w:val="807987"/>
          <w:spacing w:val="37"/>
          <w:position w:val="-1"/>
        </w:rPr>
        <w:t xml:space="preserve"> </w:t>
      </w:r>
      <w:r>
        <w:rPr>
          <w:color w:val="807987"/>
          <w:position w:val="-1"/>
        </w:rPr>
        <w:t>Mahasiswa</w:t>
      </w:r>
    </w:p>
    <w:p w:rsidR="00F651C8" w:rsidRDefault="00F651C8">
      <w:pPr>
        <w:spacing w:before="73" w:line="860" w:lineRule="exact"/>
        <w:ind w:left="1190"/>
        <w:rPr>
          <w:rFonts w:ascii="Arial" w:eastAsia="Arial" w:hAnsi="Arial" w:cs="Arial"/>
          <w:sz w:val="68"/>
          <w:szCs w:val="68"/>
        </w:rPr>
      </w:pPr>
      <w:r w:rsidRPr="00F651C8">
        <w:lastRenderedPageBreak/>
        <w:pict>
          <v:shape id="_x0000_s1120" type="#_x0000_t202" style="position:absolute;left:0;text-align:left;margin-left:153.35pt;margin-top:29.05pt;width:31.4pt;height:10.05pt;z-index:-14633;mso-position-horizontal-relative:page" filled="f" stroked="f">
            <v:textbox inset="0,0,0,0">
              <w:txbxContent>
                <w:p w:rsidR="00F651C8" w:rsidRDefault="00A10AE1">
                  <w:pPr>
                    <w:spacing w:line="200" w:lineRule="exact"/>
                    <w:ind w:right="-50"/>
                    <w:rPr>
                      <w:rFonts w:ascii="Arial" w:eastAsia="Arial" w:hAnsi="Arial" w:cs="Arial"/>
                    </w:rPr>
                  </w:pPr>
                  <w:r>
                    <w:rPr>
                      <w:i/>
                      <w:color w:val="807987"/>
                    </w:rPr>
                    <w:t xml:space="preserve">bl        </w:t>
                  </w:r>
                  <w:r>
                    <w:rPr>
                      <w:i/>
                      <w:color w:val="807987"/>
                      <w:spacing w:val="9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C3C1C4"/>
                      <w:w w:val="25"/>
                    </w:rPr>
                    <w:t>I</w:t>
                  </w:r>
                </w:p>
              </w:txbxContent>
            </v:textbox>
            <w10:wrap anchorx="page"/>
          </v:shape>
        </w:pict>
      </w:r>
      <w:r w:rsidR="00A10AE1">
        <w:rPr>
          <w:color w:val="A19CA5"/>
          <w:w w:val="33"/>
          <w:position w:val="25"/>
          <w:sz w:val="40"/>
          <w:szCs w:val="40"/>
        </w:rPr>
        <w:t>t!/J</w:t>
      </w:r>
      <w:r w:rsidR="00A10AE1">
        <w:rPr>
          <w:color w:val="807987"/>
          <w:w w:val="110"/>
          <w:position w:val="25"/>
          <w:sz w:val="40"/>
          <w:szCs w:val="40"/>
        </w:rPr>
        <w:t>i</w:t>
      </w:r>
      <w:r w:rsidR="00A10AE1">
        <w:rPr>
          <w:color w:val="807987"/>
          <w:spacing w:val="-31"/>
          <w:position w:val="25"/>
          <w:sz w:val="40"/>
          <w:szCs w:val="40"/>
        </w:rPr>
        <w:t xml:space="preserve"> </w:t>
      </w:r>
      <w:r w:rsidR="00A10AE1">
        <w:rPr>
          <w:rFonts w:ascii="Arial" w:eastAsia="Arial" w:hAnsi="Arial" w:cs="Arial"/>
          <w:color w:val="807987"/>
          <w:w w:val="70"/>
          <w:position w:val="25"/>
        </w:rPr>
        <w:t xml:space="preserve">Zoll;)          </w:t>
      </w:r>
      <w:r w:rsidR="00A10AE1">
        <w:rPr>
          <w:rFonts w:ascii="Arial" w:eastAsia="Arial" w:hAnsi="Arial" w:cs="Arial"/>
          <w:color w:val="807987"/>
          <w:spacing w:val="6"/>
          <w:w w:val="70"/>
          <w:position w:val="25"/>
        </w:rPr>
        <w:t xml:space="preserve"> </w:t>
      </w:r>
      <w:r w:rsidR="00A10AE1">
        <w:rPr>
          <w:color w:val="807987"/>
          <w:w w:val="70"/>
          <w:position w:val="29"/>
          <w:sz w:val="34"/>
          <w:szCs w:val="34"/>
        </w:rPr>
        <w:t xml:space="preserve">0~bi                   </w:t>
      </w:r>
      <w:r w:rsidR="00A10AE1">
        <w:rPr>
          <w:color w:val="807987"/>
          <w:spacing w:val="9"/>
          <w:w w:val="70"/>
          <w:position w:val="29"/>
          <w:sz w:val="34"/>
          <w:szCs w:val="34"/>
        </w:rPr>
        <w:t xml:space="preserve"> </w:t>
      </w:r>
      <w:r w:rsidR="00A10AE1">
        <w:rPr>
          <w:color w:val="807987"/>
          <w:w w:val="70"/>
          <w:position w:val="26"/>
          <w:sz w:val="46"/>
          <w:szCs w:val="46"/>
        </w:rPr>
        <w:t>tw."</w:t>
      </w:r>
      <w:r w:rsidR="00A10AE1">
        <w:rPr>
          <w:color w:val="807987"/>
          <w:spacing w:val="-5"/>
          <w:w w:val="70"/>
          <w:position w:val="26"/>
          <w:sz w:val="46"/>
          <w:szCs w:val="46"/>
        </w:rPr>
        <w:t xml:space="preserve"> </w:t>
      </w:r>
      <w:r w:rsidR="00A10AE1">
        <w:rPr>
          <w:color w:val="807987"/>
          <w:w w:val="81"/>
          <w:position w:val="26"/>
          <w:sz w:val="28"/>
          <w:szCs w:val="28"/>
        </w:rPr>
        <w:t>f(l\b</w:t>
      </w:r>
      <w:r w:rsidR="00A10AE1">
        <w:rPr>
          <w:color w:val="A19CA5"/>
          <w:w w:val="62"/>
          <w:position w:val="26"/>
          <w:sz w:val="28"/>
          <w:szCs w:val="28"/>
        </w:rPr>
        <w:t>t</w:t>
      </w:r>
      <w:r w:rsidR="00A10AE1">
        <w:rPr>
          <w:color w:val="807987"/>
          <w:w w:val="110"/>
          <w:position w:val="26"/>
          <w:sz w:val="28"/>
          <w:szCs w:val="28"/>
        </w:rPr>
        <w:t>l~n</w:t>
      </w:r>
      <w:r w:rsidR="00A10AE1">
        <w:rPr>
          <w:color w:val="807987"/>
          <w:position w:val="26"/>
          <w:sz w:val="28"/>
          <w:szCs w:val="28"/>
        </w:rPr>
        <w:t xml:space="preserve">                  </w:t>
      </w:r>
      <w:r w:rsidR="00A10AE1">
        <w:rPr>
          <w:color w:val="807987"/>
          <w:spacing w:val="19"/>
          <w:position w:val="26"/>
          <w:sz w:val="28"/>
          <w:szCs w:val="28"/>
        </w:rPr>
        <w:t xml:space="preserve"> </w:t>
      </w:r>
      <w:r w:rsidR="00A10AE1">
        <w:rPr>
          <w:color w:val="525267"/>
          <w:position w:val="10"/>
          <w:sz w:val="28"/>
          <w:szCs w:val="28"/>
        </w:rPr>
        <w:t xml:space="preserve">\.--      </w:t>
      </w:r>
      <w:r w:rsidR="00A10AE1">
        <w:rPr>
          <w:color w:val="525267"/>
          <w:spacing w:val="6"/>
          <w:position w:val="10"/>
          <w:sz w:val="28"/>
          <w:szCs w:val="28"/>
        </w:rPr>
        <w:t xml:space="preserve"> </w:t>
      </w:r>
      <w:r w:rsidR="00A10AE1">
        <w:rPr>
          <w:rFonts w:ascii="Arial" w:eastAsia="Arial" w:hAnsi="Arial" w:cs="Arial"/>
          <w:i/>
          <w:color w:val="A19CA5"/>
          <w:position w:val="-4"/>
          <w:sz w:val="68"/>
          <w:szCs w:val="68"/>
        </w:rPr>
        <w:t>!*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6" w:line="280" w:lineRule="exact"/>
        <w:rPr>
          <w:sz w:val="28"/>
          <w:szCs w:val="28"/>
        </w:rPr>
        <w:sectPr w:rsidR="00F651C8">
          <w:type w:val="continuous"/>
          <w:pgSz w:w="11920" w:h="16840"/>
          <w:pgMar w:top="1480" w:right="1660" w:bottom="280" w:left="1680" w:header="720" w:footer="720" w:gutter="0"/>
          <w:cols w:space="720"/>
        </w:sectPr>
      </w:pPr>
    </w:p>
    <w:p w:rsidR="00F651C8" w:rsidRDefault="00F651C8">
      <w:pPr>
        <w:spacing w:line="200" w:lineRule="exact"/>
      </w:pPr>
      <w:r>
        <w:lastRenderedPageBreak/>
        <w:pict>
          <v:group id="_x0000_s1108" style="position:absolute;margin-left:132pt;margin-top:317.9pt;width:384pt;height:312.05pt;z-index:-14635;mso-position-horizontal-relative:page;mso-position-vertical-relative:page" coordorigin="2640,6358" coordsize="7680,6241">
            <v:shape id="_x0000_s1119" type="#_x0000_t75" style="position:absolute;left:7479;top:8769;width:2064;height:951">
              <v:imagedata r:id="rId116" o:title=""/>
            </v:shape>
            <v:shape id="_x0000_s1118" type="#_x0000_t75" style="position:absolute;left:7344;top:10094;width:1565;height:2506">
              <v:imagedata r:id="rId117" o:title=""/>
            </v:shape>
            <v:shape id="_x0000_s1117" style="position:absolute;left:2640;top:6358;width:7680;height:0" coordorigin="2640,6358" coordsize="7680,0" path="m2640,6358r7680,e" filled="f" strokecolor="#a19ca5" strokeweight="0">
              <v:path arrowok="t"/>
            </v:shape>
            <v:shape id="_x0000_s1116" style="position:absolute;left:2680;top:6358;width:0;height:6220" coordorigin="2680,6358" coordsize="0,6220" path="m2680,12578r,-6220e" filled="f" strokecolor="#a19ca5" strokeweight="0">
              <v:path arrowok="t"/>
            </v:shape>
            <v:shape id="_x0000_s1115" style="position:absolute;left:5120;top:6358;width:0;height:800" coordorigin="5120,6358" coordsize="0,800" path="m5120,7158r,-800e" filled="f" strokecolor="#a19ca5" strokeweight="0">
              <v:path arrowok="t"/>
            </v:shape>
            <v:shape id="_x0000_s1114" style="position:absolute;left:2640;top:7078;width:2940;height:0" coordorigin="2640,7078" coordsize="2940,0" path="m2640,7078r2940,e" filled="f" strokecolor="#a19ca5" strokeweight="0">
              <v:path arrowok="t"/>
            </v:shape>
            <v:shape id="_x0000_s1113" style="position:absolute;left:2660;top:12578;width:4680;height:0" coordorigin="2660,12578" coordsize="4680,0" path="m2660,12578r4680,e" filled="f" strokecolor="#a19ca5" strokeweight="0">
              <v:path arrowok="t"/>
            </v:shape>
            <v:shape id="_x0000_s1112" style="position:absolute;left:3700;top:11958;width:0;height:640" coordorigin="3700,11958" coordsize="0,640" path="m3700,12598r,-640e" filled="f" strokecolor="#c3c1c4" strokeweight="0">
              <v:path arrowok="t"/>
            </v:shape>
            <v:shape id="_x0000_s1111" style="position:absolute;left:8860;top:6938;width:0;height:1860" coordorigin="8860,6938" coordsize="0,1860" path="m8860,8798r,-1860e" filled="f" strokecolor="#a19ca5" strokeweight="0">
              <v:path arrowok="t"/>
            </v:shape>
            <v:shape id="_x0000_s1110" style="position:absolute;left:9540;top:6658;width:780;height:0" coordorigin="9540,6658" coordsize="780,0" path="m9540,6658r780,e" filled="f" strokecolor="#a19ca5" strokeweight="0">
              <v:path arrowok="t"/>
            </v:shape>
            <v:shape id="_x0000_s1109" style="position:absolute;left:10300;top:6358;width:0;height:6240" coordorigin="10300,6358" coordsize="0,6240" path="m10300,12598r,-6240e" filled="f" strokecolor="#a19ca5" strokeweight="0">
              <v:path arrowok="t"/>
            </v:shape>
            <w10:wrap anchorx="page" anchory="page"/>
          </v:group>
        </w:pict>
      </w:r>
    </w:p>
    <w:p w:rsidR="00F651C8" w:rsidRDefault="00A10AE1">
      <w:pPr>
        <w:ind w:left="1171" w:right="-68"/>
        <w:rPr>
          <w:sz w:val="24"/>
          <w:szCs w:val="24"/>
        </w:rPr>
      </w:pPr>
      <w:r>
        <w:rPr>
          <w:rFonts w:ascii="Arial" w:eastAsia="Arial" w:hAnsi="Arial" w:cs="Arial"/>
          <w:i/>
          <w:color w:val="807987"/>
          <w:w w:val="58"/>
        </w:rPr>
        <w:t>z</w:t>
      </w:r>
      <w:r>
        <w:rPr>
          <w:rFonts w:ascii="Arial" w:eastAsia="Arial" w:hAnsi="Arial" w:cs="Arial"/>
          <w:i/>
          <w:color w:val="807987"/>
          <w:spacing w:val="6"/>
          <w:w w:val="58"/>
        </w:rPr>
        <w:t>_</w:t>
      </w:r>
      <w:r>
        <w:rPr>
          <w:rFonts w:ascii="Arial" w:eastAsia="Arial" w:hAnsi="Arial" w:cs="Arial"/>
          <w:i/>
          <w:color w:val="807987"/>
          <w:w w:val="58"/>
        </w:rPr>
        <w:t>L{</w:t>
      </w:r>
      <w:r>
        <w:rPr>
          <w:rFonts w:ascii="Arial" w:eastAsia="Arial" w:hAnsi="Arial" w:cs="Arial"/>
          <w:i/>
          <w:color w:val="807987"/>
          <w:spacing w:val="9"/>
          <w:w w:val="58"/>
        </w:rPr>
        <w:t xml:space="preserve"> </w:t>
      </w:r>
      <w:r>
        <w:rPr>
          <w:rFonts w:ascii="Arial" w:eastAsia="Arial" w:hAnsi="Arial" w:cs="Arial"/>
          <w:i/>
          <w:color w:val="807987"/>
        </w:rPr>
        <w:t>/</w:t>
      </w:r>
      <w:r>
        <w:rPr>
          <w:rFonts w:ascii="Arial" w:eastAsia="Arial" w:hAnsi="Arial" w:cs="Arial"/>
          <w:i/>
          <w:color w:val="807987"/>
          <w:spacing w:val="24"/>
        </w:rPr>
        <w:t xml:space="preserve"> </w:t>
      </w:r>
      <w:r>
        <w:rPr>
          <w:rFonts w:ascii="Arial" w:eastAsia="Arial" w:hAnsi="Arial" w:cs="Arial"/>
          <w:i/>
          <w:color w:val="807987"/>
          <w:w w:val="48"/>
          <w:sz w:val="28"/>
          <w:szCs w:val="28"/>
        </w:rPr>
        <w:t>1JJ,</w:t>
      </w:r>
      <w:r>
        <w:rPr>
          <w:rFonts w:ascii="Arial" w:eastAsia="Arial" w:hAnsi="Arial" w:cs="Arial"/>
          <w:i/>
          <w:color w:val="A19CA5"/>
          <w:w w:val="48"/>
          <w:sz w:val="28"/>
          <w:szCs w:val="28"/>
        </w:rPr>
        <w:t xml:space="preserve">,, </w:t>
      </w:r>
      <w:r>
        <w:rPr>
          <w:rFonts w:ascii="Arial" w:eastAsia="Arial" w:hAnsi="Arial" w:cs="Arial"/>
          <w:i/>
          <w:color w:val="A19CA5"/>
          <w:spacing w:val="31"/>
          <w:w w:val="48"/>
          <w:sz w:val="28"/>
          <w:szCs w:val="28"/>
        </w:rPr>
        <w:t xml:space="preserve"> </w:t>
      </w:r>
      <w:r>
        <w:rPr>
          <w:rFonts w:ascii="Arial" w:eastAsia="Arial" w:hAnsi="Arial" w:cs="Arial"/>
          <w:color w:val="C3C1C4"/>
          <w:w w:val="20"/>
          <w:sz w:val="32"/>
          <w:szCs w:val="32"/>
        </w:rPr>
        <w:t xml:space="preserve">i       </w:t>
      </w:r>
      <w:r>
        <w:rPr>
          <w:rFonts w:ascii="Arial" w:eastAsia="Arial" w:hAnsi="Arial" w:cs="Arial"/>
          <w:color w:val="C3C1C4"/>
          <w:spacing w:val="2"/>
          <w:w w:val="20"/>
          <w:sz w:val="32"/>
          <w:szCs w:val="32"/>
        </w:rPr>
        <w:t xml:space="preserve"> </w:t>
      </w:r>
      <w:r>
        <w:rPr>
          <w:rFonts w:ascii="Arial" w:eastAsia="Arial" w:hAnsi="Arial" w:cs="Arial"/>
          <w:color w:val="807987"/>
          <w:w w:val="76"/>
          <w:sz w:val="28"/>
          <w:szCs w:val="28"/>
        </w:rPr>
        <w:t>~</w:t>
      </w:r>
      <w:r>
        <w:rPr>
          <w:rFonts w:ascii="Arial" w:eastAsia="Arial" w:hAnsi="Arial" w:cs="Arial"/>
          <w:color w:val="A19CA5"/>
          <w:w w:val="41"/>
          <w:sz w:val="28"/>
          <w:szCs w:val="28"/>
        </w:rPr>
        <w:t>CII?</w:t>
      </w:r>
      <w:r>
        <w:rPr>
          <w:rFonts w:ascii="Arial" w:eastAsia="Arial" w:hAnsi="Arial" w:cs="Arial"/>
          <w:color w:val="A19CA5"/>
          <w:sz w:val="28"/>
          <w:szCs w:val="28"/>
        </w:rPr>
        <w:t xml:space="preserve"> </w:t>
      </w:r>
      <w:r>
        <w:rPr>
          <w:rFonts w:ascii="Arial" w:eastAsia="Arial" w:hAnsi="Arial" w:cs="Arial"/>
          <w:color w:val="A19CA5"/>
          <w:spacing w:val="-24"/>
          <w:sz w:val="28"/>
          <w:szCs w:val="28"/>
        </w:rPr>
        <w:t xml:space="preserve"> </w:t>
      </w:r>
      <w:r>
        <w:rPr>
          <w:i/>
          <w:color w:val="807987"/>
          <w:w w:val="58"/>
          <w:sz w:val="24"/>
          <w:szCs w:val="24"/>
        </w:rPr>
        <w:t>L\</w:t>
      </w:r>
      <w:r>
        <w:rPr>
          <w:i/>
          <w:color w:val="807987"/>
          <w:w w:val="58"/>
          <w:sz w:val="24"/>
          <w:szCs w:val="24"/>
        </w:rPr>
        <w:t xml:space="preserve">  </w:t>
      </w:r>
      <w:r>
        <w:rPr>
          <w:i/>
          <w:color w:val="807987"/>
          <w:spacing w:val="1"/>
          <w:w w:val="58"/>
          <w:sz w:val="24"/>
          <w:szCs w:val="24"/>
        </w:rPr>
        <w:t xml:space="preserve"> </w:t>
      </w:r>
      <w:r>
        <w:rPr>
          <w:i/>
          <w:color w:val="807987"/>
          <w:w w:val="110"/>
          <w:sz w:val="24"/>
          <w:szCs w:val="24"/>
        </w:rPr>
        <w:t>~</w:t>
      </w:r>
    </w:p>
    <w:p w:rsidR="00F651C8" w:rsidRDefault="00A10AE1">
      <w:pPr>
        <w:spacing w:line="360" w:lineRule="exact"/>
        <w:ind w:left="1378"/>
        <w:rPr>
          <w:rFonts w:ascii="Arial" w:eastAsia="Arial" w:hAnsi="Arial" w:cs="Arial"/>
        </w:rPr>
      </w:pPr>
      <w:r>
        <w:rPr>
          <w:color w:val="807987"/>
          <w:w w:val="113"/>
          <w:sz w:val="26"/>
          <w:szCs w:val="26"/>
        </w:rPr>
        <w:t>/</w:t>
      </w:r>
      <w:r>
        <w:rPr>
          <w:color w:val="A19CA5"/>
          <w:w w:val="62"/>
          <w:sz w:val="26"/>
          <w:szCs w:val="26"/>
        </w:rPr>
        <w:t>01-</w:t>
      </w:r>
      <w:r>
        <w:rPr>
          <w:color w:val="A19CA5"/>
          <w:sz w:val="26"/>
          <w:szCs w:val="26"/>
        </w:rPr>
        <w:t xml:space="preserve">    </w:t>
      </w:r>
      <w:r>
        <w:rPr>
          <w:color w:val="A19CA5"/>
          <w:spacing w:val="8"/>
          <w:sz w:val="26"/>
          <w:szCs w:val="26"/>
        </w:rPr>
        <w:t xml:space="preserve"> </w:t>
      </w:r>
      <w:r>
        <w:rPr>
          <w:rFonts w:ascii="Arial" w:eastAsia="Arial" w:hAnsi="Arial" w:cs="Arial"/>
          <w:color w:val="C3C1C4"/>
          <w:w w:val="20"/>
          <w:sz w:val="32"/>
          <w:szCs w:val="32"/>
        </w:rPr>
        <w:t xml:space="preserve">i             </w:t>
      </w:r>
      <w:r>
        <w:rPr>
          <w:rFonts w:ascii="Arial" w:eastAsia="Arial" w:hAnsi="Arial" w:cs="Arial"/>
          <w:color w:val="C3C1C4"/>
          <w:spacing w:val="11"/>
          <w:w w:val="20"/>
          <w:sz w:val="32"/>
          <w:szCs w:val="32"/>
        </w:rPr>
        <w:t xml:space="preserve"> </w:t>
      </w:r>
      <w:r>
        <w:rPr>
          <w:color w:val="A19CA5"/>
          <w:w w:val="59"/>
          <w:sz w:val="26"/>
          <w:szCs w:val="26"/>
        </w:rPr>
        <w:t>i'bti</w:t>
      </w:r>
      <w:r>
        <w:rPr>
          <w:color w:val="A19CA5"/>
          <w:spacing w:val="-48"/>
          <w:sz w:val="26"/>
          <w:szCs w:val="26"/>
        </w:rPr>
        <w:t xml:space="preserve"> </w:t>
      </w:r>
      <w:r>
        <w:rPr>
          <w:color w:val="A19CA5"/>
          <w:w w:val="50"/>
          <w:sz w:val="26"/>
          <w:szCs w:val="26"/>
        </w:rPr>
        <w:t xml:space="preserve">~  </w:t>
      </w:r>
      <w:r>
        <w:rPr>
          <w:color w:val="A19CA5"/>
          <w:spacing w:val="25"/>
          <w:w w:val="50"/>
          <w:sz w:val="26"/>
          <w:szCs w:val="26"/>
        </w:rPr>
        <w:t xml:space="preserve"> </w:t>
      </w:r>
      <w:r>
        <w:rPr>
          <w:rFonts w:ascii="Arial" w:eastAsia="Arial" w:hAnsi="Arial" w:cs="Arial"/>
          <w:color w:val="A19CA5"/>
        </w:rPr>
        <w:t>i;-</w:t>
      </w:r>
    </w:p>
    <w:p w:rsidR="00F651C8" w:rsidRDefault="00F651C8">
      <w:pPr>
        <w:spacing w:before="5" w:line="260" w:lineRule="exact"/>
        <w:rPr>
          <w:sz w:val="26"/>
          <w:szCs w:val="26"/>
        </w:rPr>
      </w:pPr>
    </w:p>
    <w:p w:rsidR="00F651C8" w:rsidRDefault="00A10AE1">
      <w:pPr>
        <w:ind w:right="974"/>
        <w:jc w:val="right"/>
        <w:rPr>
          <w:sz w:val="6"/>
          <w:szCs w:val="6"/>
        </w:rPr>
      </w:pPr>
      <w:r>
        <w:rPr>
          <w:color w:val="C3C1C4"/>
          <w:w w:val="27"/>
          <w:sz w:val="6"/>
          <w:szCs w:val="6"/>
        </w:rPr>
        <w:t>1</w:t>
      </w:r>
    </w:p>
    <w:p w:rsidR="00F651C8" w:rsidRDefault="00A10AE1">
      <w:pPr>
        <w:spacing w:line="120" w:lineRule="exact"/>
        <w:ind w:right="973"/>
        <w:jc w:val="right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color w:val="C3C1C4"/>
          <w:w w:val="36"/>
          <w:sz w:val="12"/>
          <w:szCs w:val="12"/>
        </w:rPr>
        <w:t>i</w:t>
      </w:r>
    </w:p>
    <w:p w:rsidR="00F651C8" w:rsidRDefault="00F651C8">
      <w:pPr>
        <w:spacing w:line="200" w:lineRule="exact"/>
      </w:pPr>
    </w:p>
    <w:p w:rsidR="00F651C8" w:rsidRDefault="00F651C8">
      <w:pPr>
        <w:spacing w:before="5" w:line="280" w:lineRule="exact"/>
        <w:rPr>
          <w:sz w:val="28"/>
          <w:szCs w:val="28"/>
        </w:rPr>
      </w:pPr>
    </w:p>
    <w:p w:rsidR="00F651C8" w:rsidRDefault="00A10AE1">
      <w:pPr>
        <w:spacing w:line="320" w:lineRule="exact"/>
        <w:ind w:left="1200"/>
        <w:rPr>
          <w:sz w:val="24"/>
          <w:szCs w:val="24"/>
        </w:rPr>
      </w:pPr>
      <w:r>
        <w:rPr>
          <w:color w:val="807987"/>
          <w:position w:val="-1"/>
          <w:sz w:val="28"/>
          <w:szCs w:val="28"/>
        </w:rPr>
        <w:t>it/</w:t>
      </w:r>
      <w:r>
        <w:rPr>
          <w:color w:val="807987"/>
          <w:spacing w:val="47"/>
          <w:position w:val="-1"/>
          <w:sz w:val="28"/>
          <w:szCs w:val="28"/>
        </w:rPr>
        <w:t xml:space="preserve"> </w:t>
      </w:r>
      <w:r>
        <w:rPr>
          <w:rFonts w:ascii="Arial" w:eastAsia="Arial" w:hAnsi="Arial" w:cs="Arial"/>
          <w:i/>
          <w:color w:val="807987"/>
          <w:w w:val="78"/>
          <w:position w:val="-1"/>
          <w:sz w:val="22"/>
          <w:szCs w:val="22"/>
        </w:rPr>
        <w:t xml:space="preserve">,oll:J </w:t>
      </w:r>
      <w:r>
        <w:rPr>
          <w:rFonts w:ascii="Arial" w:eastAsia="Arial" w:hAnsi="Arial" w:cs="Arial"/>
          <w:i/>
          <w:color w:val="807987"/>
          <w:spacing w:val="13"/>
          <w:w w:val="78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C3C1C4"/>
          <w:w w:val="21"/>
          <w:position w:val="-1"/>
          <w:sz w:val="30"/>
          <w:szCs w:val="30"/>
        </w:rPr>
        <w:t xml:space="preserve">i       </w:t>
      </w:r>
      <w:r>
        <w:rPr>
          <w:rFonts w:ascii="Arial" w:eastAsia="Arial" w:hAnsi="Arial" w:cs="Arial"/>
          <w:color w:val="C3C1C4"/>
          <w:spacing w:val="15"/>
          <w:w w:val="21"/>
          <w:position w:val="-1"/>
          <w:sz w:val="30"/>
          <w:szCs w:val="30"/>
        </w:rPr>
        <w:t xml:space="preserve"> </w:t>
      </w:r>
      <w:r>
        <w:rPr>
          <w:color w:val="807987"/>
          <w:position w:val="-1"/>
          <w:sz w:val="24"/>
          <w:szCs w:val="24"/>
        </w:rPr>
        <w:t>b,ln4</w:t>
      </w:r>
    </w:p>
    <w:p w:rsidR="00F651C8" w:rsidRDefault="00A10AE1">
      <w:pPr>
        <w:spacing w:line="340" w:lineRule="exact"/>
        <w:ind w:right="969"/>
        <w:jc w:val="right"/>
        <w:rPr>
          <w:rFonts w:ascii="Arial" w:eastAsia="Arial" w:hAnsi="Arial" w:cs="Arial"/>
          <w:sz w:val="32"/>
          <w:szCs w:val="32"/>
        </w:rPr>
      </w:pPr>
      <w:r>
        <w:rPr>
          <w:i/>
          <w:color w:val="807987"/>
          <w:w w:val="69"/>
          <w:position w:val="1"/>
          <w:sz w:val="36"/>
          <w:szCs w:val="36"/>
        </w:rPr>
        <w:t xml:space="preserve">/br      </w:t>
      </w:r>
      <w:r>
        <w:rPr>
          <w:i/>
          <w:color w:val="807987"/>
          <w:spacing w:val="10"/>
          <w:w w:val="69"/>
          <w:position w:val="1"/>
          <w:sz w:val="36"/>
          <w:szCs w:val="36"/>
        </w:rPr>
        <w:t xml:space="preserve"> </w:t>
      </w:r>
      <w:r>
        <w:rPr>
          <w:rFonts w:ascii="Arial" w:eastAsia="Arial" w:hAnsi="Arial" w:cs="Arial"/>
          <w:color w:val="C3C1C4"/>
          <w:w w:val="20"/>
          <w:position w:val="1"/>
          <w:sz w:val="32"/>
          <w:szCs w:val="32"/>
        </w:rPr>
        <w:t>i</w:t>
      </w:r>
    </w:p>
    <w:p w:rsidR="00F651C8" w:rsidRDefault="00A10AE1">
      <w:pPr>
        <w:spacing w:line="260" w:lineRule="exact"/>
        <w:ind w:left="1387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color w:val="C3C1C4"/>
          <w:w w:val="21"/>
          <w:position w:val="-5"/>
          <w:sz w:val="28"/>
          <w:szCs w:val="28"/>
        </w:rPr>
        <w:t xml:space="preserve">.                                    </w:t>
      </w:r>
      <w:r>
        <w:rPr>
          <w:rFonts w:ascii="Arial" w:eastAsia="Arial" w:hAnsi="Arial" w:cs="Arial"/>
          <w:color w:val="C3C1C4"/>
          <w:spacing w:val="5"/>
          <w:w w:val="21"/>
          <w:position w:val="-5"/>
          <w:sz w:val="28"/>
          <w:szCs w:val="28"/>
        </w:rPr>
        <w:t xml:space="preserve"> </w:t>
      </w:r>
      <w:r>
        <w:rPr>
          <w:rFonts w:ascii="Arial" w:eastAsia="Arial" w:hAnsi="Arial" w:cs="Arial"/>
          <w:color w:val="C3C1C4"/>
          <w:w w:val="21"/>
          <w:position w:val="-5"/>
          <w:sz w:val="28"/>
          <w:szCs w:val="28"/>
        </w:rPr>
        <w:t xml:space="preserve">I         </w:t>
      </w:r>
      <w:r>
        <w:rPr>
          <w:rFonts w:ascii="Arial" w:eastAsia="Arial" w:hAnsi="Arial" w:cs="Arial"/>
          <w:color w:val="C3C1C4"/>
          <w:spacing w:val="3"/>
          <w:w w:val="21"/>
          <w:position w:val="-5"/>
          <w:sz w:val="28"/>
          <w:szCs w:val="28"/>
        </w:rPr>
        <w:t xml:space="preserve"> </w:t>
      </w:r>
      <w:r>
        <w:rPr>
          <w:rFonts w:ascii="Arial" w:eastAsia="Arial" w:hAnsi="Arial" w:cs="Arial"/>
          <w:color w:val="807987"/>
          <w:w w:val="30"/>
          <w:position w:val="-5"/>
          <w:sz w:val="28"/>
          <w:szCs w:val="28"/>
        </w:rPr>
        <w:t>,</w:t>
      </w:r>
    </w:p>
    <w:p w:rsidR="00F651C8" w:rsidRDefault="00A10AE1">
      <w:pPr>
        <w:spacing w:line="320" w:lineRule="exact"/>
        <w:ind w:left="1088" w:right="231"/>
        <w:jc w:val="center"/>
        <w:rPr>
          <w:sz w:val="44"/>
          <w:szCs w:val="44"/>
        </w:rPr>
      </w:pPr>
      <w:r>
        <w:rPr>
          <w:i/>
          <w:color w:val="807987"/>
          <w:w w:val="43"/>
          <w:position w:val="-4"/>
          <w:sz w:val="46"/>
          <w:szCs w:val="46"/>
        </w:rPr>
        <w:t xml:space="preserve">11,  </w:t>
      </w:r>
      <w:r>
        <w:rPr>
          <w:i/>
          <w:color w:val="807987"/>
          <w:spacing w:val="12"/>
          <w:w w:val="43"/>
          <w:position w:val="-4"/>
          <w:sz w:val="46"/>
          <w:szCs w:val="46"/>
        </w:rPr>
        <w:t xml:space="preserve"> </w:t>
      </w:r>
      <w:r>
        <w:rPr>
          <w:rFonts w:ascii="Arial" w:eastAsia="Arial" w:hAnsi="Arial" w:cs="Arial"/>
          <w:color w:val="A19CA5"/>
          <w:position w:val="-4"/>
          <w:sz w:val="22"/>
          <w:szCs w:val="22"/>
        </w:rPr>
        <w:t>to</w:t>
      </w:r>
      <w:r>
        <w:rPr>
          <w:rFonts w:ascii="Arial" w:eastAsia="Arial" w:hAnsi="Arial" w:cs="Arial"/>
          <w:color w:val="807987"/>
          <w:position w:val="-4"/>
          <w:sz w:val="22"/>
          <w:szCs w:val="22"/>
        </w:rPr>
        <w:t xml:space="preserve">\, </w:t>
      </w:r>
      <w:r>
        <w:rPr>
          <w:rFonts w:ascii="Arial" w:eastAsia="Arial" w:hAnsi="Arial" w:cs="Arial"/>
          <w:color w:val="807987"/>
          <w:spacing w:val="33"/>
          <w:position w:val="-4"/>
          <w:sz w:val="22"/>
          <w:szCs w:val="22"/>
        </w:rPr>
        <w:t xml:space="preserve"> </w:t>
      </w:r>
      <w:r>
        <w:rPr>
          <w:rFonts w:ascii="Arial" w:eastAsia="Arial" w:hAnsi="Arial" w:cs="Arial"/>
          <w:color w:val="C3C1C4"/>
          <w:w w:val="18"/>
          <w:position w:val="-4"/>
        </w:rPr>
        <w:t xml:space="preserve">I              </w:t>
      </w:r>
      <w:r>
        <w:rPr>
          <w:rFonts w:ascii="Arial" w:eastAsia="Arial" w:hAnsi="Arial" w:cs="Arial"/>
          <w:color w:val="C3C1C4"/>
          <w:spacing w:val="9"/>
          <w:w w:val="18"/>
          <w:position w:val="-4"/>
        </w:rPr>
        <w:t xml:space="preserve"> </w:t>
      </w:r>
      <w:r>
        <w:rPr>
          <w:color w:val="807987"/>
          <w:w w:val="41"/>
          <w:position w:val="-4"/>
          <w:sz w:val="44"/>
          <w:szCs w:val="44"/>
        </w:rPr>
        <w:t xml:space="preserve">t&gt;c~ </w:t>
      </w:r>
      <w:r>
        <w:rPr>
          <w:color w:val="807987"/>
          <w:spacing w:val="8"/>
          <w:w w:val="41"/>
          <w:position w:val="-4"/>
          <w:sz w:val="44"/>
          <w:szCs w:val="44"/>
        </w:rPr>
        <w:t xml:space="preserve"> </w:t>
      </w:r>
      <w:r>
        <w:rPr>
          <w:color w:val="807987"/>
          <w:w w:val="41"/>
          <w:position w:val="-4"/>
          <w:sz w:val="44"/>
          <w:szCs w:val="44"/>
        </w:rPr>
        <w:t>~</w:t>
      </w:r>
    </w:p>
    <w:p w:rsidR="00F651C8" w:rsidRDefault="00A10AE1">
      <w:pPr>
        <w:spacing w:line="220" w:lineRule="exact"/>
        <w:ind w:right="969"/>
        <w:jc w:val="right"/>
        <w:rPr>
          <w:sz w:val="30"/>
          <w:szCs w:val="30"/>
        </w:rPr>
      </w:pPr>
      <w:r>
        <w:rPr>
          <w:i/>
          <w:color w:val="A19CA5"/>
          <w:w w:val="60"/>
          <w:position w:val="2"/>
          <w:sz w:val="30"/>
          <w:szCs w:val="30"/>
        </w:rPr>
        <w:t>o</w:t>
      </w:r>
      <w:r>
        <w:rPr>
          <w:i/>
          <w:color w:val="807987"/>
          <w:w w:val="38"/>
          <w:position w:val="2"/>
          <w:sz w:val="30"/>
          <w:szCs w:val="30"/>
        </w:rPr>
        <w:t>~</w:t>
      </w:r>
      <w:r>
        <w:rPr>
          <w:i/>
          <w:color w:val="807987"/>
          <w:position w:val="2"/>
          <w:sz w:val="30"/>
          <w:szCs w:val="30"/>
        </w:rPr>
        <w:t xml:space="preserve">      </w:t>
      </w:r>
      <w:r>
        <w:rPr>
          <w:i/>
          <w:color w:val="807987"/>
          <w:spacing w:val="-16"/>
          <w:position w:val="2"/>
          <w:sz w:val="30"/>
          <w:szCs w:val="30"/>
        </w:rPr>
        <w:t xml:space="preserve"> </w:t>
      </w:r>
      <w:r>
        <w:rPr>
          <w:i/>
          <w:color w:val="C3C1C4"/>
          <w:w w:val="11"/>
          <w:position w:val="2"/>
          <w:sz w:val="30"/>
          <w:szCs w:val="30"/>
        </w:rPr>
        <w:t>,</w:t>
      </w:r>
    </w:p>
    <w:p w:rsidR="00F651C8" w:rsidRDefault="00A10AE1">
      <w:pPr>
        <w:spacing w:before="11"/>
        <w:ind w:left="196" w:right="4209"/>
        <w:jc w:val="center"/>
        <w:rPr>
          <w:sz w:val="38"/>
          <w:szCs w:val="38"/>
        </w:rPr>
      </w:pPr>
      <w:r>
        <w:br w:type="column"/>
      </w:r>
      <w:r>
        <w:rPr>
          <w:color w:val="807987"/>
          <w:w w:val="43"/>
          <w:sz w:val="38"/>
          <w:szCs w:val="38"/>
        </w:rPr>
        <w:lastRenderedPageBreak/>
        <w:t>'i2ev1~</w:t>
      </w:r>
      <w:r>
        <w:rPr>
          <w:color w:val="A19CA5"/>
          <w:w w:val="23"/>
          <w:sz w:val="38"/>
          <w:szCs w:val="38"/>
        </w:rPr>
        <w:t>·</w:t>
      </w:r>
    </w:p>
    <w:p w:rsidR="00F651C8" w:rsidRDefault="00F651C8">
      <w:pPr>
        <w:spacing w:before="6" w:line="100" w:lineRule="exact"/>
        <w:rPr>
          <w:sz w:val="10"/>
          <w:szCs w:val="10"/>
        </w:rPr>
      </w:pPr>
    </w:p>
    <w:p w:rsidR="00F651C8" w:rsidRDefault="00A10AE1">
      <w:pPr>
        <w:ind w:left="14"/>
        <w:rPr>
          <w:sz w:val="22"/>
          <w:szCs w:val="22"/>
        </w:rPr>
      </w:pPr>
      <w:r>
        <w:rPr>
          <w:color w:val="807987"/>
          <w:w w:val="54"/>
        </w:rPr>
        <w:t xml:space="preserve">.   </w:t>
      </w:r>
      <w:r>
        <w:rPr>
          <w:color w:val="807987"/>
          <w:spacing w:val="8"/>
          <w:w w:val="54"/>
        </w:rPr>
        <w:t xml:space="preserve"> </w:t>
      </w:r>
      <w:r>
        <w:rPr>
          <w:color w:val="807987"/>
          <w:w w:val="41"/>
        </w:rPr>
        <w:t>l</w:t>
      </w:r>
      <w:r>
        <w:rPr>
          <w:color w:val="A19CA5"/>
          <w:w w:val="127"/>
        </w:rPr>
        <w:t>~</w:t>
      </w:r>
      <w:r>
        <w:rPr>
          <w:color w:val="807987"/>
          <w:w w:val="74"/>
        </w:rPr>
        <w:t>f~illA;..a:</w:t>
      </w:r>
      <w:r>
        <w:rPr>
          <w:color w:val="807987"/>
          <w:spacing w:val="-1"/>
          <w:w w:val="74"/>
        </w:rPr>
        <w:t>;</w:t>
      </w:r>
      <w:r>
        <w:rPr>
          <w:color w:val="A19CA5"/>
          <w:w w:val="75"/>
        </w:rPr>
        <w:t>:</w:t>
      </w:r>
      <w:r>
        <w:rPr>
          <w:color w:val="A19CA5"/>
        </w:rPr>
        <w:t xml:space="preserve">     </w:t>
      </w:r>
      <w:r>
        <w:rPr>
          <w:color w:val="A19CA5"/>
          <w:spacing w:val="-10"/>
        </w:rPr>
        <w:t xml:space="preserve"> </w:t>
      </w:r>
      <w:r>
        <w:rPr>
          <w:color w:val="807987"/>
        </w:rPr>
        <w:t xml:space="preserve">~.,  </w:t>
      </w:r>
      <w:r>
        <w:rPr>
          <w:color w:val="807987"/>
          <w:spacing w:val="36"/>
        </w:rPr>
        <w:t xml:space="preserve"> </w:t>
      </w:r>
      <w:r>
        <w:rPr>
          <w:color w:val="807987"/>
          <w:w w:val="70"/>
          <w:sz w:val="22"/>
          <w:szCs w:val="22"/>
        </w:rPr>
        <w:t>ht(&lt;.t..</w:t>
      </w:r>
    </w:p>
    <w:p w:rsidR="00F651C8" w:rsidRDefault="00F651C8">
      <w:pPr>
        <w:spacing w:before="7" w:line="100" w:lineRule="exact"/>
        <w:rPr>
          <w:sz w:val="11"/>
          <w:szCs w:val="11"/>
        </w:rPr>
      </w:pPr>
    </w:p>
    <w:p w:rsidR="00F651C8" w:rsidRDefault="00A10AE1">
      <w:pPr>
        <w:rPr>
          <w:sz w:val="12"/>
          <w:szCs w:val="12"/>
        </w:rPr>
      </w:pPr>
      <w:r>
        <w:rPr>
          <w:color w:val="C3C1C4"/>
          <w:w w:val="77"/>
          <w:sz w:val="22"/>
          <w:szCs w:val="22"/>
        </w:rPr>
        <w:t xml:space="preserve">-  </w:t>
      </w:r>
      <w:r>
        <w:rPr>
          <w:color w:val="C3C1C4"/>
          <w:spacing w:val="9"/>
          <w:w w:val="77"/>
          <w:sz w:val="22"/>
          <w:szCs w:val="22"/>
        </w:rPr>
        <w:t xml:space="preserve"> </w:t>
      </w:r>
      <w:r>
        <w:rPr>
          <w:color w:val="A19CA5"/>
          <w:w w:val="49"/>
          <w:sz w:val="22"/>
          <w:szCs w:val="22"/>
        </w:rPr>
        <w:t>11-ieto</w:t>
      </w:r>
      <w:r>
        <w:rPr>
          <w:color w:val="C3C1C4"/>
          <w:w w:val="71"/>
          <w:sz w:val="22"/>
          <w:szCs w:val="22"/>
        </w:rPr>
        <w:t>'</w:t>
      </w:r>
      <w:r>
        <w:rPr>
          <w:color w:val="A19CA5"/>
          <w:w w:val="57"/>
          <w:sz w:val="22"/>
          <w:szCs w:val="22"/>
        </w:rPr>
        <w:t>tl</w:t>
      </w:r>
      <w:r>
        <w:rPr>
          <w:color w:val="A19CA5"/>
          <w:spacing w:val="27"/>
          <w:sz w:val="22"/>
          <w:szCs w:val="22"/>
        </w:rPr>
        <w:t xml:space="preserve"> </w:t>
      </w:r>
      <w:r>
        <w:rPr>
          <w:color w:val="A19CA5"/>
          <w:w w:val="70"/>
        </w:rPr>
        <w:t>\</w:t>
      </w:r>
      <w:r>
        <w:rPr>
          <w:color w:val="C3C1C4"/>
          <w:w w:val="70"/>
        </w:rPr>
        <w:t>t1</w:t>
      </w:r>
      <w:r>
        <w:rPr>
          <w:color w:val="A19CA5"/>
          <w:w w:val="70"/>
        </w:rPr>
        <w:t xml:space="preserve">J,     </w:t>
      </w:r>
      <w:r>
        <w:rPr>
          <w:color w:val="A19CA5"/>
          <w:spacing w:val="33"/>
          <w:w w:val="70"/>
        </w:rPr>
        <w:t xml:space="preserve"> </w:t>
      </w:r>
      <w:r>
        <w:rPr>
          <w:rFonts w:ascii="Arial" w:eastAsia="Arial" w:hAnsi="Arial" w:cs="Arial"/>
          <w:color w:val="C3C1C4"/>
          <w:w w:val="50"/>
          <w:sz w:val="18"/>
          <w:szCs w:val="18"/>
        </w:rPr>
        <w:t>'</w:t>
      </w:r>
      <w:r>
        <w:rPr>
          <w:rFonts w:ascii="Arial" w:eastAsia="Arial" w:hAnsi="Arial" w:cs="Arial"/>
          <w:color w:val="A19CA5"/>
          <w:w w:val="50"/>
          <w:sz w:val="18"/>
          <w:szCs w:val="18"/>
        </w:rPr>
        <w:t>{l&lt;i'l&lt;j-</w:t>
      </w:r>
      <w:r>
        <w:rPr>
          <w:rFonts w:ascii="Arial" w:eastAsia="Arial" w:hAnsi="Arial" w:cs="Arial"/>
          <w:color w:val="807987"/>
          <w:w w:val="50"/>
          <w:sz w:val="18"/>
          <w:szCs w:val="18"/>
        </w:rPr>
        <w:t>,i_j</w:t>
      </w:r>
      <w:r>
        <w:rPr>
          <w:rFonts w:ascii="Arial" w:eastAsia="Arial" w:hAnsi="Arial" w:cs="Arial"/>
          <w:color w:val="807987"/>
          <w:spacing w:val="8"/>
          <w:w w:val="50"/>
          <w:sz w:val="18"/>
          <w:szCs w:val="18"/>
        </w:rPr>
        <w:t xml:space="preserve"> </w:t>
      </w:r>
      <w:r>
        <w:rPr>
          <w:color w:val="A19CA5"/>
          <w:w w:val="118"/>
          <w:sz w:val="12"/>
          <w:szCs w:val="12"/>
        </w:rPr>
        <w:t>~cl</w:t>
      </w:r>
      <w:r>
        <w:rPr>
          <w:color w:val="C3C1C4"/>
          <w:w w:val="61"/>
          <w:sz w:val="12"/>
          <w:szCs w:val="12"/>
        </w:rPr>
        <w:t>•</w:t>
      </w:r>
      <w:r>
        <w:rPr>
          <w:color w:val="A19CA5"/>
          <w:w w:val="110"/>
          <w:sz w:val="12"/>
          <w:szCs w:val="12"/>
        </w:rPr>
        <w:t>)</w:t>
      </w:r>
    </w:p>
    <w:p w:rsidR="00F651C8" w:rsidRDefault="00A10AE1">
      <w:pPr>
        <w:spacing w:before="76"/>
        <w:ind w:left="134"/>
        <w:rPr>
          <w:rFonts w:ascii="Arial" w:eastAsia="Arial" w:hAnsi="Arial" w:cs="Arial"/>
          <w:sz w:val="18"/>
          <w:szCs w:val="18"/>
        </w:rPr>
      </w:pPr>
      <w:r>
        <w:rPr>
          <w:i/>
          <w:color w:val="807987"/>
          <w:w w:val="68"/>
          <w:sz w:val="16"/>
          <w:szCs w:val="16"/>
        </w:rPr>
        <w:t xml:space="preserve">C(.l(_ </w:t>
      </w:r>
      <w:r>
        <w:rPr>
          <w:i/>
          <w:color w:val="807987"/>
          <w:spacing w:val="20"/>
          <w:w w:val="68"/>
          <w:sz w:val="16"/>
          <w:szCs w:val="16"/>
        </w:rPr>
        <w:t xml:space="preserve"> </w:t>
      </w:r>
      <w:r>
        <w:rPr>
          <w:rFonts w:ascii="Arial" w:eastAsia="Arial" w:hAnsi="Arial" w:cs="Arial"/>
          <w:color w:val="807987"/>
          <w:sz w:val="14"/>
          <w:szCs w:val="14"/>
        </w:rPr>
        <w:t xml:space="preserve">~I,  </w:t>
      </w:r>
      <w:r>
        <w:rPr>
          <w:rFonts w:ascii="Arial" w:eastAsia="Arial" w:hAnsi="Arial" w:cs="Arial"/>
          <w:color w:val="807987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color w:val="696272"/>
          <w:w w:val="110"/>
          <w:sz w:val="18"/>
          <w:szCs w:val="18"/>
        </w:rPr>
        <w:t>t</w:t>
      </w:r>
    </w:p>
    <w:p w:rsidR="00F651C8" w:rsidRDefault="00F651C8">
      <w:pPr>
        <w:spacing w:line="280" w:lineRule="exact"/>
        <w:rPr>
          <w:sz w:val="28"/>
          <w:szCs w:val="28"/>
        </w:rPr>
      </w:pPr>
    </w:p>
    <w:p w:rsidR="00F651C8" w:rsidRDefault="00F651C8">
      <w:pPr>
        <w:ind w:left="245"/>
      </w:pPr>
      <w:r>
        <w:pict>
          <v:shape id="_x0000_s1107" type="#_x0000_t75" style="position:absolute;left:0;text-align:left;margin-left:456.5pt;margin-top:-7.7pt;width:28.35pt;height:38.9pt;z-index:-14634;mso-position-horizontal-relative:page">
            <v:imagedata r:id="rId118" o:title=""/>
            <w10:wrap anchorx="page"/>
          </v:shape>
        </w:pict>
      </w:r>
      <w:r w:rsidR="006D6CBD">
        <w:pict>
          <v:shape id="_x0000_i1053" type="#_x0000_t75" style="width:82.9pt;height:19.25pt">
            <v:imagedata r:id="rId119" o:title=""/>
          </v:shape>
        </w:pict>
      </w:r>
    </w:p>
    <w:p w:rsidR="00F651C8" w:rsidRDefault="00F651C8">
      <w:pPr>
        <w:spacing w:before="4" w:line="100" w:lineRule="exact"/>
        <w:rPr>
          <w:sz w:val="10"/>
          <w:szCs w:val="10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line="380" w:lineRule="exact"/>
        <w:ind w:left="62"/>
        <w:rPr>
          <w:sz w:val="28"/>
          <w:szCs w:val="28"/>
        </w:rPr>
      </w:pPr>
      <w:r>
        <w:rPr>
          <w:color w:val="5056D4"/>
          <w:position w:val="-2"/>
          <w:sz w:val="36"/>
          <w:szCs w:val="36"/>
        </w:rPr>
        <w:t xml:space="preserve">~   </w:t>
      </w:r>
      <w:r>
        <w:rPr>
          <w:color w:val="5056D4"/>
          <w:spacing w:val="78"/>
          <w:position w:val="-2"/>
          <w:sz w:val="36"/>
          <w:szCs w:val="36"/>
        </w:rPr>
        <w:t xml:space="preserve"> </w:t>
      </w:r>
      <w:r>
        <w:rPr>
          <w:color w:val="5056D4"/>
          <w:w w:val="74"/>
          <w:position w:val="-2"/>
          <w:sz w:val="36"/>
          <w:szCs w:val="36"/>
        </w:rPr>
        <w:t xml:space="preserve">42:--r </w:t>
      </w:r>
      <w:r>
        <w:rPr>
          <w:color w:val="5056D4"/>
          <w:spacing w:val="9"/>
          <w:w w:val="74"/>
          <w:position w:val="-2"/>
          <w:sz w:val="36"/>
          <w:szCs w:val="36"/>
        </w:rPr>
        <w:t xml:space="preserve"> </w:t>
      </w:r>
      <w:r>
        <w:rPr>
          <w:color w:val="5056D4"/>
          <w:w w:val="110"/>
          <w:position w:val="-2"/>
          <w:sz w:val="28"/>
          <w:szCs w:val="28"/>
        </w:rPr>
        <w:t>8&lt;-.</w:t>
      </w:r>
    </w:p>
    <w:p w:rsidR="00F651C8" w:rsidRDefault="00A10AE1">
      <w:pPr>
        <w:spacing w:line="440" w:lineRule="exact"/>
        <w:ind w:left="67"/>
        <w:rPr>
          <w:sz w:val="46"/>
          <w:szCs w:val="46"/>
        </w:rPr>
      </w:pPr>
      <w:r>
        <w:rPr>
          <w:i/>
          <w:color w:val="5056D4"/>
          <w:position w:val="1"/>
          <w:sz w:val="46"/>
          <w:szCs w:val="46"/>
        </w:rPr>
        <w:t xml:space="preserve">~  </w:t>
      </w:r>
      <w:r>
        <w:rPr>
          <w:i/>
          <w:color w:val="5056D4"/>
          <w:spacing w:val="59"/>
          <w:position w:val="1"/>
          <w:sz w:val="46"/>
          <w:szCs w:val="46"/>
        </w:rPr>
        <w:t xml:space="preserve"> </w:t>
      </w:r>
      <w:r>
        <w:rPr>
          <w:i/>
          <w:color w:val="5056D4"/>
          <w:w w:val="110"/>
          <w:position w:val="1"/>
          <w:sz w:val="46"/>
          <w:szCs w:val="46"/>
        </w:rPr>
        <w:t>-:,~hj</w:t>
      </w:r>
    </w:p>
    <w:p w:rsidR="00F651C8" w:rsidRDefault="00F651C8">
      <w:pPr>
        <w:spacing w:before="8"/>
        <w:ind w:left="1816" w:right="3117"/>
        <w:jc w:val="center"/>
        <w:rPr>
          <w:rFonts w:ascii="Arial" w:eastAsia="Arial" w:hAnsi="Arial" w:cs="Arial"/>
          <w:sz w:val="10"/>
          <w:szCs w:val="10"/>
        </w:rPr>
      </w:pPr>
      <w:r w:rsidRPr="00F651C8">
        <w:pict>
          <v:shape id="_x0000_s1105" type="#_x0000_t202" style="position:absolute;left:0;text-align:left;margin-left:367.2pt;margin-top:-109.05pt;width:78.25pt;height:125.3pt;z-index:-14637;mso-position-horizontal-relative:page" filled="f" stroked="f">
            <v:textbox inset="0,0,0,0">
              <w:txbxContent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before="2" w:line="220" w:lineRule="exact"/>
                    <w:rPr>
                      <w:sz w:val="22"/>
                      <w:szCs w:val="22"/>
                    </w:rPr>
                  </w:pPr>
                </w:p>
                <w:p w:rsidR="00F651C8" w:rsidRDefault="00A10AE1">
                  <w:pPr>
                    <w:ind w:left="19"/>
                    <w:rPr>
                      <w:sz w:val="28"/>
                      <w:szCs w:val="28"/>
                    </w:rPr>
                  </w:pPr>
                  <w:r>
                    <w:rPr>
                      <w:color w:val="5056D4"/>
                      <w:w w:val="110"/>
                      <w:sz w:val="28"/>
                      <w:szCs w:val="28"/>
                    </w:rPr>
                    <w:t>~•</w:t>
                  </w:r>
                </w:p>
              </w:txbxContent>
            </v:textbox>
            <w10:wrap anchorx="page"/>
          </v:shape>
        </w:pict>
      </w:r>
      <w:r w:rsidR="00A10AE1">
        <w:rPr>
          <w:rFonts w:ascii="Arial" w:eastAsia="Arial" w:hAnsi="Arial" w:cs="Arial"/>
          <w:color w:val="5056D4"/>
          <w:w w:val="110"/>
          <w:sz w:val="10"/>
          <w:szCs w:val="10"/>
        </w:rPr>
        <w:t>j</w:t>
      </w:r>
    </w:p>
    <w:p w:rsidR="00F651C8" w:rsidRDefault="00F651C8">
      <w:pPr>
        <w:spacing w:line="200" w:lineRule="exact"/>
      </w:pPr>
    </w:p>
    <w:p w:rsidR="00F651C8" w:rsidRDefault="00F651C8">
      <w:pPr>
        <w:spacing w:before="9" w:line="280" w:lineRule="exact"/>
        <w:rPr>
          <w:sz w:val="28"/>
          <w:szCs w:val="28"/>
        </w:rPr>
      </w:pPr>
    </w:p>
    <w:p w:rsidR="00F651C8" w:rsidRDefault="00A10AE1">
      <w:pPr>
        <w:ind w:left="1728"/>
        <w:rPr>
          <w:sz w:val="22"/>
          <w:szCs w:val="22"/>
        </w:rPr>
      </w:pPr>
      <w:r>
        <w:rPr>
          <w:color w:val="807987"/>
          <w:w w:val="103"/>
          <w:sz w:val="22"/>
          <w:szCs w:val="22"/>
        </w:rPr>
        <w:t>Sekayu</w:t>
      </w:r>
      <w:r>
        <w:rPr>
          <w:color w:val="A19CA5"/>
          <w:w w:val="61"/>
          <w:sz w:val="22"/>
          <w:szCs w:val="22"/>
        </w:rPr>
        <w:t>,</w:t>
      </w:r>
      <w:r>
        <w:rPr>
          <w:color w:val="A19CA5"/>
          <w:sz w:val="22"/>
          <w:szCs w:val="22"/>
        </w:rPr>
        <w:t xml:space="preserve">                                </w:t>
      </w:r>
      <w:r>
        <w:rPr>
          <w:color w:val="A19CA5"/>
          <w:spacing w:val="-15"/>
          <w:sz w:val="22"/>
          <w:szCs w:val="22"/>
        </w:rPr>
        <w:t xml:space="preserve"> </w:t>
      </w:r>
      <w:r>
        <w:rPr>
          <w:color w:val="807987"/>
          <w:sz w:val="22"/>
          <w:szCs w:val="22"/>
        </w:rPr>
        <w:t>2013</w:t>
      </w:r>
    </w:p>
    <w:p w:rsidR="00F651C8" w:rsidRDefault="00A10AE1">
      <w:pPr>
        <w:spacing w:before="40"/>
        <w:ind w:left="1687" w:right="2146"/>
        <w:jc w:val="center"/>
        <w:rPr>
          <w:sz w:val="22"/>
          <w:szCs w:val="22"/>
        </w:rPr>
      </w:pPr>
      <w:r>
        <w:rPr>
          <w:color w:val="807987"/>
          <w:sz w:val="22"/>
          <w:szCs w:val="22"/>
        </w:rPr>
        <w:t>Mengetahui,</w:t>
      </w:r>
    </w:p>
    <w:p w:rsidR="00F651C8" w:rsidRDefault="00A10AE1">
      <w:pPr>
        <w:spacing w:before="44"/>
        <w:ind w:left="1723"/>
        <w:rPr>
          <w:sz w:val="22"/>
          <w:szCs w:val="22"/>
        </w:rPr>
      </w:pPr>
      <w:r>
        <w:rPr>
          <w:color w:val="807987"/>
          <w:sz w:val="22"/>
          <w:szCs w:val="22"/>
        </w:rPr>
        <w:t>Program</w:t>
      </w:r>
      <w:r>
        <w:rPr>
          <w:color w:val="807987"/>
          <w:spacing w:val="32"/>
          <w:sz w:val="22"/>
          <w:szCs w:val="22"/>
        </w:rPr>
        <w:t xml:space="preserve"> </w:t>
      </w:r>
      <w:r>
        <w:rPr>
          <w:color w:val="807987"/>
          <w:sz w:val="22"/>
          <w:szCs w:val="22"/>
        </w:rPr>
        <w:t>Studi</w:t>
      </w:r>
      <w:r>
        <w:rPr>
          <w:color w:val="807987"/>
          <w:spacing w:val="8"/>
          <w:sz w:val="22"/>
          <w:szCs w:val="22"/>
        </w:rPr>
        <w:t xml:space="preserve"> </w:t>
      </w:r>
      <w:r>
        <w:rPr>
          <w:color w:val="807987"/>
          <w:sz w:val="22"/>
          <w:szCs w:val="22"/>
        </w:rPr>
        <w:t>Teknik</w:t>
      </w:r>
      <w:r>
        <w:rPr>
          <w:color w:val="807987"/>
          <w:spacing w:val="18"/>
          <w:sz w:val="22"/>
          <w:szCs w:val="22"/>
        </w:rPr>
        <w:t xml:space="preserve"> </w:t>
      </w:r>
      <w:r>
        <w:rPr>
          <w:color w:val="807987"/>
          <w:sz w:val="22"/>
          <w:szCs w:val="22"/>
        </w:rPr>
        <w:t>lnformatika</w:t>
      </w:r>
    </w:p>
    <w:p w:rsidR="00F651C8" w:rsidRDefault="00A10AE1">
      <w:pPr>
        <w:spacing w:before="49"/>
        <w:ind w:left="1605" w:right="2596"/>
        <w:jc w:val="center"/>
        <w:rPr>
          <w:sz w:val="22"/>
          <w:szCs w:val="22"/>
        </w:rPr>
      </w:pPr>
      <w:r>
        <w:rPr>
          <w:color w:val="807987"/>
          <w:w w:val="103"/>
          <w:sz w:val="22"/>
          <w:szCs w:val="22"/>
        </w:rPr>
        <w:t>Ketu</w:t>
      </w:r>
      <w:r>
        <w:rPr>
          <w:color w:val="807987"/>
          <w:spacing w:val="-1"/>
          <w:w w:val="103"/>
          <w:sz w:val="22"/>
          <w:szCs w:val="22"/>
        </w:rPr>
        <w:t>a</w:t>
      </w:r>
      <w:r>
        <w:rPr>
          <w:color w:val="A19CA5"/>
          <w:w w:val="61"/>
          <w:sz w:val="22"/>
          <w:szCs w:val="22"/>
        </w:rPr>
        <w:t>,</w:t>
      </w:r>
    </w:p>
    <w:p w:rsidR="00F651C8" w:rsidRDefault="00A10AE1">
      <w:pPr>
        <w:spacing w:line="1280" w:lineRule="exact"/>
        <w:ind w:left="1608" w:right="2301"/>
        <w:jc w:val="center"/>
        <w:rPr>
          <w:rFonts w:ascii="Arial" w:eastAsia="Arial" w:hAnsi="Arial" w:cs="Arial"/>
          <w:sz w:val="114"/>
          <w:szCs w:val="114"/>
        </w:rPr>
      </w:pPr>
      <w:r>
        <w:rPr>
          <w:rFonts w:ascii="Arial" w:eastAsia="Arial" w:hAnsi="Arial" w:cs="Arial"/>
          <w:i/>
          <w:color w:val="696272"/>
          <w:w w:val="88"/>
          <w:position w:val="-2"/>
          <w:sz w:val="114"/>
          <w:szCs w:val="114"/>
        </w:rPr>
        <w:t>ft(</w:t>
      </w:r>
    </w:p>
    <w:p w:rsidR="00F651C8" w:rsidRDefault="00A10AE1">
      <w:pPr>
        <w:spacing w:line="220" w:lineRule="exact"/>
        <w:ind w:left="1728"/>
        <w:rPr>
          <w:sz w:val="22"/>
          <w:szCs w:val="22"/>
        </w:rPr>
        <w:sectPr w:rsidR="00F651C8">
          <w:type w:val="continuous"/>
          <w:pgSz w:w="11920" w:h="16840"/>
          <w:pgMar w:top="1480" w:right="1660" w:bottom="280" w:left="1680" w:header="720" w:footer="720" w:gutter="0"/>
          <w:cols w:num="2" w:space="720" w:equalWidth="0">
            <w:col w:w="2995" w:space="562"/>
            <w:col w:w="5023"/>
          </w:cols>
        </w:sectPr>
      </w:pPr>
      <w:r>
        <w:rPr>
          <w:color w:val="807987"/>
          <w:sz w:val="22"/>
          <w:szCs w:val="22"/>
        </w:rPr>
        <w:t>Ekkal</w:t>
      </w:r>
      <w:r>
        <w:rPr>
          <w:color w:val="807987"/>
          <w:spacing w:val="22"/>
          <w:sz w:val="22"/>
          <w:szCs w:val="22"/>
        </w:rPr>
        <w:t xml:space="preserve"> </w:t>
      </w:r>
      <w:r>
        <w:rPr>
          <w:color w:val="807987"/>
          <w:w w:val="103"/>
          <w:sz w:val="22"/>
          <w:szCs w:val="22"/>
        </w:rPr>
        <w:t>Prasety</w:t>
      </w:r>
      <w:r>
        <w:rPr>
          <w:color w:val="807987"/>
          <w:spacing w:val="-1"/>
          <w:w w:val="103"/>
          <w:sz w:val="22"/>
          <w:szCs w:val="22"/>
        </w:rPr>
        <w:t>o</w:t>
      </w:r>
      <w:r>
        <w:rPr>
          <w:color w:val="A19CA5"/>
          <w:w w:val="61"/>
          <w:sz w:val="22"/>
          <w:szCs w:val="22"/>
        </w:rPr>
        <w:t>,</w:t>
      </w:r>
      <w:r>
        <w:rPr>
          <w:color w:val="A19CA5"/>
          <w:spacing w:val="24"/>
          <w:sz w:val="22"/>
          <w:szCs w:val="22"/>
        </w:rPr>
        <w:t xml:space="preserve"> </w:t>
      </w:r>
      <w:r>
        <w:rPr>
          <w:color w:val="807987"/>
          <w:w w:val="99"/>
          <w:sz w:val="22"/>
          <w:szCs w:val="22"/>
        </w:rPr>
        <w:t>S.Kom.</w:t>
      </w:r>
      <w:r>
        <w:rPr>
          <w:color w:val="A19CA5"/>
          <w:w w:val="70"/>
          <w:sz w:val="22"/>
          <w:szCs w:val="22"/>
        </w:rPr>
        <w:t>,</w:t>
      </w:r>
      <w:r>
        <w:rPr>
          <w:color w:val="A19CA5"/>
          <w:sz w:val="22"/>
          <w:szCs w:val="22"/>
        </w:rPr>
        <w:t xml:space="preserve"> </w:t>
      </w:r>
      <w:r>
        <w:rPr>
          <w:color w:val="A19CA5"/>
          <w:spacing w:val="-13"/>
          <w:sz w:val="22"/>
          <w:szCs w:val="22"/>
        </w:rPr>
        <w:t xml:space="preserve"> </w:t>
      </w:r>
      <w:r>
        <w:rPr>
          <w:color w:val="807987"/>
          <w:sz w:val="22"/>
          <w:szCs w:val="22"/>
        </w:rPr>
        <w:t>M.Kom</w:t>
      </w:r>
    </w:p>
    <w:p w:rsidR="00F651C8" w:rsidRDefault="00F651C8">
      <w:pPr>
        <w:spacing w:before="71"/>
        <w:ind w:left="2945" w:right="977"/>
        <w:jc w:val="center"/>
        <w:rPr>
          <w:rFonts w:ascii="Arial" w:eastAsia="Arial" w:hAnsi="Arial" w:cs="Arial"/>
          <w:sz w:val="30"/>
          <w:szCs w:val="30"/>
        </w:rPr>
      </w:pPr>
      <w:r w:rsidRPr="00F651C8">
        <w:lastRenderedPageBreak/>
        <w:pict>
          <v:shape id="_x0000_s1104" type="#_x0000_t75" style="position:absolute;left:0;text-align:left;margin-left:119.55pt;margin-top:4.55pt;width:85pt;height:93.6pt;z-index:-14631;mso-position-horizontal-relative:page">
            <v:imagedata r:id="rId120" o:title=""/>
            <w10:wrap anchorx="page"/>
          </v:shape>
        </w:pict>
      </w:r>
      <w:r w:rsidR="00A10AE1">
        <w:rPr>
          <w:rFonts w:ascii="Arial" w:eastAsia="Arial" w:hAnsi="Arial" w:cs="Arial"/>
          <w:b/>
          <w:color w:val="77707E"/>
          <w:sz w:val="30"/>
          <w:szCs w:val="30"/>
        </w:rPr>
        <w:t xml:space="preserve">YAYASAN </w:t>
      </w:r>
      <w:r w:rsidR="00A10AE1">
        <w:rPr>
          <w:rFonts w:ascii="Arial" w:eastAsia="Arial" w:hAnsi="Arial" w:cs="Arial"/>
          <w:b/>
          <w:color w:val="77707E"/>
          <w:spacing w:val="33"/>
          <w:sz w:val="30"/>
          <w:szCs w:val="30"/>
        </w:rPr>
        <w:t xml:space="preserve"> </w:t>
      </w:r>
      <w:r w:rsidR="00A10AE1">
        <w:rPr>
          <w:rFonts w:ascii="Arial" w:eastAsia="Arial" w:hAnsi="Arial" w:cs="Arial"/>
          <w:b/>
          <w:color w:val="77707E"/>
          <w:sz w:val="30"/>
          <w:szCs w:val="30"/>
        </w:rPr>
        <w:t>MUBA</w:t>
      </w:r>
      <w:r w:rsidR="00A10AE1">
        <w:rPr>
          <w:rFonts w:ascii="Arial" w:eastAsia="Arial" w:hAnsi="Arial" w:cs="Arial"/>
          <w:b/>
          <w:color w:val="77707E"/>
          <w:spacing w:val="54"/>
          <w:sz w:val="30"/>
          <w:szCs w:val="30"/>
        </w:rPr>
        <w:t xml:space="preserve"> </w:t>
      </w:r>
      <w:r w:rsidR="00A10AE1">
        <w:rPr>
          <w:rFonts w:ascii="Arial" w:eastAsia="Arial" w:hAnsi="Arial" w:cs="Arial"/>
          <w:b/>
          <w:color w:val="77707E"/>
          <w:sz w:val="30"/>
          <w:szCs w:val="30"/>
        </w:rPr>
        <w:t>SEJAHTERA</w:t>
      </w:r>
    </w:p>
    <w:p w:rsidR="00F651C8" w:rsidRDefault="00A10AE1">
      <w:pPr>
        <w:spacing w:line="780" w:lineRule="exact"/>
        <w:ind w:left="2569" w:right="417"/>
        <w:jc w:val="center"/>
        <w:rPr>
          <w:sz w:val="74"/>
          <w:szCs w:val="74"/>
        </w:rPr>
      </w:pPr>
      <w:r>
        <w:rPr>
          <w:b/>
          <w:color w:val="5D5464"/>
          <w:w w:val="72"/>
          <w:sz w:val="74"/>
          <w:szCs w:val="74"/>
        </w:rPr>
        <w:t>POLITEKNI</w:t>
      </w:r>
      <w:r>
        <w:rPr>
          <w:b/>
          <w:color w:val="5D5464"/>
          <w:spacing w:val="17"/>
          <w:w w:val="72"/>
          <w:sz w:val="74"/>
          <w:szCs w:val="74"/>
        </w:rPr>
        <w:t>K</w:t>
      </w:r>
      <w:r>
        <w:rPr>
          <w:b/>
          <w:color w:val="77707E"/>
          <w:w w:val="63"/>
          <w:sz w:val="74"/>
          <w:szCs w:val="74"/>
        </w:rPr>
        <w:t>SEKAYIJ</w:t>
      </w:r>
    </w:p>
    <w:p w:rsidR="00F651C8" w:rsidRDefault="00A10AE1">
      <w:pPr>
        <w:spacing w:line="220" w:lineRule="exact"/>
        <w:ind w:left="2360" w:right="34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color w:val="77707E"/>
          <w:w w:val="83"/>
        </w:rPr>
        <w:t>JI.</w:t>
      </w:r>
      <w:r>
        <w:rPr>
          <w:rFonts w:ascii="Arial" w:eastAsia="Arial" w:hAnsi="Arial" w:cs="Arial"/>
          <w:color w:val="77707E"/>
          <w:spacing w:val="38"/>
          <w:w w:val="83"/>
        </w:rPr>
        <w:t xml:space="preserve"> </w:t>
      </w:r>
      <w:r>
        <w:rPr>
          <w:rFonts w:ascii="Arial" w:eastAsia="Arial" w:hAnsi="Arial" w:cs="Arial"/>
          <w:color w:val="77707E"/>
        </w:rPr>
        <w:t>Kolonel</w:t>
      </w:r>
      <w:r>
        <w:rPr>
          <w:rFonts w:ascii="Arial" w:eastAsia="Arial" w:hAnsi="Arial" w:cs="Arial"/>
          <w:color w:val="77707E"/>
          <w:spacing w:val="17"/>
        </w:rPr>
        <w:t xml:space="preserve"> </w:t>
      </w:r>
      <w:r>
        <w:rPr>
          <w:rFonts w:ascii="Arial" w:eastAsia="Arial" w:hAnsi="Arial" w:cs="Arial"/>
          <w:color w:val="77707E"/>
        </w:rPr>
        <w:t xml:space="preserve">Wahid </w:t>
      </w:r>
      <w:r>
        <w:rPr>
          <w:rFonts w:ascii="Arial" w:eastAsia="Arial" w:hAnsi="Arial" w:cs="Arial"/>
          <w:color w:val="77707E"/>
          <w:spacing w:val="33"/>
        </w:rPr>
        <w:t xml:space="preserve"> </w:t>
      </w:r>
      <w:r>
        <w:rPr>
          <w:rFonts w:ascii="Arial" w:eastAsia="Arial" w:hAnsi="Arial" w:cs="Arial"/>
          <w:color w:val="77707E"/>
        </w:rPr>
        <w:t>Udin</w:t>
      </w:r>
      <w:r>
        <w:rPr>
          <w:rFonts w:ascii="Arial" w:eastAsia="Arial" w:hAnsi="Arial" w:cs="Arial"/>
          <w:color w:val="77707E"/>
          <w:spacing w:val="18"/>
        </w:rPr>
        <w:t xml:space="preserve"> </w:t>
      </w:r>
      <w:r>
        <w:rPr>
          <w:rFonts w:ascii="Arial" w:eastAsia="Arial" w:hAnsi="Arial" w:cs="Arial"/>
          <w:color w:val="77707E"/>
          <w:w w:val="80"/>
        </w:rPr>
        <w:t xml:space="preserve">Lk. </w:t>
      </w:r>
      <w:r>
        <w:rPr>
          <w:rFonts w:ascii="Arial" w:eastAsia="Arial" w:hAnsi="Arial" w:cs="Arial"/>
          <w:color w:val="77707E"/>
          <w:spacing w:val="5"/>
          <w:w w:val="80"/>
        </w:rPr>
        <w:t xml:space="preserve"> </w:t>
      </w:r>
      <w:r>
        <w:rPr>
          <w:rFonts w:ascii="Arial" w:eastAsia="Arial" w:hAnsi="Arial" w:cs="Arial"/>
          <w:color w:val="77707E"/>
          <w:w w:val="35"/>
        </w:rPr>
        <w:t xml:space="preserve">I   </w:t>
      </w:r>
      <w:r>
        <w:rPr>
          <w:rFonts w:ascii="Arial" w:eastAsia="Arial" w:hAnsi="Arial" w:cs="Arial"/>
          <w:color w:val="77707E"/>
          <w:spacing w:val="18"/>
          <w:w w:val="35"/>
        </w:rPr>
        <w:t xml:space="preserve"> </w:t>
      </w:r>
      <w:r>
        <w:rPr>
          <w:rFonts w:ascii="Arial" w:eastAsia="Arial" w:hAnsi="Arial" w:cs="Arial"/>
          <w:color w:val="77707E"/>
        </w:rPr>
        <w:t>Kelurahan</w:t>
      </w:r>
      <w:r>
        <w:rPr>
          <w:rFonts w:ascii="Arial" w:eastAsia="Arial" w:hAnsi="Arial" w:cs="Arial"/>
          <w:color w:val="77707E"/>
          <w:spacing w:val="31"/>
        </w:rPr>
        <w:t xml:space="preserve"> </w:t>
      </w:r>
      <w:r>
        <w:rPr>
          <w:rFonts w:ascii="Arial" w:eastAsia="Arial" w:hAnsi="Arial" w:cs="Arial"/>
          <w:color w:val="77707E"/>
        </w:rPr>
        <w:t xml:space="preserve">Kayuara, </w:t>
      </w:r>
      <w:r>
        <w:rPr>
          <w:rFonts w:ascii="Arial" w:eastAsia="Arial" w:hAnsi="Arial" w:cs="Arial"/>
          <w:color w:val="77707E"/>
          <w:spacing w:val="10"/>
        </w:rPr>
        <w:t xml:space="preserve"> </w:t>
      </w:r>
      <w:r>
        <w:rPr>
          <w:rFonts w:ascii="Arial" w:eastAsia="Arial" w:hAnsi="Arial" w:cs="Arial"/>
          <w:color w:val="77707E"/>
        </w:rPr>
        <w:t>Sekayu</w:t>
      </w:r>
      <w:r>
        <w:rPr>
          <w:rFonts w:ascii="Arial" w:eastAsia="Arial" w:hAnsi="Arial" w:cs="Arial"/>
          <w:color w:val="77707E"/>
          <w:spacing w:val="22"/>
        </w:rPr>
        <w:t xml:space="preserve"> </w:t>
      </w:r>
      <w:r>
        <w:rPr>
          <w:rFonts w:ascii="Arial" w:eastAsia="Arial" w:hAnsi="Arial" w:cs="Arial"/>
          <w:color w:val="77707E"/>
        </w:rPr>
        <w:t>30711</w:t>
      </w:r>
    </w:p>
    <w:p w:rsidR="00F651C8" w:rsidRDefault="00A10AE1">
      <w:pPr>
        <w:spacing w:before="19"/>
        <w:ind w:left="2470" w:right="582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77707E"/>
          <w:sz w:val="18"/>
          <w:szCs w:val="18"/>
        </w:rPr>
        <w:t>web:</w:t>
      </w:r>
      <w:r>
        <w:rPr>
          <w:rFonts w:ascii="Arial" w:eastAsia="Arial" w:hAnsi="Arial" w:cs="Arial"/>
          <w:color w:val="77707E"/>
          <w:spacing w:val="40"/>
          <w:sz w:val="18"/>
          <w:szCs w:val="18"/>
        </w:rPr>
        <w:t xml:space="preserve"> </w:t>
      </w:r>
      <w:hyperlink r:id="rId121">
        <w:r>
          <w:rPr>
            <w:rFonts w:ascii="Arial" w:eastAsia="Arial" w:hAnsi="Arial" w:cs="Arial"/>
            <w:color w:val="77707E"/>
            <w:w w:val="99"/>
            <w:sz w:val="18"/>
            <w:szCs w:val="18"/>
          </w:rPr>
          <w:t>http</w:t>
        </w:r>
        <w:r>
          <w:rPr>
            <w:rFonts w:ascii="Arial" w:eastAsia="Arial" w:hAnsi="Arial" w:cs="Arial"/>
            <w:color w:val="9C9AA1"/>
            <w:w w:val="38"/>
            <w:sz w:val="18"/>
            <w:szCs w:val="18"/>
          </w:rPr>
          <w:t>:</w:t>
        </w:r>
        <w:r>
          <w:rPr>
            <w:rFonts w:ascii="Arial" w:eastAsia="Arial" w:hAnsi="Arial" w:cs="Arial"/>
            <w:color w:val="77707E"/>
            <w:sz w:val="18"/>
            <w:szCs w:val="18"/>
          </w:rPr>
          <w:t>//www.polsky.ac.id</w:t>
        </w:r>
      </w:hyperlink>
      <w:r>
        <w:rPr>
          <w:rFonts w:ascii="Arial" w:eastAsia="Arial" w:hAnsi="Arial" w:cs="Arial"/>
          <w:color w:val="77707E"/>
          <w:sz w:val="18"/>
          <w:szCs w:val="18"/>
        </w:rPr>
        <w:t xml:space="preserve">     </w:t>
      </w:r>
      <w:r>
        <w:rPr>
          <w:rFonts w:ascii="Arial" w:eastAsia="Arial" w:hAnsi="Arial" w:cs="Arial"/>
          <w:color w:val="77707E"/>
          <w:spacing w:val="-22"/>
          <w:sz w:val="18"/>
          <w:szCs w:val="18"/>
        </w:rPr>
        <w:t xml:space="preserve"> </w:t>
      </w:r>
      <w:r>
        <w:rPr>
          <w:rFonts w:ascii="Arial" w:eastAsia="Arial" w:hAnsi="Arial" w:cs="Arial"/>
          <w:color w:val="77707E"/>
          <w:sz w:val="18"/>
          <w:szCs w:val="18"/>
        </w:rPr>
        <w:t>mail:</w:t>
      </w:r>
      <w:r>
        <w:rPr>
          <w:rFonts w:ascii="Arial" w:eastAsia="Arial" w:hAnsi="Arial" w:cs="Arial"/>
          <w:color w:val="77707E"/>
          <w:spacing w:val="36"/>
          <w:sz w:val="18"/>
          <w:szCs w:val="18"/>
        </w:rPr>
        <w:t xml:space="preserve"> </w:t>
      </w:r>
      <w:r>
        <w:rPr>
          <w:rFonts w:ascii="Arial" w:eastAsia="Arial" w:hAnsi="Arial" w:cs="Arial"/>
          <w:color w:val="77707E"/>
          <w:w w:val="105"/>
          <w:sz w:val="18"/>
          <w:szCs w:val="18"/>
        </w:rPr>
        <w:t>politeknik</w:t>
      </w:r>
      <w:hyperlink r:id="rId122">
        <w:r>
          <w:rPr>
            <w:rFonts w:ascii="Arial" w:eastAsia="Arial" w:hAnsi="Arial" w:cs="Arial"/>
            <w:color w:val="9C9AA1"/>
            <w:w w:val="28"/>
            <w:sz w:val="18"/>
            <w:szCs w:val="18"/>
          </w:rPr>
          <w:t>.</w:t>
        </w:r>
        <w:r>
          <w:rPr>
            <w:rFonts w:ascii="Arial" w:eastAsia="Arial" w:hAnsi="Arial" w:cs="Arial"/>
            <w:color w:val="77707E"/>
            <w:w w:val="104"/>
            <w:sz w:val="18"/>
            <w:szCs w:val="18"/>
          </w:rPr>
          <w:t>sekayu@polsky</w:t>
        </w:r>
        <w:r>
          <w:rPr>
            <w:rFonts w:ascii="Arial" w:eastAsia="Arial" w:hAnsi="Arial" w:cs="Arial"/>
            <w:color w:val="9C9AA1"/>
            <w:w w:val="28"/>
            <w:sz w:val="18"/>
            <w:szCs w:val="18"/>
          </w:rPr>
          <w:t>.</w:t>
        </w:r>
        <w:r>
          <w:rPr>
            <w:rFonts w:ascii="Arial" w:eastAsia="Arial" w:hAnsi="Arial" w:cs="Arial"/>
            <w:color w:val="77707E"/>
            <w:w w:val="99"/>
            <w:sz w:val="18"/>
            <w:szCs w:val="18"/>
          </w:rPr>
          <w:t>ac</w:t>
        </w:r>
        <w:r>
          <w:rPr>
            <w:rFonts w:ascii="Arial" w:eastAsia="Arial" w:hAnsi="Arial" w:cs="Arial"/>
            <w:color w:val="9C9AA1"/>
            <w:w w:val="38"/>
            <w:sz w:val="18"/>
            <w:szCs w:val="18"/>
          </w:rPr>
          <w:t>.</w:t>
        </w:r>
        <w:r>
          <w:rPr>
            <w:rFonts w:ascii="Arial" w:eastAsia="Arial" w:hAnsi="Arial" w:cs="Arial"/>
            <w:color w:val="77707E"/>
            <w:sz w:val="18"/>
            <w:szCs w:val="18"/>
          </w:rPr>
          <w:t>id</w:t>
        </w:r>
      </w:hyperlink>
    </w:p>
    <w:p w:rsidR="00F651C8" w:rsidRDefault="00A10AE1">
      <w:pPr>
        <w:spacing w:before="14"/>
        <w:ind w:left="4166" w:right="2114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77707E"/>
          <w:sz w:val="18"/>
          <w:szCs w:val="18"/>
        </w:rPr>
        <w:t>Tel.</w:t>
      </w:r>
      <w:r>
        <w:rPr>
          <w:rFonts w:ascii="Arial" w:eastAsia="Arial" w:hAnsi="Arial" w:cs="Arial"/>
          <w:color w:val="77707E"/>
          <w:spacing w:val="15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color w:val="77707E"/>
          <w:sz w:val="18"/>
          <w:szCs w:val="18"/>
        </w:rPr>
        <w:t>I</w:t>
      </w:r>
      <w:r>
        <w:rPr>
          <w:rFonts w:ascii="Arial" w:eastAsia="Arial" w:hAnsi="Arial" w:cs="Arial"/>
          <w:i/>
          <w:color w:val="77707E"/>
          <w:spacing w:val="20"/>
          <w:sz w:val="18"/>
          <w:szCs w:val="18"/>
        </w:rPr>
        <w:t xml:space="preserve"> </w:t>
      </w:r>
      <w:r>
        <w:rPr>
          <w:rFonts w:ascii="Arial" w:eastAsia="Arial" w:hAnsi="Arial" w:cs="Arial"/>
          <w:color w:val="77707E"/>
          <w:sz w:val="18"/>
          <w:szCs w:val="18"/>
        </w:rPr>
        <w:t>Fax.</w:t>
      </w:r>
      <w:r>
        <w:rPr>
          <w:rFonts w:ascii="Arial" w:eastAsia="Arial" w:hAnsi="Arial" w:cs="Arial"/>
          <w:color w:val="77707E"/>
          <w:spacing w:val="32"/>
          <w:sz w:val="18"/>
          <w:szCs w:val="18"/>
        </w:rPr>
        <w:t xml:space="preserve"> </w:t>
      </w:r>
      <w:r>
        <w:rPr>
          <w:rFonts w:ascii="Arial" w:eastAsia="Arial" w:hAnsi="Arial" w:cs="Arial"/>
          <w:color w:val="77707E"/>
          <w:sz w:val="18"/>
          <w:szCs w:val="18"/>
        </w:rPr>
        <w:t>+62</w:t>
      </w:r>
      <w:r>
        <w:rPr>
          <w:rFonts w:ascii="Arial" w:eastAsia="Arial" w:hAnsi="Arial" w:cs="Arial"/>
          <w:color w:val="77707E"/>
          <w:spacing w:val="14"/>
          <w:sz w:val="18"/>
          <w:szCs w:val="18"/>
        </w:rPr>
        <w:t xml:space="preserve"> </w:t>
      </w:r>
      <w:r>
        <w:rPr>
          <w:rFonts w:ascii="Arial" w:eastAsia="Arial" w:hAnsi="Arial" w:cs="Arial"/>
          <w:color w:val="77707E"/>
          <w:sz w:val="18"/>
          <w:szCs w:val="18"/>
        </w:rPr>
        <w:t>714</w:t>
      </w:r>
      <w:r>
        <w:rPr>
          <w:rFonts w:ascii="Arial" w:eastAsia="Arial" w:hAnsi="Arial" w:cs="Arial"/>
          <w:color w:val="77707E"/>
          <w:spacing w:val="24"/>
          <w:sz w:val="18"/>
          <w:szCs w:val="18"/>
        </w:rPr>
        <w:t xml:space="preserve"> </w:t>
      </w:r>
      <w:r>
        <w:rPr>
          <w:rFonts w:ascii="Arial" w:eastAsia="Arial" w:hAnsi="Arial" w:cs="Arial"/>
          <w:color w:val="77707E"/>
          <w:sz w:val="18"/>
          <w:szCs w:val="18"/>
        </w:rPr>
        <w:t>321099</w:t>
      </w:r>
    </w:p>
    <w:p w:rsidR="00F651C8" w:rsidRDefault="00F651C8">
      <w:pPr>
        <w:spacing w:before="7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A10AE1">
      <w:pPr>
        <w:spacing w:line="240" w:lineRule="exact"/>
        <w:ind w:left="2534"/>
        <w:rPr>
          <w:sz w:val="22"/>
          <w:szCs w:val="22"/>
        </w:rPr>
      </w:pPr>
      <w:r>
        <w:rPr>
          <w:color w:val="77707E"/>
          <w:position w:val="-1"/>
          <w:sz w:val="22"/>
          <w:szCs w:val="22"/>
        </w:rPr>
        <w:t xml:space="preserve">KARTU </w:t>
      </w:r>
      <w:r>
        <w:rPr>
          <w:color w:val="77707E"/>
          <w:spacing w:val="39"/>
          <w:position w:val="-1"/>
          <w:sz w:val="22"/>
          <w:szCs w:val="22"/>
        </w:rPr>
        <w:t xml:space="preserve"> </w:t>
      </w:r>
      <w:r>
        <w:rPr>
          <w:color w:val="77707E"/>
          <w:position w:val="-1"/>
          <w:sz w:val="22"/>
          <w:szCs w:val="22"/>
        </w:rPr>
        <w:t xml:space="preserve">BIMBINGAN  </w:t>
      </w:r>
      <w:r>
        <w:rPr>
          <w:color w:val="77707E"/>
          <w:spacing w:val="9"/>
          <w:position w:val="-1"/>
          <w:sz w:val="22"/>
          <w:szCs w:val="22"/>
        </w:rPr>
        <w:t xml:space="preserve"> </w:t>
      </w:r>
      <w:r>
        <w:rPr>
          <w:color w:val="77707E"/>
          <w:position w:val="-1"/>
          <w:sz w:val="22"/>
          <w:szCs w:val="22"/>
        </w:rPr>
        <w:t xml:space="preserve">TUGAS </w:t>
      </w:r>
      <w:r>
        <w:rPr>
          <w:color w:val="77707E"/>
          <w:spacing w:val="16"/>
          <w:position w:val="-1"/>
          <w:sz w:val="22"/>
          <w:szCs w:val="22"/>
        </w:rPr>
        <w:t xml:space="preserve"> </w:t>
      </w:r>
      <w:r>
        <w:rPr>
          <w:color w:val="77707E"/>
          <w:w w:val="110"/>
          <w:position w:val="-1"/>
          <w:sz w:val="22"/>
          <w:szCs w:val="22"/>
        </w:rPr>
        <w:t>AKHIR</w:t>
      </w:r>
    </w:p>
    <w:p w:rsidR="00F651C8" w:rsidRDefault="00F651C8">
      <w:pPr>
        <w:spacing w:before="9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  <w:sectPr w:rsidR="00F651C8">
          <w:footerReference w:type="default" r:id="rId123"/>
          <w:pgSz w:w="11920" w:h="16840"/>
          <w:pgMar w:top="840" w:right="1620" w:bottom="280" w:left="1680" w:header="0" w:footer="0" w:gutter="0"/>
          <w:cols w:space="720"/>
        </w:sectPr>
      </w:pPr>
    </w:p>
    <w:p w:rsidR="00F651C8" w:rsidRDefault="00A10AE1">
      <w:pPr>
        <w:spacing w:before="31"/>
        <w:ind w:left="686"/>
        <w:rPr>
          <w:sz w:val="22"/>
          <w:szCs w:val="22"/>
        </w:rPr>
      </w:pPr>
      <w:r>
        <w:rPr>
          <w:color w:val="77707E"/>
          <w:sz w:val="22"/>
          <w:szCs w:val="22"/>
        </w:rPr>
        <w:lastRenderedPageBreak/>
        <w:t>Nama</w:t>
      </w:r>
    </w:p>
    <w:p w:rsidR="00F651C8" w:rsidRDefault="00F651C8">
      <w:pPr>
        <w:spacing w:line="140" w:lineRule="exact"/>
        <w:rPr>
          <w:sz w:val="15"/>
          <w:szCs w:val="15"/>
        </w:rPr>
      </w:pPr>
    </w:p>
    <w:p w:rsidR="00F651C8" w:rsidRDefault="00A10AE1">
      <w:pPr>
        <w:ind w:left="691"/>
        <w:rPr>
          <w:sz w:val="22"/>
          <w:szCs w:val="22"/>
        </w:rPr>
      </w:pPr>
      <w:r>
        <w:rPr>
          <w:color w:val="77707E"/>
          <w:sz w:val="22"/>
          <w:szCs w:val="22"/>
        </w:rPr>
        <w:t>NIM</w:t>
      </w:r>
    </w:p>
    <w:p w:rsidR="00F651C8" w:rsidRDefault="00F651C8">
      <w:pPr>
        <w:spacing w:before="5" w:line="140" w:lineRule="exact"/>
        <w:rPr>
          <w:sz w:val="14"/>
          <w:szCs w:val="14"/>
        </w:rPr>
      </w:pPr>
    </w:p>
    <w:p w:rsidR="00F651C8" w:rsidRDefault="00A10AE1">
      <w:pPr>
        <w:ind w:left="691"/>
        <w:rPr>
          <w:sz w:val="22"/>
          <w:szCs w:val="22"/>
        </w:rPr>
      </w:pPr>
      <w:r>
        <w:rPr>
          <w:color w:val="77707E"/>
          <w:sz w:val="22"/>
          <w:szCs w:val="22"/>
        </w:rPr>
        <w:t xml:space="preserve">Program </w:t>
      </w:r>
      <w:r>
        <w:rPr>
          <w:color w:val="77707E"/>
          <w:spacing w:val="6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Studi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ind w:left="696"/>
        <w:rPr>
          <w:rFonts w:ascii="Arial" w:eastAsia="Arial" w:hAnsi="Arial" w:cs="Arial"/>
          <w:sz w:val="22"/>
          <w:szCs w:val="22"/>
        </w:rPr>
      </w:pPr>
      <w:r>
        <w:rPr>
          <w:color w:val="77707E"/>
          <w:sz w:val="22"/>
          <w:szCs w:val="22"/>
        </w:rPr>
        <w:t xml:space="preserve">Pembimbing </w:t>
      </w:r>
      <w:r>
        <w:rPr>
          <w:color w:val="77707E"/>
          <w:spacing w:val="18"/>
          <w:sz w:val="22"/>
          <w:szCs w:val="22"/>
        </w:rPr>
        <w:t xml:space="preserve"> </w:t>
      </w:r>
      <w:r>
        <w:rPr>
          <w:rFonts w:ascii="Arial" w:eastAsia="Arial" w:hAnsi="Arial" w:cs="Arial"/>
          <w:color w:val="77707E"/>
          <w:w w:val="110"/>
          <w:sz w:val="22"/>
          <w:szCs w:val="22"/>
        </w:rPr>
        <w:t>II</w:t>
      </w:r>
    </w:p>
    <w:p w:rsidR="00F651C8" w:rsidRDefault="00F651C8">
      <w:pPr>
        <w:spacing w:before="1" w:line="140" w:lineRule="exact"/>
        <w:rPr>
          <w:sz w:val="14"/>
          <w:szCs w:val="14"/>
        </w:rPr>
      </w:pPr>
    </w:p>
    <w:p w:rsidR="00F651C8" w:rsidRDefault="00A10AE1">
      <w:pPr>
        <w:ind w:left="706" w:right="-53"/>
        <w:rPr>
          <w:sz w:val="22"/>
          <w:szCs w:val="22"/>
        </w:rPr>
      </w:pPr>
      <w:r>
        <w:rPr>
          <w:color w:val="77707E"/>
          <w:sz w:val="22"/>
          <w:szCs w:val="22"/>
        </w:rPr>
        <w:t>Judul</w:t>
      </w:r>
      <w:r>
        <w:rPr>
          <w:color w:val="77707E"/>
          <w:spacing w:val="30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Laporan</w:t>
      </w:r>
      <w:r>
        <w:rPr>
          <w:color w:val="77707E"/>
          <w:spacing w:val="52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Akhir</w:t>
      </w:r>
    </w:p>
    <w:p w:rsidR="00F651C8" w:rsidRDefault="00A10AE1">
      <w:pPr>
        <w:spacing w:before="31"/>
        <w:rPr>
          <w:sz w:val="22"/>
          <w:szCs w:val="22"/>
        </w:rPr>
      </w:pPr>
      <w:r>
        <w:br w:type="column"/>
      </w:r>
      <w:r>
        <w:rPr>
          <w:color w:val="9C9AA1"/>
          <w:w w:val="31"/>
          <w:sz w:val="22"/>
          <w:szCs w:val="22"/>
        </w:rPr>
        <w:lastRenderedPageBreak/>
        <w:t xml:space="preserve">:    </w:t>
      </w:r>
      <w:r>
        <w:rPr>
          <w:color w:val="9C9AA1"/>
          <w:spacing w:val="2"/>
          <w:w w:val="31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Agus</w:t>
      </w:r>
      <w:r>
        <w:rPr>
          <w:color w:val="77707E"/>
          <w:spacing w:val="42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Setiawan</w:t>
      </w:r>
    </w:p>
    <w:p w:rsidR="00F651C8" w:rsidRDefault="00F651C8">
      <w:pPr>
        <w:spacing w:before="1" w:line="140" w:lineRule="exact"/>
        <w:rPr>
          <w:sz w:val="14"/>
          <w:szCs w:val="14"/>
        </w:rPr>
      </w:pPr>
    </w:p>
    <w:p w:rsidR="00F651C8" w:rsidRDefault="00A10AE1">
      <w:pPr>
        <w:rPr>
          <w:sz w:val="22"/>
          <w:szCs w:val="22"/>
        </w:rPr>
      </w:pPr>
      <w:r>
        <w:rPr>
          <w:color w:val="77707E"/>
          <w:w w:val="110"/>
          <w:sz w:val="22"/>
          <w:szCs w:val="22"/>
        </w:rPr>
        <w:t>:250]25540110002</w:t>
      </w:r>
    </w:p>
    <w:p w:rsidR="00F651C8" w:rsidRDefault="00F651C8">
      <w:pPr>
        <w:spacing w:before="5" w:line="140" w:lineRule="exact"/>
        <w:rPr>
          <w:sz w:val="15"/>
          <w:szCs w:val="15"/>
        </w:rPr>
      </w:pPr>
    </w:p>
    <w:p w:rsidR="00F651C8" w:rsidRDefault="00A10AE1">
      <w:pPr>
        <w:rPr>
          <w:sz w:val="22"/>
          <w:szCs w:val="22"/>
        </w:rPr>
      </w:pPr>
      <w:r>
        <w:rPr>
          <w:color w:val="9C9AA1"/>
          <w:w w:val="39"/>
          <w:sz w:val="22"/>
          <w:szCs w:val="22"/>
        </w:rPr>
        <w:t xml:space="preserve">:   </w:t>
      </w:r>
      <w:r>
        <w:rPr>
          <w:color w:val="9C9AA1"/>
          <w:spacing w:val="1"/>
          <w:w w:val="39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Teknik</w:t>
      </w:r>
      <w:r>
        <w:rPr>
          <w:color w:val="77707E"/>
          <w:spacing w:val="32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Informatika</w:t>
      </w:r>
    </w:p>
    <w:p w:rsidR="00F651C8" w:rsidRDefault="00F651C8">
      <w:pPr>
        <w:spacing w:line="140" w:lineRule="exact"/>
        <w:rPr>
          <w:sz w:val="15"/>
          <w:szCs w:val="15"/>
        </w:rPr>
      </w:pPr>
    </w:p>
    <w:p w:rsidR="00F651C8" w:rsidRDefault="00A10AE1">
      <w:pPr>
        <w:ind w:left="5"/>
        <w:rPr>
          <w:sz w:val="22"/>
          <w:szCs w:val="22"/>
        </w:rPr>
      </w:pPr>
      <w:r>
        <w:rPr>
          <w:color w:val="77707E"/>
          <w:w w:val="39"/>
          <w:sz w:val="22"/>
          <w:szCs w:val="22"/>
        </w:rPr>
        <w:t xml:space="preserve">:  </w:t>
      </w:r>
      <w:r>
        <w:rPr>
          <w:color w:val="77707E"/>
          <w:spacing w:val="18"/>
          <w:w w:val="39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Freddy</w:t>
      </w:r>
      <w:r>
        <w:rPr>
          <w:color w:val="77707E"/>
          <w:spacing w:val="32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Kurnia</w:t>
      </w:r>
      <w:r>
        <w:rPr>
          <w:color w:val="77707E"/>
          <w:spacing w:val="44"/>
          <w:sz w:val="22"/>
          <w:szCs w:val="22"/>
        </w:rPr>
        <w:t xml:space="preserve"> </w:t>
      </w:r>
      <w:r>
        <w:rPr>
          <w:color w:val="77707E"/>
          <w:w w:val="104"/>
          <w:sz w:val="22"/>
          <w:szCs w:val="22"/>
        </w:rPr>
        <w:t>Wijay</w:t>
      </w:r>
      <w:r>
        <w:rPr>
          <w:color w:val="77707E"/>
          <w:spacing w:val="-1"/>
          <w:w w:val="104"/>
          <w:sz w:val="22"/>
          <w:szCs w:val="22"/>
        </w:rPr>
        <w:t>a</w:t>
      </w:r>
      <w:r>
        <w:rPr>
          <w:color w:val="9C9AA1"/>
          <w:w w:val="68"/>
          <w:sz w:val="22"/>
          <w:szCs w:val="22"/>
        </w:rPr>
        <w:t>,</w:t>
      </w:r>
      <w:r>
        <w:rPr>
          <w:color w:val="9C9AA1"/>
          <w:sz w:val="22"/>
          <w:szCs w:val="22"/>
        </w:rPr>
        <w:t xml:space="preserve"> </w:t>
      </w:r>
      <w:r>
        <w:rPr>
          <w:color w:val="9C9AA1"/>
          <w:spacing w:val="-11"/>
          <w:sz w:val="22"/>
          <w:szCs w:val="22"/>
        </w:rPr>
        <w:t xml:space="preserve"> </w:t>
      </w:r>
      <w:r>
        <w:rPr>
          <w:color w:val="77707E"/>
          <w:w w:val="99"/>
          <w:sz w:val="22"/>
          <w:szCs w:val="22"/>
        </w:rPr>
        <w:t>S.Kom.</w:t>
      </w:r>
      <w:r>
        <w:rPr>
          <w:color w:val="9C9AA1"/>
          <w:w w:val="68"/>
          <w:sz w:val="22"/>
          <w:szCs w:val="22"/>
        </w:rPr>
        <w:t>,</w:t>
      </w:r>
      <w:r>
        <w:rPr>
          <w:color w:val="9C9AA1"/>
          <w:sz w:val="22"/>
          <w:szCs w:val="22"/>
        </w:rPr>
        <w:t xml:space="preserve"> </w:t>
      </w:r>
      <w:r>
        <w:rPr>
          <w:color w:val="9C9AA1"/>
          <w:spacing w:val="3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M.Eng</w:t>
      </w:r>
    </w:p>
    <w:p w:rsidR="00F651C8" w:rsidRDefault="00F651C8">
      <w:pPr>
        <w:spacing w:before="1" w:line="140" w:lineRule="exact"/>
        <w:rPr>
          <w:sz w:val="14"/>
          <w:szCs w:val="14"/>
        </w:rPr>
      </w:pPr>
    </w:p>
    <w:p w:rsidR="00F651C8" w:rsidRDefault="00A10AE1">
      <w:pPr>
        <w:tabs>
          <w:tab w:val="left" w:pos="1440"/>
          <w:tab w:val="left" w:pos="1620"/>
        </w:tabs>
        <w:spacing w:line="295" w:lineRule="auto"/>
        <w:ind w:left="173" w:right="207" w:hanging="5"/>
        <w:jc w:val="both"/>
        <w:rPr>
          <w:sz w:val="22"/>
          <w:szCs w:val="22"/>
        </w:rPr>
      </w:pPr>
      <w:r>
        <w:rPr>
          <w:color w:val="77707E"/>
          <w:sz w:val="22"/>
          <w:szCs w:val="22"/>
        </w:rPr>
        <w:t>Membangun</w:t>
      </w:r>
      <w:r>
        <w:rPr>
          <w:color w:val="77707E"/>
          <w:sz w:val="22"/>
          <w:szCs w:val="22"/>
        </w:rPr>
        <w:tab/>
      </w:r>
      <w:r>
        <w:rPr>
          <w:color w:val="77707E"/>
          <w:sz w:val="22"/>
          <w:szCs w:val="22"/>
        </w:rPr>
        <w:tab/>
        <w:t xml:space="preserve">Sistem   </w:t>
      </w:r>
      <w:r>
        <w:rPr>
          <w:color w:val="77707E"/>
          <w:spacing w:val="31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 xml:space="preserve">Pengolah    </w:t>
      </w:r>
      <w:r>
        <w:rPr>
          <w:color w:val="77707E"/>
          <w:spacing w:val="20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 xml:space="preserve">Data       </w:t>
      </w:r>
      <w:r>
        <w:rPr>
          <w:color w:val="77707E"/>
          <w:spacing w:val="18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Absensi Mahasiswa</w:t>
      </w:r>
      <w:r>
        <w:rPr>
          <w:color w:val="77707E"/>
          <w:sz w:val="22"/>
          <w:szCs w:val="22"/>
        </w:rPr>
        <w:tab/>
        <w:t xml:space="preserve">Pada       </w:t>
      </w:r>
      <w:r>
        <w:rPr>
          <w:color w:val="77707E"/>
          <w:spacing w:val="1"/>
          <w:sz w:val="22"/>
          <w:szCs w:val="22"/>
        </w:rPr>
        <w:t xml:space="preserve"> </w:t>
      </w:r>
      <w:r>
        <w:rPr>
          <w:color w:val="77707E"/>
          <w:w w:val="110"/>
          <w:sz w:val="22"/>
          <w:szCs w:val="22"/>
        </w:rPr>
        <w:t xml:space="preserve">Asrama  </w:t>
      </w:r>
      <w:r>
        <w:rPr>
          <w:color w:val="77707E"/>
          <w:spacing w:val="40"/>
          <w:w w:val="110"/>
          <w:sz w:val="22"/>
          <w:szCs w:val="22"/>
        </w:rPr>
        <w:t xml:space="preserve"> </w:t>
      </w:r>
      <w:r>
        <w:rPr>
          <w:color w:val="77707E"/>
          <w:w w:val="110"/>
          <w:sz w:val="22"/>
          <w:szCs w:val="22"/>
        </w:rPr>
        <w:t xml:space="preserve">Politeknik  </w:t>
      </w:r>
      <w:r>
        <w:rPr>
          <w:color w:val="77707E"/>
          <w:spacing w:val="38"/>
          <w:w w:val="110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 xml:space="preserve">Sekayu </w:t>
      </w:r>
      <w:r>
        <w:rPr>
          <w:color w:val="77707E"/>
          <w:w w:val="110"/>
          <w:sz w:val="22"/>
          <w:szCs w:val="22"/>
        </w:rPr>
        <w:t>Menggunakan</w:t>
      </w:r>
      <w:r>
        <w:rPr>
          <w:color w:val="77707E"/>
          <w:sz w:val="22"/>
          <w:szCs w:val="22"/>
        </w:rPr>
        <w:tab/>
      </w:r>
      <w:r>
        <w:rPr>
          <w:color w:val="77707E"/>
          <w:w w:val="96"/>
          <w:sz w:val="22"/>
          <w:szCs w:val="22"/>
        </w:rPr>
        <w:t xml:space="preserve">   </w:t>
      </w:r>
      <w:r>
        <w:rPr>
          <w:color w:val="77707E"/>
          <w:w w:val="110"/>
          <w:sz w:val="22"/>
          <w:szCs w:val="22"/>
        </w:rPr>
        <w:t xml:space="preserve">Fingerprint   </w:t>
      </w:r>
      <w:r>
        <w:rPr>
          <w:color w:val="77707E"/>
          <w:spacing w:val="23"/>
          <w:w w:val="110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 xml:space="preserve">Menggunakan     </w:t>
      </w:r>
      <w:r>
        <w:rPr>
          <w:color w:val="77707E"/>
          <w:spacing w:val="29"/>
          <w:sz w:val="22"/>
          <w:szCs w:val="22"/>
        </w:rPr>
        <w:t xml:space="preserve"> </w:t>
      </w:r>
      <w:r>
        <w:rPr>
          <w:color w:val="77707E"/>
          <w:w w:val="110"/>
          <w:sz w:val="22"/>
          <w:szCs w:val="22"/>
        </w:rPr>
        <w:t>PHP</w:t>
      </w:r>
    </w:p>
    <w:p w:rsidR="00F651C8" w:rsidRDefault="00A10AE1">
      <w:pPr>
        <w:spacing w:line="240" w:lineRule="exact"/>
        <w:ind w:left="173" w:right="4218"/>
        <w:jc w:val="both"/>
        <w:rPr>
          <w:sz w:val="22"/>
          <w:szCs w:val="22"/>
        </w:rPr>
        <w:sectPr w:rsidR="00F651C8">
          <w:type w:val="continuous"/>
          <w:pgSz w:w="11920" w:h="16840"/>
          <w:pgMar w:top="1480" w:right="1620" w:bottom="280" w:left="1680" w:header="720" w:footer="720" w:gutter="0"/>
          <w:cols w:num="2" w:space="720" w:equalWidth="0">
            <w:col w:w="2621" w:space="533"/>
            <w:col w:w="5466"/>
          </w:cols>
        </w:sectPr>
      </w:pPr>
      <w:r>
        <w:rPr>
          <w:color w:val="77707E"/>
          <w:position w:val="-1"/>
          <w:sz w:val="22"/>
          <w:szCs w:val="22"/>
        </w:rPr>
        <w:t xml:space="preserve">dan </w:t>
      </w:r>
      <w:r>
        <w:rPr>
          <w:color w:val="77707E"/>
          <w:spacing w:val="4"/>
          <w:position w:val="-1"/>
          <w:sz w:val="22"/>
          <w:szCs w:val="22"/>
        </w:rPr>
        <w:t xml:space="preserve"> </w:t>
      </w:r>
      <w:r>
        <w:rPr>
          <w:color w:val="77707E"/>
          <w:position w:val="-1"/>
          <w:sz w:val="22"/>
          <w:szCs w:val="22"/>
        </w:rPr>
        <w:t>MySql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9" w:line="260" w:lineRule="exact"/>
        <w:rPr>
          <w:sz w:val="26"/>
          <w:szCs w:val="26"/>
        </w:rPr>
      </w:pPr>
    </w:p>
    <w:p w:rsidR="00F651C8" w:rsidRDefault="00F651C8">
      <w:pPr>
        <w:spacing w:before="34" w:line="220" w:lineRule="exact"/>
        <w:ind w:left="1238"/>
      </w:pPr>
      <w:r>
        <w:pict>
          <v:shape id="_x0000_s1103" type="#_x0000_t202" style="position:absolute;left:0;text-align:left;margin-left:120pt;margin-top:-115.65pt;width:389pt;height:317pt;z-index:-14630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020"/>
                    <w:gridCol w:w="1480"/>
                    <w:gridCol w:w="2420"/>
                    <w:gridCol w:w="1380"/>
                    <w:gridCol w:w="1480"/>
                  </w:tblGrid>
                  <w:tr w:rsidR="00F651C8">
                    <w:trPr>
                      <w:trHeight w:hRule="exact" w:val="280"/>
                    </w:trPr>
                    <w:tc>
                      <w:tcPr>
                        <w:tcW w:w="1020" w:type="dxa"/>
                        <w:vMerge w:val="restart"/>
                        <w:tcBorders>
                          <w:top w:val="single" w:sz="0" w:space="0" w:color="9C9AA1"/>
                          <w:left w:val="nil"/>
                          <w:right w:val="nil"/>
                        </w:tcBorders>
                      </w:tcPr>
                      <w:p w:rsidR="00F651C8" w:rsidRDefault="00F651C8">
                        <w:pPr>
                          <w:spacing w:before="5" w:line="220" w:lineRule="exact"/>
                          <w:rPr>
                            <w:sz w:val="22"/>
                            <w:szCs w:val="22"/>
                          </w:rPr>
                        </w:pPr>
                      </w:p>
                      <w:p w:rsidR="00F651C8" w:rsidRDefault="00A10AE1">
                        <w:pPr>
                          <w:ind w:left="139"/>
                        </w:pPr>
                        <w:r>
                          <w:rPr>
                            <w:color w:val="77707E"/>
                          </w:rPr>
                          <w:t>Tanggal</w:t>
                        </w:r>
                      </w:p>
                    </w:tc>
                    <w:tc>
                      <w:tcPr>
                        <w:tcW w:w="1480" w:type="dxa"/>
                        <w:vMerge w:val="restart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F651C8" w:rsidRDefault="00F651C8">
                        <w:pPr>
                          <w:spacing w:before="5" w:line="220" w:lineRule="exact"/>
                          <w:rPr>
                            <w:sz w:val="22"/>
                            <w:szCs w:val="22"/>
                          </w:rPr>
                        </w:pPr>
                      </w:p>
                      <w:p w:rsidR="00F651C8" w:rsidRDefault="00A10AE1">
                        <w:pPr>
                          <w:ind w:left="473"/>
                        </w:pPr>
                        <w:r>
                          <w:rPr>
                            <w:color w:val="77707E"/>
                          </w:rPr>
                          <w:t>Topik</w:t>
                        </w:r>
                      </w:p>
                    </w:tc>
                    <w:tc>
                      <w:tcPr>
                        <w:tcW w:w="2420" w:type="dxa"/>
                        <w:vMerge w:val="restart"/>
                        <w:tcBorders>
                          <w:top w:val="single" w:sz="0" w:space="0" w:color="9C9AA1"/>
                          <w:left w:val="nil"/>
                          <w:right w:val="nil"/>
                        </w:tcBorders>
                      </w:tcPr>
                      <w:p w:rsidR="00F651C8" w:rsidRDefault="00A10AE1">
                        <w:pPr>
                          <w:spacing w:before="81"/>
                          <w:ind w:left="708" w:right="744"/>
                          <w:jc w:val="center"/>
                        </w:pPr>
                        <w:r>
                          <w:rPr>
                            <w:color w:val="77707E"/>
                          </w:rPr>
                          <w:t>Ko</w:t>
                        </w:r>
                        <w:r>
                          <w:rPr>
                            <w:color w:val="77707E"/>
                            <w:spacing w:val="-6"/>
                          </w:rPr>
                          <w:t xml:space="preserve"> </w:t>
                        </w:r>
                        <w:r>
                          <w:rPr>
                            <w:color w:val="77707E"/>
                          </w:rPr>
                          <w:t>men</w:t>
                        </w:r>
                        <w:r>
                          <w:rPr>
                            <w:color w:val="77707E"/>
                            <w:spacing w:val="-20"/>
                          </w:rPr>
                          <w:t xml:space="preserve"> </w:t>
                        </w:r>
                        <w:r>
                          <w:rPr>
                            <w:color w:val="77707E"/>
                            <w:w w:val="110"/>
                          </w:rPr>
                          <w:t>tar</w:t>
                        </w:r>
                      </w:p>
                      <w:p w:rsidR="00F651C8" w:rsidRDefault="00A10AE1">
                        <w:pPr>
                          <w:spacing w:before="53"/>
                          <w:ind w:left="604" w:right="724"/>
                          <w:jc w:val="center"/>
                        </w:pPr>
                        <w:r>
                          <w:rPr>
                            <w:color w:val="77707E"/>
                          </w:rPr>
                          <w:t>Pembimbing</w:t>
                        </w:r>
                      </w:p>
                    </w:tc>
                    <w:tc>
                      <w:tcPr>
                        <w:tcW w:w="2860" w:type="dxa"/>
                        <w:gridSpan w:val="2"/>
                        <w:tcBorders>
                          <w:top w:val="single" w:sz="0" w:space="0" w:color="9C9AA1"/>
                          <w:left w:val="single" w:sz="0" w:space="0" w:color="9C9AA1"/>
                          <w:bottom w:val="single" w:sz="0" w:space="0" w:color="9C9AA1"/>
                          <w:right w:val="single" w:sz="0" w:space="0" w:color="9C9AA1"/>
                        </w:tcBorders>
                      </w:tcPr>
                      <w:p w:rsidR="00F651C8" w:rsidRDefault="00A10AE1">
                        <w:pPr>
                          <w:spacing w:before="19"/>
                          <w:ind w:left="758"/>
                        </w:pPr>
                        <w:r>
                          <w:rPr>
                            <w:color w:val="77707E"/>
                          </w:rPr>
                          <w:t xml:space="preserve">Tanda </w:t>
                        </w:r>
                        <w:r>
                          <w:rPr>
                            <w:color w:val="77707E"/>
                            <w:spacing w:val="43"/>
                          </w:rPr>
                          <w:t xml:space="preserve"> </w:t>
                        </w:r>
                        <w:r>
                          <w:rPr>
                            <w:color w:val="77707E"/>
                          </w:rPr>
                          <w:t>Tangan</w:t>
                        </w:r>
                      </w:p>
                    </w:tc>
                  </w:tr>
                  <w:tr w:rsidR="00F651C8">
                    <w:trPr>
                      <w:trHeight w:hRule="exact" w:val="420"/>
                    </w:trPr>
                    <w:tc>
                      <w:tcPr>
                        <w:tcW w:w="1020" w:type="dxa"/>
                        <w:vMerge/>
                        <w:tcBorders>
                          <w:left w:val="nil"/>
                          <w:bottom w:val="single" w:sz="0" w:space="0" w:color="9C9AA1"/>
                          <w:right w:val="nil"/>
                        </w:tcBorders>
                      </w:tcPr>
                      <w:p w:rsidR="00F651C8" w:rsidRDefault="00F651C8"/>
                    </w:tc>
                    <w:tc>
                      <w:tcPr>
                        <w:tcW w:w="1480" w:type="dxa"/>
                        <w:vMerge/>
                        <w:tcBorders>
                          <w:left w:val="nil"/>
                          <w:bottom w:val="single" w:sz="0" w:space="0" w:color="9C9AA1"/>
                          <w:right w:val="nil"/>
                        </w:tcBorders>
                      </w:tcPr>
                      <w:p w:rsidR="00F651C8" w:rsidRDefault="00F651C8"/>
                    </w:tc>
                    <w:tc>
                      <w:tcPr>
                        <w:tcW w:w="2420" w:type="dxa"/>
                        <w:vMerge/>
                        <w:tcBorders>
                          <w:left w:val="nil"/>
                          <w:bottom w:val="single" w:sz="0" w:space="0" w:color="9C9AA1"/>
                          <w:right w:val="nil"/>
                        </w:tcBorders>
                      </w:tcPr>
                      <w:p w:rsidR="00F651C8" w:rsidRDefault="00F651C8"/>
                    </w:tc>
                    <w:tc>
                      <w:tcPr>
                        <w:tcW w:w="1380" w:type="dxa"/>
                        <w:tcBorders>
                          <w:top w:val="single" w:sz="0" w:space="0" w:color="9C9AA1"/>
                          <w:left w:val="single" w:sz="0" w:space="0" w:color="9C9AA1"/>
                          <w:bottom w:val="single" w:sz="0" w:space="0" w:color="9C9AA1"/>
                          <w:right w:val="single" w:sz="0" w:space="0" w:color="9C9AA1"/>
                        </w:tcBorders>
                      </w:tcPr>
                      <w:p w:rsidR="00F651C8" w:rsidRDefault="00A10AE1">
                        <w:pPr>
                          <w:spacing w:before="89"/>
                          <w:ind w:left="115"/>
                        </w:pPr>
                        <w:r>
                          <w:rPr>
                            <w:color w:val="77707E"/>
                          </w:rPr>
                          <w:t>Pembimbing</w:t>
                        </w:r>
                      </w:p>
                    </w:tc>
                    <w:tc>
                      <w:tcPr>
                        <w:tcW w:w="1480" w:type="dxa"/>
                        <w:tcBorders>
                          <w:top w:val="single" w:sz="0" w:space="0" w:color="9C9AA1"/>
                          <w:left w:val="single" w:sz="0" w:space="0" w:color="9C9AA1"/>
                          <w:bottom w:val="single" w:sz="0" w:space="0" w:color="9C9AA1"/>
                          <w:right w:val="single" w:sz="0" w:space="0" w:color="9C9AA1"/>
                        </w:tcBorders>
                      </w:tcPr>
                      <w:p w:rsidR="00F651C8" w:rsidRDefault="00A10AE1">
                        <w:pPr>
                          <w:spacing w:before="89"/>
                          <w:ind w:left="233"/>
                        </w:pPr>
                        <w:r>
                          <w:rPr>
                            <w:color w:val="77707E"/>
                          </w:rPr>
                          <w:t>Mahasiswa</w:t>
                        </w:r>
                      </w:p>
                    </w:tc>
                  </w:tr>
                  <w:tr w:rsidR="00F651C8">
                    <w:trPr>
                      <w:trHeight w:hRule="exact" w:val="5640"/>
                    </w:trPr>
                    <w:tc>
                      <w:tcPr>
                        <w:tcW w:w="1020" w:type="dxa"/>
                        <w:tcBorders>
                          <w:top w:val="single" w:sz="0" w:space="0" w:color="9C9AA1"/>
                          <w:left w:val="nil"/>
                          <w:bottom w:val="single" w:sz="0" w:space="0" w:color="9C9AA1"/>
                          <w:right w:val="nil"/>
                        </w:tcBorders>
                      </w:tcPr>
                      <w:p w:rsidR="00F651C8" w:rsidRDefault="00A10AE1">
                        <w:pPr>
                          <w:spacing w:line="380" w:lineRule="exact"/>
                          <w:ind w:left="86"/>
                          <w:rPr>
                            <w:sz w:val="54"/>
                            <w:szCs w:val="54"/>
                          </w:rPr>
                        </w:pPr>
                        <w:r>
                          <w:rPr>
                            <w:color w:val="77707E"/>
                            <w:w w:val="42"/>
                            <w:position w:val="-2"/>
                            <w:sz w:val="54"/>
                            <w:szCs w:val="54"/>
                          </w:rPr>
                          <w:t>i.Z.01~</w:t>
                        </w:r>
                      </w:p>
                      <w:p w:rsidR="00F651C8" w:rsidRDefault="00A10AE1">
                        <w:pPr>
                          <w:spacing w:line="160" w:lineRule="exact"/>
                          <w:ind w:left="182"/>
                          <w:rPr>
                            <w:rFonts w:ascii="Courier New" w:eastAsia="Courier New" w:hAnsi="Courier New" w:cs="Courier New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i/>
                            <w:color w:val="77707E"/>
                            <w:w w:val="73"/>
                            <w:position w:val="3"/>
                            <w:sz w:val="22"/>
                            <w:szCs w:val="22"/>
                          </w:rPr>
                          <w:t>or</w:t>
                        </w: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F651C8">
                        <w:pPr>
                          <w:spacing w:before="2" w:line="260" w:lineRule="exact"/>
                          <w:rPr>
                            <w:sz w:val="26"/>
                            <w:szCs w:val="26"/>
                          </w:rPr>
                        </w:pPr>
                      </w:p>
                      <w:p w:rsidR="00F651C8" w:rsidRDefault="00A10AE1">
                        <w:pPr>
                          <w:spacing w:line="660" w:lineRule="exact"/>
                          <w:ind w:left="158"/>
                          <w:rPr>
                            <w:sz w:val="66"/>
                            <w:szCs w:val="66"/>
                          </w:rPr>
                        </w:pPr>
                        <w:r>
                          <w:rPr>
                            <w:i/>
                            <w:color w:val="77707E"/>
                            <w:w w:val="78"/>
                            <w:position w:val="-8"/>
                            <w:sz w:val="66"/>
                            <w:szCs w:val="66"/>
                          </w:rPr>
                          <w:t>ii</w:t>
                        </w:r>
                      </w:p>
                      <w:p w:rsidR="00F651C8" w:rsidRDefault="00A10AE1">
                        <w:pPr>
                          <w:spacing w:line="160" w:lineRule="exact"/>
                          <w:ind w:left="260" w:right="483"/>
                          <w:jc w:val="center"/>
                          <w:rPr>
                            <w:rFonts w:ascii="Courier New" w:eastAsia="Courier New" w:hAnsi="Courier New" w:cs="Courier Ne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i/>
                            <w:color w:val="77707E"/>
                            <w:w w:val="70"/>
                            <w:position w:val="4"/>
                            <w:sz w:val="24"/>
                            <w:szCs w:val="24"/>
                          </w:rPr>
                          <w:t>or</w:t>
                        </w:r>
                      </w:p>
                      <w:p w:rsidR="00F651C8" w:rsidRDefault="00A10AE1">
                        <w:pPr>
                          <w:spacing w:before="43"/>
                          <w:ind w:left="221"/>
                        </w:pP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sz w:val="68"/>
                            <w:szCs w:val="68"/>
                          </w:rPr>
                          <w:t>i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spacing w:val="-13"/>
                            <w:sz w:val="68"/>
                            <w:szCs w:val="68"/>
                          </w:rPr>
                          <w:t xml:space="preserve"> </w:t>
                        </w:r>
                        <w:r>
                          <w:rPr>
                            <w:i/>
                            <w:color w:val="77707E"/>
                            <w:w w:val="73"/>
                          </w:rPr>
                          <w:t>2.c1;</w:t>
                        </w: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F651C8">
                        <w:pPr>
                          <w:spacing w:before="6" w:line="220" w:lineRule="exact"/>
                          <w:rPr>
                            <w:sz w:val="22"/>
                            <w:szCs w:val="22"/>
                          </w:rPr>
                        </w:pPr>
                      </w:p>
                      <w:p w:rsidR="00F651C8" w:rsidRDefault="00A10AE1">
                        <w:pPr>
                          <w:ind w:left="182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i/>
                            <w:color w:val="77707E"/>
                            <w:w w:val="70"/>
                            <w:sz w:val="32"/>
                            <w:szCs w:val="32"/>
                          </w:rPr>
                          <w:t>zt2.o1&gt;</w:t>
                        </w:r>
                      </w:p>
                      <w:p w:rsidR="00F651C8" w:rsidRDefault="00F651C8">
                        <w:pPr>
                          <w:spacing w:line="100" w:lineRule="exact"/>
                          <w:rPr>
                            <w:sz w:val="11"/>
                            <w:szCs w:val="11"/>
                          </w:rPr>
                        </w:pP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A10AE1">
                        <w:pPr>
                          <w:ind w:left="173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i/>
                            <w:color w:val="77707E"/>
                            <w:w w:val="53"/>
                            <w:sz w:val="74"/>
                            <w:szCs w:val="74"/>
                          </w:rPr>
                          <w:t>t;t</w:t>
                        </w:r>
                        <w:r>
                          <w:rPr>
                            <w:i/>
                            <w:color w:val="77707E"/>
                            <w:spacing w:val="-121"/>
                            <w:sz w:val="74"/>
                            <w:szCs w:val="74"/>
                          </w:rPr>
                          <w:t xml:space="preserve"> </w:t>
                        </w:r>
                        <w:r>
                          <w:rPr>
                            <w:i/>
                            <w:color w:val="77707E"/>
                            <w:sz w:val="16"/>
                            <w:szCs w:val="16"/>
                          </w:rPr>
                          <w:t>21)1!</w:t>
                        </w:r>
                      </w:p>
                    </w:tc>
                    <w:tc>
                      <w:tcPr>
                        <w:tcW w:w="1480" w:type="dxa"/>
                        <w:tcBorders>
                          <w:top w:val="single" w:sz="0" w:space="0" w:color="9C9AA1"/>
                          <w:left w:val="nil"/>
                          <w:bottom w:val="nil"/>
                          <w:right w:val="nil"/>
                        </w:tcBorders>
                      </w:tcPr>
                      <w:p w:rsidR="00F651C8" w:rsidRDefault="00A10AE1">
                        <w:pPr>
                          <w:spacing w:before="2"/>
                          <w:ind w:left="79"/>
                          <w:rPr>
                            <w:rFonts w:ascii="Arial" w:eastAsia="Arial" w:hAnsi="Arial" w:cs="Arial"/>
                            <w:sz w:val="34"/>
                            <w:szCs w:val="34"/>
                          </w:rPr>
                        </w:pP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w w:val="85"/>
                            <w:sz w:val="28"/>
                            <w:szCs w:val="28"/>
                          </w:rPr>
                          <w:t>-}lib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spacing w:val="18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w w:val="110"/>
                            <w:sz w:val="34"/>
                            <w:szCs w:val="34"/>
                          </w:rPr>
                          <w:t>I</w:t>
                        </w:r>
                      </w:p>
                      <w:p w:rsidR="00F651C8" w:rsidRDefault="00F651C8">
                        <w:pPr>
                          <w:spacing w:before="2" w:line="180" w:lineRule="exact"/>
                          <w:rPr>
                            <w:sz w:val="18"/>
                            <w:szCs w:val="18"/>
                          </w:rPr>
                        </w:pP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A10AE1">
                        <w:pPr>
                          <w:ind w:left="17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color w:val="77707E"/>
                            <w:w w:val="80"/>
                            <w:sz w:val="24"/>
                            <w:szCs w:val="24"/>
                          </w:rPr>
                          <w:t>$t1bl</w:t>
                        </w: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F651C8">
                        <w:pPr>
                          <w:spacing w:before="9" w:line="260" w:lineRule="exact"/>
                          <w:rPr>
                            <w:sz w:val="26"/>
                            <w:szCs w:val="26"/>
                          </w:rPr>
                        </w:pPr>
                      </w:p>
                      <w:p w:rsidR="00F651C8" w:rsidRDefault="00A10AE1">
                        <w:pPr>
                          <w:ind w:left="161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w w:val="62"/>
                            <w:sz w:val="34"/>
                            <w:szCs w:val="34"/>
                          </w:rPr>
                          <w:t xml:space="preserve">&amp;tb 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spacing w:val="13"/>
                            <w:w w:val="62"/>
                            <w:sz w:val="34"/>
                            <w:szCs w:val="34"/>
                          </w:rPr>
                          <w:t xml:space="preserve"> </w:t>
                        </w:r>
                        <w:r>
                          <w:rPr>
                            <w:i/>
                            <w:color w:val="77707E"/>
                            <w:w w:val="110"/>
                            <w:position w:val="4"/>
                            <w:sz w:val="28"/>
                            <w:szCs w:val="28"/>
                          </w:rPr>
                          <w:t>l</w:t>
                        </w: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F651C8">
                        <w:pPr>
                          <w:spacing w:before="8" w:line="260" w:lineRule="exact"/>
                          <w:rPr>
                            <w:sz w:val="26"/>
                            <w:szCs w:val="26"/>
                          </w:rPr>
                        </w:pPr>
                      </w:p>
                      <w:p w:rsidR="00F651C8" w:rsidRDefault="00A10AE1">
                        <w:pPr>
                          <w:ind w:left="233"/>
                          <w:rPr>
                            <w:sz w:val="38"/>
                            <w:szCs w:val="38"/>
                          </w:rPr>
                        </w:pPr>
                        <w:r>
                          <w:rPr>
                            <w:i/>
                            <w:color w:val="77707E"/>
                            <w:sz w:val="24"/>
                            <w:szCs w:val="24"/>
                          </w:rPr>
                          <w:t xml:space="preserve">hap  </w:t>
                        </w:r>
                        <w:r>
                          <w:rPr>
                            <w:i/>
                            <w:color w:val="77707E"/>
                            <w:spacing w:val="33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77707E"/>
                            <w:w w:val="110"/>
                            <w:position w:val="-4"/>
                            <w:sz w:val="38"/>
                            <w:szCs w:val="38"/>
                          </w:rPr>
                          <w:t>!</w:t>
                        </w:r>
                      </w:p>
                      <w:p w:rsidR="00F651C8" w:rsidRDefault="00F651C8">
                        <w:pPr>
                          <w:spacing w:before="5" w:line="140" w:lineRule="exact"/>
                          <w:rPr>
                            <w:sz w:val="15"/>
                            <w:szCs w:val="15"/>
                          </w:rPr>
                        </w:pP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A10AE1">
                        <w:pPr>
                          <w:ind w:left="170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w w:val="52"/>
                            <w:sz w:val="26"/>
                            <w:szCs w:val="26"/>
                          </w:rPr>
                          <w:t xml:space="preserve">/1,x1;     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spacing w:val="21"/>
                            <w:w w:val="52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i/>
                            <w:color w:val="77707E"/>
                            <w:w w:val="52"/>
                            <w:sz w:val="32"/>
                            <w:szCs w:val="32"/>
                          </w:rPr>
                          <w:t>l!.</w:t>
                        </w:r>
                      </w:p>
                    </w:tc>
                    <w:tc>
                      <w:tcPr>
                        <w:tcW w:w="2420" w:type="dxa"/>
                        <w:tcBorders>
                          <w:top w:val="single" w:sz="0" w:space="0" w:color="9C9AA1"/>
                          <w:left w:val="nil"/>
                          <w:bottom w:val="single" w:sz="0" w:space="0" w:color="9C9AA1"/>
                          <w:right w:val="nil"/>
                        </w:tcBorders>
                      </w:tcPr>
                      <w:p w:rsidR="00F651C8" w:rsidRDefault="00A10AE1">
                        <w:pPr>
                          <w:spacing w:before="19" w:line="380" w:lineRule="exact"/>
                          <w:ind w:left="356"/>
                          <w:rPr>
                            <w:rFonts w:ascii="Arial" w:eastAsia="Arial" w:hAnsi="Arial" w:cs="Arial"/>
                            <w:sz w:val="30"/>
                            <w:szCs w:val="30"/>
                          </w:rPr>
                        </w:pPr>
                        <w:r>
                          <w:rPr>
                            <w:i/>
                            <w:color w:val="77707E"/>
                            <w:w w:val="90"/>
                            <w:position w:val="-2"/>
                            <w:sz w:val="30"/>
                            <w:szCs w:val="30"/>
                          </w:rPr>
                          <w:t>fp</w:t>
                        </w:r>
                        <w:r>
                          <w:rPr>
                            <w:i/>
                            <w:color w:val="9C9AA1"/>
                            <w:w w:val="41"/>
                            <w:position w:val="-2"/>
                            <w:sz w:val="30"/>
                            <w:szCs w:val="30"/>
                          </w:rPr>
                          <w:t>l/l</w:t>
                        </w:r>
                        <w:r>
                          <w:rPr>
                            <w:i/>
                            <w:color w:val="77707E"/>
                            <w:w w:val="34"/>
                            <w:position w:val="-2"/>
                            <w:sz w:val="30"/>
                            <w:szCs w:val="30"/>
                          </w:rPr>
                          <w:t>rs;.</w:t>
                        </w:r>
                        <w:r>
                          <w:rPr>
                            <w:i/>
                            <w:color w:val="77707E"/>
                            <w:position w:val="-2"/>
                            <w:sz w:val="30"/>
                            <w:szCs w:val="30"/>
                          </w:rPr>
                          <w:t xml:space="preserve">     </w:t>
                        </w:r>
                        <w:r>
                          <w:rPr>
                            <w:i/>
                            <w:color w:val="77707E"/>
                            <w:spacing w:val="-22"/>
                            <w:position w:val="-2"/>
                            <w:sz w:val="30"/>
                            <w:szCs w:val="30"/>
                          </w:rPr>
                          <w:t xml:space="preserve"> </w:t>
                        </w:r>
                        <w:r>
                          <w:rPr>
                            <w:i/>
                            <w:color w:val="77707E"/>
                            <w:w w:val="60"/>
                            <w:position w:val="4"/>
                            <w:sz w:val="26"/>
                            <w:szCs w:val="26"/>
                          </w:rPr>
                          <w:t xml:space="preserve">fJ,J, </w:t>
                        </w:r>
                        <w:r>
                          <w:rPr>
                            <w:i/>
                            <w:color w:val="77707E"/>
                            <w:spacing w:val="3"/>
                            <w:w w:val="60"/>
                            <w:position w:val="4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position w:val="4"/>
                            <w:sz w:val="30"/>
                            <w:szCs w:val="30"/>
                          </w:rPr>
                          <w:t>J</w:t>
                        </w:r>
                      </w:p>
                      <w:p w:rsidR="00F651C8" w:rsidRDefault="00A10AE1">
                        <w:pPr>
                          <w:spacing w:line="340" w:lineRule="exact"/>
                          <w:ind w:left="289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i/>
                            <w:color w:val="77707E"/>
                            <w:w w:val="54"/>
                            <w:sz w:val="34"/>
                            <w:szCs w:val="34"/>
                          </w:rPr>
                          <w:t xml:space="preserve">- </w:t>
                        </w:r>
                        <w:r>
                          <w:rPr>
                            <w:i/>
                            <w:color w:val="77707E"/>
                            <w:spacing w:val="39"/>
                            <w:w w:val="54"/>
                            <w:sz w:val="34"/>
                            <w:szCs w:val="34"/>
                          </w:rPr>
                          <w:t xml:space="preserve"> </w:t>
                        </w:r>
                        <w:r>
                          <w:rPr>
                            <w:i/>
                            <w:color w:val="77707E"/>
                            <w:w w:val="54"/>
                            <w:sz w:val="34"/>
                            <w:szCs w:val="34"/>
                          </w:rPr>
                          <w:t>lt</w:t>
                        </w:r>
                        <w:r>
                          <w:rPr>
                            <w:i/>
                            <w:color w:val="77707E"/>
                            <w:spacing w:val="-63"/>
                            <w:w w:val="54"/>
                            <w:sz w:val="34"/>
                            <w:szCs w:val="3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sz w:val="22"/>
                            <w:szCs w:val="22"/>
                          </w:rPr>
                          <w:t>/d-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spacing w:val="-11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i/>
                            <w:color w:val="77707E"/>
                            <w:w w:val="53"/>
                            <w:sz w:val="28"/>
                            <w:szCs w:val="28"/>
                          </w:rPr>
                          <w:t>k-,t1rc14J</w:t>
                        </w:r>
                      </w:p>
                      <w:p w:rsidR="00F651C8" w:rsidRDefault="00A10AE1">
                        <w:pPr>
                          <w:spacing w:line="300" w:lineRule="exact"/>
                          <w:ind w:left="289"/>
                          <w:rPr>
                            <w:rFonts w:ascii="Arial" w:eastAsia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eastAsia="Arial" w:hAnsi="Arial" w:cs="Arial"/>
                            <w:i/>
                            <w:color w:val="9C9AA1"/>
                            <w:w w:val="56"/>
                            <w:sz w:val="28"/>
                            <w:szCs w:val="28"/>
                          </w:rPr>
                          <w:t>-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w w:val="110"/>
                            <w:sz w:val="28"/>
                            <w:szCs w:val="28"/>
                          </w:rPr>
                          <w:t>T~"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spacing w:val="-16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9C9AA1"/>
                            <w:w w:val="25"/>
                            <w:sz w:val="28"/>
                            <w:szCs w:val="28"/>
                          </w:rPr>
                          <w:t>·</w:t>
                        </w:r>
                      </w:p>
                      <w:p w:rsidR="00F651C8" w:rsidRDefault="00A10AE1">
                        <w:pPr>
                          <w:spacing w:line="180" w:lineRule="exact"/>
                          <w:ind w:left="308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color w:val="77707E"/>
                            <w:sz w:val="12"/>
                            <w:szCs w:val="12"/>
                          </w:rPr>
                          <w:t xml:space="preserve">-   </w:t>
                        </w:r>
                        <w:r>
                          <w:rPr>
                            <w:color w:val="77707E"/>
                            <w:w w:val="110"/>
                            <w:sz w:val="12"/>
                            <w:szCs w:val="12"/>
                          </w:rPr>
                          <w:t xml:space="preserve">~11,tJ.SM         </w:t>
                        </w:r>
                        <w:r>
                          <w:rPr>
                            <w:color w:val="77707E"/>
                            <w:spacing w:val="19"/>
                            <w:w w:val="110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color w:val="77707E"/>
                            <w:w w:val="76"/>
                            <w:sz w:val="18"/>
                            <w:szCs w:val="18"/>
                          </w:rPr>
                          <w:t>"1P&lt;-fttL</w:t>
                        </w:r>
                      </w:p>
                      <w:p w:rsidR="00F651C8" w:rsidRDefault="00A10AE1">
                        <w:pPr>
                          <w:spacing w:before="36"/>
                          <w:ind w:left="313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i/>
                            <w:color w:val="9C9AA1"/>
                            <w:w w:val="75"/>
                            <w:sz w:val="14"/>
                            <w:szCs w:val="14"/>
                          </w:rPr>
                          <w:t xml:space="preserve">_  </w:t>
                        </w:r>
                        <w:r>
                          <w:rPr>
                            <w:i/>
                            <w:color w:val="9C9AA1"/>
                            <w:spacing w:val="17"/>
                            <w:w w:val="75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77707E"/>
                            <w:sz w:val="14"/>
                            <w:szCs w:val="14"/>
                          </w:rPr>
                          <w:t xml:space="preserve">f::,t(-k,f,t,t"I  </w:t>
                        </w:r>
                        <w:r>
                          <w:rPr>
                            <w:i/>
                            <w:color w:val="77707E"/>
                            <w:spacing w:val="8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77707E"/>
                            <w:sz w:val="14"/>
                            <w:szCs w:val="14"/>
                          </w:rPr>
                          <w:t>/Ma.S.i,</w:t>
                        </w:r>
                        <w:r>
                          <w:rPr>
                            <w:i/>
                            <w:color w:val="77707E"/>
                            <w:spacing w:val="1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77707E"/>
                            <w:w w:val="65"/>
                            <w:sz w:val="14"/>
                            <w:szCs w:val="14"/>
                          </w:rPr>
                          <w:t>{Cl/.-,</w:t>
                        </w:r>
                        <w:r>
                          <w:rPr>
                            <w:i/>
                            <w:color w:val="AEAEAF"/>
                            <w:w w:val="79"/>
                            <w:sz w:val="14"/>
                            <w:szCs w:val="14"/>
                          </w:rPr>
                          <w:t>.</w:t>
                        </w:r>
                      </w:p>
                      <w:p w:rsidR="00F651C8" w:rsidRDefault="00F651C8">
                        <w:pPr>
                          <w:spacing w:before="5" w:line="160" w:lineRule="exact"/>
                          <w:rPr>
                            <w:sz w:val="17"/>
                            <w:szCs w:val="17"/>
                          </w:rPr>
                        </w:pPr>
                      </w:p>
                      <w:p w:rsidR="00F651C8" w:rsidRDefault="00A10AE1">
                        <w:pPr>
                          <w:ind w:left="313"/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sz w:val="18"/>
                            <w:szCs w:val="18"/>
                          </w:rPr>
                          <w:t xml:space="preserve">/e.ev~   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spacing w:val="49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w w:val="81"/>
                            <w:sz w:val="18"/>
                            <w:szCs w:val="18"/>
                          </w:rPr>
                          <w:t>h_fa,-.be(t/(a.11:J.</w:t>
                        </w:r>
                      </w:p>
                      <w:p w:rsidR="00F651C8" w:rsidRDefault="00F651C8">
                        <w:pPr>
                          <w:spacing w:before="5" w:line="120" w:lineRule="exact"/>
                          <w:rPr>
                            <w:sz w:val="13"/>
                            <w:szCs w:val="13"/>
                          </w:rPr>
                        </w:pP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A10AE1">
                        <w:pPr>
                          <w:ind w:left="222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w w:val="68"/>
                            <w:sz w:val="38"/>
                            <w:szCs w:val="38"/>
                          </w:rPr>
                          <w:t xml:space="preserve">»«  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spacing w:val="21"/>
                            <w:w w:val="68"/>
                            <w:sz w:val="38"/>
                            <w:szCs w:val="38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w w:val="68"/>
                            <w:sz w:val="30"/>
                            <w:szCs w:val="30"/>
                          </w:rPr>
                          <w:t>/!J:ib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spacing w:val="3"/>
                            <w:w w:val="68"/>
                            <w:sz w:val="30"/>
                            <w:szCs w:val="30"/>
                          </w:rPr>
                          <w:t xml:space="preserve"> </w:t>
                        </w:r>
                        <w:r>
                          <w:rPr>
                            <w:i/>
                            <w:color w:val="77707E"/>
                            <w:w w:val="110"/>
                            <w:sz w:val="28"/>
                            <w:szCs w:val="28"/>
                          </w:rPr>
                          <w:t>F</w:t>
                        </w: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F651C8">
                        <w:pPr>
                          <w:spacing w:before="18" w:line="260" w:lineRule="exact"/>
                          <w:rPr>
                            <w:sz w:val="26"/>
                            <w:szCs w:val="26"/>
                          </w:rPr>
                        </w:pPr>
                      </w:p>
                      <w:p w:rsidR="00F651C8" w:rsidRDefault="00A10AE1">
                        <w:pPr>
                          <w:ind w:left="91" w:right="698"/>
                          <w:jc w:val="center"/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i/>
                            <w:color w:val="77707E"/>
                            <w:w w:val="50"/>
                            <w:sz w:val="26"/>
                            <w:szCs w:val="26"/>
                          </w:rPr>
                          <w:t xml:space="preserve">-~(/(       </w:t>
                        </w:r>
                        <w:r>
                          <w:rPr>
                            <w:i/>
                            <w:color w:val="77707E"/>
                            <w:spacing w:val="22"/>
                            <w:w w:val="50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i/>
                            <w:color w:val="77707E"/>
                            <w:w w:val="64"/>
                            <w:sz w:val="26"/>
                            <w:szCs w:val="26"/>
                          </w:rPr>
                          <w:t>,-.</w:t>
                        </w:r>
                        <w:r>
                          <w:rPr>
                            <w:i/>
                            <w:color w:val="9C9AA1"/>
                            <w:w w:val="29"/>
                            <w:sz w:val="26"/>
                            <w:szCs w:val="26"/>
                          </w:rPr>
                          <w:t>·</w:t>
                        </w:r>
                        <w:r>
                          <w:rPr>
                            <w:i/>
                            <w:color w:val="9C9AA1"/>
                            <w:sz w:val="26"/>
                            <w:szCs w:val="26"/>
                          </w:rPr>
                          <w:t xml:space="preserve">    </w:t>
                        </w:r>
                        <w:r>
                          <w:rPr>
                            <w:i/>
                            <w:color w:val="77707E"/>
                            <w:w w:val="50"/>
                            <w:sz w:val="26"/>
                            <w:szCs w:val="26"/>
                          </w:rPr>
                          <w:t>lsi</w:t>
                        </w:r>
                        <w:r>
                          <w:rPr>
                            <w:i/>
                            <w:color w:val="77707E"/>
                            <w:spacing w:val="18"/>
                            <w:w w:val="50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w w:val="76"/>
                            <w:sz w:val="24"/>
                            <w:szCs w:val="24"/>
                          </w:rPr>
                          <w:t>te»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spacing w:val="46"/>
                            <w:w w:val="76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w w:val="76"/>
                          </w:rPr>
                          <w:t>I-</w:t>
                        </w:r>
                      </w:p>
                      <w:p w:rsidR="00F651C8" w:rsidRDefault="00A10AE1">
                        <w:pPr>
                          <w:spacing w:line="240" w:lineRule="exact"/>
                          <w:ind w:left="102" w:right="707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color w:val="9C9AA1"/>
                          </w:rPr>
                          <w:t xml:space="preserve">-  </w:t>
                        </w:r>
                        <w:r>
                          <w:rPr>
                            <w:i/>
                            <w:color w:val="9C9AA1"/>
                            <w:spacing w:val="38"/>
                          </w:rPr>
                          <w:t xml:space="preserve"> </w:t>
                        </w:r>
                        <w:r>
                          <w:rPr>
                            <w:i/>
                            <w:color w:val="77707E"/>
                          </w:rPr>
                          <w:t xml:space="preserve">~  </w:t>
                        </w:r>
                        <w:r>
                          <w:rPr>
                            <w:i/>
                            <w:color w:val="77707E"/>
                            <w:spacing w:val="1"/>
                          </w:rPr>
                          <w:t xml:space="preserve"> </w:t>
                        </w:r>
                        <w:r>
                          <w:rPr>
                            <w:i/>
                            <w:color w:val="77707E"/>
                            <w:w w:val="79"/>
                          </w:rPr>
                          <w:t xml:space="preserve">v1;-: </w:t>
                        </w:r>
                        <w:r>
                          <w:rPr>
                            <w:i/>
                            <w:color w:val="77707E"/>
                            <w:spacing w:val="17"/>
                            <w:w w:val="79"/>
                          </w:rPr>
                          <w:t xml:space="preserve"> </w:t>
                        </w:r>
                        <w:r>
                          <w:rPr>
                            <w:i/>
                            <w:color w:val="77707E"/>
                            <w:w w:val="63"/>
                            <w:sz w:val="24"/>
                            <w:szCs w:val="24"/>
                          </w:rPr>
                          <w:t>~111/?e</w:t>
                        </w:r>
                        <w:r>
                          <w:rPr>
                            <w:i/>
                            <w:color w:val="9C9AA1"/>
                            <w:w w:val="51"/>
                            <w:sz w:val="24"/>
                            <w:szCs w:val="24"/>
                          </w:rPr>
                          <w:t>,...</w:t>
                        </w: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F651C8">
                        <w:pPr>
                          <w:spacing w:before="3" w:line="220" w:lineRule="exact"/>
                          <w:rPr>
                            <w:sz w:val="22"/>
                            <w:szCs w:val="22"/>
                          </w:rPr>
                        </w:pPr>
                      </w:p>
                      <w:p w:rsidR="00F651C8" w:rsidRDefault="00A10AE1">
                        <w:pPr>
                          <w:ind w:left="361"/>
                          <w:rPr>
                            <w:rFonts w:ascii="Arial" w:eastAsia="Arial" w:hAnsi="Arial" w:cs="Arial"/>
                            <w:sz w:val="34"/>
                            <w:szCs w:val="34"/>
                          </w:rPr>
                        </w:pPr>
                        <w:r>
                          <w:rPr>
                            <w:i/>
                            <w:color w:val="77707E"/>
                            <w:w w:val="68"/>
                            <w:sz w:val="34"/>
                            <w:szCs w:val="34"/>
                          </w:rPr>
                          <w:t xml:space="preserve">/Ice.  </w:t>
                        </w:r>
                        <w:r>
                          <w:rPr>
                            <w:i/>
                            <w:color w:val="77707E"/>
                            <w:spacing w:val="8"/>
                            <w:w w:val="68"/>
                            <w:sz w:val="34"/>
                            <w:szCs w:val="34"/>
                          </w:rPr>
                          <w:t xml:space="preserve"> </w:t>
                        </w:r>
                        <w:r>
                          <w:rPr>
                            <w:i/>
                            <w:color w:val="77707E"/>
                            <w:w w:val="68"/>
                            <w:sz w:val="30"/>
                            <w:szCs w:val="30"/>
                          </w:rPr>
                          <w:t>bc1b</w:t>
                        </w:r>
                        <w:r>
                          <w:rPr>
                            <w:i/>
                            <w:color w:val="77707E"/>
                            <w:spacing w:val="47"/>
                            <w:w w:val="68"/>
                            <w:sz w:val="30"/>
                            <w:szCs w:val="30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i/>
                            <w:color w:val="77707E"/>
                            <w:w w:val="110"/>
                            <w:sz w:val="34"/>
                            <w:szCs w:val="34"/>
                          </w:rPr>
                          <w:t>ff</w:t>
                        </w:r>
                      </w:p>
                    </w:tc>
                    <w:tc>
                      <w:tcPr>
                        <w:tcW w:w="1380" w:type="dxa"/>
                        <w:tcBorders>
                          <w:top w:val="single" w:sz="0" w:space="0" w:color="9C9AA1"/>
                          <w:left w:val="nil"/>
                          <w:bottom w:val="single" w:sz="0" w:space="0" w:color="9C9AA1"/>
                          <w:right w:val="nil"/>
                        </w:tcBorders>
                      </w:tcPr>
                      <w:p w:rsidR="00F651C8" w:rsidRDefault="00A10AE1">
                        <w:pPr>
                          <w:spacing w:line="1160" w:lineRule="exact"/>
                          <w:ind w:left="350"/>
                          <w:rPr>
                            <w:rFonts w:ascii="Arial" w:eastAsia="Arial" w:hAnsi="Arial" w:cs="Arial"/>
                            <w:sz w:val="126"/>
                            <w:szCs w:val="126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9C9AA1"/>
                            <w:w w:val="52"/>
                            <w:position w:val="-4"/>
                            <w:sz w:val="126"/>
                            <w:szCs w:val="126"/>
                          </w:rPr>
                          <w:t>\~</w:t>
                        </w:r>
                      </w:p>
                      <w:p w:rsidR="00F651C8" w:rsidRDefault="00A10AE1">
                        <w:pPr>
                          <w:spacing w:line="880" w:lineRule="exact"/>
                          <w:ind w:left="398"/>
                          <w:rPr>
                            <w:rFonts w:ascii="Arial" w:eastAsia="Arial" w:hAnsi="Arial" w:cs="Arial"/>
                            <w:sz w:val="98"/>
                            <w:szCs w:val="98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9C9AA1"/>
                            <w:w w:val="78"/>
                            <w:position w:val="-1"/>
                            <w:sz w:val="98"/>
                            <w:szCs w:val="98"/>
                          </w:rPr>
                          <w:t>rl</w:t>
                        </w:r>
                      </w:p>
                      <w:p w:rsidR="00F651C8" w:rsidRDefault="00A10AE1">
                        <w:pPr>
                          <w:spacing w:line="1000" w:lineRule="exact"/>
                          <w:ind w:left="398"/>
                          <w:rPr>
                            <w:sz w:val="110"/>
                            <w:szCs w:val="110"/>
                          </w:rPr>
                        </w:pPr>
                        <w:r>
                          <w:rPr>
                            <w:color w:val="9C9AA1"/>
                            <w:w w:val="47"/>
                            <w:position w:val="-3"/>
                            <w:sz w:val="110"/>
                            <w:szCs w:val="110"/>
                          </w:rPr>
                          <w:t>%</w:t>
                        </w:r>
                      </w:p>
                      <w:p w:rsidR="00F651C8" w:rsidRDefault="00A10AE1">
                        <w:pPr>
                          <w:spacing w:line="760" w:lineRule="exact"/>
                          <w:ind w:left="331"/>
                          <w:rPr>
                            <w:rFonts w:ascii="Arial" w:eastAsia="Arial" w:hAnsi="Arial" w:cs="Arial"/>
                            <w:sz w:val="82"/>
                            <w:szCs w:val="82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9C9AA1"/>
                            <w:w w:val="47"/>
                            <w:position w:val="2"/>
                            <w:sz w:val="82"/>
                            <w:szCs w:val="82"/>
                          </w:rPr>
                          <w:t>\4,</w:t>
                        </w:r>
                      </w:p>
                      <w:p w:rsidR="00F651C8" w:rsidRDefault="00A10AE1">
                        <w:pPr>
                          <w:spacing w:line="1200" w:lineRule="exact"/>
                          <w:ind w:left="350"/>
                          <w:rPr>
                            <w:rFonts w:ascii="Arial" w:eastAsia="Arial" w:hAnsi="Arial" w:cs="Arial"/>
                            <w:sz w:val="118"/>
                            <w:szCs w:val="118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9C9AA1"/>
                            <w:w w:val="30"/>
                            <w:position w:val="1"/>
                            <w:sz w:val="118"/>
                            <w:szCs w:val="118"/>
                          </w:rPr>
                          <w:t>r~~,</w:t>
                        </w:r>
                      </w:p>
                    </w:tc>
                    <w:tc>
                      <w:tcPr>
                        <w:tcW w:w="1480" w:type="dxa"/>
                        <w:tcBorders>
                          <w:top w:val="single" w:sz="0" w:space="0" w:color="9C9AA1"/>
                          <w:left w:val="nil"/>
                          <w:bottom w:val="single" w:sz="0" w:space="0" w:color="9C9AA1"/>
                          <w:right w:val="nil"/>
                        </w:tcBorders>
                      </w:tcPr>
                      <w:p w:rsidR="00F651C8" w:rsidRDefault="00F651C8">
                        <w:pPr>
                          <w:spacing w:before="10" w:line="180" w:lineRule="exact"/>
                          <w:rPr>
                            <w:sz w:val="19"/>
                            <w:szCs w:val="19"/>
                          </w:rPr>
                        </w:pP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F651C8">
                        <w:pPr>
                          <w:spacing w:line="200" w:lineRule="exact"/>
                        </w:pPr>
                      </w:p>
                      <w:p w:rsidR="00F651C8" w:rsidRDefault="00A10AE1">
                        <w:pPr>
                          <w:ind w:left="314"/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77707E"/>
                            <w:w w:val="110"/>
                          </w:rPr>
                          <w:t>~</w:t>
                        </w:r>
                      </w:p>
                    </w:tc>
                  </w:tr>
                </w:tbl>
                <w:p w:rsidR="00F651C8" w:rsidRDefault="00F651C8"/>
              </w:txbxContent>
            </v:textbox>
            <w10:wrap anchorx="page"/>
          </v:shape>
        </w:pict>
      </w:r>
      <w:r w:rsidR="00A10AE1">
        <w:rPr>
          <w:i/>
          <w:color w:val="77707E"/>
          <w:w w:val="68"/>
          <w:position w:val="-1"/>
        </w:rPr>
        <w:t>2-01~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spacing w:before="31"/>
        <w:ind w:left="5141"/>
        <w:rPr>
          <w:sz w:val="22"/>
          <w:szCs w:val="22"/>
        </w:rPr>
      </w:pPr>
      <w:r>
        <w:rPr>
          <w:color w:val="77707E"/>
          <w:sz w:val="22"/>
          <w:szCs w:val="22"/>
        </w:rPr>
        <w:t xml:space="preserve">Sekayu,                                  </w:t>
      </w:r>
      <w:r>
        <w:rPr>
          <w:color w:val="77707E"/>
          <w:sz w:val="22"/>
          <w:szCs w:val="22"/>
        </w:rPr>
        <w:t>2013</w:t>
      </w:r>
    </w:p>
    <w:p w:rsidR="00F651C8" w:rsidRDefault="00A10AE1">
      <w:pPr>
        <w:spacing w:before="59"/>
        <w:ind w:left="5136"/>
        <w:rPr>
          <w:sz w:val="22"/>
          <w:szCs w:val="22"/>
        </w:rPr>
      </w:pPr>
      <w:r>
        <w:rPr>
          <w:color w:val="77707E"/>
          <w:w w:val="103"/>
          <w:sz w:val="22"/>
          <w:szCs w:val="22"/>
        </w:rPr>
        <w:t>Mengetahu</w:t>
      </w:r>
      <w:r>
        <w:rPr>
          <w:color w:val="77707E"/>
          <w:spacing w:val="-1"/>
          <w:w w:val="103"/>
          <w:sz w:val="22"/>
          <w:szCs w:val="22"/>
        </w:rPr>
        <w:t>i</w:t>
      </w:r>
      <w:r>
        <w:rPr>
          <w:color w:val="9C9AA1"/>
          <w:w w:val="68"/>
          <w:sz w:val="22"/>
          <w:szCs w:val="22"/>
        </w:rPr>
        <w:t>,</w:t>
      </w:r>
    </w:p>
    <w:p w:rsidR="00F651C8" w:rsidRDefault="00A10AE1">
      <w:pPr>
        <w:spacing w:before="54"/>
        <w:ind w:left="5131"/>
        <w:rPr>
          <w:sz w:val="22"/>
          <w:szCs w:val="22"/>
        </w:rPr>
      </w:pPr>
      <w:r>
        <w:rPr>
          <w:color w:val="77707E"/>
          <w:sz w:val="22"/>
          <w:szCs w:val="22"/>
        </w:rPr>
        <w:t xml:space="preserve">Program </w:t>
      </w:r>
      <w:r>
        <w:rPr>
          <w:color w:val="77707E"/>
          <w:spacing w:val="1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Studi</w:t>
      </w:r>
      <w:r>
        <w:rPr>
          <w:color w:val="77707E"/>
          <w:spacing w:val="23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Teknik</w:t>
      </w:r>
      <w:r>
        <w:rPr>
          <w:color w:val="77707E"/>
          <w:spacing w:val="32"/>
          <w:sz w:val="22"/>
          <w:szCs w:val="22"/>
        </w:rPr>
        <w:t xml:space="preserve"> </w:t>
      </w:r>
      <w:r>
        <w:rPr>
          <w:color w:val="77707E"/>
          <w:sz w:val="22"/>
          <w:szCs w:val="22"/>
        </w:rPr>
        <w:t>Infonnatika</w:t>
      </w:r>
    </w:p>
    <w:p w:rsidR="00F651C8" w:rsidRDefault="00A10AE1">
      <w:pPr>
        <w:spacing w:before="59"/>
        <w:ind w:left="5090" w:right="2866"/>
        <w:jc w:val="center"/>
        <w:rPr>
          <w:sz w:val="22"/>
          <w:szCs w:val="22"/>
        </w:rPr>
      </w:pPr>
      <w:r>
        <w:rPr>
          <w:color w:val="77707E"/>
          <w:sz w:val="22"/>
          <w:szCs w:val="22"/>
        </w:rPr>
        <w:t>Ketua,</w:t>
      </w:r>
    </w:p>
    <w:p w:rsidR="00F651C8" w:rsidRDefault="00F651C8">
      <w:pPr>
        <w:spacing w:before="3" w:line="120" w:lineRule="exact"/>
        <w:rPr>
          <w:sz w:val="12"/>
          <w:szCs w:val="12"/>
        </w:rPr>
      </w:pPr>
    </w:p>
    <w:p w:rsidR="00F651C8" w:rsidRDefault="00F651C8">
      <w:pPr>
        <w:ind w:left="5146"/>
        <w:rPr>
          <w:sz w:val="22"/>
          <w:szCs w:val="22"/>
        </w:rPr>
        <w:sectPr w:rsidR="00F651C8">
          <w:type w:val="continuous"/>
          <w:pgSz w:w="11920" w:h="16840"/>
          <w:pgMar w:top="1480" w:right="1620" w:bottom="280" w:left="1680" w:header="720" w:footer="720" w:gutter="0"/>
          <w:cols w:space="720"/>
        </w:sectPr>
      </w:pPr>
      <w:r w:rsidRPr="00F651C8">
        <w:pict>
          <v:shape id="_x0000_s1102" type="#_x0000_t202" style="position:absolute;left:0;text-align:left;margin-left:341.3pt;margin-top:0;width:45.05pt;height:70.65pt;z-index:-14632;mso-position-horizontal-relative:page" filled="f" stroked="f">
            <v:textbox inset="0,0,0,0">
              <w:txbxContent>
                <w:p w:rsidR="00F651C8" w:rsidRDefault="00F651C8">
                  <w:pPr>
                    <w:spacing w:before="5" w:line="160" w:lineRule="exact"/>
                    <w:rPr>
                      <w:sz w:val="16"/>
                      <w:szCs w:val="16"/>
                    </w:rPr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A10AE1">
                  <w:pPr>
                    <w:spacing w:line="240" w:lineRule="exact"/>
                    <w:jc w:val="right"/>
                    <w:rPr>
                      <w:sz w:val="22"/>
                      <w:szCs w:val="22"/>
                    </w:rPr>
                  </w:pPr>
                  <w:r>
                    <w:rPr>
                      <w:color w:val="77707E"/>
                      <w:w w:val="102"/>
                      <w:position w:val="-1"/>
                      <w:sz w:val="22"/>
                      <w:szCs w:val="22"/>
                    </w:rPr>
                    <w:t>a</w:t>
                  </w:r>
                </w:p>
              </w:txbxContent>
            </v:textbox>
            <w10:wrap anchorx="page"/>
          </v:shape>
        </w:pict>
      </w:r>
      <w:r w:rsidR="006D6CBD">
        <w:pict>
          <v:shape id="_x0000_i1054" type="#_x0000_t75" style="width:41.85pt;height:68.65pt">
            <v:imagedata r:id="rId124" o:title=""/>
          </v:shape>
        </w:pict>
      </w:r>
      <w:r w:rsidR="00A10AE1">
        <w:t xml:space="preserve"> </w:t>
      </w:r>
      <w:r w:rsidR="00A10AE1">
        <w:rPr>
          <w:color w:val="77707E"/>
          <w:w w:val="102"/>
          <w:sz w:val="22"/>
          <w:szCs w:val="22"/>
        </w:rPr>
        <w:t>sety</w:t>
      </w:r>
      <w:r w:rsidR="00A10AE1">
        <w:rPr>
          <w:color w:val="77707E"/>
          <w:spacing w:val="-1"/>
          <w:w w:val="102"/>
          <w:sz w:val="22"/>
          <w:szCs w:val="22"/>
        </w:rPr>
        <w:t>o</w:t>
      </w:r>
      <w:r w:rsidR="00A10AE1">
        <w:rPr>
          <w:color w:val="9C9AA1"/>
          <w:w w:val="68"/>
          <w:sz w:val="22"/>
          <w:szCs w:val="22"/>
        </w:rPr>
        <w:t>,</w:t>
      </w:r>
      <w:r w:rsidR="00A10AE1">
        <w:rPr>
          <w:color w:val="9C9AA1"/>
          <w:sz w:val="22"/>
          <w:szCs w:val="22"/>
        </w:rPr>
        <w:t xml:space="preserve"> </w:t>
      </w:r>
      <w:r w:rsidR="00A10AE1">
        <w:rPr>
          <w:color w:val="9C9AA1"/>
          <w:spacing w:val="4"/>
          <w:sz w:val="22"/>
          <w:szCs w:val="22"/>
        </w:rPr>
        <w:t xml:space="preserve"> </w:t>
      </w:r>
      <w:r w:rsidR="00A10AE1">
        <w:rPr>
          <w:color w:val="77707E"/>
          <w:w w:val="81"/>
          <w:sz w:val="22"/>
          <w:szCs w:val="22"/>
        </w:rPr>
        <w:t>S</w:t>
      </w:r>
      <w:r w:rsidR="00A10AE1">
        <w:rPr>
          <w:color w:val="9C9AA1"/>
          <w:w w:val="42"/>
          <w:sz w:val="22"/>
          <w:szCs w:val="22"/>
        </w:rPr>
        <w:t>.</w:t>
      </w:r>
      <w:r w:rsidR="00A10AE1">
        <w:rPr>
          <w:color w:val="77707E"/>
          <w:w w:val="102"/>
          <w:sz w:val="22"/>
          <w:szCs w:val="22"/>
        </w:rPr>
        <w:t>Kom</w:t>
      </w:r>
      <w:r w:rsidR="00A10AE1">
        <w:rPr>
          <w:color w:val="9C9AA1"/>
          <w:w w:val="76"/>
          <w:sz w:val="22"/>
          <w:szCs w:val="22"/>
        </w:rPr>
        <w:t>.,</w:t>
      </w:r>
      <w:r w:rsidR="00A10AE1">
        <w:rPr>
          <w:color w:val="9C9AA1"/>
          <w:sz w:val="22"/>
          <w:szCs w:val="22"/>
        </w:rPr>
        <w:t xml:space="preserve">  </w:t>
      </w:r>
      <w:r w:rsidR="00A10AE1">
        <w:rPr>
          <w:color w:val="9C9AA1"/>
          <w:spacing w:val="-15"/>
          <w:sz w:val="22"/>
          <w:szCs w:val="22"/>
        </w:rPr>
        <w:t xml:space="preserve"> </w:t>
      </w:r>
      <w:r w:rsidR="00A10AE1">
        <w:rPr>
          <w:color w:val="77707E"/>
          <w:sz w:val="22"/>
          <w:szCs w:val="22"/>
        </w:rPr>
        <w:t>M.Kom</w:t>
      </w:r>
    </w:p>
    <w:p w:rsidR="00F651C8" w:rsidRDefault="00F651C8">
      <w:pPr>
        <w:spacing w:before="64"/>
        <w:ind w:left="3148" w:right="794"/>
        <w:jc w:val="center"/>
        <w:rPr>
          <w:rFonts w:ascii="Arial" w:eastAsia="Arial" w:hAnsi="Arial" w:cs="Arial"/>
          <w:sz w:val="30"/>
          <w:szCs w:val="30"/>
        </w:rPr>
      </w:pPr>
      <w:r w:rsidRPr="00F651C8">
        <w:lastRenderedPageBreak/>
        <w:pict>
          <v:group id="_x0000_s1098" style="position:absolute;left:0;text-align:left;margin-left:128.5pt;margin-top:33.3pt;width:379pt;height:90.1pt;z-index:-14629;mso-position-horizontal-relative:page;mso-position-vertical-relative:page" coordorigin="2570,666" coordsize="7580,1802">
            <v:shape id="_x0000_s1100" type="#_x0000_t75" style="position:absolute;left:2660;top:666;width:1642;height:1757">
              <v:imagedata r:id="rId125" o:title=""/>
            </v:shape>
            <v:shape id="_x0000_s1099" style="position:absolute;left:2600;top:2438;width:7520;height:0" coordorigin="2600,2438" coordsize="7520,0" path="m2600,2438r7520,e" filled="f" strokecolor="#7c7583" strokeweight="3pt">
              <v:path arrowok="t"/>
            </v:shape>
            <w10:wrap anchorx="page" anchory="page"/>
          </v:group>
        </w:pict>
      </w:r>
      <w:r w:rsidR="00A10AE1">
        <w:rPr>
          <w:rFonts w:ascii="Arial" w:eastAsia="Arial" w:hAnsi="Arial" w:cs="Arial"/>
          <w:b/>
          <w:color w:val="7C7583"/>
          <w:sz w:val="30"/>
          <w:szCs w:val="30"/>
        </w:rPr>
        <w:t>YAYASAN</w:t>
      </w:r>
      <w:r w:rsidR="00A10AE1">
        <w:rPr>
          <w:rFonts w:ascii="Arial" w:eastAsia="Arial" w:hAnsi="Arial" w:cs="Arial"/>
          <w:b/>
          <w:color w:val="7C7583"/>
          <w:spacing w:val="63"/>
          <w:sz w:val="30"/>
          <w:szCs w:val="30"/>
        </w:rPr>
        <w:t xml:space="preserve"> </w:t>
      </w:r>
      <w:r w:rsidR="00A10AE1">
        <w:rPr>
          <w:rFonts w:ascii="Arial" w:eastAsia="Arial" w:hAnsi="Arial" w:cs="Arial"/>
          <w:b/>
          <w:color w:val="7C7583"/>
          <w:sz w:val="30"/>
          <w:szCs w:val="30"/>
        </w:rPr>
        <w:t>MUBA</w:t>
      </w:r>
      <w:r w:rsidR="00A10AE1">
        <w:rPr>
          <w:rFonts w:ascii="Arial" w:eastAsia="Arial" w:hAnsi="Arial" w:cs="Arial"/>
          <w:b/>
          <w:color w:val="7C7583"/>
          <w:spacing w:val="30"/>
          <w:sz w:val="30"/>
          <w:szCs w:val="30"/>
        </w:rPr>
        <w:t xml:space="preserve"> </w:t>
      </w:r>
      <w:r w:rsidR="00A10AE1">
        <w:rPr>
          <w:rFonts w:ascii="Arial" w:eastAsia="Arial" w:hAnsi="Arial" w:cs="Arial"/>
          <w:b/>
          <w:color w:val="7C7583"/>
          <w:sz w:val="30"/>
          <w:szCs w:val="30"/>
        </w:rPr>
        <w:t>SEJAHTERA</w:t>
      </w:r>
    </w:p>
    <w:p w:rsidR="00F651C8" w:rsidRDefault="00A10AE1">
      <w:pPr>
        <w:spacing w:line="740" w:lineRule="exact"/>
        <w:ind w:left="2782" w:right="307"/>
        <w:jc w:val="center"/>
        <w:rPr>
          <w:sz w:val="72"/>
          <w:szCs w:val="72"/>
        </w:rPr>
      </w:pPr>
      <w:r>
        <w:rPr>
          <w:b/>
          <w:color w:val="645D6E"/>
          <w:w w:val="63"/>
          <w:sz w:val="72"/>
          <w:szCs w:val="72"/>
        </w:rPr>
        <w:t>PO</w:t>
      </w:r>
      <w:r>
        <w:rPr>
          <w:b/>
          <w:color w:val="645D6E"/>
          <w:spacing w:val="-54"/>
          <w:w w:val="63"/>
          <w:sz w:val="72"/>
          <w:szCs w:val="72"/>
        </w:rPr>
        <w:t>L</w:t>
      </w:r>
      <w:r>
        <w:rPr>
          <w:b/>
          <w:color w:val="7C7583"/>
          <w:spacing w:val="-17"/>
          <w:w w:val="63"/>
          <w:sz w:val="72"/>
          <w:szCs w:val="72"/>
        </w:rPr>
        <w:t>I</w:t>
      </w:r>
      <w:r>
        <w:rPr>
          <w:b/>
          <w:color w:val="645D6E"/>
          <w:w w:val="63"/>
          <w:sz w:val="72"/>
          <w:szCs w:val="72"/>
        </w:rPr>
        <w:t>TE</w:t>
      </w:r>
      <w:r>
        <w:rPr>
          <w:b/>
          <w:color w:val="645D6E"/>
          <w:spacing w:val="-51"/>
          <w:w w:val="63"/>
          <w:sz w:val="72"/>
          <w:szCs w:val="72"/>
        </w:rPr>
        <w:t>K</w:t>
      </w:r>
      <w:r>
        <w:rPr>
          <w:b/>
          <w:color w:val="7C7583"/>
          <w:w w:val="63"/>
          <w:sz w:val="72"/>
          <w:szCs w:val="72"/>
        </w:rPr>
        <w:t xml:space="preserve">NIK   </w:t>
      </w:r>
      <w:r>
        <w:rPr>
          <w:b/>
          <w:color w:val="7C7583"/>
          <w:spacing w:val="92"/>
          <w:w w:val="63"/>
          <w:sz w:val="72"/>
          <w:szCs w:val="72"/>
        </w:rPr>
        <w:t xml:space="preserve"> </w:t>
      </w:r>
      <w:r>
        <w:rPr>
          <w:b/>
          <w:color w:val="7C7583"/>
          <w:w w:val="63"/>
          <w:sz w:val="72"/>
          <w:szCs w:val="72"/>
        </w:rPr>
        <w:t>SEKAYIJ</w:t>
      </w:r>
    </w:p>
    <w:p w:rsidR="00F651C8" w:rsidRDefault="00A10AE1">
      <w:pPr>
        <w:spacing w:line="200" w:lineRule="exact"/>
        <w:ind w:left="2581" w:right="21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color w:val="7C7583"/>
          <w:w w:val="79"/>
        </w:rPr>
        <w:t>JI.</w:t>
      </w:r>
      <w:r>
        <w:rPr>
          <w:rFonts w:ascii="Arial" w:eastAsia="Arial" w:hAnsi="Arial" w:cs="Arial"/>
          <w:color w:val="7C7583"/>
          <w:spacing w:val="39"/>
          <w:w w:val="79"/>
        </w:rPr>
        <w:t xml:space="preserve"> </w:t>
      </w:r>
      <w:r>
        <w:rPr>
          <w:rFonts w:ascii="Arial" w:eastAsia="Arial" w:hAnsi="Arial" w:cs="Arial"/>
          <w:color w:val="7C7583"/>
        </w:rPr>
        <w:t>Kolonel</w:t>
      </w:r>
      <w:r>
        <w:rPr>
          <w:rFonts w:ascii="Arial" w:eastAsia="Arial" w:hAnsi="Arial" w:cs="Arial"/>
          <w:color w:val="7C7583"/>
          <w:spacing w:val="-12"/>
        </w:rPr>
        <w:t xml:space="preserve"> </w:t>
      </w:r>
      <w:r>
        <w:rPr>
          <w:rFonts w:ascii="Arial" w:eastAsia="Arial" w:hAnsi="Arial" w:cs="Arial"/>
          <w:color w:val="7C7583"/>
        </w:rPr>
        <w:t xml:space="preserve">Wahid </w:t>
      </w:r>
      <w:r>
        <w:rPr>
          <w:rFonts w:ascii="Arial" w:eastAsia="Arial" w:hAnsi="Arial" w:cs="Arial"/>
          <w:color w:val="7C7583"/>
          <w:spacing w:val="23"/>
        </w:rPr>
        <w:t xml:space="preserve"> </w:t>
      </w:r>
      <w:r>
        <w:rPr>
          <w:rFonts w:ascii="Arial" w:eastAsia="Arial" w:hAnsi="Arial" w:cs="Arial"/>
          <w:color w:val="7C7583"/>
        </w:rPr>
        <w:t>Udin</w:t>
      </w:r>
      <w:r>
        <w:rPr>
          <w:rFonts w:ascii="Arial" w:eastAsia="Arial" w:hAnsi="Arial" w:cs="Arial"/>
          <w:color w:val="7C7583"/>
          <w:spacing w:val="8"/>
        </w:rPr>
        <w:t xml:space="preserve"> </w:t>
      </w:r>
      <w:r>
        <w:rPr>
          <w:rFonts w:ascii="Arial" w:eastAsia="Arial" w:hAnsi="Arial" w:cs="Arial"/>
          <w:color w:val="7C7583"/>
          <w:w w:val="81"/>
        </w:rPr>
        <w:t>Lk.</w:t>
      </w:r>
      <w:r>
        <w:rPr>
          <w:rFonts w:ascii="Arial" w:eastAsia="Arial" w:hAnsi="Arial" w:cs="Arial"/>
          <w:color w:val="7C7583"/>
          <w:spacing w:val="37"/>
          <w:w w:val="81"/>
        </w:rPr>
        <w:t xml:space="preserve"> </w:t>
      </w:r>
      <w:r>
        <w:rPr>
          <w:rFonts w:ascii="Arial" w:eastAsia="Arial" w:hAnsi="Arial" w:cs="Arial"/>
          <w:color w:val="7C7583"/>
          <w:w w:val="44"/>
        </w:rPr>
        <w:t xml:space="preserve">I  </w:t>
      </w:r>
      <w:r>
        <w:rPr>
          <w:rFonts w:ascii="Arial" w:eastAsia="Arial" w:hAnsi="Arial" w:cs="Arial"/>
          <w:color w:val="7C7583"/>
          <w:spacing w:val="13"/>
          <w:w w:val="44"/>
        </w:rPr>
        <w:t xml:space="preserve"> </w:t>
      </w:r>
      <w:r>
        <w:rPr>
          <w:rFonts w:ascii="Arial" w:eastAsia="Arial" w:hAnsi="Arial" w:cs="Arial"/>
          <w:color w:val="7C7583"/>
        </w:rPr>
        <w:t>Kelurahan</w:t>
      </w:r>
      <w:r>
        <w:rPr>
          <w:rFonts w:ascii="Arial" w:eastAsia="Arial" w:hAnsi="Arial" w:cs="Arial"/>
          <w:color w:val="7C7583"/>
          <w:spacing w:val="2"/>
        </w:rPr>
        <w:t xml:space="preserve"> </w:t>
      </w:r>
      <w:r>
        <w:rPr>
          <w:rFonts w:ascii="Arial" w:eastAsia="Arial" w:hAnsi="Arial" w:cs="Arial"/>
          <w:color w:val="7C7583"/>
        </w:rPr>
        <w:t>Kayuara,</w:t>
      </w:r>
      <w:r>
        <w:rPr>
          <w:rFonts w:ascii="Arial" w:eastAsia="Arial" w:hAnsi="Arial" w:cs="Arial"/>
          <w:color w:val="7C7583"/>
          <w:spacing w:val="32"/>
        </w:rPr>
        <w:t xml:space="preserve"> </w:t>
      </w:r>
      <w:r>
        <w:rPr>
          <w:rFonts w:ascii="Arial" w:eastAsia="Arial" w:hAnsi="Arial" w:cs="Arial"/>
          <w:color w:val="7C7583"/>
        </w:rPr>
        <w:t>Sekayu</w:t>
      </w:r>
      <w:r>
        <w:rPr>
          <w:rFonts w:ascii="Arial" w:eastAsia="Arial" w:hAnsi="Arial" w:cs="Arial"/>
          <w:color w:val="7C7583"/>
          <w:spacing w:val="7"/>
        </w:rPr>
        <w:t xml:space="preserve"> </w:t>
      </w:r>
      <w:r>
        <w:rPr>
          <w:rFonts w:ascii="Arial" w:eastAsia="Arial" w:hAnsi="Arial" w:cs="Arial"/>
          <w:color w:val="7C7583"/>
        </w:rPr>
        <w:t>30711</w:t>
      </w:r>
    </w:p>
    <w:p w:rsidR="00F651C8" w:rsidRDefault="00A10AE1">
      <w:pPr>
        <w:spacing w:before="19"/>
        <w:ind w:left="2686" w:right="391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7C7583"/>
          <w:sz w:val="18"/>
          <w:szCs w:val="18"/>
        </w:rPr>
        <w:t>web:</w:t>
      </w:r>
      <w:r>
        <w:rPr>
          <w:rFonts w:ascii="Arial" w:eastAsia="Arial" w:hAnsi="Arial" w:cs="Arial"/>
          <w:color w:val="7C7583"/>
          <w:spacing w:val="26"/>
          <w:sz w:val="18"/>
          <w:szCs w:val="18"/>
        </w:rPr>
        <w:t xml:space="preserve"> </w:t>
      </w:r>
      <w:hyperlink r:id="rId126">
        <w:r>
          <w:rPr>
            <w:rFonts w:ascii="Arial" w:eastAsia="Arial" w:hAnsi="Arial" w:cs="Arial"/>
            <w:color w:val="7C7583"/>
            <w:w w:val="97"/>
            <w:sz w:val="18"/>
            <w:szCs w:val="18"/>
          </w:rPr>
          <w:t>http</w:t>
        </w:r>
        <w:r>
          <w:rPr>
            <w:rFonts w:ascii="Arial" w:eastAsia="Arial" w:hAnsi="Arial" w:cs="Arial"/>
            <w:color w:val="908C97"/>
            <w:w w:val="37"/>
            <w:sz w:val="18"/>
            <w:szCs w:val="18"/>
          </w:rPr>
          <w:t>:</w:t>
        </w:r>
        <w:r>
          <w:rPr>
            <w:rFonts w:ascii="Arial" w:eastAsia="Arial" w:hAnsi="Arial" w:cs="Arial"/>
            <w:color w:val="7C7583"/>
            <w:w w:val="102"/>
            <w:sz w:val="18"/>
            <w:szCs w:val="18"/>
          </w:rPr>
          <w:t>//www</w:t>
        </w:r>
        <w:r>
          <w:rPr>
            <w:rFonts w:ascii="Arial" w:eastAsia="Arial" w:hAnsi="Arial" w:cs="Arial"/>
            <w:color w:val="908C97"/>
            <w:w w:val="37"/>
            <w:sz w:val="18"/>
            <w:szCs w:val="18"/>
          </w:rPr>
          <w:t>.</w:t>
        </w:r>
        <w:r>
          <w:rPr>
            <w:rFonts w:ascii="Arial" w:eastAsia="Arial" w:hAnsi="Arial" w:cs="Arial"/>
            <w:color w:val="7C7583"/>
            <w:sz w:val="18"/>
            <w:szCs w:val="18"/>
          </w:rPr>
          <w:t>polsky</w:t>
        </w:r>
        <w:r>
          <w:rPr>
            <w:rFonts w:ascii="Arial" w:eastAsia="Arial" w:hAnsi="Arial" w:cs="Arial"/>
            <w:color w:val="908C97"/>
            <w:w w:val="37"/>
            <w:sz w:val="18"/>
            <w:szCs w:val="18"/>
          </w:rPr>
          <w:t>.</w:t>
        </w:r>
        <w:r>
          <w:rPr>
            <w:rFonts w:ascii="Arial" w:eastAsia="Arial" w:hAnsi="Arial" w:cs="Arial"/>
            <w:color w:val="7C7583"/>
            <w:sz w:val="18"/>
            <w:szCs w:val="18"/>
          </w:rPr>
          <w:t>ac.id</w:t>
        </w:r>
      </w:hyperlink>
      <w:r>
        <w:rPr>
          <w:rFonts w:ascii="Arial" w:eastAsia="Arial" w:hAnsi="Arial" w:cs="Arial"/>
          <w:color w:val="7C7583"/>
          <w:sz w:val="18"/>
          <w:szCs w:val="18"/>
        </w:rPr>
        <w:t xml:space="preserve">     </w:t>
      </w:r>
      <w:r>
        <w:rPr>
          <w:rFonts w:ascii="Arial" w:eastAsia="Arial" w:hAnsi="Arial" w:cs="Arial"/>
          <w:color w:val="7C7583"/>
          <w:spacing w:val="-14"/>
          <w:sz w:val="18"/>
          <w:szCs w:val="18"/>
        </w:rPr>
        <w:t xml:space="preserve"> </w:t>
      </w:r>
      <w:r>
        <w:rPr>
          <w:rFonts w:ascii="Arial" w:eastAsia="Arial" w:hAnsi="Arial" w:cs="Arial"/>
          <w:color w:val="7C7583"/>
          <w:w w:val="93"/>
          <w:sz w:val="18"/>
          <w:szCs w:val="18"/>
        </w:rPr>
        <w:t>mail</w:t>
      </w:r>
      <w:r>
        <w:rPr>
          <w:rFonts w:ascii="Arial" w:eastAsia="Arial" w:hAnsi="Arial" w:cs="Arial"/>
          <w:color w:val="A09CA5"/>
          <w:w w:val="37"/>
          <w:sz w:val="18"/>
          <w:szCs w:val="18"/>
        </w:rPr>
        <w:t>:</w:t>
      </w:r>
      <w:r>
        <w:rPr>
          <w:rFonts w:ascii="Arial" w:eastAsia="Arial" w:hAnsi="Arial" w:cs="Arial"/>
          <w:color w:val="A09CA5"/>
          <w:sz w:val="18"/>
          <w:szCs w:val="18"/>
        </w:rPr>
        <w:t xml:space="preserve"> </w:t>
      </w:r>
      <w:r>
        <w:rPr>
          <w:rFonts w:ascii="Arial" w:eastAsia="Arial" w:hAnsi="Arial" w:cs="Arial"/>
          <w:color w:val="A09CA5"/>
          <w:spacing w:val="17"/>
          <w:sz w:val="18"/>
          <w:szCs w:val="18"/>
        </w:rPr>
        <w:t xml:space="preserve"> </w:t>
      </w:r>
      <w:hyperlink r:id="rId127">
        <w:r>
          <w:rPr>
            <w:rFonts w:ascii="Arial" w:eastAsia="Arial" w:hAnsi="Arial" w:cs="Arial"/>
            <w:color w:val="7C7583"/>
            <w:w w:val="101"/>
            <w:sz w:val="18"/>
            <w:szCs w:val="18"/>
          </w:rPr>
          <w:t>politeknik.sekayu@polsk</w:t>
        </w:r>
        <w:r>
          <w:rPr>
            <w:rFonts w:ascii="Arial" w:eastAsia="Arial" w:hAnsi="Arial" w:cs="Arial"/>
            <w:color w:val="7C7583"/>
            <w:spacing w:val="-1"/>
            <w:w w:val="101"/>
            <w:sz w:val="18"/>
            <w:szCs w:val="18"/>
          </w:rPr>
          <w:t>y</w:t>
        </w:r>
        <w:r>
          <w:rPr>
            <w:rFonts w:ascii="Arial" w:eastAsia="Arial" w:hAnsi="Arial" w:cs="Arial"/>
            <w:color w:val="A09CA5"/>
            <w:w w:val="37"/>
            <w:sz w:val="18"/>
            <w:szCs w:val="18"/>
          </w:rPr>
          <w:t>.</w:t>
        </w:r>
        <w:r>
          <w:rPr>
            <w:rFonts w:ascii="Arial" w:eastAsia="Arial" w:hAnsi="Arial" w:cs="Arial"/>
            <w:color w:val="7C7583"/>
            <w:sz w:val="18"/>
            <w:szCs w:val="18"/>
          </w:rPr>
          <w:t>ac.id</w:t>
        </w:r>
      </w:hyperlink>
    </w:p>
    <w:p w:rsidR="00F651C8" w:rsidRDefault="00A10AE1">
      <w:pPr>
        <w:spacing w:before="4" w:line="200" w:lineRule="exact"/>
        <w:ind w:left="4330" w:right="1929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7C7583"/>
          <w:position w:val="-1"/>
          <w:sz w:val="18"/>
          <w:szCs w:val="18"/>
        </w:rPr>
        <w:t>Tel.</w:t>
      </w:r>
      <w:r>
        <w:rPr>
          <w:rFonts w:ascii="Arial" w:eastAsia="Arial" w:hAnsi="Arial" w:cs="Arial"/>
          <w:color w:val="7C7583"/>
          <w:spacing w:val="15"/>
          <w:position w:val="-1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color w:val="7C7583"/>
          <w:position w:val="-1"/>
          <w:sz w:val="18"/>
          <w:szCs w:val="18"/>
        </w:rPr>
        <w:t>I</w:t>
      </w:r>
      <w:r>
        <w:rPr>
          <w:rFonts w:ascii="Arial" w:eastAsia="Arial" w:hAnsi="Arial" w:cs="Arial"/>
          <w:i/>
          <w:color w:val="7C7583"/>
          <w:spacing w:val="11"/>
          <w:position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7C7583"/>
          <w:position w:val="-1"/>
          <w:sz w:val="18"/>
          <w:szCs w:val="18"/>
        </w:rPr>
        <w:t>Fax.</w:t>
      </w:r>
      <w:r>
        <w:rPr>
          <w:rFonts w:ascii="Arial" w:eastAsia="Arial" w:hAnsi="Arial" w:cs="Arial"/>
          <w:color w:val="7C7583"/>
          <w:spacing w:val="18"/>
          <w:position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7C7583"/>
          <w:position w:val="-1"/>
          <w:sz w:val="18"/>
          <w:szCs w:val="18"/>
        </w:rPr>
        <w:t>+62</w:t>
      </w:r>
      <w:r>
        <w:rPr>
          <w:rFonts w:ascii="Arial" w:eastAsia="Arial" w:hAnsi="Arial" w:cs="Arial"/>
          <w:color w:val="7C7583"/>
          <w:spacing w:val="10"/>
          <w:position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7C7583"/>
          <w:position w:val="-1"/>
          <w:sz w:val="18"/>
          <w:szCs w:val="18"/>
        </w:rPr>
        <w:t>714</w:t>
      </w:r>
      <w:r>
        <w:rPr>
          <w:rFonts w:ascii="Arial" w:eastAsia="Arial" w:hAnsi="Arial" w:cs="Arial"/>
          <w:color w:val="7C7583"/>
          <w:spacing w:val="15"/>
          <w:position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7C7583"/>
          <w:position w:val="-1"/>
          <w:sz w:val="18"/>
          <w:szCs w:val="18"/>
        </w:rPr>
        <w:t>321099</w:t>
      </w:r>
    </w:p>
    <w:p w:rsidR="00F651C8" w:rsidRDefault="00F651C8">
      <w:pPr>
        <w:spacing w:before="15" w:line="280" w:lineRule="exact"/>
        <w:rPr>
          <w:sz w:val="28"/>
          <w:szCs w:val="28"/>
        </w:rPr>
      </w:pPr>
    </w:p>
    <w:p w:rsidR="00F651C8" w:rsidRDefault="00A10AE1">
      <w:pPr>
        <w:spacing w:before="31" w:line="240" w:lineRule="exact"/>
        <w:ind w:left="2755"/>
        <w:rPr>
          <w:sz w:val="22"/>
          <w:szCs w:val="22"/>
        </w:rPr>
      </w:pPr>
      <w:r>
        <w:rPr>
          <w:color w:val="7C7583"/>
          <w:position w:val="-1"/>
          <w:sz w:val="22"/>
          <w:szCs w:val="22"/>
        </w:rPr>
        <w:t xml:space="preserve">KARTU </w:t>
      </w:r>
      <w:r>
        <w:rPr>
          <w:color w:val="7C7583"/>
          <w:spacing w:val="1"/>
          <w:position w:val="-1"/>
          <w:sz w:val="22"/>
          <w:szCs w:val="22"/>
        </w:rPr>
        <w:t xml:space="preserve"> </w:t>
      </w:r>
      <w:r>
        <w:rPr>
          <w:color w:val="7C7583"/>
          <w:position w:val="-1"/>
          <w:sz w:val="22"/>
          <w:szCs w:val="22"/>
        </w:rPr>
        <w:t xml:space="preserve">BIMBINGAN </w:t>
      </w:r>
      <w:r>
        <w:rPr>
          <w:color w:val="7C7583"/>
          <w:spacing w:val="35"/>
          <w:position w:val="-1"/>
          <w:sz w:val="22"/>
          <w:szCs w:val="22"/>
        </w:rPr>
        <w:t xml:space="preserve"> </w:t>
      </w:r>
      <w:r>
        <w:rPr>
          <w:color w:val="7C7583"/>
          <w:position w:val="-1"/>
          <w:sz w:val="22"/>
          <w:szCs w:val="22"/>
        </w:rPr>
        <w:t>TUGAS</w:t>
      </w:r>
      <w:r>
        <w:rPr>
          <w:color w:val="7C7583"/>
          <w:spacing w:val="47"/>
          <w:position w:val="-1"/>
          <w:sz w:val="22"/>
          <w:szCs w:val="22"/>
        </w:rPr>
        <w:t xml:space="preserve"> </w:t>
      </w:r>
      <w:r>
        <w:rPr>
          <w:color w:val="7C7583"/>
          <w:position w:val="-1"/>
          <w:sz w:val="22"/>
          <w:szCs w:val="22"/>
        </w:rPr>
        <w:t>AK.BIR</w:t>
      </w:r>
    </w:p>
    <w:p w:rsidR="00F651C8" w:rsidRDefault="00F651C8">
      <w:pPr>
        <w:spacing w:line="100" w:lineRule="exact"/>
        <w:rPr>
          <w:sz w:val="11"/>
          <w:szCs w:val="11"/>
        </w:rPr>
      </w:pPr>
    </w:p>
    <w:p w:rsidR="00F651C8" w:rsidRDefault="00F651C8">
      <w:pPr>
        <w:spacing w:line="200" w:lineRule="exact"/>
        <w:sectPr w:rsidR="00F651C8">
          <w:footerReference w:type="default" r:id="rId128"/>
          <w:pgSz w:w="11920" w:h="16840"/>
          <w:pgMar w:top="560" w:right="1680" w:bottom="280" w:left="1680" w:header="0" w:footer="0" w:gutter="0"/>
          <w:cols w:space="720"/>
        </w:sectPr>
      </w:pPr>
    </w:p>
    <w:p w:rsidR="00F651C8" w:rsidRDefault="00A10AE1">
      <w:pPr>
        <w:spacing w:before="31"/>
        <w:ind w:left="916" w:right="1327"/>
        <w:jc w:val="center"/>
        <w:rPr>
          <w:sz w:val="22"/>
          <w:szCs w:val="22"/>
        </w:rPr>
      </w:pPr>
      <w:r>
        <w:rPr>
          <w:color w:val="7C7583"/>
          <w:sz w:val="22"/>
          <w:szCs w:val="22"/>
        </w:rPr>
        <w:lastRenderedPageBreak/>
        <w:t>Nama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ind w:left="923" w:right="1423"/>
        <w:jc w:val="center"/>
        <w:rPr>
          <w:sz w:val="22"/>
          <w:szCs w:val="22"/>
        </w:rPr>
      </w:pPr>
      <w:r>
        <w:rPr>
          <w:color w:val="908C97"/>
          <w:w w:val="99"/>
          <w:sz w:val="22"/>
          <w:szCs w:val="22"/>
        </w:rPr>
        <w:t>N</w:t>
      </w:r>
      <w:r>
        <w:rPr>
          <w:color w:val="7C7583"/>
          <w:sz w:val="22"/>
          <w:szCs w:val="22"/>
        </w:rPr>
        <w:t>IM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ind w:left="960"/>
        <w:rPr>
          <w:sz w:val="22"/>
          <w:szCs w:val="22"/>
        </w:rPr>
      </w:pPr>
      <w:r>
        <w:rPr>
          <w:color w:val="7C7583"/>
          <w:sz w:val="22"/>
          <w:szCs w:val="22"/>
        </w:rPr>
        <w:t>Program</w:t>
      </w:r>
      <w:r>
        <w:rPr>
          <w:color w:val="7C7583"/>
          <w:spacing w:val="37"/>
          <w:sz w:val="22"/>
          <w:szCs w:val="22"/>
        </w:rPr>
        <w:t xml:space="preserve"> </w:t>
      </w:r>
      <w:r>
        <w:rPr>
          <w:color w:val="7C7583"/>
          <w:w w:val="80"/>
          <w:sz w:val="22"/>
          <w:szCs w:val="22"/>
        </w:rPr>
        <w:t>S</w:t>
      </w:r>
      <w:r>
        <w:rPr>
          <w:color w:val="7C7583"/>
          <w:spacing w:val="-33"/>
          <w:sz w:val="22"/>
          <w:szCs w:val="22"/>
        </w:rPr>
        <w:t xml:space="preserve"> </w:t>
      </w:r>
      <w:r>
        <w:rPr>
          <w:color w:val="7C7583"/>
          <w:sz w:val="22"/>
          <w:szCs w:val="22"/>
        </w:rPr>
        <w:t>tudi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ind w:left="965"/>
        <w:rPr>
          <w:sz w:val="22"/>
          <w:szCs w:val="22"/>
        </w:rPr>
      </w:pPr>
      <w:r>
        <w:rPr>
          <w:color w:val="7C7583"/>
          <w:sz w:val="22"/>
          <w:szCs w:val="22"/>
        </w:rPr>
        <w:t>Pembimbing</w:t>
      </w:r>
      <w:r>
        <w:rPr>
          <w:color w:val="7C7583"/>
          <w:spacing w:val="35"/>
          <w:sz w:val="22"/>
          <w:szCs w:val="22"/>
        </w:rPr>
        <w:t xml:space="preserve"> </w:t>
      </w:r>
      <w:r>
        <w:rPr>
          <w:color w:val="7C7583"/>
          <w:sz w:val="22"/>
          <w:szCs w:val="22"/>
        </w:rPr>
        <w:t>II</w:t>
      </w:r>
    </w:p>
    <w:p w:rsidR="00F651C8" w:rsidRDefault="00F651C8">
      <w:pPr>
        <w:spacing w:before="1" w:line="140" w:lineRule="exact"/>
        <w:rPr>
          <w:sz w:val="14"/>
          <w:szCs w:val="14"/>
        </w:rPr>
      </w:pPr>
    </w:p>
    <w:p w:rsidR="00F651C8" w:rsidRDefault="00A10AE1">
      <w:pPr>
        <w:ind w:left="965" w:right="-53"/>
        <w:rPr>
          <w:sz w:val="22"/>
          <w:szCs w:val="22"/>
        </w:rPr>
      </w:pPr>
      <w:r>
        <w:rPr>
          <w:color w:val="7C7583"/>
          <w:sz w:val="22"/>
          <w:szCs w:val="22"/>
        </w:rPr>
        <w:t>Judul</w:t>
      </w:r>
      <w:r>
        <w:rPr>
          <w:color w:val="7C7583"/>
          <w:spacing w:val="25"/>
          <w:sz w:val="22"/>
          <w:szCs w:val="22"/>
        </w:rPr>
        <w:t xml:space="preserve"> </w:t>
      </w:r>
      <w:r>
        <w:rPr>
          <w:color w:val="7C7583"/>
          <w:sz w:val="22"/>
          <w:szCs w:val="22"/>
        </w:rPr>
        <w:t>Laporan</w:t>
      </w:r>
      <w:r>
        <w:rPr>
          <w:color w:val="7C7583"/>
          <w:spacing w:val="23"/>
          <w:sz w:val="22"/>
          <w:szCs w:val="22"/>
        </w:rPr>
        <w:t xml:space="preserve"> </w:t>
      </w:r>
      <w:r>
        <w:rPr>
          <w:color w:val="7C7583"/>
          <w:sz w:val="22"/>
          <w:szCs w:val="22"/>
        </w:rPr>
        <w:t>Akhir</w:t>
      </w:r>
    </w:p>
    <w:p w:rsidR="00F651C8" w:rsidRDefault="00A10AE1">
      <w:pPr>
        <w:spacing w:before="31"/>
        <w:rPr>
          <w:sz w:val="22"/>
          <w:szCs w:val="22"/>
        </w:rPr>
      </w:pPr>
      <w:r>
        <w:br w:type="column"/>
      </w:r>
      <w:r>
        <w:rPr>
          <w:color w:val="7C7583"/>
          <w:w w:val="32"/>
          <w:sz w:val="22"/>
          <w:szCs w:val="22"/>
        </w:rPr>
        <w:lastRenderedPageBreak/>
        <w:t xml:space="preserve">:    </w:t>
      </w:r>
      <w:r>
        <w:rPr>
          <w:color w:val="7C7583"/>
          <w:spacing w:val="3"/>
          <w:w w:val="32"/>
          <w:sz w:val="22"/>
          <w:szCs w:val="22"/>
        </w:rPr>
        <w:t xml:space="preserve"> </w:t>
      </w:r>
      <w:r>
        <w:rPr>
          <w:color w:val="7C7583"/>
          <w:sz w:val="22"/>
          <w:szCs w:val="22"/>
        </w:rPr>
        <w:t>Agus</w:t>
      </w:r>
      <w:r>
        <w:rPr>
          <w:color w:val="7C7583"/>
          <w:spacing w:val="4"/>
          <w:sz w:val="22"/>
          <w:szCs w:val="22"/>
        </w:rPr>
        <w:t xml:space="preserve"> </w:t>
      </w:r>
      <w:r>
        <w:rPr>
          <w:color w:val="7C7583"/>
          <w:sz w:val="22"/>
          <w:szCs w:val="22"/>
        </w:rPr>
        <w:t>Setiawan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rPr>
          <w:sz w:val="22"/>
          <w:szCs w:val="22"/>
        </w:rPr>
      </w:pPr>
      <w:r>
        <w:rPr>
          <w:color w:val="A09CA5"/>
          <w:w w:val="38"/>
          <w:sz w:val="22"/>
          <w:szCs w:val="22"/>
        </w:rPr>
        <w:t>:</w:t>
      </w:r>
      <w:r>
        <w:rPr>
          <w:color w:val="7C7583"/>
          <w:w w:val="92"/>
          <w:sz w:val="22"/>
          <w:szCs w:val="22"/>
        </w:rPr>
        <w:t>2501</w:t>
      </w:r>
      <w:r>
        <w:rPr>
          <w:color w:val="908C97"/>
          <w:w w:val="89"/>
          <w:sz w:val="22"/>
          <w:szCs w:val="22"/>
        </w:rPr>
        <w:t>2</w:t>
      </w:r>
      <w:r>
        <w:rPr>
          <w:color w:val="7C7583"/>
          <w:w w:val="99"/>
          <w:sz w:val="22"/>
          <w:szCs w:val="22"/>
        </w:rPr>
        <w:t>5540110002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rPr>
          <w:sz w:val="22"/>
          <w:szCs w:val="22"/>
        </w:rPr>
      </w:pPr>
      <w:r>
        <w:rPr>
          <w:color w:val="908C97"/>
          <w:w w:val="40"/>
          <w:sz w:val="22"/>
          <w:szCs w:val="22"/>
        </w:rPr>
        <w:t xml:space="preserve">:  </w:t>
      </w:r>
      <w:r>
        <w:rPr>
          <w:color w:val="908C97"/>
          <w:spacing w:val="15"/>
          <w:w w:val="40"/>
          <w:sz w:val="22"/>
          <w:szCs w:val="22"/>
        </w:rPr>
        <w:t xml:space="preserve"> </w:t>
      </w:r>
      <w:r>
        <w:rPr>
          <w:color w:val="7C7583"/>
          <w:sz w:val="22"/>
          <w:szCs w:val="22"/>
        </w:rPr>
        <w:t>Teknik</w:t>
      </w:r>
      <w:r>
        <w:rPr>
          <w:color w:val="7C7583"/>
          <w:spacing w:val="18"/>
          <w:sz w:val="22"/>
          <w:szCs w:val="22"/>
        </w:rPr>
        <w:t xml:space="preserve"> </w:t>
      </w:r>
      <w:r>
        <w:rPr>
          <w:color w:val="7C7583"/>
          <w:sz w:val="22"/>
          <w:szCs w:val="22"/>
        </w:rPr>
        <w:t>lnfonnatika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ind w:left="5"/>
        <w:rPr>
          <w:sz w:val="22"/>
          <w:szCs w:val="22"/>
        </w:rPr>
      </w:pPr>
      <w:r>
        <w:rPr>
          <w:color w:val="908C97"/>
          <w:w w:val="32"/>
          <w:sz w:val="22"/>
          <w:szCs w:val="22"/>
        </w:rPr>
        <w:t xml:space="preserve">:   </w:t>
      </w:r>
      <w:r>
        <w:rPr>
          <w:color w:val="908C97"/>
          <w:spacing w:val="6"/>
          <w:w w:val="32"/>
          <w:sz w:val="22"/>
          <w:szCs w:val="22"/>
        </w:rPr>
        <w:t xml:space="preserve"> </w:t>
      </w:r>
      <w:r>
        <w:rPr>
          <w:color w:val="7C7583"/>
          <w:sz w:val="22"/>
          <w:szCs w:val="22"/>
        </w:rPr>
        <w:t>Freddy</w:t>
      </w:r>
      <w:r>
        <w:rPr>
          <w:color w:val="7C7583"/>
          <w:spacing w:val="23"/>
          <w:sz w:val="22"/>
          <w:szCs w:val="22"/>
        </w:rPr>
        <w:t xml:space="preserve"> </w:t>
      </w:r>
      <w:r>
        <w:rPr>
          <w:color w:val="7C7583"/>
          <w:sz w:val="22"/>
          <w:szCs w:val="22"/>
        </w:rPr>
        <w:t>Kurnia</w:t>
      </w:r>
      <w:r>
        <w:rPr>
          <w:color w:val="7C7583"/>
          <w:spacing w:val="25"/>
          <w:sz w:val="22"/>
          <w:szCs w:val="22"/>
        </w:rPr>
        <w:t xml:space="preserve"> </w:t>
      </w:r>
      <w:r>
        <w:rPr>
          <w:color w:val="7C7583"/>
          <w:w w:val="103"/>
          <w:sz w:val="22"/>
          <w:szCs w:val="22"/>
        </w:rPr>
        <w:t>Wijay</w:t>
      </w:r>
      <w:r>
        <w:rPr>
          <w:color w:val="7C7583"/>
          <w:spacing w:val="-1"/>
          <w:w w:val="103"/>
          <w:sz w:val="22"/>
          <w:szCs w:val="22"/>
        </w:rPr>
        <w:t>a</w:t>
      </w:r>
      <w:r>
        <w:rPr>
          <w:color w:val="A09CA5"/>
          <w:w w:val="70"/>
          <w:sz w:val="22"/>
          <w:szCs w:val="22"/>
        </w:rPr>
        <w:t>,</w:t>
      </w:r>
      <w:r>
        <w:rPr>
          <w:color w:val="A09CA5"/>
          <w:spacing w:val="16"/>
          <w:sz w:val="22"/>
          <w:szCs w:val="22"/>
        </w:rPr>
        <w:t xml:space="preserve"> </w:t>
      </w:r>
      <w:r>
        <w:rPr>
          <w:color w:val="7C7583"/>
          <w:w w:val="101"/>
          <w:sz w:val="22"/>
          <w:szCs w:val="22"/>
        </w:rPr>
        <w:t>S.Kom</w:t>
      </w:r>
      <w:r>
        <w:rPr>
          <w:color w:val="908C97"/>
          <w:w w:val="34"/>
          <w:sz w:val="22"/>
          <w:szCs w:val="22"/>
        </w:rPr>
        <w:t>.</w:t>
      </w:r>
      <w:r>
        <w:rPr>
          <w:color w:val="A09CA5"/>
          <w:w w:val="61"/>
          <w:sz w:val="22"/>
          <w:szCs w:val="22"/>
        </w:rPr>
        <w:t>,</w:t>
      </w:r>
      <w:r>
        <w:rPr>
          <w:color w:val="A09CA5"/>
          <w:sz w:val="22"/>
          <w:szCs w:val="22"/>
        </w:rPr>
        <w:t xml:space="preserve"> </w:t>
      </w:r>
      <w:r>
        <w:rPr>
          <w:color w:val="A09CA5"/>
          <w:spacing w:val="5"/>
          <w:sz w:val="22"/>
          <w:szCs w:val="22"/>
        </w:rPr>
        <w:t xml:space="preserve"> </w:t>
      </w:r>
      <w:r>
        <w:rPr>
          <w:color w:val="7C7583"/>
          <w:w w:val="103"/>
          <w:sz w:val="22"/>
          <w:szCs w:val="22"/>
        </w:rPr>
        <w:t>M</w:t>
      </w:r>
      <w:r>
        <w:rPr>
          <w:color w:val="A09CA5"/>
          <w:w w:val="43"/>
          <w:sz w:val="22"/>
          <w:szCs w:val="22"/>
        </w:rPr>
        <w:t>.</w:t>
      </w:r>
      <w:r>
        <w:rPr>
          <w:color w:val="7C7583"/>
          <w:w w:val="96"/>
          <w:sz w:val="22"/>
          <w:szCs w:val="22"/>
        </w:rPr>
        <w:t>En</w:t>
      </w:r>
      <w:r>
        <w:rPr>
          <w:color w:val="908C97"/>
          <w:w w:val="99"/>
          <w:sz w:val="22"/>
          <w:szCs w:val="22"/>
        </w:rPr>
        <w:t>g</w:t>
      </w:r>
    </w:p>
    <w:p w:rsidR="00F651C8" w:rsidRDefault="00F651C8">
      <w:pPr>
        <w:spacing w:before="1" w:line="140" w:lineRule="exact"/>
        <w:rPr>
          <w:sz w:val="14"/>
          <w:szCs w:val="14"/>
        </w:rPr>
      </w:pPr>
    </w:p>
    <w:p w:rsidR="00F651C8" w:rsidRDefault="00A10AE1">
      <w:pPr>
        <w:tabs>
          <w:tab w:val="left" w:pos="1400"/>
        </w:tabs>
        <w:spacing w:line="286" w:lineRule="auto"/>
        <w:ind w:left="163" w:right="89" w:hanging="158"/>
        <w:jc w:val="both"/>
        <w:rPr>
          <w:sz w:val="22"/>
          <w:szCs w:val="22"/>
        </w:rPr>
      </w:pPr>
      <w:r>
        <w:rPr>
          <w:color w:val="A09CA5"/>
          <w:w w:val="40"/>
          <w:sz w:val="22"/>
          <w:szCs w:val="22"/>
        </w:rPr>
        <w:t xml:space="preserve">:  </w:t>
      </w:r>
      <w:r>
        <w:rPr>
          <w:color w:val="7C7583"/>
          <w:w w:val="110"/>
          <w:sz w:val="22"/>
          <w:szCs w:val="22"/>
        </w:rPr>
        <w:t>Membangun</w:t>
      </w:r>
      <w:r>
        <w:rPr>
          <w:color w:val="7C7583"/>
          <w:spacing w:val="48"/>
          <w:w w:val="110"/>
          <w:sz w:val="22"/>
          <w:szCs w:val="22"/>
        </w:rPr>
        <w:t xml:space="preserve"> </w:t>
      </w:r>
      <w:r>
        <w:rPr>
          <w:color w:val="7C7583"/>
          <w:sz w:val="22"/>
          <w:szCs w:val="22"/>
        </w:rPr>
        <w:t xml:space="preserve">Sistem </w:t>
      </w:r>
      <w:r>
        <w:rPr>
          <w:color w:val="7C7583"/>
          <w:spacing w:val="27"/>
          <w:sz w:val="22"/>
          <w:szCs w:val="22"/>
        </w:rPr>
        <w:t xml:space="preserve"> </w:t>
      </w:r>
      <w:r>
        <w:rPr>
          <w:color w:val="7C7583"/>
          <w:sz w:val="22"/>
          <w:szCs w:val="22"/>
        </w:rPr>
        <w:t xml:space="preserve">PengoJah </w:t>
      </w:r>
      <w:r>
        <w:rPr>
          <w:color w:val="7C7583"/>
          <w:spacing w:val="42"/>
          <w:sz w:val="22"/>
          <w:szCs w:val="22"/>
        </w:rPr>
        <w:t xml:space="preserve"> </w:t>
      </w:r>
      <w:r>
        <w:rPr>
          <w:color w:val="7C7583"/>
          <w:sz w:val="22"/>
          <w:szCs w:val="22"/>
        </w:rPr>
        <w:t xml:space="preserve">Data    </w:t>
      </w:r>
      <w:r>
        <w:rPr>
          <w:color w:val="7C7583"/>
          <w:spacing w:val="50"/>
          <w:sz w:val="22"/>
          <w:szCs w:val="22"/>
        </w:rPr>
        <w:t xml:space="preserve"> </w:t>
      </w:r>
      <w:r>
        <w:rPr>
          <w:color w:val="7C7583"/>
          <w:sz w:val="22"/>
          <w:szCs w:val="22"/>
        </w:rPr>
        <w:t>Absensi Mahasiswa</w:t>
      </w:r>
      <w:r>
        <w:rPr>
          <w:color w:val="7C7583"/>
          <w:sz w:val="22"/>
          <w:szCs w:val="22"/>
        </w:rPr>
        <w:tab/>
        <w:t xml:space="preserve">Pada      </w:t>
      </w:r>
      <w:r>
        <w:rPr>
          <w:color w:val="7C7583"/>
          <w:spacing w:val="37"/>
          <w:sz w:val="22"/>
          <w:szCs w:val="22"/>
        </w:rPr>
        <w:t xml:space="preserve"> </w:t>
      </w:r>
      <w:r>
        <w:rPr>
          <w:color w:val="7C7583"/>
          <w:w w:val="110"/>
          <w:sz w:val="22"/>
          <w:szCs w:val="22"/>
        </w:rPr>
        <w:t xml:space="preserve">Asrama  </w:t>
      </w:r>
      <w:r>
        <w:rPr>
          <w:color w:val="7C7583"/>
          <w:spacing w:val="22"/>
          <w:w w:val="110"/>
          <w:sz w:val="22"/>
          <w:szCs w:val="22"/>
        </w:rPr>
        <w:t xml:space="preserve"> </w:t>
      </w:r>
      <w:r>
        <w:rPr>
          <w:color w:val="7C7583"/>
          <w:sz w:val="22"/>
          <w:szCs w:val="22"/>
        </w:rPr>
        <w:t xml:space="preserve">Politeknik   </w:t>
      </w:r>
      <w:r>
        <w:rPr>
          <w:color w:val="7C7583"/>
          <w:spacing w:val="37"/>
          <w:sz w:val="22"/>
          <w:szCs w:val="22"/>
        </w:rPr>
        <w:t xml:space="preserve"> </w:t>
      </w:r>
      <w:r>
        <w:rPr>
          <w:color w:val="7C7583"/>
          <w:sz w:val="22"/>
          <w:szCs w:val="22"/>
        </w:rPr>
        <w:t xml:space="preserve">Sekayu </w:t>
      </w:r>
      <w:r>
        <w:rPr>
          <w:color w:val="7C7583"/>
          <w:w w:val="110"/>
          <w:sz w:val="22"/>
          <w:szCs w:val="22"/>
        </w:rPr>
        <w:t xml:space="preserve">Menggunakan  </w:t>
      </w:r>
      <w:r>
        <w:rPr>
          <w:color w:val="7C7583"/>
          <w:spacing w:val="13"/>
          <w:w w:val="110"/>
          <w:sz w:val="22"/>
          <w:szCs w:val="22"/>
        </w:rPr>
        <w:t xml:space="preserve"> </w:t>
      </w:r>
      <w:r>
        <w:rPr>
          <w:color w:val="7C7583"/>
          <w:w w:val="110"/>
          <w:sz w:val="22"/>
          <w:szCs w:val="22"/>
        </w:rPr>
        <w:t xml:space="preserve">Fingerprint  </w:t>
      </w:r>
      <w:r>
        <w:rPr>
          <w:color w:val="7C7583"/>
          <w:spacing w:val="40"/>
          <w:w w:val="110"/>
          <w:sz w:val="22"/>
          <w:szCs w:val="22"/>
        </w:rPr>
        <w:t xml:space="preserve"> </w:t>
      </w:r>
      <w:r>
        <w:rPr>
          <w:color w:val="7C7583"/>
          <w:w w:val="110"/>
          <w:sz w:val="22"/>
          <w:szCs w:val="22"/>
        </w:rPr>
        <w:t xml:space="preserve">Menggunakan  </w:t>
      </w:r>
      <w:r>
        <w:rPr>
          <w:color w:val="7C7583"/>
          <w:spacing w:val="8"/>
          <w:w w:val="110"/>
          <w:sz w:val="22"/>
          <w:szCs w:val="22"/>
        </w:rPr>
        <w:t xml:space="preserve"> </w:t>
      </w:r>
      <w:r>
        <w:rPr>
          <w:color w:val="7C7583"/>
          <w:w w:val="110"/>
          <w:sz w:val="22"/>
          <w:szCs w:val="22"/>
        </w:rPr>
        <w:t>PHP</w:t>
      </w:r>
    </w:p>
    <w:p w:rsidR="00F651C8" w:rsidRDefault="00A10AE1">
      <w:pPr>
        <w:spacing w:line="240" w:lineRule="exact"/>
        <w:ind w:left="127" w:right="3953"/>
        <w:jc w:val="center"/>
        <w:rPr>
          <w:sz w:val="22"/>
          <w:szCs w:val="22"/>
        </w:rPr>
        <w:sectPr w:rsidR="00F651C8">
          <w:type w:val="continuous"/>
          <w:pgSz w:w="11920" w:h="16840"/>
          <w:pgMar w:top="1480" w:right="1680" w:bottom="280" w:left="1680" w:header="720" w:footer="720" w:gutter="0"/>
          <w:cols w:num="2" w:space="720" w:equalWidth="0">
            <w:col w:w="2847" w:space="504"/>
            <w:col w:w="5209"/>
          </w:cols>
        </w:sectPr>
      </w:pPr>
      <w:r>
        <w:rPr>
          <w:color w:val="7C7583"/>
          <w:position w:val="-1"/>
          <w:sz w:val="22"/>
          <w:szCs w:val="22"/>
        </w:rPr>
        <w:t>dan</w:t>
      </w:r>
      <w:r>
        <w:rPr>
          <w:color w:val="7C7583"/>
          <w:spacing w:val="50"/>
          <w:position w:val="-1"/>
          <w:sz w:val="22"/>
          <w:szCs w:val="22"/>
        </w:rPr>
        <w:t xml:space="preserve"> </w:t>
      </w:r>
      <w:r>
        <w:rPr>
          <w:color w:val="7C7583"/>
          <w:position w:val="-1"/>
          <w:sz w:val="22"/>
          <w:szCs w:val="22"/>
        </w:rPr>
        <w:t>MySqJ</w:t>
      </w:r>
    </w:p>
    <w:p w:rsidR="00F651C8" w:rsidRDefault="00F651C8">
      <w:pPr>
        <w:spacing w:before="2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  <w:sectPr w:rsidR="00F651C8">
          <w:type w:val="continuous"/>
          <w:pgSz w:w="11920" w:h="16840"/>
          <w:pgMar w:top="1480" w:right="1680" w:bottom="280" w:left="1680" w:header="720" w:footer="720" w:gutter="0"/>
          <w:cols w:space="720"/>
        </w:sectPr>
      </w:pPr>
    </w:p>
    <w:p w:rsidR="00F651C8" w:rsidRDefault="00F651C8">
      <w:pPr>
        <w:spacing w:before="6" w:line="220" w:lineRule="exact"/>
        <w:rPr>
          <w:sz w:val="22"/>
          <w:szCs w:val="22"/>
        </w:rPr>
      </w:pPr>
    </w:p>
    <w:p w:rsidR="00F651C8" w:rsidRDefault="00F651C8">
      <w:pPr>
        <w:ind w:left="1118"/>
      </w:pPr>
      <w:r>
        <w:pict>
          <v:shape id="_x0000_s1097" type="#_x0000_t75" style="position:absolute;left:0;text-align:left;margin-left:140.65pt;margin-top:39.65pt;width:33.15pt;height:20.65pt;z-index:-14628;mso-position-horizontal-relative:page">
            <v:imagedata r:id="rId129" o:title=""/>
            <w10:wrap anchorx="page"/>
          </v:shape>
        </w:pict>
      </w:r>
      <w:r>
        <w:pict>
          <v:shape id="_x0000_s1096" type="#_x0000_t75" style="position:absolute;left:0;text-align:left;margin-left:143.55pt;margin-top:102.05pt;width:34.1pt;height:23.55pt;z-index:-14625;mso-position-horizontal-relative:page">
            <v:imagedata r:id="rId130" o:title=""/>
            <w10:wrap anchorx="page"/>
          </v:shape>
        </w:pict>
      </w:r>
      <w:r w:rsidR="00A10AE1">
        <w:rPr>
          <w:color w:val="7C7583"/>
        </w:rPr>
        <w:t>Tanggal</w:t>
      </w:r>
    </w:p>
    <w:p w:rsidR="00F651C8" w:rsidRDefault="00A10AE1">
      <w:pPr>
        <w:spacing w:before="11" w:line="220" w:lineRule="exact"/>
        <w:rPr>
          <w:sz w:val="22"/>
          <w:szCs w:val="22"/>
        </w:rPr>
      </w:pPr>
      <w:r>
        <w:br w:type="column"/>
      </w:r>
    </w:p>
    <w:p w:rsidR="00F651C8" w:rsidRDefault="00F651C8">
      <w:pPr>
        <w:ind w:left="302" w:right="-50"/>
      </w:pPr>
      <w:r>
        <w:pict>
          <v:shape id="_x0000_s1095" type="#_x0000_t75" style="position:absolute;left:0;text-align:left;margin-left:194.4pt;margin-top:31.75pt;width:31.2pt;height:19.7pt;z-index:-14627;mso-position-horizontal-relative:page">
            <v:imagedata r:id="rId131" o:title=""/>
            <w10:wrap anchorx="page"/>
          </v:shape>
        </w:pict>
      </w:r>
      <w:r w:rsidR="00A10AE1">
        <w:rPr>
          <w:color w:val="7C7583"/>
        </w:rPr>
        <w:t>Topik</w:t>
      </w:r>
    </w:p>
    <w:p w:rsidR="00F651C8" w:rsidRDefault="00A10AE1">
      <w:pPr>
        <w:spacing w:before="92"/>
        <w:ind w:left="500" w:right="440"/>
        <w:jc w:val="center"/>
      </w:pPr>
      <w:r>
        <w:br w:type="column"/>
      </w:r>
      <w:r>
        <w:rPr>
          <w:color w:val="7C7583"/>
          <w:w w:val="110"/>
        </w:rPr>
        <w:lastRenderedPageBreak/>
        <w:t>Komentar</w:t>
      </w:r>
    </w:p>
    <w:p w:rsidR="00F651C8" w:rsidRDefault="00A10AE1">
      <w:pPr>
        <w:spacing w:before="43"/>
        <w:ind w:left="392" w:right="410"/>
        <w:jc w:val="center"/>
      </w:pPr>
      <w:r>
        <w:rPr>
          <w:color w:val="7C7583"/>
        </w:rPr>
        <w:t>Pembimbing</w:t>
      </w:r>
    </w:p>
    <w:p w:rsidR="00F651C8" w:rsidRDefault="00A10AE1">
      <w:pPr>
        <w:spacing w:before="95"/>
        <w:ind w:left="115"/>
        <w:rPr>
          <w:sz w:val="26"/>
          <w:szCs w:val="26"/>
        </w:rPr>
      </w:pPr>
      <w:r>
        <w:rPr>
          <w:i/>
          <w:color w:val="7C7583"/>
          <w:w w:val="62"/>
          <w:sz w:val="34"/>
          <w:szCs w:val="34"/>
        </w:rPr>
        <w:t>f-e,</w:t>
      </w:r>
      <w:r>
        <w:rPr>
          <w:i/>
          <w:color w:val="7C7583"/>
          <w:spacing w:val="-1"/>
          <w:w w:val="62"/>
          <w:sz w:val="34"/>
          <w:szCs w:val="34"/>
        </w:rPr>
        <w:t>v</w:t>
      </w:r>
      <w:r>
        <w:rPr>
          <w:i/>
          <w:color w:val="908C97"/>
          <w:w w:val="39"/>
          <w:sz w:val="34"/>
          <w:szCs w:val="34"/>
        </w:rPr>
        <w:t>c</w:t>
      </w:r>
      <w:r>
        <w:rPr>
          <w:i/>
          <w:color w:val="7C7583"/>
          <w:w w:val="26"/>
          <w:sz w:val="34"/>
          <w:szCs w:val="34"/>
        </w:rPr>
        <w:t>~</w:t>
      </w:r>
      <w:r>
        <w:rPr>
          <w:i/>
          <w:color w:val="A09CA5"/>
          <w:w w:val="56"/>
          <w:sz w:val="34"/>
          <w:szCs w:val="34"/>
        </w:rPr>
        <w:t>:</w:t>
      </w:r>
      <w:r>
        <w:rPr>
          <w:i/>
          <w:color w:val="A09CA5"/>
          <w:sz w:val="34"/>
          <w:szCs w:val="34"/>
        </w:rPr>
        <w:t xml:space="preserve">  </w:t>
      </w:r>
      <w:r>
        <w:rPr>
          <w:i/>
          <w:color w:val="A09CA5"/>
          <w:spacing w:val="-15"/>
          <w:sz w:val="34"/>
          <w:szCs w:val="34"/>
        </w:rPr>
        <w:t xml:space="preserve"> </w:t>
      </w:r>
      <w:r>
        <w:rPr>
          <w:rFonts w:ascii="Arial" w:eastAsia="Arial" w:hAnsi="Arial" w:cs="Arial"/>
          <w:i/>
          <w:color w:val="908C97"/>
          <w:w w:val="157"/>
        </w:rPr>
        <w:t>k</w:t>
      </w:r>
      <w:r>
        <w:rPr>
          <w:rFonts w:ascii="Arial" w:eastAsia="Arial" w:hAnsi="Arial" w:cs="Arial"/>
          <w:i/>
          <w:color w:val="A09CA5"/>
          <w:w w:val="31"/>
        </w:rPr>
        <w:t>&lt;</w:t>
      </w:r>
      <w:r>
        <w:rPr>
          <w:rFonts w:ascii="Arial" w:eastAsia="Arial" w:hAnsi="Arial" w:cs="Arial"/>
          <w:i/>
          <w:color w:val="7C7583"/>
          <w:w w:val="71"/>
        </w:rPr>
        <w:t>b</w:t>
      </w:r>
      <w:r>
        <w:rPr>
          <w:rFonts w:ascii="Arial" w:eastAsia="Arial" w:hAnsi="Arial" w:cs="Arial"/>
          <w:i/>
          <w:color w:val="7C7583"/>
        </w:rPr>
        <w:t xml:space="preserve">  </w:t>
      </w:r>
      <w:r>
        <w:rPr>
          <w:rFonts w:ascii="Arial" w:eastAsia="Arial" w:hAnsi="Arial" w:cs="Arial"/>
          <w:i/>
          <w:color w:val="7C7583"/>
          <w:spacing w:val="-17"/>
        </w:rPr>
        <w:t xml:space="preserve"> </w:t>
      </w:r>
      <w:r>
        <w:rPr>
          <w:i/>
          <w:color w:val="7C7583"/>
          <w:w w:val="77"/>
          <w:sz w:val="26"/>
          <w:szCs w:val="26"/>
        </w:rPr>
        <w:t>JI[</w:t>
      </w:r>
    </w:p>
    <w:p w:rsidR="00F651C8" w:rsidRDefault="00A10AE1">
      <w:pPr>
        <w:spacing w:line="320" w:lineRule="exact"/>
        <w:ind w:left="72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i/>
          <w:color w:val="7C7583"/>
          <w:sz w:val="30"/>
          <w:szCs w:val="30"/>
        </w:rPr>
        <w:t xml:space="preserve">- </w:t>
      </w:r>
      <w:r>
        <w:rPr>
          <w:rFonts w:ascii="Arial" w:eastAsia="Arial" w:hAnsi="Arial" w:cs="Arial"/>
          <w:i/>
          <w:color w:val="7C7583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i/>
          <w:color w:val="7C7583"/>
          <w:sz w:val="30"/>
          <w:szCs w:val="30"/>
        </w:rPr>
        <w:t>1~[</w:t>
      </w:r>
    </w:p>
    <w:p w:rsidR="00F651C8" w:rsidRDefault="00F651C8">
      <w:pPr>
        <w:spacing w:line="200" w:lineRule="exact"/>
      </w:pPr>
    </w:p>
    <w:p w:rsidR="00F651C8" w:rsidRDefault="00F651C8">
      <w:pPr>
        <w:spacing w:before="18" w:line="240" w:lineRule="exact"/>
        <w:rPr>
          <w:sz w:val="24"/>
          <w:szCs w:val="24"/>
        </w:rPr>
      </w:pPr>
    </w:p>
    <w:p w:rsidR="00F651C8" w:rsidRDefault="00F651C8">
      <w:pPr>
        <w:ind w:left="100" w:right="253"/>
        <w:jc w:val="center"/>
        <w:rPr>
          <w:sz w:val="32"/>
          <w:szCs w:val="32"/>
        </w:rPr>
      </w:pPr>
      <w:r w:rsidRPr="00F651C8">
        <w:pict>
          <v:shape id="_x0000_s1094" type="#_x0000_t75" style="position:absolute;left:0;text-align:left;margin-left:190.6pt;margin-top:8.55pt;width:38.9pt;height:22.6pt;z-index:-14624;mso-position-horizontal-relative:page">
            <v:imagedata r:id="rId132" o:title=""/>
            <w10:wrap anchorx="page"/>
          </v:shape>
        </w:pict>
      </w:r>
      <w:r w:rsidRPr="00F651C8">
        <w:pict>
          <v:shape id="_x0000_s1093" type="#_x0000_t75" style="position:absolute;left:0;text-align:left;margin-left:390.25pt;margin-top:2.8pt;width:27.4pt;height:55.2pt;z-index:-14623;mso-position-horizontal-relative:page">
            <v:imagedata r:id="rId133" o:title=""/>
            <w10:wrap anchorx="page"/>
          </v:shape>
        </w:pict>
      </w:r>
      <w:r w:rsidRPr="00F651C8">
        <w:pict>
          <v:shape id="_x0000_s1092" type="#_x0000_t202" style="position:absolute;left:0;text-align:left;margin-left:269.3pt;margin-top:13.3pt;width:24.35pt;height:8pt;z-index:-14622;mso-position-horizontal-relative:page" filled="f" stroked="f">
            <v:textbox inset="0,0,0,0">
              <w:txbxContent>
                <w:p w:rsidR="00F651C8" w:rsidRDefault="00A10AE1">
                  <w:pPr>
                    <w:spacing w:line="160" w:lineRule="exact"/>
                    <w:ind w:right="-44"/>
                    <w:rPr>
                      <w:sz w:val="16"/>
                      <w:szCs w:val="16"/>
                    </w:rPr>
                  </w:pPr>
                  <w:r>
                    <w:rPr>
                      <w:i/>
                      <w:color w:val="8082E4"/>
                      <w:w w:val="182"/>
                      <w:sz w:val="16"/>
                      <w:szCs w:val="16"/>
                    </w:rPr>
                    <w:t>N</w:t>
                  </w:r>
                  <w:r>
                    <w:rPr>
                      <w:i/>
                      <w:color w:val="9195E6"/>
                      <w:w w:val="102"/>
                      <w:sz w:val="16"/>
                      <w:szCs w:val="16"/>
                    </w:rPr>
                    <w:t>V</w:t>
                  </w:r>
                  <w:r>
                    <w:rPr>
                      <w:i/>
                      <w:color w:val="8082E4"/>
                      <w:w w:val="89"/>
                      <w:sz w:val="16"/>
                      <w:szCs w:val="16"/>
                    </w:rPr>
                    <w:t>IJ-,</w:t>
                  </w:r>
                </w:p>
              </w:txbxContent>
            </v:textbox>
            <w10:wrap anchorx="page"/>
          </v:shape>
        </w:pict>
      </w:r>
      <w:r w:rsidR="00A10AE1">
        <w:rPr>
          <w:rFonts w:ascii="Arial" w:eastAsia="Arial" w:hAnsi="Arial" w:cs="Arial"/>
          <w:i/>
          <w:color w:val="8082E4"/>
          <w:sz w:val="14"/>
          <w:szCs w:val="14"/>
        </w:rPr>
        <w:t xml:space="preserve">4,    </w:t>
      </w:r>
      <w:r w:rsidR="00A10AE1">
        <w:rPr>
          <w:rFonts w:ascii="Arial" w:eastAsia="Arial" w:hAnsi="Arial" w:cs="Arial"/>
          <w:i/>
          <w:color w:val="8082E4"/>
          <w:spacing w:val="2"/>
          <w:sz w:val="14"/>
          <w:szCs w:val="14"/>
        </w:rPr>
        <w:t xml:space="preserve"> </w:t>
      </w:r>
      <w:r w:rsidR="00A10AE1">
        <w:rPr>
          <w:rFonts w:ascii="Arial" w:eastAsia="Arial" w:hAnsi="Arial" w:cs="Arial"/>
          <w:i/>
          <w:color w:val="A5A5E6"/>
          <w:w w:val="59"/>
          <w:sz w:val="14"/>
          <w:szCs w:val="14"/>
        </w:rPr>
        <w:t xml:space="preserve">.      </w:t>
      </w:r>
      <w:r w:rsidR="00A10AE1">
        <w:rPr>
          <w:rFonts w:ascii="Arial" w:eastAsia="Arial" w:hAnsi="Arial" w:cs="Arial"/>
          <w:i/>
          <w:color w:val="A5A5E6"/>
          <w:spacing w:val="9"/>
          <w:w w:val="59"/>
          <w:sz w:val="14"/>
          <w:szCs w:val="14"/>
        </w:rPr>
        <w:t xml:space="preserve"> </w:t>
      </w:r>
      <w:r w:rsidR="00A10AE1">
        <w:rPr>
          <w:rFonts w:ascii="Arial" w:eastAsia="Arial" w:hAnsi="Arial" w:cs="Arial"/>
          <w:i/>
          <w:color w:val="A5A5E6"/>
          <w:sz w:val="14"/>
          <w:szCs w:val="14"/>
        </w:rPr>
        <w:t xml:space="preserve">'    </w:t>
      </w:r>
      <w:r w:rsidR="00A10AE1">
        <w:rPr>
          <w:rFonts w:ascii="Arial" w:eastAsia="Arial" w:hAnsi="Arial" w:cs="Arial"/>
          <w:i/>
          <w:color w:val="A5A5E6"/>
          <w:spacing w:val="20"/>
          <w:sz w:val="14"/>
          <w:szCs w:val="14"/>
        </w:rPr>
        <w:t xml:space="preserve"> </w:t>
      </w:r>
      <w:r w:rsidR="00A10AE1">
        <w:rPr>
          <w:i/>
          <w:color w:val="8082E4"/>
          <w:w w:val="55"/>
          <w:sz w:val="30"/>
          <w:szCs w:val="30"/>
        </w:rPr>
        <w:t>!!'A</w:t>
      </w:r>
      <w:r w:rsidR="00A10AE1">
        <w:rPr>
          <w:i/>
          <w:color w:val="8082E4"/>
          <w:spacing w:val="11"/>
          <w:w w:val="55"/>
          <w:sz w:val="30"/>
          <w:szCs w:val="30"/>
        </w:rPr>
        <w:t xml:space="preserve"> </w:t>
      </w:r>
      <w:r w:rsidR="00A10AE1">
        <w:rPr>
          <w:i/>
          <w:color w:val="8082E4"/>
          <w:w w:val="99"/>
          <w:sz w:val="22"/>
          <w:szCs w:val="22"/>
        </w:rPr>
        <w:t>b</w:t>
      </w:r>
      <w:r w:rsidR="00A10AE1">
        <w:rPr>
          <w:i/>
          <w:color w:val="8082E4"/>
          <w:spacing w:val="-31"/>
          <w:sz w:val="22"/>
          <w:szCs w:val="22"/>
        </w:rPr>
        <w:t xml:space="preserve"> </w:t>
      </w:r>
      <w:r w:rsidR="00A10AE1">
        <w:rPr>
          <w:i/>
          <w:color w:val="8082E4"/>
          <w:w w:val="71"/>
          <w:sz w:val="32"/>
          <w:szCs w:val="32"/>
        </w:rPr>
        <w:t>l1J</w:t>
      </w:r>
    </w:p>
    <w:p w:rsidR="00F651C8" w:rsidRDefault="00A10AE1">
      <w:pPr>
        <w:spacing w:before="77"/>
        <w:ind w:left="-45" w:right="112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i/>
          <w:color w:val="9195E6"/>
          <w:w w:val="57"/>
          <w:sz w:val="34"/>
          <w:szCs w:val="34"/>
        </w:rPr>
        <w:t xml:space="preserve">- </w:t>
      </w:r>
      <w:r>
        <w:rPr>
          <w:rFonts w:ascii="Arial" w:eastAsia="Arial" w:hAnsi="Arial" w:cs="Arial"/>
          <w:i/>
          <w:color w:val="9195E6"/>
          <w:spacing w:val="6"/>
          <w:w w:val="57"/>
          <w:sz w:val="34"/>
          <w:szCs w:val="34"/>
        </w:rPr>
        <w:t xml:space="preserve"> </w:t>
      </w:r>
      <w:r>
        <w:rPr>
          <w:rFonts w:ascii="Arial" w:eastAsia="Arial" w:hAnsi="Arial" w:cs="Arial"/>
          <w:i/>
          <w:color w:val="8082E4"/>
          <w:w w:val="57"/>
          <w:sz w:val="34"/>
          <w:szCs w:val="34"/>
        </w:rPr>
        <w:t>%</w:t>
      </w:r>
      <w:r>
        <w:rPr>
          <w:rFonts w:ascii="Arial" w:eastAsia="Arial" w:hAnsi="Arial" w:cs="Arial"/>
          <w:i/>
          <w:color w:val="9195E6"/>
          <w:w w:val="57"/>
          <w:sz w:val="34"/>
          <w:szCs w:val="34"/>
        </w:rPr>
        <w:t>'""</w:t>
      </w:r>
      <w:r>
        <w:rPr>
          <w:rFonts w:ascii="Arial" w:eastAsia="Arial" w:hAnsi="Arial" w:cs="Arial"/>
          <w:i/>
          <w:color w:val="8082E4"/>
          <w:w w:val="57"/>
          <w:sz w:val="34"/>
          <w:szCs w:val="34"/>
        </w:rPr>
        <w:t xml:space="preserve">"&lt;'£NAr  </w:t>
      </w:r>
      <w:r>
        <w:rPr>
          <w:rFonts w:ascii="Arial" w:eastAsia="Arial" w:hAnsi="Arial" w:cs="Arial"/>
          <w:i/>
          <w:color w:val="8082E4"/>
          <w:spacing w:val="13"/>
          <w:w w:val="57"/>
          <w:sz w:val="34"/>
          <w:szCs w:val="34"/>
        </w:rPr>
        <w:t xml:space="preserve"> </w:t>
      </w:r>
      <w:r>
        <w:rPr>
          <w:rFonts w:ascii="Arial" w:eastAsia="Arial" w:hAnsi="Arial" w:cs="Arial"/>
          <w:color w:val="9195E6"/>
          <w:w w:val="36"/>
          <w:sz w:val="32"/>
          <w:szCs w:val="32"/>
        </w:rPr>
        <w:t>r:::-</w:t>
      </w:r>
      <w:r>
        <w:rPr>
          <w:rFonts w:ascii="Arial" w:eastAsia="Arial" w:hAnsi="Arial" w:cs="Arial"/>
          <w:color w:val="8082E4"/>
          <w:w w:val="110"/>
          <w:sz w:val="32"/>
          <w:szCs w:val="32"/>
        </w:rPr>
        <w:t>~</w:t>
      </w:r>
    </w:p>
    <w:p w:rsidR="00F651C8" w:rsidRDefault="00A10AE1">
      <w:pPr>
        <w:spacing w:before="76" w:line="200" w:lineRule="exact"/>
        <w:ind w:left="5" w:right="-33"/>
        <w:jc w:val="center"/>
        <w:rPr>
          <w:rFonts w:ascii="Arial" w:eastAsia="Arial" w:hAnsi="Arial" w:cs="Arial"/>
          <w:sz w:val="16"/>
          <w:szCs w:val="16"/>
        </w:rPr>
      </w:pPr>
      <w:r>
        <w:rPr>
          <w:i/>
          <w:color w:val="9195E6"/>
          <w:position w:val="-1"/>
          <w:sz w:val="18"/>
          <w:szCs w:val="18"/>
        </w:rPr>
        <w:t xml:space="preserve">- </w:t>
      </w:r>
      <w:r>
        <w:rPr>
          <w:i/>
          <w:color w:val="9195E6"/>
          <w:spacing w:val="37"/>
          <w:position w:val="-1"/>
          <w:sz w:val="18"/>
          <w:szCs w:val="18"/>
        </w:rPr>
        <w:t xml:space="preserve"> </w:t>
      </w:r>
      <w:r>
        <w:rPr>
          <w:i/>
          <w:color w:val="9195E6"/>
          <w:w w:val="99"/>
          <w:position w:val="-1"/>
          <w:sz w:val="18"/>
          <w:szCs w:val="18"/>
        </w:rPr>
        <w:t>pta11{Cl7</w:t>
      </w:r>
      <w:r>
        <w:rPr>
          <w:i/>
          <w:color w:val="9195E6"/>
          <w:spacing w:val="-1"/>
          <w:w w:val="99"/>
          <w:position w:val="-1"/>
          <w:sz w:val="18"/>
          <w:szCs w:val="18"/>
        </w:rPr>
        <w:t>t</w:t>
      </w:r>
      <w:r>
        <w:rPr>
          <w:i/>
          <w:color w:val="8082E4"/>
          <w:w w:val="47"/>
          <w:position w:val="-1"/>
          <w:sz w:val="18"/>
          <w:szCs w:val="18"/>
        </w:rPr>
        <w:t>11</w:t>
      </w:r>
      <w:r>
        <w:rPr>
          <w:i/>
          <w:color w:val="8082E4"/>
          <w:position w:val="-1"/>
          <w:sz w:val="18"/>
          <w:szCs w:val="18"/>
        </w:rPr>
        <w:t xml:space="preserve">  </w:t>
      </w:r>
      <w:r>
        <w:rPr>
          <w:i/>
          <w:color w:val="8082E4"/>
          <w:spacing w:val="22"/>
          <w:position w:val="-1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color w:val="9195E6"/>
          <w:w w:val="62"/>
          <w:position w:val="-1"/>
          <w:sz w:val="16"/>
          <w:szCs w:val="16"/>
        </w:rPr>
        <w:t>/17</w:t>
      </w:r>
      <w:r>
        <w:rPr>
          <w:rFonts w:ascii="Arial" w:eastAsia="Arial" w:hAnsi="Arial" w:cs="Arial"/>
          <w:i/>
          <w:color w:val="8082E4"/>
          <w:w w:val="123"/>
          <w:position w:val="-1"/>
          <w:sz w:val="16"/>
          <w:szCs w:val="16"/>
        </w:rPr>
        <w:t>/cr~</w:t>
      </w:r>
      <w:r>
        <w:rPr>
          <w:rFonts w:ascii="Arial" w:eastAsia="Arial" w:hAnsi="Arial" w:cs="Arial"/>
          <w:i/>
          <w:color w:val="9195E6"/>
          <w:w w:val="120"/>
          <w:position w:val="-1"/>
          <w:sz w:val="16"/>
          <w:szCs w:val="16"/>
        </w:rPr>
        <w:t>(</w:t>
      </w:r>
      <w:r>
        <w:rPr>
          <w:rFonts w:ascii="Arial" w:eastAsia="Arial" w:hAnsi="Arial" w:cs="Arial"/>
          <w:i/>
          <w:color w:val="8082E4"/>
          <w:w w:val="48"/>
          <w:position w:val="-1"/>
          <w:sz w:val="16"/>
          <w:szCs w:val="16"/>
        </w:rPr>
        <w:t>'t(&gt;</w:t>
      </w:r>
    </w:p>
    <w:p w:rsidR="00F651C8" w:rsidRDefault="00A10AE1">
      <w:pPr>
        <w:spacing w:before="34"/>
        <w:ind w:left="592" w:right="789"/>
        <w:jc w:val="center"/>
      </w:pPr>
      <w:r>
        <w:br w:type="column"/>
      </w:r>
      <w:r>
        <w:rPr>
          <w:color w:val="7C7583"/>
        </w:rPr>
        <w:lastRenderedPageBreak/>
        <w:t xml:space="preserve">Tanda </w:t>
      </w:r>
      <w:r>
        <w:rPr>
          <w:color w:val="7C7583"/>
          <w:spacing w:val="24"/>
        </w:rPr>
        <w:t xml:space="preserve"> </w:t>
      </w:r>
      <w:r>
        <w:rPr>
          <w:color w:val="7C7583"/>
        </w:rPr>
        <w:t>Tangan</w:t>
      </w:r>
    </w:p>
    <w:p w:rsidR="00F651C8" w:rsidRDefault="00F651C8">
      <w:pPr>
        <w:spacing w:before="6" w:line="100" w:lineRule="exact"/>
        <w:rPr>
          <w:sz w:val="10"/>
          <w:szCs w:val="10"/>
        </w:rPr>
      </w:pPr>
    </w:p>
    <w:p w:rsidR="00F651C8" w:rsidRDefault="00A10AE1">
      <w:pPr>
        <w:ind w:left="-35" w:right="280"/>
        <w:jc w:val="center"/>
        <w:sectPr w:rsidR="00F651C8">
          <w:type w:val="continuous"/>
          <w:pgSz w:w="11920" w:h="16840"/>
          <w:pgMar w:top="1480" w:right="1680" w:bottom="280" w:left="1680" w:header="720" w:footer="720" w:gutter="0"/>
          <w:cols w:num="4" w:space="720" w:equalWidth="0">
            <w:col w:w="1873" w:space="258"/>
            <w:col w:w="780" w:space="683"/>
            <w:col w:w="1895" w:space="381"/>
            <w:col w:w="2690"/>
          </w:cols>
        </w:sectPr>
      </w:pPr>
      <w:r>
        <w:rPr>
          <w:color w:val="7C7583"/>
        </w:rPr>
        <w:t xml:space="preserve">Pembimbing       </w:t>
      </w:r>
      <w:r>
        <w:rPr>
          <w:color w:val="7C7583"/>
          <w:spacing w:val="42"/>
        </w:rPr>
        <w:t xml:space="preserve"> </w:t>
      </w:r>
      <w:r>
        <w:rPr>
          <w:color w:val="7C7583"/>
        </w:rPr>
        <w:t>Mahasiswa</w:t>
      </w:r>
    </w:p>
    <w:p w:rsidR="00F651C8" w:rsidRDefault="00F651C8">
      <w:pPr>
        <w:spacing w:before="9" w:line="160" w:lineRule="exact"/>
        <w:rPr>
          <w:sz w:val="17"/>
          <w:szCs w:val="17"/>
        </w:rPr>
      </w:pPr>
      <w:r w:rsidRPr="00F651C8">
        <w:lastRenderedPageBreak/>
        <w:pict>
          <v:group id="_x0000_s1077" style="position:absolute;margin-left:132pt;margin-top:317.9pt;width:381pt;height:310pt;z-index:-14626;mso-position-horizontal-relative:page;mso-position-vertical-relative:page" coordorigin="2640,6358" coordsize="7620,6200">
            <v:shape id="_x0000_s1091" type="#_x0000_t75" style="position:absolute;left:7844;top:6983;width:413;height:778">
              <v:imagedata r:id="rId134" o:title=""/>
            </v:shape>
            <v:shape id="_x0000_s1090" type="#_x0000_t75" style="position:absolute;left:9053;top:7002;width:375;height:720">
              <v:imagedata r:id="rId135" o:title=""/>
            </v:shape>
            <v:shape id="_x0000_s1089" type="#_x0000_t75" style="position:absolute;left:8765;top:8404;width:874;height:3351">
              <v:imagedata r:id="rId136" o:title=""/>
            </v:shape>
            <v:shape id="_x0000_s1088" type="#_x0000_t75" style="position:absolute;left:3773;top:9729;width:4522;height:2775">
              <v:imagedata r:id="rId137" o:title=""/>
            </v:shape>
            <v:shape id="_x0000_s1087" style="position:absolute;left:2640;top:6358;width:7600;height:0" coordorigin="2640,6358" coordsize="7600,0" path="m2640,6358r7600,e" filled="f" strokecolor="#a09ca5" strokeweight="0">
              <v:path arrowok="t"/>
            </v:shape>
            <v:shape id="_x0000_s1086" style="position:absolute;left:2660;top:6358;width:0;height:6180" coordorigin="2660,6358" coordsize="0,6180" path="m2660,12538r,-6180e" filled="f" strokecolor="#a09ca5" strokeweight="0">
              <v:path arrowok="t"/>
            </v:shape>
            <v:shape id="_x0000_s1085" style="position:absolute;left:3660;top:6358;width:0;height:6200" coordorigin="3660,6358" coordsize="0,6200" path="m3660,12558r,-6200e" filled="f" strokecolor="#a09ca5" strokeweight="0">
              <v:path arrowok="t"/>
            </v:shape>
            <v:shape id="_x0000_s1084" style="position:absolute;left:7440;top:6358;width:0;height:3400" coordorigin="7440,6358" coordsize="0,3400" path="m7440,9758r,-3400e" filled="f" strokecolor="#a09ca5" strokeweight="0">
              <v:path arrowok="t"/>
            </v:shape>
            <v:shape id="_x0000_s1083" style="position:absolute;left:7440;top:6658;width:2800;height:0" coordorigin="7440,6658" coordsize="2800,0" path="m7440,6658r2800,e" filled="f" strokecolor="#a09ca5" strokeweight="0">
              <v:path arrowok="t"/>
            </v:shape>
            <v:shape id="_x0000_s1082" style="position:absolute;left:8780;top:6638;width:0;height:1780" coordorigin="8780,6638" coordsize="0,1780" path="m8780,8418r,-1780e" filled="f" strokecolor="#a09ca5" strokeweight="0">
              <v:path arrowok="t"/>
            </v:shape>
            <v:shape id="_x0000_s1081" style="position:absolute;left:10220;top:6358;width:0;height:6200" coordorigin="10220,6358" coordsize="0,6200" path="m10220,12558r,-6200e" filled="f" strokecolor="#a09ca5" strokeweight="0">
              <v:path arrowok="t"/>
            </v:shape>
            <v:shape id="_x0000_s1080" style="position:absolute;left:2640;top:7038;width:7600;height:0" coordorigin="2640,7038" coordsize="7600,0" path="m2640,7038r7600,e" filled="f" strokecolor="#a09ca5" strokeweight="0">
              <v:path arrowok="t"/>
            </v:shape>
            <v:shape id="_x0000_s1079" style="position:absolute;left:2640;top:12538;width:7620;height:0" coordorigin="2640,12538" coordsize="7620,0" path="m2640,12538r7620,e" filled="f" strokecolor="#a09ca5" strokeweight="0">
              <v:path arrowok="t"/>
            </v:shape>
            <v:shape id="_x0000_s1078" style="position:absolute;left:5080;top:7118;width:0;height:1300" coordorigin="5080,7118" coordsize="0,1300" path="m5080,8418r,-1300e" filled="f" strokecolor="#c1c1c3" strokeweight="0">
              <v:path arrowok="t"/>
            </v:shape>
            <w10:wrap anchorx="page" anchory="page"/>
          </v:group>
        </w:pict>
      </w:r>
    </w:p>
    <w:p w:rsidR="00F651C8" w:rsidRDefault="00F651C8">
      <w:pPr>
        <w:spacing w:line="200" w:lineRule="exact"/>
      </w:pPr>
    </w:p>
    <w:p w:rsidR="00F651C8" w:rsidRDefault="006D6CBD">
      <w:pPr>
        <w:ind w:left="1114"/>
      </w:pPr>
      <w:r>
        <w:pict>
          <v:shape id="_x0000_i1055" type="#_x0000_t75" style="width:27.65pt;height:32.65pt">
            <v:imagedata r:id="rId138" o:title=""/>
          </v:shape>
        </w:pic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2" w:line="260" w:lineRule="exact"/>
        <w:rPr>
          <w:sz w:val="26"/>
          <w:szCs w:val="26"/>
        </w:rPr>
      </w:pPr>
    </w:p>
    <w:p w:rsidR="00F651C8" w:rsidRDefault="006D6CBD">
      <w:pPr>
        <w:ind w:left="1076"/>
      </w:pPr>
      <w:r>
        <w:pict>
          <v:shape id="_x0000_i1056" type="#_x0000_t75" style="width:31.8pt;height:27.65pt">
            <v:imagedata r:id="rId139" o:title=""/>
          </v:shape>
        </w:pic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0" w:line="220" w:lineRule="exact"/>
        <w:rPr>
          <w:sz w:val="22"/>
          <w:szCs w:val="22"/>
        </w:rPr>
      </w:pPr>
    </w:p>
    <w:p w:rsidR="00F651C8" w:rsidRDefault="00A10AE1">
      <w:pPr>
        <w:spacing w:before="36"/>
        <w:ind w:left="5275"/>
        <w:rPr>
          <w:sz w:val="22"/>
          <w:szCs w:val="22"/>
        </w:rPr>
      </w:pPr>
      <w:r>
        <w:rPr>
          <w:color w:val="7C7583"/>
          <w:w w:val="103"/>
          <w:sz w:val="22"/>
          <w:szCs w:val="22"/>
        </w:rPr>
        <w:t>Sekayu</w:t>
      </w:r>
      <w:r>
        <w:rPr>
          <w:color w:val="908C97"/>
          <w:w w:val="61"/>
          <w:sz w:val="22"/>
          <w:szCs w:val="22"/>
        </w:rPr>
        <w:t>,</w:t>
      </w:r>
      <w:r>
        <w:rPr>
          <w:color w:val="908C97"/>
          <w:sz w:val="22"/>
          <w:szCs w:val="22"/>
        </w:rPr>
        <w:t xml:space="preserve">                                </w:t>
      </w:r>
      <w:r>
        <w:rPr>
          <w:color w:val="908C97"/>
          <w:spacing w:val="-20"/>
          <w:sz w:val="22"/>
          <w:szCs w:val="22"/>
        </w:rPr>
        <w:t xml:space="preserve"> </w:t>
      </w:r>
      <w:r>
        <w:rPr>
          <w:color w:val="7C7583"/>
          <w:sz w:val="22"/>
          <w:szCs w:val="22"/>
        </w:rPr>
        <w:t>2013</w:t>
      </w:r>
    </w:p>
    <w:p w:rsidR="00F651C8" w:rsidRDefault="00A10AE1">
      <w:pPr>
        <w:spacing w:before="40"/>
        <w:ind w:left="5266"/>
        <w:rPr>
          <w:sz w:val="22"/>
          <w:szCs w:val="22"/>
        </w:rPr>
      </w:pPr>
      <w:r>
        <w:rPr>
          <w:color w:val="7C7583"/>
          <w:w w:val="104"/>
          <w:sz w:val="22"/>
          <w:szCs w:val="22"/>
        </w:rPr>
        <w:t>Mengetahu</w:t>
      </w:r>
      <w:r>
        <w:rPr>
          <w:color w:val="7C7583"/>
          <w:spacing w:val="-1"/>
          <w:w w:val="104"/>
          <w:sz w:val="22"/>
          <w:szCs w:val="22"/>
        </w:rPr>
        <w:t>i</w:t>
      </w:r>
      <w:r>
        <w:rPr>
          <w:color w:val="908C97"/>
          <w:w w:val="61"/>
          <w:sz w:val="22"/>
          <w:szCs w:val="22"/>
        </w:rPr>
        <w:t>,</w:t>
      </w:r>
    </w:p>
    <w:p w:rsidR="00F651C8" w:rsidRDefault="00A10AE1">
      <w:pPr>
        <w:spacing w:before="44"/>
        <w:ind w:left="5275"/>
        <w:rPr>
          <w:sz w:val="22"/>
          <w:szCs w:val="22"/>
        </w:rPr>
      </w:pPr>
      <w:r>
        <w:rPr>
          <w:color w:val="7C7583"/>
          <w:sz w:val="22"/>
          <w:szCs w:val="22"/>
        </w:rPr>
        <w:t>Program</w:t>
      </w:r>
      <w:r>
        <w:rPr>
          <w:color w:val="7C7583"/>
          <w:spacing w:val="23"/>
          <w:sz w:val="22"/>
          <w:szCs w:val="22"/>
        </w:rPr>
        <w:t xml:space="preserve"> </w:t>
      </w:r>
      <w:r>
        <w:rPr>
          <w:color w:val="7C7583"/>
          <w:sz w:val="22"/>
          <w:szCs w:val="22"/>
        </w:rPr>
        <w:t>Studi</w:t>
      </w:r>
      <w:r>
        <w:rPr>
          <w:color w:val="7C7583"/>
          <w:spacing w:val="8"/>
          <w:sz w:val="22"/>
          <w:szCs w:val="22"/>
        </w:rPr>
        <w:t xml:space="preserve"> </w:t>
      </w:r>
      <w:r>
        <w:rPr>
          <w:color w:val="7C7583"/>
          <w:sz w:val="22"/>
          <w:szCs w:val="22"/>
        </w:rPr>
        <w:t>Teknik</w:t>
      </w:r>
      <w:r>
        <w:rPr>
          <w:color w:val="7C7583"/>
          <w:spacing w:val="27"/>
          <w:sz w:val="22"/>
          <w:szCs w:val="22"/>
        </w:rPr>
        <w:t xml:space="preserve"> </w:t>
      </w:r>
      <w:r>
        <w:rPr>
          <w:color w:val="7C7583"/>
          <w:sz w:val="22"/>
          <w:szCs w:val="22"/>
        </w:rPr>
        <w:t>lnformatika</w:t>
      </w:r>
    </w:p>
    <w:p w:rsidR="00F651C8" w:rsidRDefault="00F651C8">
      <w:pPr>
        <w:spacing w:before="44"/>
        <w:ind w:left="5275"/>
        <w:rPr>
          <w:sz w:val="22"/>
          <w:szCs w:val="22"/>
        </w:rPr>
      </w:pPr>
      <w:r w:rsidRPr="00F651C8">
        <w:pict>
          <v:shape id="_x0000_s1074" type="#_x0000_t202" style="position:absolute;left:0;text-align:left;margin-left:347.5pt;margin-top:13.25pt;width:46.55pt;height:71pt;z-index:-14621;mso-position-horizontal-relative:page" filled="f" stroked="f">
            <v:textbox inset="0,0,0,0">
              <w:txbxContent>
                <w:p w:rsidR="00F651C8" w:rsidRDefault="00A10AE1">
                  <w:pPr>
                    <w:spacing w:line="1420" w:lineRule="exact"/>
                    <w:ind w:right="-233"/>
                    <w:rPr>
                      <w:rFonts w:ascii="Arial" w:eastAsia="Arial" w:hAnsi="Arial" w:cs="Arial"/>
                      <w:sz w:val="142"/>
                      <w:szCs w:val="142"/>
                    </w:rPr>
                  </w:pPr>
                  <w:r>
                    <w:rPr>
                      <w:rFonts w:ascii="Arial" w:eastAsia="Arial" w:hAnsi="Arial" w:cs="Arial"/>
                      <w:color w:val="645D6E"/>
                      <w:w w:val="118"/>
                      <w:position w:val="-1"/>
                      <w:sz w:val="142"/>
                      <w:szCs w:val="142"/>
                    </w:rPr>
                    <w:t>If</w:t>
                  </w:r>
                </w:p>
              </w:txbxContent>
            </v:textbox>
            <w10:wrap anchorx="page"/>
          </v:shape>
        </w:pict>
      </w:r>
      <w:r w:rsidR="00A10AE1">
        <w:rPr>
          <w:color w:val="7C7583"/>
          <w:w w:val="103"/>
          <w:sz w:val="22"/>
          <w:szCs w:val="22"/>
        </w:rPr>
        <w:t>Ketu</w:t>
      </w:r>
      <w:r w:rsidR="00A10AE1">
        <w:rPr>
          <w:color w:val="7C7583"/>
          <w:spacing w:val="-1"/>
          <w:w w:val="103"/>
          <w:sz w:val="22"/>
          <w:szCs w:val="22"/>
        </w:rPr>
        <w:t>a</w:t>
      </w:r>
      <w:r w:rsidR="00A10AE1">
        <w:rPr>
          <w:color w:val="A09CA5"/>
          <w:w w:val="62"/>
          <w:sz w:val="22"/>
          <w:szCs w:val="22"/>
        </w:rPr>
        <w:t>,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5" w:line="240" w:lineRule="exact"/>
        <w:rPr>
          <w:sz w:val="24"/>
          <w:szCs w:val="24"/>
        </w:rPr>
      </w:pPr>
    </w:p>
    <w:p w:rsidR="00F651C8" w:rsidRDefault="00A10AE1">
      <w:pPr>
        <w:ind w:left="5270"/>
        <w:rPr>
          <w:sz w:val="22"/>
          <w:szCs w:val="22"/>
        </w:rPr>
        <w:sectPr w:rsidR="00F651C8">
          <w:type w:val="continuous"/>
          <w:pgSz w:w="11920" w:h="16840"/>
          <w:pgMar w:top="1480" w:right="1680" w:bottom="280" w:left="1680" w:header="720" w:footer="720" w:gutter="0"/>
          <w:cols w:space="720"/>
        </w:sectPr>
      </w:pPr>
      <w:r>
        <w:rPr>
          <w:color w:val="7C7583"/>
          <w:sz w:val="22"/>
          <w:szCs w:val="22"/>
        </w:rPr>
        <w:t>Ekkal</w:t>
      </w:r>
      <w:r>
        <w:rPr>
          <w:color w:val="7C7583"/>
          <w:spacing w:val="22"/>
          <w:sz w:val="22"/>
          <w:szCs w:val="22"/>
        </w:rPr>
        <w:t xml:space="preserve"> </w:t>
      </w:r>
      <w:r>
        <w:rPr>
          <w:color w:val="7C7583"/>
          <w:w w:val="104"/>
          <w:sz w:val="22"/>
          <w:szCs w:val="22"/>
        </w:rPr>
        <w:t>Prasety</w:t>
      </w:r>
      <w:r>
        <w:rPr>
          <w:color w:val="7C7583"/>
          <w:spacing w:val="-1"/>
          <w:w w:val="104"/>
          <w:sz w:val="22"/>
          <w:szCs w:val="22"/>
        </w:rPr>
        <w:t>o</w:t>
      </w:r>
      <w:r>
        <w:rPr>
          <w:color w:val="908C97"/>
          <w:w w:val="61"/>
          <w:sz w:val="22"/>
          <w:szCs w:val="22"/>
        </w:rPr>
        <w:t>,</w:t>
      </w:r>
      <w:r>
        <w:rPr>
          <w:color w:val="908C97"/>
          <w:spacing w:val="21"/>
          <w:sz w:val="22"/>
          <w:szCs w:val="22"/>
        </w:rPr>
        <w:t xml:space="preserve"> </w:t>
      </w:r>
      <w:r>
        <w:rPr>
          <w:color w:val="7C7583"/>
          <w:w w:val="84"/>
          <w:sz w:val="22"/>
          <w:szCs w:val="22"/>
        </w:rPr>
        <w:t>S</w:t>
      </w:r>
      <w:r>
        <w:rPr>
          <w:color w:val="A09CA5"/>
          <w:w w:val="34"/>
          <w:sz w:val="22"/>
          <w:szCs w:val="22"/>
        </w:rPr>
        <w:t>.</w:t>
      </w:r>
      <w:r>
        <w:rPr>
          <w:color w:val="7C7583"/>
          <w:sz w:val="22"/>
          <w:szCs w:val="22"/>
        </w:rPr>
        <w:t>Kom</w:t>
      </w:r>
      <w:r>
        <w:rPr>
          <w:color w:val="908C97"/>
          <w:w w:val="43"/>
          <w:sz w:val="22"/>
          <w:szCs w:val="22"/>
        </w:rPr>
        <w:t>.</w:t>
      </w:r>
      <w:r>
        <w:rPr>
          <w:color w:val="A09CA5"/>
          <w:w w:val="61"/>
          <w:sz w:val="22"/>
          <w:szCs w:val="22"/>
        </w:rPr>
        <w:t>,</w:t>
      </w:r>
      <w:r>
        <w:rPr>
          <w:color w:val="A09CA5"/>
          <w:sz w:val="22"/>
          <w:szCs w:val="22"/>
        </w:rPr>
        <w:t xml:space="preserve">  </w:t>
      </w:r>
      <w:r>
        <w:rPr>
          <w:color w:val="A09CA5"/>
          <w:spacing w:val="12"/>
          <w:sz w:val="22"/>
          <w:szCs w:val="22"/>
        </w:rPr>
        <w:t xml:space="preserve"> </w:t>
      </w:r>
      <w:r>
        <w:rPr>
          <w:color w:val="7C7583"/>
          <w:sz w:val="22"/>
          <w:szCs w:val="22"/>
        </w:rPr>
        <w:t>M</w:t>
      </w:r>
      <w:r>
        <w:rPr>
          <w:color w:val="908C97"/>
          <w:w w:val="34"/>
          <w:sz w:val="22"/>
          <w:szCs w:val="22"/>
        </w:rPr>
        <w:t>.</w:t>
      </w:r>
      <w:r>
        <w:rPr>
          <w:color w:val="7C7583"/>
          <w:sz w:val="22"/>
          <w:szCs w:val="22"/>
        </w:rPr>
        <w:t>Kom</w:t>
      </w:r>
    </w:p>
    <w:p w:rsidR="00F651C8" w:rsidRDefault="00F651C8">
      <w:pPr>
        <w:spacing w:before="53"/>
        <w:ind w:left="3163" w:right="879"/>
        <w:jc w:val="center"/>
        <w:rPr>
          <w:rFonts w:ascii="Arial" w:eastAsia="Arial" w:hAnsi="Arial" w:cs="Arial"/>
          <w:sz w:val="30"/>
          <w:szCs w:val="30"/>
        </w:rPr>
      </w:pPr>
      <w:r w:rsidRPr="00F651C8">
        <w:lastRenderedPageBreak/>
        <w:pict>
          <v:group id="_x0000_s1071" style="position:absolute;left:0;text-align:left;margin-left:133.95pt;margin-top:32.85pt;width:374.55pt;height:90.75pt;z-index:-14620;mso-position-horizontal-relative:page;mso-position-vertical-relative:page" coordorigin="2679,657" coordsize="7491,1815">
            <v:shape id="_x0000_s1073" type="#_x0000_t75" style="position:absolute;left:2679;top:657;width:1642;height:1815">
              <v:imagedata r:id="rId140" o:title=""/>
            </v:shape>
            <v:shape id="_x0000_s1072" style="position:absolute;left:4300;top:2398;width:5840;height:0" coordorigin="4300,2398" coordsize="5840,0" path="m4300,2398r5840,e" filled="f" strokecolor="#645d6e" strokeweight="3pt">
              <v:path arrowok="t"/>
            </v:shape>
            <w10:wrap anchorx="page" anchory="page"/>
          </v:group>
        </w:pict>
      </w:r>
      <w:r w:rsidR="00A10AE1">
        <w:rPr>
          <w:rFonts w:ascii="Arial" w:eastAsia="Arial" w:hAnsi="Arial" w:cs="Arial"/>
          <w:b/>
          <w:color w:val="7E7785"/>
          <w:sz w:val="30"/>
          <w:szCs w:val="30"/>
        </w:rPr>
        <w:t>YAYASAN</w:t>
      </w:r>
      <w:r w:rsidR="00A10AE1">
        <w:rPr>
          <w:rFonts w:ascii="Arial" w:eastAsia="Arial" w:hAnsi="Arial" w:cs="Arial"/>
          <w:b/>
          <w:color w:val="7E7785"/>
          <w:spacing w:val="68"/>
          <w:sz w:val="30"/>
          <w:szCs w:val="30"/>
        </w:rPr>
        <w:t xml:space="preserve"> </w:t>
      </w:r>
      <w:r w:rsidR="00A10AE1">
        <w:rPr>
          <w:rFonts w:ascii="Arial" w:eastAsia="Arial" w:hAnsi="Arial" w:cs="Arial"/>
          <w:b/>
          <w:color w:val="7E7785"/>
          <w:sz w:val="30"/>
          <w:szCs w:val="30"/>
        </w:rPr>
        <w:t>MUBA</w:t>
      </w:r>
      <w:r w:rsidR="00A10AE1">
        <w:rPr>
          <w:rFonts w:ascii="Arial" w:eastAsia="Arial" w:hAnsi="Arial" w:cs="Arial"/>
          <w:b/>
          <w:color w:val="7E7785"/>
          <w:spacing w:val="25"/>
          <w:sz w:val="30"/>
          <w:szCs w:val="30"/>
        </w:rPr>
        <w:t xml:space="preserve"> </w:t>
      </w:r>
      <w:r w:rsidR="00A10AE1">
        <w:rPr>
          <w:rFonts w:ascii="Arial" w:eastAsia="Arial" w:hAnsi="Arial" w:cs="Arial"/>
          <w:b/>
          <w:color w:val="7E7785"/>
          <w:sz w:val="30"/>
          <w:szCs w:val="30"/>
        </w:rPr>
        <w:t>SEJAHTERA</w:t>
      </w:r>
    </w:p>
    <w:p w:rsidR="00F651C8" w:rsidRDefault="00A10AE1">
      <w:pPr>
        <w:spacing w:line="740" w:lineRule="exact"/>
        <w:ind w:left="2801" w:right="430"/>
        <w:jc w:val="center"/>
        <w:rPr>
          <w:sz w:val="72"/>
          <w:szCs w:val="72"/>
        </w:rPr>
      </w:pPr>
      <w:r>
        <w:rPr>
          <w:b/>
          <w:color w:val="645D6E"/>
          <w:w w:val="66"/>
          <w:sz w:val="72"/>
          <w:szCs w:val="72"/>
        </w:rPr>
        <w:t>PO</w:t>
      </w:r>
      <w:r>
        <w:rPr>
          <w:b/>
          <w:color w:val="645D6E"/>
          <w:spacing w:val="-55"/>
          <w:w w:val="66"/>
          <w:sz w:val="72"/>
          <w:szCs w:val="72"/>
        </w:rPr>
        <w:t>L</w:t>
      </w:r>
      <w:r>
        <w:rPr>
          <w:b/>
          <w:color w:val="7E7785"/>
          <w:w w:val="66"/>
          <w:sz w:val="72"/>
          <w:szCs w:val="72"/>
        </w:rPr>
        <w:t>IT</w:t>
      </w:r>
      <w:r>
        <w:rPr>
          <w:b/>
          <w:color w:val="7E7785"/>
          <w:spacing w:val="-56"/>
          <w:w w:val="66"/>
          <w:sz w:val="72"/>
          <w:szCs w:val="72"/>
        </w:rPr>
        <w:t>E</w:t>
      </w:r>
      <w:r>
        <w:rPr>
          <w:b/>
          <w:color w:val="645D6E"/>
          <w:spacing w:val="-16"/>
          <w:w w:val="66"/>
          <w:sz w:val="72"/>
          <w:szCs w:val="72"/>
        </w:rPr>
        <w:t>K</w:t>
      </w:r>
      <w:r>
        <w:rPr>
          <w:b/>
          <w:color w:val="7E7785"/>
          <w:w w:val="66"/>
          <w:sz w:val="72"/>
          <w:szCs w:val="72"/>
        </w:rPr>
        <w:t xml:space="preserve">NIK  </w:t>
      </w:r>
      <w:r>
        <w:rPr>
          <w:b/>
          <w:color w:val="7E7785"/>
          <w:spacing w:val="57"/>
          <w:w w:val="66"/>
          <w:sz w:val="72"/>
          <w:szCs w:val="72"/>
        </w:rPr>
        <w:t xml:space="preserve"> </w:t>
      </w:r>
      <w:r>
        <w:rPr>
          <w:b/>
          <w:color w:val="7E7785"/>
          <w:w w:val="64"/>
          <w:sz w:val="72"/>
          <w:szCs w:val="72"/>
        </w:rPr>
        <w:t>SEK</w:t>
      </w:r>
      <w:r>
        <w:rPr>
          <w:b/>
          <w:color w:val="7E7785"/>
          <w:spacing w:val="8"/>
          <w:w w:val="64"/>
          <w:sz w:val="72"/>
          <w:szCs w:val="72"/>
        </w:rPr>
        <w:t>A</w:t>
      </w:r>
      <w:r>
        <w:rPr>
          <w:b/>
          <w:color w:val="7E7785"/>
          <w:w w:val="57"/>
          <w:sz w:val="72"/>
          <w:szCs w:val="72"/>
        </w:rPr>
        <w:t>YIJ</w:t>
      </w:r>
    </w:p>
    <w:p w:rsidR="00F651C8" w:rsidRDefault="00A10AE1">
      <w:pPr>
        <w:spacing w:line="200" w:lineRule="exact"/>
        <w:ind w:left="2595" w:right="291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color w:val="7E7785"/>
          <w:w w:val="83"/>
        </w:rPr>
        <w:t>JI.</w:t>
      </w:r>
      <w:r>
        <w:rPr>
          <w:rFonts w:ascii="Arial" w:eastAsia="Arial" w:hAnsi="Arial" w:cs="Arial"/>
          <w:color w:val="7E7785"/>
          <w:spacing w:val="33"/>
          <w:w w:val="83"/>
        </w:rPr>
        <w:t xml:space="preserve"> </w:t>
      </w:r>
      <w:r>
        <w:rPr>
          <w:rFonts w:ascii="Arial" w:eastAsia="Arial" w:hAnsi="Arial" w:cs="Arial"/>
          <w:color w:val="7E7785"/>
        </w:rPr>
        <w:t>Kolonel</w:t>
      </w:r>
      <w:r>
        <w:rPr>
          <w:rFonts w:ascii="Arial" w:eastAsia="Arial" w:hAnsi="Arial" w:cs="Arial"/>
          <w:color w:val="7E7785"/>
          <w:spacing w:val="-12"/>
        </w:rPr>
        <w:t xml:space="preserve"> </w:t>
      </w:r>
      <w:r>
        <w:rPr>
          <w:rFonts w:ascii="Arial" w:eastAsia="Arial" w:hAnsi="Arial" w:cs="Arial"/>
          <w:color w:val="7E7785"/>
        </w:rPr>
        <w:t xml:space="preserve">Wahid </w:t>
      </w:r>
      <w:r>
        <w:rPr>
          <w:rFonts w:ascii="Arial" w:eastAsia="Arial" w:hAnsi="Arial" w:cs="Arial"/>
          <w:color w:val="7E7785"/>
          <w:spacing w:val="23"/>
        </w:rPr>
        <w:t xml:space="preserve"> </w:t>
      </w:r>
      <w:r>
        <w:rPr>
          <w:rFonts w:ascii="Arial" w:eastAsia="Arial" w:hAnsi="Arial" w:cs="Arial"/>
          <w:color w:val="7E7785"/>
        </w:rPr>
        <w:t>Udin</w:t>
      </w:r>
      <w:r>
        <w:rPr>
          <w:rFonts w:ascii="Arial" w:eastAsia="Arial" w:hAnsi="Arial" w:cs="Arial"/>
          <w:color w:val="7E7785"/>
          <w:spacing w:val="4"/>
        </w:rPr>
        <w:t xml:space="preserve"> </w:t>
      </w:r>
      <w:r>
        <w:rPr>
          <w:rFonts w:ascii="Arial" w:eastAsia="Arial" w:hAnsi="Arial" w:cs="Arial"/>
          <w:color w:val="7E7785"/>
          <w:w w:val="83"/>
        </w:rPr>
        <w:t>Lk.</w:t>
      </w:r>
      <w:r>
        <w:rPr>
          <w:rFonts w:ascii="Arial" w:eastAsia="Arial" w:hAnsi="Arial" w:cs="Arial"/>
          <w:color w:val="7E7785"/>
          <w:spacing w:val="30"/>
          <w:w w:val="83"/>
        </w:rPr>
        <w:t xml:space="preserve"> </w:t>
      </w:r>
      <w:r>
        <w:rPr>
          <w:rFonts w:ascii="Arial" w:eastAsia="Arial" w:hAnsi="Arial" w:cs="Arial"/>
          <w:color w:val="7E7785"/>
          <w:w w:val="45"/>
        </w:rPr>
        <w:t xml:space="preserve">I  </w:t>
      </w:r>
      <w:r>
        <w:rPr>
          <w:rFonts w:ascii="Arial" w:eastAsia="Arial" w:hAnsi="Arial" w:cs="Arial"/>
          <w:color w:val="7E7785"/>
          <w:spacing w:val="15"/>
          <w:w w:val="45"/>
        </w:rPr>
        <w:t xml:space="preserve"> </w:t>
      </w:r>
      <w:r>
        <w:rPr>
          <w:rFonts w:ascii="Arial" w:eastAsia="Arial" w:hAnsi="Arial" w:cs="Arial"/>
          <w:color w:val="7E7785"/>
        </w:rPr>
        <w:t>Kelurahan</w:t>
      </w:r>
      <w:r>
        <w:rPr>
          <w:rFonts w:ascii="Arial" w:eastAsia="Arial" w:hAnsi="Arial" w:cs="Arial"/>
          <w:color w:val="7E7785"/>
          <w:spacing w:val="-2"/>
        </w:rPr>
        <w:t xml:space="preserve"> </w:t>
      </w:r>
      <w:r>
        <w:rPr>
          <w:rFonts w:ascii="Arial" w:eastAsia="Arial" w:hAnsi="Arial" w:cs="Arial"/>
          <w:color w:val="7E7785"/>
        </w:rPr>
        <w:t>Kayuara,</w:t>
      </w:r>
      <w:r>
        <w:rPr>
          <w:rFonts w:ascii="Arial" w:eastAsia="Arial" w:hAnsi="Arial" w:cs="Arial"/>
          <w:color w:val="7E7785"/>
          <w:spacing w:val="37"/>
        </w:rPr>
        <w:t xml:space="preserve"> </w:t>
      </w:r>
      <w:r>
        <w:rPr>
          <w:rFonts w:ascii="Arial" w:eastAsia="Arial" w:hAnsi="Arial" w:cs="Arial"/>
          <w:color w:val="7E7785"/>
        </w:rPr>
        <w:t>Sekayu</w:t>
      </w:r>
      <w:r>
        <w:rPr>
          <w:rFonts w:ascii="Arial" w:eastAsia="Arial" w:hAnsi="Arial" w:cs="Arial"/>
          <w:color w:val="7E7785"/>
          <w:spacing w:val="7"/>
        </w:rPr>
        <w:t xml:space="preserve"> </w:t>
      </w:r>
      <w:r>
        <w:rPr>
          <w:rFonts w:ascii="Arial" w:eastAsia="Arial" w:hAnsi="Arial" w:cs="Arial"/>
          <w:color w:val="7E7785"/>
        </w:rPr>
        <w:t>30711</w:t>
      </w:r>
    </w:p>
    <w:p w:rsidR="00F651C8" w:rsidRDefault="00A10AE1">
      <w:pPr>
        <w:spacing w:before="14"/>
        <w:ind w:left="2705" w:right="563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7E7785"/>
          <w:sz w:val="18"/>
          <w:szCs w:val="18"/>
        </w:rPr>
        <w:t>web:</w:t>
      </w:r>
      <w:r>
        <w:rPr>
          <w:rFonts w:ascii="Arial" w:eastAsia="Arial" w:hAnsi="Arial" w:cs="Arial"/>
          <w:color w:val="7E7785"/>
          <w:spacing w:val="26"/>
          <w:sz w:val="18"/>
          <w:szCs w:val="18"/>
        </w:rPr>
        <w:t xml:space="preserve"> </w:t>
      </w:r>
      <w:hyperlink r:id="rId141">
        <w:r>
          <w:rPr>
            <w:rFonts w:ascii="Arial" w:eastAsia="Arial" w:hAnsi="Arial" w:cs="Arial"/>
            <w:color w:val="7E7785"/>
            <w:w w:val="97"/>
            <w:sz w:val="18"/>
            <w:szCs w:val="18"/>
          </w:rPr>
          <w:t>http</w:t>
        </w:r>
        <w:r>
          <w:rPr>
            <w:rFonts w:ascii="Arial" w:eastAsia="Arial" w:hAnsi="Arial" w:cs="Arial"/>
            <w:color w:val="93909A"/>
            <w:w w:val="37"/>
            <w:sz w:val="18"/>
            <w:szCs w:val="18"/>
          </w:rPr>
          <w:t>:</w:t>
        </w:r>
        <w:r>
          <w:rPr>
            <w:rFonts w:ascii="Arial" w:eastAsia="Arial" w:hAnsi="Arial" w:cs="Arial"/>
            <w:color w:val="7E7785"/>
            <w:w w:val="102"/>
            <w:sz w:val="18"/>
            <w:szCs w:val="18"/>
          </w:rPr>
          <w:t>//www</w:t>
        </w:r>
        <w:r>
          <w:rPr>
            <w:rFonts w:ascii="Arial" w:eastAsia="Arial" w:hAnsi="Arial" w:cs="Arial"/>
            <w:color w:val="93909A"/>
            <w:w w:val="37"/>
            <w:sz w:val="18"/>
            <w:szCs w:val="18"/>
          </w:rPr>
          <w:t>.</w:t>
        </w:r>
        <w:r>
          <w:rPr>
            <w:rFonts w:ascii="Arial" w:eastAsia="Arial" w:hAnsi="Arial" w:cs="Arial"/>
            <w:color w:val="7E7785"/>
            <w:sz w:val="18"/>
            <w:szCs w:val="18"/>
          </w:rPr>
          <w:t>polsky.ac.id</w:t>
        </w:r>
      </w:hyperlink>
      <w:r>
        <w:rPr>
          <w:rFonts w:ascii="Arial" w:eastAsia="Arial" w:hAnsi="Arial" w:cs="Arial"/>
          <w:color w:val="7E7785"/>
          <w:sz w:val="18"/>
          <w:szCs w:val="18"/>
        </w:rPr>
        <w:t xml:space="preserve">    </w:t>
      </w:r>
      <w:r>
        <w:rPr>
          <w:rFonts w:ascii="Arial" w:eastAsia="Arial" w:hAnsi="Arial" w:cs="Arial"/>
          <w:color w:val="7E7785"/>
          <w:spacing w:val="-1"/>
          <w:sz w:val="18"/>
          <w:szCs w:val="18"/>
        </w:rPr>
        <w:t xml:space="preserve"> </w:t>
      </w:r>
      <w:r>
        <w:rPr>
          <w:rFonts w:ascii="Arial" w:eastAsia="Arial" w:hAnsi="Arial" w:cs="Arial"/>
          <w:color w:val="7E7785"/>
          <w:w w:val="95"/>
          <w:sz w:val="18"/>
          <w:szCs w:val="18"/>
        </w:rPr>
        <w:t>mail</w:t>
      </w:r>
      <w:r>
        <w:rPr>
          <w:rFonts w:ascii="Arial" w:eastAsia="Arial" w:hAnsi="Arial" w:cs="Arial"/>
          <w:color w:val="A5A3AA"/>
          <w:w w:val="47"/>
          <w:sz w:val="18"/>
          <w:szCs w:val="18"/>
        </w:rPr>
        <w:t>:</w:t>
      </w:r>
      <w:r>
        <w:rPr>
          <w:rFonts w:ascii="Arial" w:eastAsia="Arial" w:hAnsi="Arial" w:cs="Arial"/>
          <w:color w:val="A5A3AA"/>
          <w:sz w:val="18"/>
          <w:szCs w:val="18"/>
        </w:rPr>
        <w:t xml:space="preserve"> </w:t>
      </w:r>
      <w:r>
        <w:rPr>
          <w:rFonts w:ascii="Arial" w:eastAsia="Arial" w:hAnsi="Arial" w:cs="Arial"/>
          <w:color w:val="A5A3AA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color w:val="7E7785"/>
          <w:w w:val="97"/>
          <w:sz w:val="18"/>
          <w:szCs w:val="18"/>
        </w:rPr>
        <w:t>poli</w:t>
      </w:r>
      <w:r>
        <w:rPr>
          <w:rFonts w:ascii="Arial" w:eastAsia="Arial" w:hAnsi="Arial" w:cs="Arial"/>
          <w:color w:val="93909A"/>
          <w:w w:val="94"/>
          <w:sz w:val="18"/>
          <w:szCs w:val="18"/>
        </w:rPr>
        <w:t>t</w:t>
      </w:r>
      <w:r>
        <w:rPr>
          <w:rFonts w:ascii="Arial" w:eastAsia="Arial" w:hAnsi="Arial" w:cs="Arial"/>
          <w:color w:val="7E7785"/>
          <w:w w:val="102"/>
          <w:sz w:val="18"/>
          <w:szCs w:val="18"/>
        </w:rPr>
        <w:t>eknik</w:t>
      </w:r>
      <w:hyperlink r:id="rId142">
        <w:r>
          <w:rPr>
            <w:rFonts w:ascii="Arial" w:eastAsia="Arial" w:hAnsi="Arial" w:cs="Arial"/>
            <w:color w:val="93909A"/>
            <w:w w:val="37"/>
            <w:sz w:val="18"/>
            <w:szCs w:val="18"/>
          </w:rPr>
          <w:t>.</w:t>
        </w:r>
        <w:r>
          <w:rPr>
            <w:rFonts w:ascii="Arial" w:eastAsia="Arial" w:hAnsi="Arial" w:cs="Arial"/>
            <w:color w:val="7E7785"/>
            <w:w w:val="101"/>
            <w:sz w:val="18"/>
            <w:szCs w:val="18"/>
          </w:rPr>
          <w:t>sekayu@polsky</w:t>
        </w:r>
        <w:r>
          <w:rPr>
            <w:rFonts w:ascii="Arial" w:eastAsia="Arial" w:hAnsi="Arial" w:cs="Arial"/>
            <w:color w:val="A5A3AA"/>
            <w:w w:val="47"/>
            <w:sz w:val="18"/>
            <w:szCs w:val="18"/>
          </w:rPr>
          <w:t>.</w:t>
        </w:r>
        <w:r>
          <w:rPr>
            <w:rFonts w:ascii="Arial" w:eastAsia="Arial" w:hAnsi="Arial" w:cs="Arial"/>
            <w:color w:val="7E7785"/>
            <w:w w:val="98"/>
            <w:sz w:val="18"/>
            <w:szCs w:val="18"/>
          </w:rPr>
          <w:t>ac</w:t>
        </w:r>
        <w:r>
          <w:rPr>
            <w:rFonts w:ascii="Arial" w:eastAsia="Arial" w:hAnsi="Arial" w:cs="Arial"/>
            <w:color w:val="A5A3AA"/>
            <w:w w:val="37"/>
            <w:sz w:val="18"/>
            <w:szCs w:val="18"/>
          </w:rPr>
          <w:t>.</w:t>
        </w:r>
        <w:r>
          <w:rPr>
            <w:rFonts w:ascii="Arial" w:eastAsia="Arial" w:hAnsi="Arial" w:cs="Arial"/>
            <w:color w:val="7E7785"/>
            <w:w w:val="90"/>
            <w:sz w:val="18"/>
            <w:szCs w:val="18"/>
          </w:rPr>
          <w:t>id</w:t>
        </w:r>
      </w:hyperlink>
    </w:p>
    <w:p w:rsidR="00F651C8" w:rsidRDefault="00A10AE1">
      <w:pPr>
        <w:spacing w:before="9"/>
        <w:ind w:left="4349" w:right="2010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7E7785"/>
          <w:sz w:val="18"/>
          <w:szCs w:val="18"/>
        </w:rPr>
        <w:t>Tel.</w:t>
      </w:r>
      <w:r>
        <w:rPr>
          <w:rFonts w:ascii="Arial" w:eastAsia="Arial" w:hAnsi="Arial" w:cs="Arial"/>
          <w:color w:val="7E7785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color w:val="7E7785"/>
          <w:sz w:val="18"/>
          <w:szCs w:val="18"/>
        </w:rPr>
        <w:t>I</w:t>
      </w:r>
      <w:r>
        <w:rPr>
          <w:rFonts w:ascii="Arial" w:eastAsia="Arial" w:hAnsi="Arial" w:cs="Arial"/>
          <w:i/>
          <w:color w:val="7E7785"/>
          <w:spacing w:val="15"/>
          <w:sz w:val="18"/>
          <w:szCs w:val="18"/>
        </w:rPr>
        <w:t xml:space="preserve"> </w:t>
      </w:r>
      <w:r>
        <w:rPr>
          <w:rFonts w:ascii="Arial" w:eastAsia="Arial" w:hAnsi="Arial" w:cs="Arial"/>
          <w:color w:val="7E7785"/>
          <w:w w:val="99"/>
          <w:sz w:val="18"/>
          <w:szCs w:val="18"/>
        </w:rPr>
        <w:t>Fax</w:t>
      </w:r>
      <w:r>
        <w:rPr>
          <w:rFonts w:ascii="Arial" w:eastAsia="Arial" w:hAnsi="Arial" w:cs="Arial"/>
          <w:color w:val="93909A"/>
          <w:w w:val="28"/>
          <w:sz w:val="18"/>
          <w:szCs w:val="18"/>
        </w:rPr>
        <w:t>.</w:t>
      </w:r>
      <w:r>
        <w:rPr>
          <w:rFonts w:ascii="Arial" w:eastAsia="Arial" w:hAnsi="Arial" w:cs="Arial"/>
          <w:color w:val="93909A"/>
          <w:sz w:val="18"/>
          <w:szCs w:val="18"/>
        </w:rPr>
        <w:t xml:space="preserve"> </w:t>
      </w:r>
      <w:r>
        <w:rPr>
          <w:rFonts w:ascii="Arial" w:eastAsia="Arial" w:hAnsi="Arial" w:cs="Arial"/>
          <w:color w:val="93909A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color w:val="7E7785"/>
          <w:sz w:val="18"/>
          <w:szCs w:val="18"/>
        </w:rPr>
        <w:t>+62</w:t>
      </w:r>
      <w:r>
        <w:rPr>
          <w:rFonts w:ascii="Arial" w:eastAsia="Arial" w:hAnsi="Arial" w:cs="Arial"/>
          <w:color w:val="7E7785"/>
          <w:spacing w:val="14"/>
          <w:sz w:val="18"/>
          <w:szCs w:val="18"/>
        </w:rPr>
        <w:t xml:space="preserve"> </w:t>
      </w:r>
      <w:r>
        <w:rPr>
          <w:rFonts w:ascii="Arial" w:eastAsia="Arial" w:hAnsi="Arial" w:cs="Arial"/>
          <w:color w:val="7E7785"/>
          <w:sz w:val="18"/>
          <w:szCs w:val="18"/>
        </w:rPr>
        <w:t>714</w:t>
      </w:r>
      <w:r>
        <w:rPr>
          <w:rFonts w:ascii="Arial" w:eastAsia="Arial" w:hAnsi="Arial" w:cs="Arial"/>
          <w:color w:val="7E7785"/>
          <w:spacing w:val="15"/>
          <w:sz w:val="18"/>
          <w:szCs w:val="18"/>
        </w:rPr>
        <w:t xml:space="preserve"> </w:t>
      </w:r>
      <w:r>
        <w:rPr>
          <w:rFonts w:ascii="Arial" w:eastAsia="Arial" w:hAnsi="Arial" w:cs="Arial"/>
          <w:color w:val="7E7785"/>
          <w:sz w:val="18"/>
          <w:szCs w:val="18"/>
        </w:rPr>
        <w:t>321099</w:t>
      </w:r>
    </w:p>
    <w:p w:rsidR="00F651C8" w:rsidRDefault="00F651C8">
      <w:pPr>
        <w:spacing w:before="3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A10AE1">
      <w:pPr>
        <w:spacing w:line="240" w:lineRule="exact"/>
        <w:ind w:left="2779"/>
        <w:rPr>
          <w:sz w:val="22"/>
          <w:szCs w:val="22"/>
        </w:rPr>
      </w:pPr>
      <w:r>
        <w:rPr>
          <w:color w:val="7E7785"/>
          <w:position w:val="-1"/>
          <w:sz w:val="22"/>
          <w:szCs w:val="22"/>
        </w:rPr>
        <w:t xml:space="preserve">KARTU </w:t>
      </w:r>
      <w:r>
        <w:rPr>
          <w:color w:val="7E7785"/>
          <w:spacing w:val="1"/>
          <w:position w:val="-1"/>
          <w:sz w:val="22"/>
          <w:szCs w:val="22"/>
        </w:rPr>
        <w:t xml:space="preserve"> </w:t>
      </w:r>
      <w:r>
        <w:rPr>
          <w:color w:val="7E7785"/>
          <w:position w:val="-1"/>
          <w:sz w:val="22"/>
          <w:szCs w:val="22"/>
        </w:rPr>
        <w:t xml:space="preserve">BIMBINGAN </w:t>
      </w:r>
      <w:r>
        <w:rPr>
          <w:color w:val="7E7785"/>
          <w:spacing w:val="30"/>
          <w:position w:val="-1"/>
          <w:sz w:val="22"/>
          <w:szCs w:val="22"/>
        </w:rPr>
        <w:t xml:space="preserve"> </w:t>
      </w:r>
      <w:r>
        <w:rPr>
          <w:color w:val="7E7785"/>
          <w:position w:val="-1"/>
          <w:sz w:val="22"/>
          <w:szCs w:val="22"/>
        </w:rPr>
        <w:t>TUGAS</w:t>
      </w:r>
      <w:r>
        <w:rPr>
          <w:color w:val="7E7785"/>
          <w:spacing w:val="37"/>
          <w:position w:val="-1"/>
          <w:sz w:val="22"/>
          <w:szCs w:val="22"/>
        </w:rPr>
        <w:t xml:space="preserve"> </w:t>
      </w:r>
      <w:r>
        <w:rPr>
          <w:color w:val="7E7785"/>
          <w:w w:val="110"/>
          <w:position w:val="-1"/>
          <w:sz w:val="22"/>
          <w:szCs w:val="22"/>
        </w:rPr>
        <w:t>AKHIR</w:t>
      </w:r>
    </w:p>
    <w:p w:rsidR="00F651C8" w:rsidRDefault="00F651C8">
      <w:pPr>
        <w:spacing w:before="5" w:line="100" w:lineRule="exact"/>
        <w:rPr>
          <w:sz w:val="11"/>
          <w:szCs w:val="11"/>
        </w:rPr>
      </w:pPr>
    </w:p>
    <w:p w:rsidR="00F651C8" w:rsidRDefault="00F651C8">
      <w:pPr>
        <w:spacing w:line="200" w:lineRule="exact"/>
        <w:sectPr w:rsidR="00F651C8">
          <w:footerReference w:type="default" r:id="rId143"/>
          <w:pgSz w:w="11920" w:h="16840"/>
          <w:pgMar w:top="540" w:right="1580" w:bottom="280" w:left="1680" w:header="0" w:footer="0" w:gutter="0"/>
          <w:cols w:space="720"/>
        </w:sectPr>
      </w:pPr>
    </w:p>
    <w:p w:rsidR="00F651C8" w:rsidRDefault="00A10AE1">
      <w:pPr>
        <w:spacing w:before="31"/>
        <w:ind w:left="935" w:right="1310"/>
        <w:jc w:val="center"/>
        <w:rPr>
          <w:sz w:val="22"/>
          <w:szCs w:val="22"/>
        </w:rPr>
      </w:pPr>
      <w:r>
        <w:rPr>
          <w:color w:val="7E7785"/>
          <w:sz w:val="22"/>
          <w:szCs w:val="22"/>
        </w:rPr>
        <w:lastRenderedPageBreak/>
        <w:t>Narna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ind w:left="947" w:right="1454"/>
        <w:jc w:val="center"/>
        <w:rPr>
          <w:sz w:val="22"/>
          <w:szCs w:val="22"/>
        </w:rPr>
      </w:pPr>
      <w:r>
        <w:rPr>
          <w:color w:val="93909A"/>
          <w:w w:val="89"/>
          <w:sz w:val="22"/>
          <w:szCs w:val="22"/>
        </w:rPr>
        <w:t>N</w:t>
      </w:r>
      <w:r>
        <w:rPr>
          <w:color w:val="7E7785"/>
          <w:w w:val="91"/>
          <w:sz w:val="22"/>
          <w:szCs w:val="22"/>
        </w:rPr>
        <w:t>IM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ind w:left="979"/>
        <w:rPr>
          <w:sz w:val="22"/>
          <w:szCs w:val="22"/>
        </w:rPr>
      </w:pPr>
      <w:r>
        <w:rPr>
          <w:color w:val="7E7785"/>
          <w:sz w:val="22"/>
          <w:szCs w:val="22"/>
        </w:rPr>
        <w:t>Program</w:t>
      </w:r>
      <w:r>
        <w:rPr>
          <w:color w:val="7E7785"/>
          <w:spacing w:val="37"/>
          <w:sz w:val="22"/>
          <w:szCs w:val="22"/>
        </w:rPr>
        <w:t xml:space="preserve"> </w:t>
      </w:r>
      <w:r>
        <w:rPr>
          <w:color w:val="7E7785"/>
          <w:w w:val="80"/>
          <w:sz w:val="22"/>
          <w:szCs w:val="22"/>
        </w:rPr>
        <w:t>S</w:t>
      </w:r>
      <w:r>
        <w:rPr>
          <w:color w:val="7E7785"/>
          <w:spacing w:val="-38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tudi</w:t>
      </w:r>
    </w:p>
    <w:p w:rsidR="00F651C8" w:rsidRDefault="00F651C8">
      <w:pPr>
        <w:spacing w:before="1" w:line="120" w:lineRule="exact"/>
        <w:rPr>
          <w:sz w:val="13"/>
          <w:szCs w:val="13"/>
        </w:rPr>
      </w:pPr>
    </w:p>
    <w:p w:rsidR="00F651C8" w:rsidRDefault="00A10AE1">
      <w:pPr>
        <w:ind w:left="989"/>
        <w:rPr>
          <w:sz w:val="22"/>
          <w:szCs w:val="22"/>
        </w:rPr>
      </w:pPr>
      <w:r>
        <w:rPr>
          <w:color w:val="7E7785"/>
          <w:sz w:val="22"/>
          <w:szCs w:val="22"/>
        </w:rPr>
        <w:t>Pembimbing</w:t>
      </w:r>
      <w:r>
        <w:rPr>
          <w:color w:val="7E7785"/>
          <w:spacing w:val="35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II</w:t>
      </w:r>
    </w:p>
    <w:p w:rsidR="00F651C8" w:rsidRDefault="00F651C8">
      <w:pPr>
        <w:spacing w:before="5" w:line="140" w:lineRule="exact"/>
        <w:rPr>
          <w:sz w:val="14"/>
          <w:szCs w:val="14"/>
        </w:rPr>
      </w:pPr>
    </w:p>
    <w:p w:rsidR="00F651C8" w:rsidRDefault="00A10AE1">
      <w:pPr>
        <w:ind w:left="984" w:right="-53"/>
        <w:rPr>
          <w:sz w:val="22"/>
          <w:szCs w:val="22"/>
        </w:rPr>
      </w:pPr>
      <w:r>
        <w:rPr>
          <w:color w:val="7E7785"/>
          <w:sz w:val="22"/>
          <w:szCs w:val="22"/>
        </w:rPr>
        <w:t>Judul</w:t>
      </w:r>
      <w:r>
        <w:rPr>
          <w:color w:val="7E7785"/>
          <w:spacing w:val="20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Laporan</w:t>
      </w:r>
      <w:r>
        <w:rPr>
          <w:color w:val="7E7785"/>
          <w:spacing w:val="23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Akhir</w:t>
      </w:r>
    </w:p>
    <w:p w:rsidR="00F651C8" w:rsidRDefault="00A10AE1">
      <w:pPr>
        <w:spacing w:before="31"/>
        <w:rPr>
          <w:sz w:val="22"/>
          <w:szCs w:val="22"/>
        </w:rPr>
      </w:pPr>
      <w:r>
        <w:br w:type="column"/>
      </w:r>
      <w:r>
        <w:rPr>
          <w:color w:val="A5A3AA"/>
          <w:w w:val="32"/>
          <w:sz w:val="22"/>
          <w:szCs w:val="22"/>
        </w:rPr>
        <w:lastRenderedPageBreak/>
        <w:t xml:space="preserve">:   </w:t>
      </w:r>
      <w:r>
        <w:rPr>
          <w:color w:val="A5A3AA"/>
          <w:spacing w:val="16"/>
          <w:w w:val="32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Agus</w:t>
      </w:r>
      <w:r>
        <w:rPr>
          <w:color w:val="7E7785"/>
          <w:spacing w:val="9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Setiawan</w:t>
      </w:r>
    </w:p>
    <w:p w:rsidR="00F651C8" w:rsidRDefault="00F651C8">
      <w:pPr>
        <w:spacing w:before="1" w:line="120" w:lineRule="exact"/>
        <w:rPr>
          <w:sz w:val="13"/>
          <w:szCs w:val="13"/>
        </w:rPr>
      </w:pPr>
    </w:p>
    <w:p w:rsidR="00F651C8" w:rsidRDefault="00A10AE1">
      <w:pPr>
        <w:rPr>
          <w:sz w:val="22"/>
          <w:szCs w:val="22"/>
        </w:rPr>
      </w:pPr>
      <w:r>
        <w:rPr>
          <w:color w:val="93909A"/>
          <w:w w:val="40"/>
          <w:sz w:val="22"/>
          <w:szCs w:val="22"/>
        </w:rPr>
        <w:t xml:space="preserve">:  </w:t>
      </w:r>
      <w:r>
        <w:rPr>
          <w:color w:val="93909A"/>
          <w:spacing w:val="10"/>
          <w:w w:val="40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25012</w:t>
      </w:r>
      <w:r>
        <w:rPr>
          <w:color w:val="7E7785"/>
          <w:spacing w:val="23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55401</w:t>
      </w:r>
      <w:r>
        <w:rPr>
          <w:color w:val="7E7785"/>
          <w:spacing w:val="13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10</w:t>
      </w:r>
      <w:r>
        <w:rPr>
          <w:color w:val="7E7785"/>
          <w:spacing w:val="-8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002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rPr>
          <w:sz w:val="22"/>
          <w:szCs w:val="22"/>
        </w:rPr>
      </w:pPr>
      <w:r>
        <w:rPr>
          <w:color w:val="A5A3AA"/>
          <w:w w:val="40"/>
          <w:sz w:val="22"/>
          <w:szCs w:val="22"/>
        </w:rPr>
        <w:t xml:space="preserve">:  </w:t>
      </w:r>
      <w:r>
        <w:rPr>
          <w:color w:val="A5A3AA"/>
          <w:spacing w:val="15"/>
          <w:w w:val="40"/>
          <w:sz w:val="22"/>
          <w:szCs w:val="22"/>
        </w:rPr>
        <w:t xml:space="preserve"> </w:t>
      </w:r>
      <w:r>
        <w:rPr>
          <w:color w:val="7E7785"/>
          <w:spacing w:val="5"/>
          <w:sz w:val="22"/>
          <w:szCs w:val="22"/>
        </w:rPr>
        <w:t>T</w:t>
      </w:r>
      <w:r>
        <w:rPr>
          <w:color w:val="7E7785"/>
          <w:sz w:val="22"/>
          <w:szCs w:val="22"/>
        </w:rPr>
        <w:t>eknik</w:t>
      </w:r>
      <w:r>
        <w:rPr>
          <w:color w:val="7E7785"/>
          <w:spacing w:val="23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lnformatika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ind w:left="5"/>
        <w:rPr>
          <w:sz w:val="22"/>
          <w:szCs w:val="22"/>
        </w:rPr>
      </w:pPr>
      <w:r>
        <w:rPr>
          <w:color w:val="7E7785"/>
          <w:w w:val="32"/>
          <w:sz w:val="22"/>
          <w:szCs w:val="22"/>
        </w:rPr>
        <w:t xml:space="preserve">:   </w:t>
      </w:r>
      <w:r>
        <w:rPr>
          <w:color w:val="7E7785"/>
          <w:spacing w:val="11"/>
          <w:w w:val="32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Freddy</w:t>
      </w:r>
      <w:r>
        <w:rPr>
          <w:color w:val="7E7785"/>
          <w:spacing w:val="23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Kurnia</w:t>
      </w:r>
      <w:r>
        <w:rPr>
          <w:color w:val="7E7785"/>
          <w:spacing w:val="6"/>
          <w:sz w:val="22"/>
          <w:szCs w:val="22"/>
        </w:rPr>
        <w:t xml:space="preserve"> </w:t>
      </w:r>
      <w:r>
        <w:rPr>
          <w:color w:val="7E7785"/>
          <w:w w:val="104"/>
          <w:sz w:val="22"/>
          <w:szCs w:val="22"/>
        </w:rPr>
        <w:t>Wij</w:t>
      </w:r>
      <w:r>
        <w:rPr>
          <w:color w:val="7E7785"/>
          <w:spacing w:val="-1"/>
          <w:w w:val="104"/>
          <w:sz w:val="22"/>
          <w:szCs w:val="22"/>
        </w:rPr>
        <w:t>a</w:t>
      </w:r>
      <w:r>
        <w:rPr>
          <w:color w:val="93909A"/>
          <w:w w:val="97"/>
          <w:sz w:val="22"/>
          <w:szCs w:val="22"/>
        </w:rPr>
        <w:t>y</w:t>
      </w:r>
      <w:r>
        <w:rPr>
          <w:color w:val="7E7785"/>
          <w:w w:val="96"/>
          <w:sz w:val="22"/>
          <w:szCs w:val="22"/>
        </w:rPr>
        <w:t>a</w:t>
      </w:r>
      <w:r>
        <w:rPr>
          <w:color w:val="93909A"/>
          <w:w w:val="61"/>
          <w:sz w:val="22"/>
          <w:szCs w:val="22"/>
        </w:rPr>
        <w:t>,</w:t>
      </w:r>
      <w:r>
        <w:rPr>
          <w:color w:val="93909A"/>
          <w:sz w:val="22"/>
          <w:szCs w:val="22"/>
        </w:rPr>
        <w:t xml:space="preserve"> </w:t>
      </w:r>
      <w:r>
        <w:rPr>
          <w:color w:val="93909A"/>
          <w:spacing w:val="-12"/>
          <w:sz w:val="22"/>
          <w:szCs w:val="22"/>
        </w:rPr>
        <w:t xml:space="preserve"> </w:t>
      </w:r>
      <w:r>
        <w:rPr>
          <w:color w:val="7E7785"/>
          <w:w w:val="80"/>
          <w:sz w:val="22"/>
          <w:szCs w:val="22"/>
        </w:rPr>
        <w:t>S</w:t>
      </w:r>
      <w:r>
        <w:rPr>
          <w:color w:val="93909A"/>
          <w:w w:val="34"/>
          <w:sz w:val="22"/>
          <w:szCs w:val="22"/>
        </w:rPr>
        <w:t>.</w:t>
      </w:r>
      <w:r>
        <w:rPr>
          <w:color w:val="7E7785"/>
          <w:w w:val="99"/>
          <w:sz w:val="22"/>
          <w:szCs w:val="22"/>
        </w:rPr>
        <w:t>Kom.</w:t>
      </w:r>
      <w:r>
        <w:rPr>
          <w:color w:val="A5A3AA"/>
          <w:w w:val="61"/>
          <w:sz w:val="22"/>
          <w:szCs w:val="22"/>
        </w:rPr>
        <w:t>,</w:t>
      </w:r>
      <w:r>
        <w:rPr>
          <w:color w:val="A5A3AA"/>
          <w:sz w:val="22"/>
          <w:szCs w:val="22"/>
        </w:rPr>
        <w:t xml:space="preserve">  </w:t>
      </w:r>
      <w:r>
        <w:rPr>
          <w:color w:val="A5A3AA"/>
          <w:spacing w:val="-14"/>
          <w:sz w:val="22"/>
          <w:szCs w:val="22"/>
        </w:rPr>
        <w:t xml:space="preserve"> </w:t>
      </w:r>
      <w:r>
        <w:rPr>
          <w:color w:val="7E7785"/>
          <w:w w:val="103"/>
          <w:sz w:val="22"/>
          <w:szCs w:val="22"/>
        </w:rPr>
        <w:t>M</w:t>
      </w:r>
      <w:r>
        <w:rPr>
          <w:color w:val="A5A3AA"/>
          <w:w w:val="43"/>
          <w:sz w:val="22"/>
          <w:szCs w:val="22"/>
        </w:rPr>
        <w:t>.</w:t>
      </w:r>
      <w:r>
        <w:rPr>
          <w:color w:val="7E7785"/>
          <w:sz w:val="22"/>
          <w:szCs w:val="22"/>
        </w:rPr>
        <w:t>Eng</w:t>
      </w:r>
    </w:p>
    <w:p w:rsidR="00F651C8" w:rsidRDefault="00F651C8">
      <w:pPr>
        <w:spacing w:before="1" w:line="140" w:lineRule="exact"/>
        <w:rPr>
          <w:sz w:val="14"/>
          <w:szCs w:val="14"/>
        </w:rPr>
      </w:pPr>
    </w:p>
    <w:p w:rsidR="00F651C8" w:rsidRDefault="00A10AE1">
      <w:pPr>
        <w:tabs>
          <w:tab w:val="left" w:pos="1400"/>
        </w:tabs>
        <w:spacing w:line="286" w:lineRule="auto"/>
        <w:ind w:left="163" w:right="174" w:hanging="5"/>
        <w:jc w:val="both"/>
        <w:rPr>
          <w:sz w:val="22"/>
          <w:szCs w:val="22"/>
        </w:rPr>
      </w:pPr>
      <w:r>
        <w:rPr>
          <w:color w:val="7E7785"/>
          <w:w w:val="110"/>
          <w:sz w:val="22"/>
          <w:szCs w:val="22"/>
        </w:rPr>
        <w:t xml:space="preserve">Membangun </w:t>
      </w:r>
      <w:r>
        <w:rPr>
          <w:color w:val="7E7785"/>
          <w:sz w:val="22"/>
          <w:szCs w:val="22"/>
        </w:rPr>
        <w:t>Sistem</w:t>
      </w:r>
      <w:r>
        <w:rPr>
          <w:color w:val="7E7785"/>
          <w:spacing w:val="38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 xml:space="preserve">Pengolah </w:t>
      </w:r>
      <w:r>
        <w:rPr>
          <w:color w:val="7E7785"/>
          <w:spacing w:val="13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 xml:space="preserve">Data    </w:t>
      </w:r>
      <w:r>
        <w:rPr>
          <w:color w:val="7E7785"/>
          <w:spacing w:val="7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Absensi Mahasiswa</w:t>
      </w:r>
      <w:r>
        <w:rPr>
          <w:color w:val="7E7785"/>
          <w:sz w:val="22"/>
          <w:szCs w:val="22"/>
        </w:rPr>
        <w:tab/>
        <w:t xml:space="preserve">Pada      </w:t>
      </w:r>
      <w:r>
        <w:rPr>
          <w:color w:val="7E7785"/>
          <w:spacing w:val="37"/>
          <w:sz w:val="22"/>
          <w:szCs w:val="22"/>
        </w:rPr>
        <w:t xml:space="preserve"> </w:t>
      </w:r>
      <w:r>
        <w:rPr>
          <w:color w:val="7E7785"/>
          <w:w w:val="110"/>
          <w:sz w:val="22"/>
          <w:szCs w:val="22"/>
        </w:rPr>
        <w:t xml:space="preserve">Asrama  </w:t>
      </w:r>
      <w:r>
        <w:rPr>
          <w:color w:val="7E7785"/>
          <w:spacing w:val="22"/>
          <w:w w:val="110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 xml:space="preserve">Politeknik   </w:t>
      </w:r>
      <w:r>
        <w:rPr>
          <w:color w:val="7E7785"/>
          <w:spacing w:val="32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 xml:space="preserve">Sekayu </w:t>
      </w:r>
      <w:r>
        <w:rPr>
          <w:color w:val="7E7785"/>
          <w:w w:val="110"/>
          <w:sz w:val="22"/>
          <w:szCs w:val="22"/>
        </w:rPr>
        <w:t xml:space="preserve">Menggunakan  </w:t>
      </w:r>
      <w:r>
        <w:rPr>
          <w:color w:val="7E7785"/>
          <w:spacing w:val="8"/>
          <w:w w:val="110"/>
          <w:sz w:val="22"/>
          <w:szCs w:val="22"/>
        </w:rPr>
        <w:t xml:space="preserve"> </w:t>
      </w:r>
      <w:r>
        <w:rPr>
          <w:color w:val="7E7785"/>
          <w:w w:val="110"/>
          <w:sz w:val="22"/>
          <w:szCs w:val="22"/>
        </w:rPr>
        <w:t xml:space="preserve">Fingerprint  </w:t>
      </w:r>
      <w:r>
        <w:rPr>
          <w:color w:val="7E7785"/>
          <w:spacing w:val="40"/>
          <w:w w:val="110"/>
          <w:sz w:val="22"/>
          <w:szCs w:val="22"/>
        </w:rPr>
        <w:t xml:space="preserve"> </w:t>
      </w:r>
      <w:r>
        <w:rPr>
          <w:color w:val="7E7785"/>
          <w:w w:val="110"/>
          <w:sz w:val="22"/>
          <w:szCs w:val="22"/>
        </w:rPr>
        <w:t xml:space="preserve">Menggunakan  </w:t>
      </w:r>
      <w:r>
        <w:rPr>
          <w:color w:val="7E7785"/>
          <w:spacing w:val="8"/>
          <w:w w:val="110"/>
          <w:sz w:val="22"/>
          <w:szCs w:val="22"/>
        </w:rPr>
        <w:t xml:space="preserve"> </w:t>
      </w:r>
      <w:r>
        <w:rPr>
          <w:b/>
          <w:color w:val="7E7785"/>
          <w:sz w:val="22"/>
          <w:szCs w:val="22"/>
        </w:rPr>
        <w:t>PHP</w:t>
      </w:r>
    </w:p>
    <w:p w:rsidR="00F651C8" w:rsidRDefault="00A10AE1">
      <w:pPr>
        <w:spacing w:before="2" w:line="240" w:lineRule="exact"/>
        <w:ind w:left="163" w:right="4062"/>
        <w:jc w:val="both"/>
        <w:rPr>
          <w:sz w:val="22"/>
          <w:szCs w:val="22"/>
        </w:rPr>
        <w:sectPr w:rsidR="00F651C8">
          <w:type w:val="continuous"/>
          <w:pgSz w:w="11920" w:h="16840"/>
          <w:pgMar w:top="1480" w:right="1580" w:bottom="280" w:left="1680" w:header="720" w:footer="720" w:gutter="0"/>
          <w:cols w:num="2" w:space="720" w:equalWidth="0">
            <w:col w:w="2861" w:space="509"/>
            <w:col w:w="5290"/>
          </w:cols>
        </w:sectPr>
      </w:pPr>
      <w:r>
        <w:rPr>
          <w:color w:val="7E7785"/>
          <w:position w:val="-1"/>
          <w:sz w:val="22"/>
          <w:szCs w:val="22"/>
        </w:rPr>
        <w:t>dan</w:t>
      </w:r>
      <w:r>
        <w:rPr>
          <w:color w:val="7E7785"/>
          <w:spacing w:val="50"/>
          <w:position w:val="-1"/>
          <w:sz w:val="22"/>
          <w:szCs w:val="22"/>
        </w:rPr>
        <w:t xml:space="preserve"> </w:t>
      </w:r>
      <w:r>
        <w:rPr>
          <w:color w:val="7E7785"/>
          <w:position w:val="-1"/>
          <w:sz w:val="22"/>
          <w:szCs w:val="22"/>
        </w:rPr>
        <w:t>MySql</w:t>
      </w:r>
    </w:p>
    <w:p w:rsidR="00F651C8" w:rsidRDefault="00F651C8">
      <w:pPr>
        <w:spacing w:before="9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20"/>
        <w:gridCol w:w="3780"/>
        <w:gridCol w:w="1340"/>
        <w:gridCol w:w="1420"/>
      </w:tblGrid>
      <w:tr w:rsidR="00F651C8">
        <w:trPr>
          <w:trHeight w:hRule="exact" w:val="380"/>
        </w:trPr>
        <w:tc>
          <w:tcPr>
            <w:tcW w:w="1020" w:type="dxa"/>
            <w:vMerge w:val="restart"/>
            <w:tcBorders>
              <w:top w:val="single" w:sz="0" w:space="0" w:color="A5A3AA"/>
              <w:left w:val="nil"/>
              <w:right w:val="nil"/>
            </w:tcBorders>
          </w:tcPr>
          <w:p w:rsidR="00F651C8" w:rsidRDefault="00F651C8">
            <w:pPr>
              <w:spacing w:before="9" w:line="200" w:lineRule="exact"/>
            </w:pPr>
          </w:p>
          <w:p w:rsidR="00F651C8" w:rsidRDefault="00A10AE1">
            <w:pPr>
              <w:ind w:left="153"/>
            </w:pPr>
            <w:r>
              <w:rPr>
                <w:color w:val="7E7785"/>
                <w:w w:val="105"/>
              </w:rPr>
              <w:t>Tanggal</w:t>
            </w:r>
          </w:p>
        </w:tc>
        <w:tc>
          <w:tcPr>
            <w:tcW w:w="3780" w:type="dxa"/>
            <w:vMerge w:val="restart"/>
            <w:tcBorders>
              <w:top w:val="nil"/>
              <w:left w:val="nil"/>
              <w:right w:val="nil"/>
            </w:tcBorders>
          </w:tcPr>
          <w:p w:rsidR="00F651C8" w:rsidRDefault="00A10AE1">
            <w:pPr>
              <w:spacing w:before="70" w:line="320" w:lineRule="exact"/>
              <w:ind w:left="453"/>
            </w:pPr>
            <w:r>
              <w:rPr>
                <w:color w:val="7E7785"/>
                <w:position w:val="-6"/>
              </w:rPr>
              <w:t xml:space="preserve">Topik        </w:t>
            </w:r>
            <w:r>
              <w:rPr>
                <w:color w:val="7E7785"/>
                <w:spacing w:val="42"/>
                <w:position w:val="-6"/>
              </w:rPr>
              <w:t xml:space="preserve"> </w:t>
            </w:r>
            <w:r>
              <w:rPr>
                <w:rFonts w:ascii="Arial" w:eastAsia="Arial" w:hAnsi="Arial" w:cs="Arial"/>
                <w:color w:val="C6C6C6"/>
                <w:w w:val="17"/>
                <w:position w:val="-4"/>
                <w:sz w:val="30"/>
                <w:szCs w:val="30"/>
              </w:rPr>
              <w:t>I</w:t>
            </w:r>
            <w:r>
              <w:rPr>
                <w:rFonts w:ascii="Arial" w:eastAsia="Arial" w:hAnsi="Arial" w:cs="Arial"/>
                <w:color w:val="C6C6C6"/>
                <w:w w:val="17"/>
                <w:position w:val="-4"/>
                <w:sz w:val="30"/>
                <w:szCs w:val="30"/>
              </w:rPr>
              <w:t xml:space="preserve">                                                 </w:t>
            </w:r>
            <w:r>
              <w:rPr>
                <w:rFonts w:ascii="Arial" w:eastAsia="Arial" w:hAnsi="Arial" w:cs="Arial"/>
                <w:color w:val="C6C6C6"/>
                <w:spacing w:val="5"/>
                <w:w w:val="17"/>
                <w:position w:val="-4"/>
                <w:sz w:val="30"/>
                <w:szCs w:val="30"/>
              </w:rPr>
              <w:t xml:space="preserve"> </w:t>
            </w:r>
            <w:r>
              <w:rPr>
                <w:color w:val="7E7785"/>
                <w:w w:val="110"/>
                <w:position w:val="8"/>
              </w:rPr>
              <w:t>Komentar</w:t>
            </w:r>
          </w:p>
          <w:p w:rsidR="00F651C8" w:rsidRDefault="00A10AE1">
            <w:pPr>
              <w:spacing w:line="240" w:lineRule="exact"/>
              <w:ind w:left="1422"/>
            </w:pPr>
            <w:r>
              <w:rPr>
                <w:rFonts w:ascii="Arial" w:eastAsia="Arial" w:hAnsi="Arial" w:cs="Arial"/>
                <w:color w:val="C6C6C6"/>
                <w:w w:val="17"/>
                <w:position w:val="-2"/>
                <w:sz w:val="30"/>
                <w:szCs w:val="30"/>
              </w:rPr>
              <w:t xml:space="preserve">I                                         </w:t>
            </w:r>
            <w:r>
              <w:rPr>
                <w:rFonts w:ascii="Arial" w:eastAsia="Arial" w:hAnsi="Arial" w:cs="Arial"/>
                <w:color w:val="C6C6C6"/>
                <w:spacing w:val="11"/>
                <w:w w:val="17"/>
                <w:position w:val="-2"/>
                <w:sz w:val="30"/>
                <w:szCs w:val="30"/>
              </w:rPr>
              <w:t xml:space="preserve"> </w:t>
            </w:r>
            <w:r>
              <w:rPr>
                <w:color w:val="7E7785"/>
                <w:w w:val="105"/>
                <w:position w:val="8"/>
              </w:rPr>
              <w:t>Pembimbing</w:t>
            </w:r>
          </w:p>
        </w:tc>
        <w:tc>
          <w:tcPr>
            <w:tcW w:w="2760" w:type="dxa"/>
            <w:gridSpan w:val="2"/>
            <w:tcBorders>
              <w:top w:val="nil"/>
              <w:left w:val="single" w:sz="0" w:space="0" w:color="A5A3AA"/>
              <w:bottom w:val="nil"/>
              <w:right w:val="single" w:sz="0" w:space="0" w:color="A5A3AA"/>
            </w:tcBorders>
          </w:tcPr>
          <w:p w:rsidR="00F651C8" w:rsidRDefault="00A10AE1">
            <w:pPr>
              <w:spacing w:before="12"/>
              <w:ind w:left="738"/>
            </w:pPr>
            <w:r>
              <w:rPr>
                <w:color w:val="7E7785"/>
              </w:rPr>
              <w:t xml:space="preserve">Tanda </w:t>
            </w:r>
            <w:r>
              <w:rPr>
                <w:color w:val="7E7785"/>
                <w:spacing w:val="24"/>
              </w:rPr>
              <w:t xml:space="preserve"> </w:t>
            </w:r>
            <w:r>
              <w:rPr>
                <w:color w:val="7E7785"/>
                <w:w w:val="105"/>
              </w:rPr>
              <w:t>Tangan</w:t>
            </w:r>
          </w:p>
        </w:tc>
      </w:tr>
      <w:tr w:rsidR="00F651C8">
        <w:trPr>
          <w:trHeight w:hRule="exact" w:val="280"/>
        </w:trPr>
        <w:tc>
          <w:tcPr>
            <w:tcW w:w="1020" w:type="dxa"/>
            <w:vMerge/>
            <w:tcBorders>
              <w:left w:val="nil"/>
              <w:bottom w:val="single" w:sz="0" w:space="0" w:color="A5A3AA"/>
              <w:right w:val="nil"/>
            </w:tcBorders>
          </w:tcPr>
          <w:p w:rsidR="00F651C8" w:rsidRDefault="00F651C8"/>
        </w:tc>
        <w:tc>
          <w:tcPr>
            <w:tcW w:w="3780" w:type="dxa"/>
            <w:vMerge/>
            <w:tcBorders>
              <w:left w:val="nil"/>
              <w:bottom w:val="nil"/>
              <w:right w:val="nil"/>
            </w:tcBorders>
          </w:tcPr>
          <w:p w:rsidR="00F651C8" w:rsidRDefault="00F651C8"/>
        </w:tc>
        <w:tc>
          <w:tcPr>
            <w:tcW w:w="1340" w:type="dxa"/>
            <w:tcBorders>
              <w:top w:val="single" w:sz="0" w:space="0" w:color="7E7785"/>
              <w:left w:val="single" w:sz="0" w:space="0" w:color="A5A3AA"/>
              <w:bottom w:val="single" w:sz="0" w:space="0" w:color="A5A3AA"/>
              <w:right w:val="single" w:sz="0" w:space="0" w:color="A5A3AA"/>
            </w:tcBorders>
          </w:tcPr>
          <w:p w:rsidR="00F651C8" w:rsidRDefault="00A10AE1">
            <w:pPr>
              <w:spacing w:line="180" w:lineRule="exact"/>
              <w:ind w:left="110"/>
            </w:pPr>
            <w:r>
              <w:rPr>
                <w:color w:val="7E7785"/>
                <w:w w:val="105"/>
              </w:rPr>
              <w:t>Pembimbing</w:t>
            </w:r>
          </w:p>
        </w:tc>
        <w:tc>
          <w:tcPr>
            <w:tcW w:w="1420" w:type="dxa"/>
            <w:tcBorders>
              <w:top w:val="single" w:sz="0" w:space="0" w:color="7E7785"/>
              <w:left w:val="single" w:sz="0" w:space="0" w:color="A5A3AA"/>
              <w:bottom w:val="single" w:sz="0" w:space="0" w:color="A5A3AA"/>
              <w:right w:val="single" w:sz="0" w:space="0" w:color="A5A3AA"/>
            </w:tcBorders>
          </w:tcPr>
          <w:p w:rsidR="00F651C8" w:rsidRDefault="00A10AE1">
            <w:pPr>
              <w:spacing w:line="180" w:lineRule="exact"/>
              <w:ind w:left="224"/>
            </w:pPr>
            <w:r>
              <w:rPr>
                <w:color w:val="7E7785"/>
                <w:w w:val="105"/>
              </w:rPr>
              <w:t>Mahasiswa</w:t>
            </w:r>
          </w:p>
        </w:tc>
      </w:tr>
      <w:tr w:rsidR="00F651C8">
        <w:trPr>
          <w:trHeight w:hRule="exact" w:val="5500"/>
        </w:trPr>
        <w:tc>
          <w:tcPr>
            <w:tcW w:w="1020" w:type="dxa"/>
            <w:tcBorders>
              <w:top w:val="single" w:sz="0" w:space="0" w:color="A5A3AA"/>
              <w:left w:val="nil"/>
              <w:bottom w:val="single" w:sz="0" w:space="0" w:color="A5A3AA"/>
              <w:right w:val="nil"/>
            </w:tcBorders>
          </w:tcPr>
          <w:p w:rsidR="00F651C8" w:rsidRDefault="00F651C8">
            <w:pPr>
              <w:spacing w:before="3" w:line="120" w:lineRule="exact"/>
              <w:rPr>
                <w:sz w:val="13"/>
                <w:szCs w:val="13"/>
              </w:rPr>
            </w:pPr>
          </w:p>
          <w:p w:rsidR="00F651C8" w:rsidRDefault="00A10AE1">
            <w:pPr>
              <w:ind w:left="137" w:right="20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7E7785"/>
                <w:sz w:val="14"/>
                <w:szCs w:val="14"/>
              </w:rPr>
              <w:t xml:space="preserve">'],,~  </w:t>
            </w:r>
            <w:r>
              <w:rPr>
                <w:rFonts w:ascii="Arial" w:eastAsia="Arial" w:hAnsi="Arial" w:cs="Arial"/>
                <w:color w:val="7E7785"/>
                <w:spacing w:val="28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C6C6C6"/>
                <w:w w:val="71"/>
                <w:sz w:val="14"/>
                <w:szCs w:val="14"/>
              </w:rPr>
              <w:t>'</w:t>
            </w:r>
            <w:r>
              <w:rPr>
                <w:rFonts w:ascii="Arial" w:eastAsia="Arial" w:hAnsi="Arial" w:cs="Arial"/>
                <w:color w:val="7E7785"/>
                <w:w w:val="110"/>
                <w:sz w:val="14"/>
                <w:szCs w:val="14"/>
              </w:rPr>
              <w:t>l,l,l\</w:t>
            </w:r>
          </w:p>
          <w:p w:rsidR="00F651C8" w:rsidRDefault="00A10AE1">
            <w:pPr>
              <w:spacing w:before="2"/>
              <w:ind w:left="342" w:right="522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7E7785"/>
                <w:w w:val="110"/>
                <w:sz w:val="16"/>
                <w:szCs w:val="16"/>
              </w:rPr>
              <w:t>'}</w:t>
            </w:r>
          </w:p>
        </w:tc>
        <w:tc>
          <w:tcPr>
            <w:tcW w:w="3780" w:type="dxa"/>
            <w:tcBorders>
              <w:top w:val="nil"/>
              <w:left w:val="nil"/>
              <w:bottom w:val="nil"/>
              <w:right w:val="nil"/>
            </w:tcBorders>
          </w:tcPr>
          <w:p w:rsidR="00F651C8" w:rsidRDefault="00A10AE1">
            <w:pPr>
              <w:spacing w:line="400" w:lineRule="exact"/>
              <w:ind w:left="333"/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color w:val="93909A"/>
                <w:w w:val="53"/>
                <w:position w:val="5"/>
                <w:sz w:val="36"/>
                <w:szCs w:val="36"/>
              </w:rPr>
              <w:t>~</w:t>
            </w:r>
            <w:r>
              <w:rPr>
                <w:rFonts w:ascii="Arial" w:eastAsia="Arial" w:hAnsi="Arial" w:cs="Arial"/>
                <w:i/>
                <w:color w:val="A5A3AA"/>
                <w:w w:val="27"/>
                <w:position w:val="5"/>
                <w:sz w:val="36"/>
                <w:szCs w:val="36"/>
              </w:rPr>
              <w:t>(;</w:t>
            </w:r>
            <w:r>
              <w:rPr>
                <w:rFonts w:ascii="Arial" w:eastAsia="Arial" w:hAnsi="Arial" w:cs="Arial"/>
                <w:i/>
                <w:color w:val="7E7785"/>
                <w:w w:val="42"/>
                <w:position w:val="5"/>
                <w:sz w:val="36"/>
                <w:szCs w:val="36"/>
              </w:rPr>
              <w:t>e</w:t>
            </w:r>
            <w:r>
              <w:rPr>
                <w:rFonts w:ascii="Arial" w:eastAsia="Arial" w:hAnsi="Arial" w:cs="Arial"/>
                <w:i/>
                <w:color w:val="7E7785"/>
                <w:position w:val="5"/>
                <w:sz w:val="36"/>
                <w:szCs w:val="36"/>
              </w:rPr>
              <w:t xml:space="preserve">  </w:t>
            </w:r>
            <w:r>
              <w:rPr>
                <w:rFonts w:ascii="Arial" w:eastAsia="Arial" w:hAnsi="Arial" w:cs="Arial"/>
                <w:i/>
                <w:color w:val="7E7785"/>
                <w:spacing w:val="41"/>
                <w:position w:val="5"/>
                <w:sz w:val="36"/>
                <w:szCs w:val="36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3909A"/>
                <w:w w:val="56"/>
                <w:position w:val="3"/>
                <w:sz w:val="34"/>
                <w:szCs w:val="34"/>
              </w:rPr>
              <w:t>G</w:t>
            </w:r>
            <w:r>
              <w:rPr>
                <w:rFonts w:ascii="Courier New" w:eastAsia="Courier New" w:hAnsi="Courier New" w:cs="Courier New"/>
                <w:color w:val="7E7785"/>
                <w:w w:val="21"/>
                <w:position w:val="3"/>
                <w:sz w:val="34"/>
                <w:szCs w:val="34"/>
              </w:rPr>
              <w:t>,</w:t>
            </w:r>
            <w:r>
              <w:rPr>
                <w:rFonts w:ascii="Courier New" w:eastAsia="Courier New" w:hAnsi="Courier New" w:cs="Courier New"/>
                <w:color w:val="7E7785"/>
                <w:position w:val="3"/>
                <w:sz w:val="34"/>
                <w:szCs w:val="3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E7785"/>
                <w:spacing w:val="-71"/>
                <w:position w:val="3"/>
                <w:sz w:val="34"/>
                <w:szCs w:val="34"/>
              </w:rPr>
              <w:t xml:space="preserve"> </w:t>
            </w:r>
            <w:r>
              <w:rPr>
                <w:rFonts w:ascii="Arial" w:eastAsia="Arial" w:hAnsi="Arial" w:cs="Arial"/>
                <w:color w:val="C6C6C6"/>
                <w:w w:val="17"/>
                <w:position w:val="-12"/>
                <w:sz w:val="40"/>
                <w:szCs w:val="40"/>
              </w:rPr>
              <w:t xml:space="preserve">I                 </w:t>
            </w:r>
            <w:r>
              <w:rPr>
                <w:rFonts w:ascii="Arial" w:eastAsia="Arial" w:hAnsi="Arial" w:cs="Arial"/>
                <w:color w:val="C6C6C6"/>
                <w:spacing w:val="11"/>
                <w:w w:val="17"/>
                <w:position w:val="-12"/>
                <w:sz w:val="40"/>
                <w:szCs w:val="40"/>
              </w:rPr>
              <w:t xml:space="preserve"> </w:t>
            </w:r>
            <w:r>
              <w:rPr>
                <w:rFonts w:ascii="Arial" w:eastAsia="Arial" w:hAnsi="Arial" w:cs="Arial"/>
                <w:color w:val="7E7785"/>
                <w:position w:val="5"/>
                <w:sz w:val="34"/>
                <w:szCs w:val="34"/>
              </w:rPr>
              <w:t>A</w:t>
            </w:r>
            <w:r>
              <w:rPr>
                <w:rFonts w:ascii="Arial" w:eastAsia="Arial" w:hAnsi="Arial" w:cs="Arial"/>
                <w:color w:val="7E7785"/>
                <w:spacing w:val="-32"/>
                <w:position w:val="5"/>
                <w:sz w:val="34"/>
                <w:szCs w:val="34"/>
              </w:rPr>
              <w:t xml:space="preserve"> </w:t>
            </w:r>
            <w:r>
              <w:rPr>
                <w:color w:val="7E7785"/>
                <w:position w:val="5"/>
                <w:sz w:val="34"/>
                <w:szCs w:val="34"/>
              </w:rPr>
              <w:t xml:space="preserve">cc   </w:t>
            </w:r>
            <w:r>
              <w:rPr>
                <w:color w:val="7E7785"/>
                <w:w w:val="74"/>
                <w:position w:val="9"/>
                <w:sz w:val="24"/>
                <w:szCs w:val="24"/>
              </w:rPr>
              <w:t xml:space="preserve">(?,(7  </w:t>
            </w:r>
            <w:r>
              <w:rPr>
                <w:color w:val="7E7785"/>
                <w:spacing w:val="2"/>
                <w:w w:val="74"/>
                <w:position w:val="9"/>
                <w:sz w:val="24"/>
                <w:szCs w:val="24"/>
              </w:rPr>
              <w:t xml:space="preserve"> </w:t>
            </w:r>
            <w:r>
              <w:rPr>
                <w:color w:val="7E7785"/>
                <w:w w:val="110"/>
                <w:position w:val="9"/>
                <w:sz w:val="24"/>
                <w:szCs w:val="24"/>
              </w:rPr>
              <w:t>~</w:t>
            </w:r>
          </w:p>
          <w:p w:rsidR="00F651C8" w:rsidRDefault="00A10AE1">
            <w:pPr>
              <w:spacing w:line="0" w:lineRule="atLeast"/>
              <w:ind w:left="386"/>
              <w:rPr>
                <w:sz w:val="40"/>
                <w:szCs w:val="40"/>
              </w:rPr>
            </w:pPr>
            <w:r>
              <w:rPr>
                <w:rFonts w:ascii="Arial" w:eastAsia="Arial" w:hAnsi="Arial" w:cs="Arial"/>
                <w:color w:val="7E7785"/>
                <w:w w:val="70"/>
                <w:position w:val="-8"/>
                <w:sz w:val="30"/>
                <w:szCs w:val="30"/>
              </w:rPr>
              <w:t xml:space="preserve">6"6  </w:t>
            </w:r>
            <w:r>
              <w:rPr>
                <w:rFonts w:ascii="Arial" w:eastAsia="Arial" w:hAnsi="Arial" w:cs="Arial"/>
                <w:color w:val="7E7785"/>
                <w:spacing w:val="2"/>
                <w:w w:val="70"/>
                <w:position w:val="-8"/>
                <w:sz w:val="30"/>
                <w:szCs w:val="30"/>
              </w:rPr>
              <w:t xml:space="preserve"> </w:t>
            </w:r>
            <w:r>
              <w:rPr>
                <w:color w:val="7E7785"/>
                <w:position w:val="-8"/>
                <w:sz w:val="28"/>
                <w:szCs w:val="28"/>
              </w:rPr>
              <w:t xml:space="preserve">v    </w:t>
            </w:r>
            <w:r>
              <w:rPr>
                <w:color w:val="7E7785"/>
                <w:spacing w:val="66"/>
                <w:position w:val="-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color w:val="C6C6C6"/>
                <w:w w:val="35"/>
                <w:sz w:val="14"/>
                <w:szCs w:val="14"/>
              </w:rPr>
              <w:t>I</w:t>
            </w:r>
            <w:r>
              <w:rPr>
                <w:rFonts w:ascii="Arial" w:eastAsia="Arial" w:hAnsi="Arial" w:cs="Arial"/>
                <w:color w:val="C6C6C6"/>
                <w:w w:val="35"/>
                <w:sz w:val="14"/>
                <w:szCs w:val="14"/>
              </w:rPr>
              <w:t xml:space="preserve">                              </w:t>
            </w:r>
            <w:r>
              <w:rPr>
                <w:rFonts w:ascii="Arial" w:eastAsia="Arial" w:hAnsi="Arial" w:cs="Arial"/>
                <w:color w:val="C6C6C6"/>
                <w:spacing w:val="7"/>
                <w:w w:val="3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i/>
                <w:color w:val="7E7785"/>
                <w:w w:val="76"/>
                <w:sz w:val="22"/>
                <w:szCs w:val="22"/>
              </w:rPr>
              <w:t>(&gt;</w:t>
            </w:r>
            <w:r>
              <w:rPr>
                <w:rFonts w:ascii="Arial" w:eastAsia="Arial" w:hAnsi="Arial" w:cs="Arial"/>
                <w:i/>
                <w:color w:val="7E7785"/>
                <w:spacing w:val="31"/>
                <w:w w:val="76"/>
                <w:sz w:val="22"/>
                <w:szCs w:val="22"/>
              </w:rPr>
              <w:t xml:space="preserve"> </w:t>
            </w:r>
            <w:r>
              <w:rPr>
                <w:color w:val="7E7785"/>
                <w:sz w:val="22"/>
                <w:szCs w:val="22"/>
              </w:rPr>
              <w:t>c</w:t>
            </w:r>
            <w:r>
              <w:rPr>
                <w:color w:val="7E7785"/>
                <w:spacing w:val="25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color w:val="7E7785"/>
                <w:sz w:val="16"/>
                <w:szCs w:val="16"/>
              </w:rPr>
              <w:t xml:space="preserve">c,     </w:t>
            </w:r>
            <w:r>
              <w:rPr>
                <w:rFonts w:ascii="Arial" w:eastAsia="Arial" w:hAnsi="Arial" w:cs="Arial"/>
                <w:color w:val="7E7785"/>
                <w:spacing w:val="8"/>
                <w:sz w:val="16"/>
                <w:szCs w:val="16"/>
              </w:rPr>
              <w:t xml:space="preserve"> </w:t>
            </w:r>
            <w:r>
              <w:rPr>
                <w:color w:val="93909A"/>
                <w:w w:val="70"/>
                <w:position w:val="-4"/>
                <w:sz w:val="32"/>
                <w:szCs w:val="32"/>
              </w:rPr>
              <w:t>6</w:t>
            </w:r>
            <w:r>
              <w:rPr>
                <w:color w:val="93909A"/>
                <w:spacing w:val="47"/>
                <w:w w:val="70"/>
                <w:position w:val="-4"/>
                <w:sz w:val="32"/>
                <w:szCs w:val="32"/>
              </w:rPr>
              <w:t xml:space="preserve"> </w:t>
            </w:r>
            <w:r>
              <w:rPr>
                <w:rFonts w:ascii="Arial" w:eastAsia="Arial" w:hAnsi="Arial" w:cs="Arial"/>
                <w:color w:val="93909A"/>
                <w:w w:val="38"/>
                <w:position w:val="-4"/>
                <w:sz w:val="24"/>
                <w:szCs w:val="24"/>
              </w:rPr>
              <w:t xml:space="preserve">11       </w:t>
            </w:r>
            <w:r>
              <w:rPr>
                <w:rFonts w:ascii="Arial" w:eastAsia="Arial" w:hAnsi="Arial" w:cs="Arial"/>
                <w:color w:val="93909A"/>
                <w:spacing w:val="3"/>
                <w:w w:val="38"/>
                <w:position w:val="-4"/>
                <w:sz w:val="24"/>
                <w:szCs w:val="24"/>
              </w:rPr>
              <w:t xml:space="preserve"> </w:t>
            </w:r>
            <w:r>
              <w:rPr>
                <w:i/>
                <w:color w:val="7E7785"/>
                <w:w w:val="54"/>
                <w:position w:val="-4"/>
                <w:sz w:val="40"/>
                <w:szCs w:val="40"/>
              </w:rPr>
              <w:t>q</w:t>
            </w:r>
          </w:p>
          <w:p w:rsidR="00F651C8" w:rsidRDefault="00A10AE1">
            <w:pPr>
              <w:spacing w:line="200" w:lineRule="atLeast"/>
              <w:ind w:left="89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93909A"/>
                <w:w w:val="57"/>
              </w:rPr>
              <w:t>~</w:t>
            </w:r>
          </w:p>
          <w:p w:rsidR="00F651C8" w:rsidRDefault="00A10AE1">
            <w:pPr>
              <w:spacing w:line="100" w:lineRule="exact"/>
              <w:ind w:right="888"/>
              <w:jc w:val="right"/>
              <w:rPr>
                <w:sz w:val="12"/>
                <w:szCs w:val="12"/>
              </w:rPr>
            </w:pPr>
            <w:r>
              <w:rPr>
                <w:color w:val="A5A3AA"/>
                <w:w w:val="85"/>
                <w:position w:val="-1"/>
                <w:sz w:val="12"/>
                <w:szCs w:val="12"/>
              </w:rPr>
              <w:t>11</w:t>
            </w:r>
          </w:p>
          <w:p w:rsidR="00F651C8" w:rsidRDefault="00A10AE1">
            <w:pPr>
              <w:spacing w:line="120" w:lineRule="exact"/>
              <w:ind w:left="1397" w:right="230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C6C6C6"/>
                <w:w w:val="39"/>
                <w:sz w:val="14"/>
                <w:szCs w:val="14"/>
              </w:rPr>
              <w:t>I</w:t>
            </w:r>
          </w:p>
          <w:p w:rsidR="00F651C8" w:rsidRDefault="00F651C8">
            <w:pPr>
              <w:spacing w:before="3" w:line="140" w:lineRule="exact"/>
              <w:rPr>
                <w:sz w:val="15"/>
                <w:szCs w:val="15"/>
              </w:rPr>
            </w:pPr>
          </w:p>
          <w:p w:rsidR="00F651C8" w:rsidRDefault="00A10AE1">
            <w:pPr>
              <w:spacing w:line="260" w:lineRule="exact"/>
              <w:ind w:left="1389" w:right="230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C6C6C6"/>
                <w:w w:val="20"/>
                <w:position w:val="-1"/>
                <w:sz w:val="24"/>
                <w:szCs w:val="24"/>
              </w:rPr>
              <w:t>I</w:t>
            </w:r>
          </w:p>
          <w:p w:rsidR="00F651C8" w:rsidRDefault="00A10AE1">
            <w:pPr>
              <w:spacing w:line="40" w:lineRule="exact"/>
              <w:ind w:left="1725"/>
              <w:rPr>
                <w:sz w:val="10"/>
                <w:szCs w:val="10"/>
              </w:rPr>
            </w:pPr>
            <w:r>
              <w:rPr>
                <w:color w:val="7E7785"/>
                <w:w w:val="600"/>
                <w:position w:val="-2"/>
                <w:sz w:val="10"/>
                <w:szCs w:val="10"/>
              </w:rPr>
              <w:t>~</w:t>
            </w:r>
            <w:r>
              <w:rPr>
                <w:color w:val="93909A"/>
                <w:w w:val="231"/>
                <w:position w:val="-2"/>
                <w:sz w:val="10"/>
                <w:szCs w:val="10"/>
              </w:rPr>
              <w:t>;</w:t>
            </w:r>
            <w:r>
              <w:rPr>
                <w:color w:val="A5A3AA"/>
                <w:w w:val="110"/>
                <w:position w:val="-2"/>
                <w:sz w:val="10"/>
                <w:szCs w:val="10"/>
              </w:rPr>
              <w:t>·</w:t>
            </w:r>
          </w:p>
          <w:p w:rsidR="00F651C8" w:rsidRDefault="00A10AE1">
            <w:pPr>
              <w:spacing w:line="140" w:lineRule="exact"/>
              <w:ind w:left="1397" w:right="2303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C6C6C6"/>
                <w:w w:val="18"/>
                <w:position w:val="-1"/>
              </w:rPr>
              <w:t>I</w:t>
            </w:r>
          </w:p>
          <w:p w:rsidR="00F651C8" w:rsidRDefault="00A10AE1">
            <w:pPr>
              <w:spacing w:line="120" w:lineRule="exact"/>
              <w:ind w:left="1401" w:right="230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C6C6C6"/>
                <w:w w:val="36"/>
                <w:position w:val="1"/>
                <w:sz w:val="14"/>
                <w:szCs w:val="14"/>
              </w:rPr>
              <w:t>I</w:t>
            </w:r>
          </w:p>
          <w:p w:rsidR="00F651C8" w:rsidRDefault="00F651C8">
            <w:pPr>
              <w:spacing w:before="2" w:line="100" w:lineRule="exact"/>
              <w:rPr>
                <w:sz w:val="10"/>
                <w:szCs w:val="10"/>
              </w:rPr>
            </w:pPr>
          </w:p>
          <w:p w:rsidR="00F651C8" w:rsidRDefault="00A10AE1">
            <w:pPr>
              <w:spacing w:line="263" w:lineRule="auto"/>
              <w:ind w:left="1425" w:right="2326"/>
              <w:jc w:val="center"/>
              <w:rPr>
                <w:rFonts w:ascii="Arial" w:eastAsia="Arial" w:hAnsi="Arial" w:cs="Arial"/>
                <w:sz w:val="8"/>
                <w:szCs w:val="8"/>
              </w:rPr>
            </w:pPr>
            <w:r>
              <w:rPr>
                <w:rFonts w:ascii="Arial" w:eastAsia="Arial" w:hAnsi="Arial" w:cs="Arial"/>
                <w:color w:val="C6C6C6"/>
                <w:w w:val="66"/>
                <w:sz w:val="8"/>
                <w:szCs w:val="8"/>
              </w:rPr>
              <w:t>I I</w:t>
            </w:r>
          </w:p>
          <w:p w:rsidR="00F651C8" w:rsidRDefault="00A10AE1">
            <w:pPr>
              <w:spacing w:line="200" w:lineRule="exact"/>
              <w:ind w:left="1395" w:right="2297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C6C6C6"/>
                <w:w w:val="24"/>
                <w:position w:val="-2"/>
                <w:sz w:val="22"/>
                <w:szCs w:val="22"/>
              </w:rPr>
              <w:t>I</w:t>
            </w:r>
          </w:p>
          <w:p w:rsidR="00F651C8" w:rsidRDefault="00A10AE1">
            <w:pPr>
              <w:spacing w:line="40" w:lineRule="exact"/>
              <w:ind w:left="1411" w:right="2307"/>
              <w:jc w:val="center"/>
              <w:rPr>
                <w:rFonts w:ascii="Arial" w:eastAsia="Arial" w:hAnsi="Arial" w:cs="Arial"/>
                <w:sz w:val="8"/>
                <w:szCs w:val="8"/>
              </w:rPr>
            </w:pPr>
            <w:r>
              <w:rPr>
                <w:rFonts w:ascii="Arial" w:eastAsia="Arial" w:hAnsi="Arial" w:cs="Arial"/>
                <w:color w:val="C6C6C6"/>
                <w:w w:val="44"/>
                <w:sz w:val="8"/>
                <w:szCs w:val="8"/>
              </w:rPr>
              <w:t>I</w:t>
            </w:r>
          </w:p>
          <w:p w:rsidR="00F651C8" w:rsidRDefault="00A10AE1">
            <w:pPr>
              <w:spacing w:line="180" w:lineRule="exact"/>
              <w:ind w:left="1398" w:right="2301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C6C6C6"/>
                <w:w w:val="27"/>
                <w:sz w:val="18"/>
                <w:szCs w:val="18"/>
              </w:rPr>
              <w:t>I</w:t>
            </w:r>
          </w:p>
          <w:p w:rsidR="00F651C8" w:rsidRDefault="00A10AE1">
            <w:pPr>
              <w:spacing w:before="14" w:line="160" w:lineRule="exact"/>
              <w:ind w:left="1405" w:right="2302"/>
              <w:jc w:val="center"/>
              <w:rPr>
                <w:sz w:val="16"/>
                <w:szCs w:val="16"/>
              </w:rPr>
            </w:pPr>
            <w:r>
              <w:rPr>
                <w:color w:val="C6C6C6"/>
                <w:w w:val="32"/>
                <w:position w:val="-1"/>
                <w:sz w:val="16"/>
                <w:szCs w:val="16"/>
              </w:rPr>
              <w:t>'</w:t>
            </w:r>
          </w:p>
          <w:p w:rsidR="00F651C8" w:rsidRDefault="00A10AE1">
            <w:pPr>
              <w:spacing w:line="80" w:lineRule="exact"/>
              <w:ind w:left="1409" w:right="2306"/>
              <w:jc w:val="center"/>
              <w:rPr>
                <w:rFonts w:ascii="Arial" w:eastAsia="Arial" w:hAnsi="Arial" w:cs="Arial"/>
                <w:sz w:val="10"/>
                <w:szCs w:val="10"/>
              </w:rPr>
            </w:pPr>
            <w:r>
              <w:rPr>
                <w:rFonts w:ascii="Arial" w:eastAsia="Arial" w:hAnsi="Arial" w:cs="Arial"/>
                <w:color w:val="C6C6C6"/>
                <w:w w:val="36"/>
                <w:sz w:val="10"/>
                <w:szCs w:val="10"/>
              </w:rPr>
              <w:t>I</w:t>
            </w:r>
          </w:p>
          <w:p w:rsidR="00F651C8" w:rsidRDefault="00A10AE1">
            <w:pPr>
              <w:spacing w:line="160" w:lineRule="exact"/>
              <w:ind w:left="1403" w:right="2301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C6C6C6"/>
                <w:w w:val="18"/>
                <w:sz w:val="18"/>
                <w:szCs w:val="18"/>
              </w:rPr>
              <w:t>I</w:t>
            </w:r>
          </w:p>
          <w:p w:rsidR="00F651C8" w:rsidRDefault="00A10AE1">
            <w:pPr>
              <w:spacing w:before="64"/>
              <w:ind w:left="1394" w:right="2287"/>
              <w:jc w:val="center"/>
              <w:rPr>
                <w:rFonts w:ascii="Arial" w:eastAsia="Arial" w:hAnsi="Arial" w:cs="Arial"/>
                <w:sz w:val="30"/>
                <w:szCs w:val="30"/>
              </w:rPr>
            </w:pPr>
            <w:r>
              <w:rPr>
                <w:rFonts w:ascii="Arial" w:eastAsia="Arial" w:hAnsi="Arial" w:cs="Arial"/>
                <w:color w:val="C6C6C6"/>
                <w:w w:val="17"/>
                <w:sz w:val="30"/>
                <w:szCs w:val="30"/>
              </w:rPr>
              <w:t>I</w:t>
            </w:r>
          </w:p>
          <w:p w:rsidR="00F651C8" w:rsidRDefault="00F651C8">
            <w:pPr>
              <w:spacing w:before="3" w:line="160" w:lineRule="exact"/>
              <w:rPr>
                <w:sz w:val="17"/>
                <w:szCs w:val="17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spacing w:line="220" w:lineRule="exact"/>
              <w:ind w:left="1411" w:right="228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C6C6C6"/>
                <w:w w:val="18"/>
                <w:position w:val="-1"/>
              </w:rPr>
              <w:t>I</w:t>
            </w:r>
          </w:p>
        </w:tc>
        <w:tc>
          <w:tcPr>
            <w:tcW w:w="1340" w:type="dxa"/>
            <w:tcBorders>
              <w:top w:val="single" w:sz="0" w:space="0" w:color="A5A3AA"/>
              <w:left w:val="nil"/>
              <w:bottom w:val="nil"/>
              <w:right w:val="nil"/>
            </w:tcBorders>
          </w:tcPr>
          <w:p w:rsidR="00F651C8" w:rsidRDefault="00A10AE1">
            <w:pPr>
              <w:spacing w:line="1000" w:lineRule="exact"/>
              <w:ind w:left="245" w:right="349"/>
              <w:jc w:val="center"/>
              <w:rPr>
                <w:rFonts w:ascii="Arial" w:eastAsia="Arial" w:hAnsi="Arial" w:cs="Arial"/>
                <w:sz w:val="132"/>
                <w:szCs w:val="132"/>
              </w:rPr>
            </w:pPr>
            <w:r>
              <w:rPr>
                <w:rFonts w:ascii="Arial" w:eastAsia="Arial" w:hAnsi="Arial" w:cs="Arial"/>
                <w:color w:val="93909A"/>
                <w:w w:val="42"/>
                <w:position w:val="8"/>
                <w:sz w:val="132"/>
                <w:szCs w:val="132"/>
              </w:rPr>
              <w:t>\</w:t>
            </w:r>
            <w:r>
              <w:rPr>
                <w:rFonts w:ascii="Arial" w:eastAsia="Arial" w:hAnsi="Arial" w:cs="Arial"/>
                <w:color w:val="A5A3AA"/>
                <w:w w:val="28"/>
                <w:position w:val="8"/>
                <w:sz w:val="132"/>
                <w:szCs w:val="132"/>
              </w:rPr>
              <w:t>~</w:t>
            </w:r>
            <w:r>
              <w:rPr>
                <w:rFonts w:ascii="Arial" w:eastAsia="Arial" w:hAnsi="Arial" w:cs="Arial"/>
                <w:color w:val="A5A3AA"/>
                <w:spacing w:val="-1"/>
                <w:w w:val="28"/>
                <w:position w:val="8"/>
                <w:sz w:val="132"/>
                <w:szCs w:val="132"/>
              </w:rPr>
              <w:t>:</w:t>
            </w:r>
            <w:r>
              <w:rPr>
                <w:rFonts w:ascii="Arial" w:eastAsia="Arial" w:hAnsi="Arial" w:cs="Arial"/>
                <w:color w:val="93909A"/>
                <w:w w:val="10"/>
                <w:position w:val="8"/>
                <w:sz w:val="132"/>
                <w:szCs w:val="132"/>
              </w:rPr>
              <w:t>.</w:t>
            </w:r>
          </w:p>
          <w:p w:rsidR="00F651C8" w:rsidRDefault="00F651C8">
            <w:pPr>
              <w:spacing w:before="2" w:line="200" w:lineRule="exact"/>
            </w:pPr>
          </w:p>
          <w:p w:rsidR="00F651C8" w:rsidRDefault="00A10AE1">
            <w:pPr>
              <w:ind w:left="471" w:right="740"/>
              <w:jc w:val="center"/>
              <w:rPr>
                <w:sz w:val="24"/>
                <w:szCs w:val="24"/>
              </w:rPr>
            </w:pPr>
            <w:r>
              <w:rPr>
                <w:color w:val="876462"/>
                <w:w w:val="55"/>
                <w:sz w:val="24"/>
                <w:szCs w:val="24"/>
              </w:rPr>
              <w:t>•</w:t>
            </w:r>
          </w:p>
        </w:tc>
        <w:tc>
          <w:tcPr>
            <w:tcW w:w="1420" w:type="dxa"/>
            <w:tcBorders>
              <w:top w:val="single" w:sz="0" w:space="0" w:color="A5A3AA"/>
              <w:left w:val="nil"/>
              <w:bottom w:val="single" w:sz="0" w:space="0" w:color="A5A3AA"/>
              <w:right w:val="nil"/>
            </w:tcBorders>
          </w:tcPr>
          <w:p w:rsidR="00F651C8" w:rsidRDefault="00A10AE1">
            <w:pPr>
              <w:spacing w:line="840" w:lineRule="exact"/>
              <w:ind w:left="320"/>
              <w:rPr>
                <w:rFonts w:ascii="Arial" w:eastAsia="Arial" w:hAnsi="Arial" w:cs="Arial"/>
                <w:sz w:val="86"/>
                <w:szCs w:val="86"/>
              </w:rPr>
            </w:pPr>
            <w:r>
              <w:rPr>
                <w:rFonts w:ascii="Arial" w:eastAsia="Arial" w:hAnsi="Arial" w:cs="Arial"/>
                <w:i/>
                <w:color w:val="7E7785"/>
                <w:w w:val="64"/>
                <w:position w:val="1"/>
                <w:sz w:val="86"/>
                <w:szCs w:val="86"/>
              </w:rPr>
              <w:t>A,</w:t>
            </w:r>
          </w:p>
        </w:tc>
      </w:tr>
    </w:tbl>
    <w:p w:rsidR="00F651C8" w:rsidRDefault="00F651C8">
      <w:pPr>
        <w:spacing w:before="7" w:line="280" w:lineRule="exact"/>
        <w:rPr>
          <w:sz w:val="28"/>
          <w:szCs w:val="28"/>
        </w:rPr>
      </w:pPr>
    </w:p>
    <w:p w:rsidR="00F651C8" w:rsidRDefault="00F651C8">
      <w:pPr>
        <w:spacing w:before="31"/>
        <w:ind w:left="5299"/>
        <w:rPr>
          <w:sz w:val="22"/>
          <w:szCs w:val="22"/>
        </w:rPr>
      </w:pPr>
      <w:r w:rsidRPr="00F651C8">
        <w:pict>
          <v:group id="_x0000_s1068" style="position:absolute;left:0;text-align:left;margin-left:256pt;margin-top:-155.4pt;width:0;height:74pt;z-index:-14619;mso-position-horizontal-relative:page" coordorigin="5120,-3108" coordsize="0,1480">
            <v:shape id="_x0000_s1070" style="position:absolute;left:5120;top:-3108;width:0;height:1480" coordorigin="5120,-3108" coordsize="0,1480" path="m5120,-1628r,-1480e" filled="f" strokecolor="#c6c6c6" strokeweight="0">
              <v:path arrowok="t"/>
            </v:shape>
            <v:shape id="_x0000_s1069" style="position:absolute;left:5120;top:-3108;width:0;height:1480" coordorigin="5120,-3108" coordsize="0,1480" path="m5120,-1628r,-1480e" filled="f" strokecolor="#c6c6c6" strokeweight="0">
              <v:path arrowok="t"/>
            </v:shape>
            <w10:wrap anchorx="page"/>
          </v:group>
        </w:pict>
      </w:r>
      <w:r w:rsidR="00A10AE1">
        <w:rPr>
          <w:color w:val="7E7785"/>
          <w:w w:val="102"/>
          <w:sz w:val="22"/>
          <w:szCs w:val="22"/>
        </w:rPr>
        <w:t>Sekayu</w:t>
      </w:r>
      <w:r w:rsidR="00A10AE1">
        <w:rPr>
          <w:color w:val="A5A3AA"/>
          <w:w w:val="61"/>
          <w:sz w:val="22"/>
          <w:szCs w:val="22"/>
        </w:rPr>
        <w:t>,</w:t>
      </w:r>
      <w:r w:rsidR="00A10AE1">
        <w:rPr>
          <w:color w:val="A5A3AA"/>
          <w:sz w:val="22"/>
          <w:szCs w:val="22"/>
        </w:rPr>
        <w:t xml:space="preserve">                                </w:t>
      </w:r>
      <w:r w:rsidR="00A10AE1">
        <w:rPr>
          <w:color w:val="A5A3AA"/>
          <w:spacing w:val="-13"/>
          <w:sz w:val="22"/>
          <w:szCs w:val="22"/>
        </w:rPr>
        <w:t xml:space="preserve"> </w:t>
      </w:r>
      <w:r w:rsidR="00A10AE1">
        <w:rPr>
          <w:color w:val="7E7785"/>
          <w:sz w:val="22"/>
          <w:szCs w:val="22"/>
        </w:rPr>
        <w:t>2013</w:t>
      </w:r>
    </w:p>
    <w:p w:rsidR="00F651C8" w:rsidRDefault="00A10AE1">
      <w:pPr>
        <w:spacing w:before="44"/>
        <w:ind w:left="5290"/>
        <w:rPr>
          <w:sz w:val="22"/>
          <w:szCs w:val="22"/>
        </w:rPr>
      </w:pPr>
      <w:r>
        <w:rPr>
          <w:color w:val="7E7785"/>
          <w:w w:val="104"/>
          <w:sz w:val="22"/>
          <w:szCs w:val="22"/>
        </w:rPr>
        <w:t>Mengetahu</w:t>
      </w:r>
      <w:r>
        <w:rPr>
          <w:color w:val="7E7785"/>
          <w:spacing w:val="-1"/>
          <w:w w:val="104"/>
          <w:sz w:val="22"/>
          <w:szCs w:val="22"/>
        </w:rPr>
        <w:t>i</w:t>
      </w:r>
      <w:r>
        <w:rPr>
          <w:color w:val="93909A"/>
          <w:w w:val="61"/>
          <w:sz w:val="22"/>
          <w:szCs w:val="22"/>
        </w:rPr>
        <w:t>,</w:t>
      </w:r>
    </w:p>
    <w:p w:rsidR="00F651C8" w:rsidRDefault="00A10AE1">
      <w:pPr>
        <w:spacing w:before="44"/>
        <w:ind w:left="5294"/>
        <w:rPr>
          <w:sz w:val="22"/>
          <w:szCs w:val="22"/>
        </w:rPr>
      </w:pPr>
      <w:r>
        <w:rPr>
          <w:color w:val="7E7785"/>
          <w:sz w:val="22"/>
          <w:szCs w:val="22"/>
        </w:rPr>
        <w:t>Program</w:t>
      </w:r>
      <w:r>
        <w:rPr>
          <w:color w:val="7E7785"/>
          <w:spacing w:val="27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Studi</w:t>
      </w:r>
      <w:r>
        <w:rPr>
          <w:color w:val="7E7785"/>
          <w:spacing w:val="8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Teknik</w:t>
      </w:r>
      <w:r>
        <w:rPr>
          <w:color w:val="7E7785"/>
          <w:spacing w:val="23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Jnforrnatika</w:t>
      </w:r>
    </w:p>
    <w:p w:rsidR="00F651C8" w:rsidRDefault="00A10AE1">
      <w:pPr>
        <w:spacing w:before="44"/>
        <w:ind w:left="5290"/>
        <w:rPr>
          <w:sz w:val="22"/>
          <w:szCs w:val="22"/>
        </w:rPr>
      </w:pPr>
      <w:r>
        <w:rPr>
          <w:color w:val="7E7785"/>
          <w:w w:val="104"/>
          <w:sz w:val="22"/>
          <w:szCs w:val="22"/>
        </w:rPr>
        <w:t>Ketu</w:t>
      </w:r>
      <w:r>
        <w:rPr>
          <w:color w:val="7E7785"/>
          <w:spacing w:val="-1"/>
          <w:w w:val="104"/>
          <w:sz w:val="22"/>
          <w:szCs w:val="22"/>
        </w:rPr>
        <w:t>a</w:t>
      </w:r>
      <w:r>
        <w:rPr>
          <w:color w:val="93909A"/>
          <w:w w:val="61"/>
          <w:sz w:val="22"/>
          <w:szCs w:val="22"/>
        </w:rPr>
        <w:t>,</w:t>
      </w:r>
    </w:p>
    <w:p w:rsidR="00F651C8" w:rsidRDefault="00A10AE1">
      <w:pPr>
        <w:spacing w:line="1040" w:lineRule="exact"/>
        <w:ind w:left="5338"/>
        <w:rPr>
          <w:rFonts w:ascii="Arial" w:eastAsia="Arial" w:hAnsi="Arial" w:cs="Arial"/>
          <w:sz w:val="102"/>
          <w:szCs w:val="102"/>
        </w:rPr>
      </w:pPr>
      <w:r>
        <w:rPr>
          <w:rFonts w:ascii="Arial" w:eastAsia="Arial" w:hAnsi="Arial" w:cs="Arial"/>
          <w:i/>
          <w:color w:val="645D6E"/>
          <w:position w:val="1"/>
          <w:sz w:val="102"/>
          <w:szCs w:val="102"/>
        </w:rPr>
        <w:t>?(</w:t>
      </w:r>
    </w:p>
    <w:p w:rsidR="00F651C8" w:rsidRDefault="00F651C8">
      <w:pPr>
        <w:spacing w:before="2" w:line="200" w:lineRule="exact"/>
      </w:pPr>
    </w:p>
    <w:p w:rsidR="00F651C8" w:rsidRDefault="00A10AE1">
      <w:pPr>
        <w:ind w:left="5294"/>
        <w:rPr>
          <w:sz w:val="22"/>
          <w:szCs w:val="22"/>
        </w:rPr>
        <w:sectPr w:rsidR="00F651C8">
          <w:type w:val="continuous"/>
          <w:pgSz w:w="11920" w:h="16840"/>
          <w:pgMar w:top="1480" w:right="1580" w:bottom="280" w:left="1680" w:header="720" w:footer="720" w:gutter="0"/>
          <w:cols w:space="720"/>
        </w:sectPr>
      </w:pPr>
      <w:r>
        <w:rPr>
          <w:color w:val="7E7785"/>
          <w:w w:val="84"/>
          <w:sz w:val="22"/>
          <w:szCs w:val="22"/>
        </w:rPr>
        <w:t>Eick.al</w:t>
      </w:r>
      <w:r>
        <w:rPr>
          <w:color w:val="7E7785"/>
          <w:spacing w:val="17"/>
          <w:w w:val="84"/>
          <w:sz w:val="22"/>
          <w:szCs w:val="22"/>
        </w:rPr>
        <w:t xml:space="preserve"> </w:t>
      </w:r>
      <w:r>
        <w:rPr>
          <w:color w:val="7E7785"/>
          <w:w w:val="105"/>
          <w:sz w:val="22"/>
          <w:szCs w:val="22"/>
        </w:rPr>
        <w:t>Prasety</w:t>
      </w:r>
      <w:r>
        <w:rPr>
          <w:color w:val="7E7785"/>
          <w:spacing w:val="-1"/>
          <w:w w:val="105"/>
          <w:sz w:val="22"/>
          <w:szCs w:val="22"/>
        </w:rPr>
        <w:t>o</w:t>
      </w:r>
      <w:r>
        <w:rPr>
          <w:color w:val="93909A"/>
          <w:w w:val="61"/>
          <w:sz w:val="22"/>
          <w:szCs w:val="22"/>
        </w:rPr>
        <w:t>,</w:t>
      </w:r>
      <w:r>
        <w:rPr>
          <w:color w:val="93909A"/>
          <w:spacing w:val="18"/>
          <w:sz w:val="22"/>
          <w:szCs w:val="22"/>
        </w:rPr>
        <w:t xml:space="preserve"> </w:t>
      </w:r>
      <w:r>
        <w:rPr>
          <w:color w:val="7E7785"/>
          <w:w w:val="84"/>
          <w:sz w:val="22"/>
          <w:szCs w:val="22"/>
        </w:rPr>
        <w:t>S</w:t>
      </w:r>
      <w:r>
        <w:rPr>
          <w:color w:val="A5A3AA"/>
          <w:w w:val="43"/>
          <w:sz w:val="22"/>
          <w:szCs w:val="22"/>
        </w:rPr>
        <w:t>.</w:t>
      </w:r>
      <w:r>
        <w:rPr>
          <w:color w:val="7E7785"/>
          <w:sz w:val="22"/>
          <w:szCs w:val="22"/>
        </w:rPr>
        <w:t>Kom</w:t>
      </w:r>
      <w:r>
        <w:rPr>
          <w:color w:val="93909A"/>
          <w:w w:val="84"/>
          <w:sz w:val="22"/>
          <w:szCs w:val="22"/>
        </w:rPr>
        <w:t>.,</w:t>
      </w:r>
      <w:r>
        <w:rPr>
          <w:color w:val="93909A"/>
          <w:sz w:val="22"/>
          <w:szCs w:val="22"/>
        </w:rPr>
        <w:t xml:space="preserve"> </w:t>
      </w:r>
      <w:r>
        <w:rPr>
          <w:color w:val="93909A"/>
          <w:spacing w:val="27"/>
          <w:sz w:val="22"/>
          <w:szCs w:val="22"/>
        </w:rPr>
        <w:t xml:space="preserve"> </w:t>
      </w:r>
      <w:r>
        <w:rPr>
          <w:color w:val="7E7785"/>
          <w:sz w:val="22"/>
          <w:szCs w:val="22"/>
        </w:rPr>
        <w:t>M</w:t>
      </w:r>
      <w:r>
        <w:rPr>
          <w:color w:val="93909A"/>
          <w:w w:val="25"/>
          <w:sz w:val="22"/>
          <w:szCs w:val="22"/>
        </w:rPr>
        <w:t>.</w:t>
      </w:r>
      <w:r>
        <w:rPr>
          <w:color w:val="7E7785"/>
          <w:sz w:val="22"/>
          <w:szCs w:val="22"/>
        </w:rPr>
        <w:t>Kom</w:t>
      </w:r>
    </w:p>
    <w:p w:rsidR="00F651C8" w:rsidRDefault="00F651C8">
      <w:pPr>
        <w:spacing w:before="91"/>
        <w:ind w:left="3446" w:right="1900"/>
        <w:jc w:val="center"/>
        <w:rPr>
          <w:sz w:val="28"/>
          <w:szCs w:val="28"/>
        </w:rPr>
      </w:pPr>
      <w:r w:rsidRPr="00F651C8">
        <w:lastRenderedPageBreak/>
        <w:pict>
          <v:shape id="_x0000_s1067" type="#_x0000_t75" style="position:absolute;left:0;text-align:left;margin-left:86.9pt;margin-top:31.4pt;width:79.2pt;height:85pt;z-index:-14618;mso-position-horizontal-relative:page;mso-position-vertical-relative:page">
            <v:imagedata r:id="rId144" o:title=""/>
            <w10:wrap anchorx="page" anchory="page"/>
          </v:shape>
        </w:pict>
      </w:r>
      <w:r w:rsidR="00A10AE1">
        <w:rPr>
          <w:b/>
          <w:color w:val="807780"/>
          <w:w w:val="76"/>
          <w:sz w:val="28"/>
          <w:szCs w:val="28"/>
        </w:rPr>
        <w:t xml:space="preserve">YAYASAN </w:t>
      </w:r>
      <w:r w:rsidR="00A10AE1">
        <w:rPr>
          <w:b/>
          <w:color w:val="807780"/>
          <w:spacing w:val="44"/>
          <w:w w:val="76"/>
          <w:sz w:val="28"/>
          <w:szCs w:val="28"/>
        </w:rPr>
        <w:t xml:space="preserve"> </w:t>
      </w:r>
      <w:r w:rsidR="00A10AE1">
        <w:rPr>
          <w:b/>
          <w:color w:val="807780"/>
          <w:w w:val="76"/>
          <w:sz w:val="28"/>
          <w:szCs w:val="28"/>
        </w:rPr>
        <w:t xml:space="preserve">MUBA </w:t>
      </w:r>
      <w:r w:rsidR="00A10AE1">
        <w:rPr>
          <w:b/>
          <w:color w:val="807780"/>
          <w:spacing w:val="17"/>
          <w:w w:val="76"/>
          <w:sz w:val="28"/>
          <w:szCs w:val="28"/>
        </w:rPr>
        <w:t xml:space="preserve"> </w:t>
      </w:r>
      <w:r w:rsidR="00A10AE1">
        <w:rPr>
          <w:b/>
          <w:color w:val="807780"/>
          <w:w w:val="76"/>
          <w:sz w:val="28"/>
          <w:szCs w:val="28"/>
        </w:rPr>
        <w:t>SEJAHTERA</w:t>
      </w:r>
    </w:p>
    <w:p w:rsidR="00F651C8" w:rsidRDefault="00A10AE1">
      <w:pPr>
        <w:spacing w:line="520" w:lineRule="exact"/>
        <w:ind w:left="2885" w:right="1352"/>
        <w:jc w:val="center"/>
        <w:rPr>
          <w:sz w:val="48"/>
          <w:szCs w:val="48"/>
        </w:rPr>
      </w:pPr>
      <w:r>
        <w:rPr>
          <w:b/>
          <w:color w:val="807780"/>
          <w:w w:val="87"/>
          <w:sz w:val="48"/>
          <w:szCs w:val="48"/>
        </w:rPr>
        <w:t>POLITEKNIK</w:t>
      </w:r>
      <w:r>
        <w:rPr>
          <w:b/>
          <w:color w:val="807780"/>
          <w:spacing w:val="-17"/>
          <w:w w:val="87"/>
          <w:sz w:val="48"/>
          <w:szCs w:val="48"/>
        </w:rPr>
        <w:t xml:space="preserve"> </w:t>
      </w:r>
      <w:r>
        <w:rPr>
          <w:b/>
          <w:color w:val="807780"/>
          <w:w w:val="76"/>
          <w:sz w:val="48"/>
          <w:szCs w:val="48"/>
        </w:rPr>
        <w:t>SEKAYIJ</w:t>
      </w:r>
    </w:p>
    <w:p w:rsidR="00F651C8" w:rsidRDefault="00A10AE1">
      <w:pPr>
        <w:spacing w:line="260" w:lineRule="exact"/>
        <w:ind w:left="2173" w:right="741"/>
        <w:jc w:val="center"/>
        <w:rPr>
          <w:sz w:val="24"/>
          <w:szCs w:val="24"/>
        </w:rPr>
      </w:pPr>
      <w:r>
        <w:rPr>
          <w:b/>
          <w:color w:val="807780"/>
          <w:w w:val="110"/>
          <w:sz w:val="24"/>
          <w:szCs w:val="24"/>
        </w:rPr>
        <w:t xml:space="preserve">PROGRAM </w:t>
      </w:r>
      <w:r>
        <w:rPr>
          <w:b/>
          <w:color w:val="807780"/>
          <w:spacing w:val="1"/>
          <w:w w:val="110"/>
          <w:sz w:val="24"/>
          <w:szCs w:val="24"/>
        </w:rPr>
        <w:t xml:space="preserve"> </w:t>
      </w:r>
      <w:r>
        <w:rPr>
          <w:b/>
          <w:color w:val="807780"/>
          <w:w w:val="110"/>
          <w:sz w:val="24"/>
          <w:szCs w:val="24"/>
        </w:rPr>
        <w:t xml:space="preserve">STUDI  </w:t>
      </w:r>
      <w:r>
        <w:rPr>
          <w:b/>
          <w:color w:val="807780"/>
          <w:spacing w:val="3"/>
          <w:w w:val="110"/>
          <w:sz w:val="24"/>
          <w:szCs w:val="24"/>
        </w:rPr>
        <w:t xml:space="preserve"> </w:t>
      </w:r>
      <w:r>
        <w:rPr>
          <w:b/>
          <w:color w:val="807780"/>
          <w:w w:val="110"/>
          <w:sz w:val="24"/>
          <w:szCs w:val="24"/>
        </w:rPr>
        <w:t xml:space="preserve">TEKNIK </w:t>
      </w:r>
      <w:r>
        <w:rPr>
          <w:b/>
          <w:color w:val="807780"/>
          <w:spacing w:val="31"/>
          <w:w w:val="110"/>
          <w:sz w:val="24"/>
          <w:szCs w:val="24"/>
        </w:rPr>
        <w:t xml:space="preserve"> </w:t>
      </w:r>
      <w:r>
        <w:rPr>
          <w:b/>
          <w:color w:val="807780"/>
          <w:w w:val="110"/>
          <w:sz w:val="24"/>
          <w:szCs w:val="24"/>
        </w:rPr>
        <w:t>INFORMATIKA</w:t>
      </w:r>
    </w:p>
    <w:p w:rsidR="00F651C8" w:rsidRDefault="00A10AE1">
      <w:pPr>
        <w:spacing w:line="160" w:lineRule="exact"/>
        <w:ind w:left="3197" w:right="1694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color w:val="807780"/>
          <w:sz w:val="16"/>
          <w:szCs w:val="16"/>
        </w:rPr>
        <w:t>JI.</w:t>
      </w:r>
      <w:r>
        <w:rPr>
          <w:rFonts w:ascii="Arial" w:eastAsia="Arial" w:hAnsi="Arial" w:cs="Arial"/>
          <w:color w:val="807780"/>
          <w:spacing w:val="-16"/>
          <w:sz w:val="16"/>
          <w:szCs w:val="16"/>
        </w:rPr>
        <w:t xml:space="preserve"> </w:t>
      </w:r>
      <w:r>
        <w:rPr>
          <w:rFonts w:ascii="Arial" w:eastAsia="Arial" w:hAnsi="Arial" w:cs="Arial"/>
          <w:color w:val="807780"/>
          <w:sz w:val="14"/>
          <w:szCs w:val="14"/>
        </w:rPr>
        <w:t>Kolonel</w:t>
      </w:r>
      <w:r>
        <w:rPr>
          <w:rFonts w:ascii="Arial" w:eastAsia="Arial" w:hAnsi="Arial" w:cs="Arial"/>
          <w:color w:val="807780"/>
          <w:spacing w:val="32"/>
          <w:sz w:val="14"/>
          <w:szCs w:val="14"/>
        </w:rPr>
        <w:t xml:space="preserve"> </w:t>
      </w:r>
      <w:r>
        <w:rPr>
          <w:rFonts w:ascii="Arial" w:eastAsia="Arial" w:hAnsi="Arial" w:cs="Arial"/>
          <w:color w:val="807780"/>
          <w:sz w:val="14"/>
          <w:szCs w:val="14"/>
        </w:rPr>
        <w:t xml:space="preserve">Wahid </w:t>
      </w:r>
      <w:r>
        <w:rPr>
          <w:rFonts w:ascii="Arial" w:eastAsia="Arial" w:hAnsi="Arial" w:cs="Arial"/>
          <w:color w:val="807780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807780"/>
          <w:sz w:val="14"/>
          <w:szCs w:val="14"/>
        </w:rPr>
        <w:t>Udin</w:t>
      </w:r>
      <w:r>
        <w:rPr>
          <w:rFonts w:ascii="Arial" w:eastAsia="Arial" w:hAnsi="Arial" w:cs="Arial"/>
          <w:color w:val="807780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color w:val="807780"/>
          <w:sz w:val="14"/>
          <w:szCs w:val="14"/>
        </w:rPr>
        <w:t>Lk.</w:t>
      </w:r>
      <w:r>
        <w:rPr>
          <w:rFonts w:ascii="Arial" w:eastAsia="Arial" w:hAnsi="Arial" w:cs="Arial"/>
          <w:color w:val="807780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color w:val="807780"/>
          <w:w w:val="60"/>
          <w:sz w:val="14"/>
          <w:szCs w:val="14"/>
        </w:rPr>
        <w:t xml:space="preserve">I </w:t>
      </w:r>
      <w:r>
        <w:rPr>
          <w:rFonts w:ascii="Arial" w:eastAsia="Arial" w:hAnsi="Arial" w:cs="Arial"/>
          <w:color w:val="807780"/>
          <w:spacing w:val="12"/>
          <w:w w:val="60"/>
          <w:sz w:val="14"/>
          <w:szCs w:val="14"/>
        </w:rPr>
        <w:t xml:space="preserve"> </w:t>
      </w:r>
      <w:r>
        <w:rPr>
          <w:rFonts w:ascii="Arial" w:eastAsia="Arial" w:hAnsi="Arial" w:cs="Arial"/>
          <w:color w:val="807780"/>
          <w:sz w:val="14"/>
          <w:szCs w:val="14"/>
        </w:rPr>
        <w:t>Kel.</w:t>
      </w:r>
      <w:r>
        <w:rPr>
          <w:rFonts w:ascii="Arial" w:eastAsia="Arial" w:hAnsi="Arial" w:cs="Arial"/>
          <w:color w:val="807780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color w:val="807780"/>
          <w:w w:val="102"/>
          <w:sz w:val="14"/>
          <w:szCs w:val="14"/>
        </w:rPr>
        <w:t>Kayuara</w:t>
      </w:r>
      <w:r>
        <w:rPr>
          <w:rFonts w:ascii="Arial" w:eastAsia="Arial" w:hAnsi="Arial" w:cs="Arial"/>
          <w:color w:val="9A959A"/>
          <w:w w:val="48"/>
          <w:sz w:val="14"/>
          <w:szCs w:val="14"/>
        </w:rPr>
        <w:t>,</w:t>
      </w:r>
      <w:r>
        <w:rPr>
          <w:rFonts w:ascii="Arial" w:eastAsia="Arial" w:hAnsi="Arial" w:cs="Arial"/>
          <w:color w:val="9A959A"/>
          <w:sz w:val="14"/>
          <w:szCs w:val="14"/>
        </w:rPr>
        <w:t xml:space="preserve"> </w:t>
      </w:r>
      <w:r>
        <w:rPr>
          <w:rFonts w:ascii="Arial" w:eastAsia="Arial" w:hAnsi="Arial" w:cs="Arial"/>
          <w:color w:val="9A959A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color w:val="807780"/>
          <w:sz w:val="14"/>
          <w:szCs w:val="14"/>
        </w:rPr>
        <w:t xml:space="preserve">Sekayu </w:t>
      </w:r>
      <w:r>
        <w:rPr>
          <w:rFonts w:ascii="Arial" w:eastAsia="Arial" w:hAnsi="Arial" w:cs="Arial"/>
          <w:color w:val="807780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color w:val="807780"/>
          <w:sz w:val="14"/>
          <w:szCs w:val="14"/>
        </w:rPr>
        <w:t>30711</w:t>
      </w:r>
    </w:p>
    <w:p w:rsidR="00F651C8" w:rsidRDefault="00A10AE1">
      <w:pPr>
        <w:spacing w:before="7"/>
        <w:ind w:left="3422" w:right="2026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color w:val="807780"/>
          <w:w w:val="105"/>
          <w:sz w:val="14"/>
          <w:szCs w:val="14"/>
        </w:rPr>
        <w:t>web</w:t>
      </w:r>
      <w:r>
        <w:rPr>
          <w:rFonts w:ascii="Arial" w:eastAsia="Arial" w:hAnsi="Arial" w:cs="Arial"/>
          <w:color w:val="9A959A"/>
          <w:w w:val="48"/>
          <w:sz w:val="14"/>
          <w:szCs w:val="14"/>
        </w:rPr>
        <w:t>:</w:t>
      </w:r>
      <w:r>
        <w:rPr>
          <w:rFonts w:ascii="Arial" w:eastAsia="Arial" w:hAnsi="Arial" w:cs="Arial"/>
          <w:color w:val="9A959A"/>
          <w:sz w:val="14"/>
          <w:szCs w:val="14"/>
        </w:rPr>
        <w:t xml:space="preserve"> </w:t>
      </w:r>
      <w:r>
        <w:rPr>
          <w:rFonts w:ascii="Arial" w:eastAsia="Arial" w:hAnsi="Arial" w:cs="Arial"/>
          <w:color w:val="9A959A"/>
          <w:spacing w:val="-1"/>
          <w:sz w:val="14"/>
          <w:szCs w:val="14"/>
        </w:rPr>
        <w:t xml:space="preserve"> </w:t>
      </w:r>
      <w:r>
        <w:rPr>
          <w:rFonts w:ascii="Arial" w:eastAsia="Arial" w:hAnsi="Arial" w:cs="Arial"/>
          <w:color w:val="6791D1"/>
          <w:w w:val="103"/>
          <w:sz w:val="14"/>
          <w:szCs w:val="14"/>
        </w:rPr>
        <w:t>www</w:t>
      </w:r>
      <w:r>
        <w:rPr>
          <w:rFonts w:ascii="Arial" w:eastAsia="Arial" w:hAnsi="Arial" w:cs="Arial"/>
          <w:color w:val="89A8CD"/>
          <w:w w:val="36"/>
          <w:sz w:val="14"/>
          <w:szCs w:val="14"/>
        </w:rPr>
        <w:t>,</w:t>
      </w:r>
      <w:r>
        <w:rPr>
          <w:rFonts w:ascii="Arial" w:eastAsia="Arial" w:hAnsi="Arial" w:cs="Arial"/>
          <w:color w:val="6791D1"/>
          <w:w w:val="101"/>
          <w:sz w:val="14"/>
          <w:szCs w:val="14"/>
        </w:rPr>
        <w:t>polsky</w:t>
      </w:r>
      <w:r>
        <w:rPr>
          <w:rFonts w:ascii="Arial" w:eastAsia="Arial" w:hAnsi="Arial" w:cs="Arial"/>
          <w:color w:val="89A8CD"/>
          <w:w w:val="36"/>
          <w:sz w:val="14"/>
          <w:szCs w:val="14"/>
        </w:rPr>
        <w:t>.</w:t>
      </w:r>
      <w:r>
        <w:rPr>
          <w:rFonts w:ascii="Arial" w:eastAsia="Arial" w:hAnsi="Arial" w:cs="Arial"/>
          <w:color w:val="6791D1"/>
          <w:sz w:val="14"/>
          <w:szCs w:val="14"/>
        </w:rPr>
        <w:t xml:space="preserve">ac.id    </w:t>
      </w:r>
      <w:r>
        <w:rPr>
          <w:rFonts w:ascii="Arial" w:eastAsia="Arial" w:hAnsi="Arial" w:cs="Arial"/>
          <w:color w:val="6791D1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color w:val="807780"/>
          <w:sz w:val="14"/>
          <w:szCs w:val="14"/>
        </w:rPr>
        <w:t>mail</w:t>
      </w:r>
      <w:r>
        <w:rPr>
          <w:rFonts w:ascii="Arial" w:eastAsia="Arial" w:hAnsi="Arial" w:cs="Arial"/>
          <w:color w:val="9A959A"/>
          <w:w w:val="48"/>
          <w:sz w:val="14"/>
          <w:szCs w:val="14"/>
        </w:rPr>
        <w:t>:</w:t>
      </w:r>
      <w:r>
        <w:rPr>
          <w:rFonts w:ascii="Arial" w:eastAsia="Arial" w:hAnsi="Arial" w:cs="Arial"/>
          <w:color w:val="9A959A"/>
          <w:sz w:val="14"/>
          <w:szCs w:val="14"/>
        </w:rPr>
        <w:t xml:space="preserve"> </w:t>
      </w:r>
      <w:r>
        <w:rPr>
          <w:rFonts w:ascii="Arial" w:eastAsia="Arial" w:hAnsi="Arial" w:cs="Arial"/>
          <w:color w:val="9A959A"/>
          <w:spacing w:val="12"/>
          <w:sz w:val="14"/>
          <w:szCs w:val="14"/>
        </w:rPr>
        <w:t xml:space="preserve"> </w:t>
      </w:r>
      <w:hyperlink r:id="rId145">
        <w:r>
          <w:rPr>
            <w:rFonts w:ascii="Arial" w:eastAsia="Arial" w:hAnsi="Arial" w:cs="Arial"/>
            <w:color w:val="6791D1"/>
            <w:w w:val="102"/>
            <w:sz w:val="14"/>
            <w:szCs w:val="14"/>
          </w:rPr>
          <w:t>polsky@polsky</w:t>
        </w:r>
        <w:r>
          <w:rPr>
            <w:rFonts w:ascii="Arial" w:eastAsia="Arial" w:hAnsi="Arial" w:cs="Arial"/>
            <w:color w:val="89A8CD"/>
            <w:w w:val="36"/>
            <w:sz w:val="14"/>
            <w:szCs w:val="14"/>
          </w:rPr>
          <w:t>.</w:t>
        </w:r>
        <w:r>
          <w:rPr>
            <w:rFonts w:ascii="Arial" w:eastAsia="Arial" w:hAnsi="Arial" w:cs="Arial"/>
            <w:color w:val="6791D1"/>
            <w:w w:val="101"/>
            <w:sz w:val="14"/>
            <w:szCs w:val="14"/>
          </w:rPr>
          <w:t>ac</w:t>
        </w:r>
        <w:r>
          <w:rPr>
            <w:rFonts w:ascii="Arial" w:eastAsia="Arial" w:hAnsi="Arial" w:cs="Arial"/>
            <w:color w:val="89A8CD"/>
            <w:w w:val="36"/>
            <w:sz w:val="14"/>
            <w:szCs w:val="14"/>
          </w:rPr>
          <w:t>.</w:t>
        </w:r>
        <w:r>
          <w:rPr>
            <w:rFonts w:ascii="Arial" w:eastAsia="Arial" w:hAnsi="Arial" w:cs="Arial"/>
            <w:color w:val="6791D1"/>
            <w:w w:val="89"/>
            <w:sz w:val="14"/>
            <w:szCs w:val="14"/>
          </w:rPr>
          <w:t>id</w:t>
        </w:r>
      </w:hyperlink>
    </w:p>
    <w:p w:rsidR="00F651C8" w:rsidRDefault="00A10AE1">
      <w:pPr>
        <w:spacing w:before="7"/>
        <w:ind w:left="4149" w:right="2650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color w:val="807780"/>
          <w:sz w:val="14"/>
          <w:szCs w:val="14"/>
        </w:rPr>
        <w:t>Tel.</w:t>
      </w:r>
      <w:r>
        <w:rPr>
          <w:rFonts w:ascii="Arial" w:eastAsia="Arial" w:hAnsi="Arial" w:cs="Arial"/>
          <w:color w:val="807780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color w:val="807780"/>
          <w:sz w:val="14"/>
          <w:szCs w:val="14"/>
        </w:rPr>
        <w:t>I</w:t>
      </w:r>
      <w:r>
        <w:rPr>
          <w:rFonts w:ascii="Arial" w:eastAsia="Arial" w:hAnsi="Arial" w:cs="Arial"/>
          <w:i/>
          <w:color w:val="807780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color w:val="807780"/>
          <w:w w:val="102"/>
          <w:sz w:val="14"/>
          <w:szCs w:val="14"/>
        </w:rPr>
        <w:t>Fax</w:t>
      </w:r>
      <w:r>
        <w:rPr>
          <w:rFonts w:ascii="Arial" w:eastAsia="Arial" w:hAnsi="Arial" w:cs="Arial"/>
          <w:color w:val="9A959A"/>
          <w:w w:val="48"/>
          <w:sz w:val="14"/>
          <w:szCs w:val="14"/>
        </w:rPr>
        <w:t>.</w:t>
      </w:r>
      <w:r>
        <w:rPr>
          <w:rFonts w:ascii="Arial" w:eastAsia="Arial" w:hAnsi="Arial" w:cs="Arial"/>
          <w:color w:val="9A959A"/>
          <w:sz w:val="14"/>
          <w:szCs w:val="14"/>
        </w:rPr>
        <w:t xml:space="preserve"> </w:t>
      </w:r>
      <w:r>
        <w:rPr>
          <w:rFonts w:ascii="Arial" w:eastAsia="Arial" w:hAnsi="Arial" w:cs="Arial"/>
          <w:color w:val="9A959A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color w:val="807780"/>
          <w:w w:val="36"/>
          <w:sz w:val="14"/>
          <w:szCs w:val="14"/>
        </w:rPr>
        <w:t xml:space="preserve">:   </w:t>
      </w:r>
      <w:r>
        <w:rPr>
          <w:rFonts w:ascii="Arial" w:eastAsia="Arial" w:hAnsi="Arial" w:cs="Arial"/>
          <w:color w:val="807780"/>
          <w:spacing w:val="2"/>
          <w:w w:val="36"/>
          <w:sz w:val="14"/>
          <w:szCs w:val="14"/>
        </w:rPr>
        <w:t xml:space="preserve"> </w:t>
      </w:r>
      <w:r>
        <w:rPr>
          <w:rFonts w:ascii="Arial" w:eastAsia="Arial" w:hAnsi="Arial" w:cs="Arial"/>
          <w:color w:val="807780"/>
          <w:sz w:val="14"/>
          <w:szCs w:val="14"/>
        </w:rPr>
        <w:t>+62</w:t>
      </w:r>
      <w:r>
        <w:rPr>
          <w:rFonts w:ascii="Arial" w:eastAsia="Arial" w:hAnsi="Arial" w:cs="Arial"/>
          <w:color w:val="807780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color w:val="807780"/>
          <w:sz w:val="14"/>
          <w:szCs w:val="14"/>
        </w:rPr>
        <w:t>714</w:t>
      </w:r>
      <w:r>
        <w:rPr>
          <w:rFonts w:ascii="Arial" w:eastAsia="Arial" w:hAnsi="Arial" w:cs="Arial"/>
          <w:color w:val="807780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color w:val="807780"/>
          <w:sz w:val="14"/>
          <w:szCs w:val="14"/>
        </w:rPr>
        <w:t>321099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4" w:line="240" w:lineRule="exact"/>
        <w:rPr>
          <w:sz w:val="24"/>
          <w:szCs w:val="24"/>
        </w:rPr>
      </w:pPr>
    </w:p>
    <w:p w:rsidR="00F651C8" w:rsidRDefault="00A10AE1">
      <w:pPr>
        <w:spacing w:line="260" w:lineRule="exact"/>
        <w:ind w:left="2912" w:right="2931"/>
        <w:jc w:val="center"/>
        <w:rPr>
          <w:sz w:val="24"/>
          <w:szCs w:val="24"/>
        </w:rPr>
      </w:pPr>
      <w:r>
        <w:rPr>
          <w:b/>
          <w:color w:val="807780"/>
          <w:position w:val="-1"/>
          <w:sz w:val="24"/>
          <w:szCs w:val="24"/>
        </w:rPr>
        <w:t xml:space="preserve">SURAT </w:t>
      </w:r>
      <w:r>
        <w:rPr>
          <w:b/>
          <w:color w:val="807780"/>
          <w:spacing w:val="17"/>
          <w:position w:val="-1"/>
          <w:sz w:val="24"/>
          <w:szCs w:val="24"/>
        </w:rPr>
        <w:t xml:space="preserve"> </w:t>
      </w:r>
      <w:r>
        <w:rPr>
          <w:b/>
          <w:color w:val="807780"/>
          <w:w w:val="110"/>
          <w:position w:val="-1"/>
          <w:sz w:val="24"/>
          <w:szCs w:val="24"/>
        </w:rPr>
        <w:t>K</w:t>
      </w:r>
      <w:r>
        <w:rPr>
          <w:b/>
          <w:color w:val="807780"/>
          <w:spacing w:val="3"/>
          <w:w w:val="110"/>
          <w:position w:val="-1"/>
          <w:sz w:val="24"/>
          <w:szCs w:val="24"/>
        </w:rPr>
        <w:t>E</w:t>
      </w:r>
      <w:r>
        <w:rPr>
          <w:b/>
          <w:color w:val="807780"/>
          <w:w w:val="110"/>
          <w:position w:val="-1"/>
          <w:sz w:val="24"/>
          <w:szCs w:val="24"/>
        </w:rPr>
        <w:t>TERA</w:t>
      </w:r>
      <w:r>
        <w:rPr>
          <w:b/>
          <w:color w:val="807780"/>
          <w:spacing w:val="-3"/>
          <w:w w:val="110"/>
          <w:position w:val="-1"/>
          <w:sz w:val="24"/>
          <w:szCs w:val="24"/>
        </w:rPr>
        <w:t>N</w:t>
      </w:r>
      <w:r>
        <w:rPr>
          <w:b/>
          <w:color w:val="807780"/>
          <w:position w:val="-1"/>
          <w:sz w:val="24"/>
          <w:szCs w:val="24"/>
        </w:rPr>
        <w:t>GAN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0" w:line="280" w:lineRule="exact"/>
        <w:rPr>
          <w:sz w:val="28"/>
          <w:szCs w:val="28"/>
        </w:rPr>
      </w:pPr>
    </w:p>
    <w:p w:rsidR="00F651C8" w:rsidRDefault="00A10AE1">
      <w:pPr>
        <w:spacing w:before="31" w:line="240" w:lineRule="exact"/>
        <w:ind w:left="118"/>
        <w:rPr>
          <w:sz w:val="22"/>
          <w:szCs w:val="22"/>
        </w:rPr>
      </w:pPr>
      <w:r>
        <w:rPr>
          <w:color w:val="807780"/>
          <w:position w:val="-1"/>
          <w:sz w:val="22"/>
          <w:szCs w:val="22"/>
        </w:rPr>
        <w:t>Program</w:t>
      </w:r>
      <w:r>
        <w:rPr>
          <w:color w:val="807780"/>
          <w:spacing w:val="32"/>
          <w:position w:val="-1"/>
          <w:sz w:val="22"/>
          <w:szCs w:val="22"/>
        </w:rPr>
        <w:t xml:space="preserve"> </w:t>
      </w:r>
      <w:r>
        <w:rPr>
          <w:color w:val="807780"/>
          <w:position w:val="-1"/>
          <w:sz w:val="22"/>
          <w:szCs w:val="22"/>
        </w:rPr>
        <w:t>Studi</w:t>
      </w:r>
      <w:r>
        <w:rPr>
          <w:color w:val="807780"/>
          <w:spacing w:val="4"/>
          <w:position w:val="-1"/>
          <w:sz w:val="22"/>
          <w:szCs w:val="22"/>
        </w:rPr>
        <w:t xml:space="preserve"> </w:t>
      </w:r>
      <w:r>
        <w:rPr>
          <w:color w:val="807780"/>
          <w:position w:val="-1"/>
          <w:sz w:val="22"/>
          <w:szCs w:val="22"/>
        </w:rPr>
        <w:t>Teknik</w:t>
      </w:r>
      <w:r>
        <w:rPr>
          <w:color w:val="807780"/>
          <w:spacing w:val="23"/>
          <w:position w:val="-1"/>
          <w:sz w:val="22"/>
          <w:szCs w:val="22"/>
        </w:rPr>
        <w:t xml:space="preserve"> </w:t>
      </w:r>
      <w:r>
        <w:rPr>
          <w:color w:val="807780"/>
          <w:position w:val="-1"/>
          <w:sz w:val="22"/>
          <w:szCs w:val="22"/>
        </w:rPr>
        <w:t>Informatika</w:t>
      </w:r>
      <w:r>
        <w:rPr>
          <w:color w:val="807780"/>
          <w:spacing w:val="20"/>
          <w:position w:val="-1"/>
          <w:sz w:val="22"/>
          <w:szCs w:val="22"/>
        </w:rPr>
        <w:t xml:space="preserve"> </w:t>
      </w:r>
      <w:r>
        <w:rPr>
          <w:color w:val="807780"/>
          <w:position w:val="-1"/>
          <w:sz w:val="22"/>
          <w:szCs w:val="22"/>
        </w:rPr>
        <w:t>dengan</w:t>
      </w:r>
      <w:r>
        <w:rPr>
          <w:color w:val="807780"/>
          <w:spacing w:val="25"/>
          <w:position w:val="-1"/>
          <w:sz w:val="22"/>
          <w:szCs w:val="22"/>
        </w:rPr>
        <w:t xml:space="preserve"> </w:t>
      </w:r>
      <w:r>
        <w:rPr>
          <w:color w:val="807780"/>
          <w:position w:val="-1"/>
          <w:sz w:val="22"/>
          <w:szCs w:val="22"/>
        </w:rPr>
        <w:t>ini</w:t>
      </w:r>
      <w:r>
        <w:rPr>
          <w:color w:val="807780"/>
          <w:spacing w:val="6"/>
          <w:position w:val="-1"/>
          <w:sz w:val="22"/>
          <w:szCs w:val="22"/>
        </w:rPr>
        <w:t xml:space="preserve"> </w:t>
      </w:r>
      <w:r>
        <w:rPr>
          <w:color w:val="807780"/>
          <w:position w:val="-1"/>
          <w:sz w:val="22"/>
          <w:szCs w:val="22"/>
        </w:rPr>
        <w:t>menyatakan</w:t>
      </w:r>
      <w:r>
        <w:rPr>
          <w:color w:val="807780"/>
          <w:spacing w:val="29"/>
          <w:position w:val="-1"/>
          <w:sz w:val="22"/>
          <w:szCs w:val="22"/>
        </w:rPr>
        <w:t xml:space="preserve"> </w:t>
      </w:r>
      <w:r>
        <w:rPr>
          <w:color w:val="807780"/>
          <w:position w:val="-1"/>
          <w:sz w:val="22"/>
          <w:szCs w:val="22"/>
        </w:rPr>
        <w:t>bahwa</w:t>
      </w:r>
      <w:r>
        <w:rPr>
          <w:color w:val="807780"/>
          <w:spacing w:val="14"/>
          <w:position w:val="-1"/>
          <w:sz w:val="22"/>
          <w:szCs w:val="22"/>
        </w:rPr>
        <w:t xml:space="preserve"> </w:t>
      </w:r>
      <w:r>
        <w:rPr>
          <w:color w:val="807780"/>
          <w:position w:val="-1"/>
          <w:sz w:val="22"/>
          <w:szCs w:val="22"/>
        </w:rPr>
        <w:t>mahasiswa/i</w:t>
      </w:r>
      <w:r>
        <w:rPr>
          <w:color w:val="807780"/>
          <w:spacing w:val="24"/>
          <w:position w:val="-1"/>
          <w:sz w:val="22"/>
          <w:szCs w:val="22"/>
        </w:rPr>
        <w:t xml:space="preserve"> </w:t>
      </w:r>
      <w:r>
        <w:rPr>
          <w:color w:val="807780"/>
          <w:position w:val="-1"/>
          <w:sz w:val="22"/>
          <w:szCs w:val="22"/>
        </w:rPr>
        <w:t>yang</w:t>
      </w:r>
      <w:r>
        <w:rPr>
          <w:color w:val="807780"/>
          <w:spacing w:val="12"/>
          <w:position w:val="-1"/>
          <w:sz w:val="22"/>
          <w:szCs w:val="22"/>
        </w:rPr>
        <w:t xml:space="preserve"> </w:t>
      </w:r>
      <w:r>
        <w:rPr>
          <w:color w:val="807780"/>
          <w:position w:val="-1"/>
          <w:sz w:val="22"/>
          <w:szCs w:val="22"/>
        </w:rPr>
        <w:t>ber-</w:t>
      </w:r>
    </w:p>
    <w:p w:rsidR="00F651C8" w:rsidRDefault="00F651C8">
      <w:pPr>
        <w:spacing w:before="2" w:line="100" w:lineRule="exact"/>
        <w:rPr>
          <w:sz w:val="11"/>
          <w:szCs w:val="11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  <w:sectPr w:rsidR="00F651C8">
          <w:footerReference w:type="default" r:id="rId146"/>
          <w:pgSz w:w="11920" w:h="16840"/>
          <w:pgMar w:top="500" w:right="1600" w:bottom="280" w:left="1600" w:header="0" w:footer="0" w:gutter="0"/>
          <w:cols w:space="720"/>
        </w:sectPr>
      </w:pPr>
    </w:p>
    <w:p w:rsidR="00F651C8" w:rsidRDefault="00A10AE1">
      <w:pPr>
        <w:spacing w:before="31" w:line="261" w:lineRule="auto"/>
        <w:ind w:left="757" w:right="451" w:hanging="5"/>
        <w:rPr>
          <w:sz w:val="22"/>
          <w:szCs w:val="22"/>
        </w:rPr>
      </w:pPr>
      <w:r>
        <w:rPr>
          <w:color w:val="807780"/>
          <w:sz w:val="22"/>
          <w:szCs w:val="22"/>
        </w:rPr>
        <w:lastRenderedPageBreak/>
        <w:t>Nama Nim Semester</w:t>
      </w:r>
    </w:p>
    <w:p w:rsidR="00F651C8" w:rsidRDefault="00A10AE1">
      <w:pPr>
        <w:spacing w:line="240" w:lineRule="exact"/>
        <w:ind w:left="766" w:right="-53"/>
        <w:rPr>
          <w:sz w:val="22"/>
          <w:szCs w:val="22"/>
        </w:rPr>
      </w:pPr>
      <w:r>
        <w:rPr>
          <w:color w:val="807780"/>
          <w:position w:val="-1"/>
          <w:sz w:val="22"/>
          <w:szCs w:val="22"/>
        </w:rPr>
        <w:t>Program</w:t>
      </w:r>
      <w:r>
        <w:rPr>
          <w:color w:val="807780"/>
          <w:spacing w:val="18"/>
          <w:position w:val="-1"/>
          <w:sz w:val="22"/>
          <w:szCs w:val="22"/>
        </w:rPr>
        <w:t xml:space="preserve"> </w:t>
      </w:r>
      <w:r>
        <w:rPr>
          <w:color w:val="807780"/>
          <w:position w:val="-1"/>
          <w:sz w:val="22"/>
          <w:szCs w:val="22"/>
        </w:rPr>
        <w:t>Studi</w:t>
      </w:r>
    </w:p>
    <w:p w:rsidR="00F651C8" w:rsidRDefault="00A10AE1">
      <w:pPr>
        <w:spacing w:before="68"/>
        <w:ind w:left="5"/>
        <w:rPr>
          <w:rFonts w:ascii="Arial" w:eastAsia="Arial" w:hAnsi="Arial" w:cs="Arial"/>
          <w:sz w:val="18"/>
          <w:szCs w:val="18"/>
        </w:rPr>
      </w:pPr>
      <w:r>
        <w:br w:type="column"/>
      </w:r>
      <w:r>
        <w:rPr>
          <w:rFonts w:ascii="Arial" w:eastAsia="Arial" w:hAnsi="Arial" w:cs="Arial"/>
          <w:color w:val="807780"/>
          <w:w w:val="57"/>
          <w:sz w:val="18"/>
          <w:szCs w:val="18"/>
        </w:rPr>
        <w:lastRenderedPageBreak/>
        <w:t xml:space="preserve">: </w:t>
      </w:r>
      <w:r>
        <w:rPr>
          <w:rFonts w:ascii="Arial" w:eastAsia="Arial" w:hAnsi="Arial" w:cs="Arial"/>
          <w:color w:val="807780"/>
          <w:spacing w:val="20"/>
          <w:w w:val="57"/>
          <w:sz w:val="18"/>
          <w:szCs w:val="18"/>
        </w:rPr>
        <w:t xml:space="preserve"> </w:t>
      </w:r>
      <w:r>
        <w:rPr>
          <w:rFonts w:ascii="Arial" w:eastAsia="Arial" w:hAnsi="Arial" w:cs="Arial"/>
          <w:color w:val="807780"/>
          <w:w w:val="90"/>
          <w:sz w:val="18"/>
          <w:szCs w:val="18"/>
        </w:rPr>
        <w:t>AGUS</w:t>
      </w:r>
      <w:r>
        <w:rPr>
          <w:rFonts w:ascii="Arial" w:eastAsia="Arial" w:hAnsi="Arial" w:cs="Arial"/>
          <w:color w:val="807780"/>
          <w:spacing w:val="19"/>
          <w:w w:val="90"/>
          <w:sz w:val="18"/>
          <w:szCs w:val="18"/>
        </w:rPr>
        <w:t xml:space="preserve"> </w:t>
      </w:r>
      <w:r>
        <w:rPr>
          <w:rFonts w:ascii="Arial" w:eastAsia="Arial" w:hAnsi="Arial" w:cs="Arial"/>
          <w:color w:val="807780"/>
          <w:sz w:val="18"/>
          <w:szCs w:val="18"/>
        </w:rPr>
        <w:t>SETIAWAN</w:t>
      </w:r>
    </w:p>
    <w:p w:rsidR="00F651C8" w:rsidRDefault="00A10AE1">
      <w:pPr>
        <w:spacing w:before="53"/>
        <w:ind w:left="5"/>
      </w:pPr>
      <w:r>
        <w:rPr>
          <w:color w:val="807780"/>
          <w:w w:val="53"/>
        </w:rPr>
        <w:t xml:space="preserve">:  </w:t>
      </w:r>
      <w:r>
        <w:rPr>
          <w:color w:val="807780"/>
          <w:spacing w:val="2"/>
          <w:w w:val="53"/>
        </w:rPr>
        <w:t xml:space="preserve"> </w:t>
      </w:r>
      <w:r>
        <w:rPr>
          <w:color w:val="807780"/>
        </w:rPr>
        <w:t>25012</w:t>
      </w:r>
      <w:r>
        <w:rPr>
          <w:color w:val="807780"/>
          <w:spacing w:val="11"/>
        </w:rPr>
        <w:t xml:space="preserve"> </w:t>
      </w:r>
      <w:r>
        <w:rPr>
          <w:color w:val="807780"/>
          <w:w w:val="106"/>
        </w:rPr>
        <w:t>5540110</w:t>
      </w:r>
      <w:r>
        <w:rPr>
          <w:color w:val="807780"/>
          <w:spacing w:val="28"/>
          <w:w w:val="106"/>
        </w:rPr>
        <w:t xml:space="preserve"> </w:t>
      </w:r>
      <w:r>
        <w:rPr>
          <w:color w:val="807780"/>
          <w:w w:val="106"/>
        </w:rPr>
        <w:t>002</w:t>
      </w:r>
    </w:p>
    <w:p w:rsidR="00F651C8" w:rsidRDefault="00A10AE1">
      <w:pPr>
        <w:spacing w:before="25"/>
        <w:ind w:left="5"/>
        <w:rPr>
          <w:sz w:val="22"/>
          <w:szCs w:val="22"/>
        </w:rPr>
      </w:pPr>
      <w:r>
        <w:rPr>
          <w:color w:val="807780"/>
          <w:w w:val="48"/>
          <w:sz w:val="22"/>
          <w:szCs w:val="22"/>
        </w:rPr>
        <w:t xml:space="preserve">: </w:t>
      </w:r>
      <w:r>
        <w:rPr>
          <w:color w:val="807780"/>
          <w:spacing w:val="18"/>
          <w:w w:val="48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VI</w:t>
      </w:r>
      <w:r>
        <w:rPr>
          <w:color w:val="807780"/>
          <w:spacing w:val="15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(Enam)</w:t>
      </w:r>
    </w:p>
    <w:p w:rsidR="00F651C8" w:rsidRDefault="00A10AE1">
      <w:pPr>
        <w:spacing w:before="16" w:line="240" w:lineRule="exact"/>
        <w:rPr>
          <w:sz w:val="22"/>
          <w:szCs w:val="22"/>
        </w:rPr>
        <w:sectPr w:rsidR="00F651C8">
          <w:type w:val="continuous"/>
          <w:pgSz w:w="11920" w:h="16840"/>
          <w:pgMar w:top="1480" w:right="1600" w:bottom="280" w:left="1600" w:header="720" w:footer="720" w:gutter="0"/>
          <w:cols w:num="2" w:space="720" w:equalWidth="0">
            <w:col w:w="2062" w:space="841"/>
            <w:col w:w="5817"/>
          </w:cols>
        </w:sectPr>
      </w:pPr>
      <w:r>
        <w:rPr>
          <w:color w:val="807780"/>
          <w:w w:val="48"/>
          <w:position w:val="-1"/>
          <w:sz w:val="22"/>
          <w:szCs w:val="22"/>
        </w:rPr>
        <w:t xml:space="preserve">: </w:t>
      </w:r>
      <w:r>
        <w:rPr>
          <w:color w:val="807780"/>
          <w:spacing w:val="18"/>
          <w:w w:val="48"/>
          <w:position w:val="-1"/>
          <w:sz w:val="22"/>
          <w:szCs w:val="22"/>
        </w:rPr>
        <w:t xml:space="preserve"> </w:t>
      </w:r>
      <w:r>
        <w:rPr>
          <w:color w:val="807780"/>
          <w:position w:val="-1"/>
          <w:sz w:val="22"/>
          <w:szCs w:val="22"/>
        </w:rPr>
        <w:t>Teknik</w:t>
      </w:r>
      <w:r>
        <w:rPr>
          <w:color w:val="807780"/>
          <w:spacing w:val="23"/>
          <w:position w:val="-1"/>
          <w:sz w:val="22"/>
          <w:szCs w:val="22"/>
        </w:rPr>
        <w:t xml:space="preserve"> </w:t>
      </w:r>
      <w:r>
        <w:rPr>
          <w:color w:val="807780"/>
          <w:position w:val="-1"/>
          <w:sz w:val="22"/>
          <w:szCs w:val="22"/>
        </w:rPr>
        <w:t>Informatika</w:t>
      </w:r>
    </w:p>
    <w:p w:rsidR="00F651C8" w:rsidRDefault="00F651C8">
      <w:pPr>
        <w:spacing w:before="8" w:line="160" w:lineRule="exact"/>
        <w:rPr>
          <w:sz w:val="17"/>
          <w:szCs w:val="17"/>
        </w:rPr>
      </w:pPr>
    </w:p>
    <w:p w:rsidR="00F651C8" w:rsidRDefault="00F651C8">
      <w:pPr>
        <w:spacing w:line="200" w:lineRule="exact"/>
      </w:pPr>
    </w:p>
    <w:p w:rsidR="00F651C8" w:rsidRDefault="00A10AE1">
      <w:pPr>
        <w:spacing w:before="31"/>
        <w:ind w:left="128"/>
        <w:rPr>
          <w:sz w:val="22"/>
          <w:szCs w:val="22"/>
        </w:rPr>
      </w:pPr>
      <w:r>
        <w:rPr>
          <w:color w:val="807780"/>
          <w:sz w:val="22"/>
          <w:szCs w:val="22"/>
        </w:rPr>
        <w:t xml:space="preserve">Memang </w:t>
      </w:r>
      <w:r>
        <w:rPr>
          <w:color w:val="807780"/>
          <w:spacing w:val="20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 xml:space="preserve">benar </w:t>
      </w:r>
      <w:r>
        <w:rPr>
          <w:color w:val="807780"/>
          <w:spacing w:val="21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 xml:space="preserve">mahasiswa/i </w:t>
      </w:r>
      <w:r>
        <w:rPr>
          <w:color w:val="807780"/>
          <w:spacing w:val="22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 xml:space="preserve">tersebut </w:t>
      </w:r>
      <w:r>
        <w:rPr>
          <w:color w:val="807780"/>
          <w:spacing w:val="19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 xml:space="preserve">diatas </w:t>
      </w:r>
      <w:r>
        <w:rPr>
          <w:color w:val="807780"/>
          <w:spacing w:val="10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 xml:space="preserve">telah </w:t>
      </w:r>
      <w:r>
        <w:rPr>
          <w:color w:val="807780"/>
          <w:spacing w:val="14"/>
          <w:sz w:val="22"/>
          <w:szCs w:val="22"/>
        </w:rPr>
        <w:t xml:space="preserve"> </w:t>
      </w:r>
      <w:r>
        <w:rPr>
          <w:b/>
          <w:color w:val="807780"/>
          <w:sz w:val="22"/>
          <w:szCs w:val="22"/>
        </w:rPr>
        <w:t xml:space="preserve">BEBAS </w:t>
      </w:r>
      <w:r>
        <w:rPr>
          <w:b/>
          <w:color w:val="807780"/>
          <w:spacing w:val="18"/>
          <w:sz w:val="22"/>
          <w:szCs w:val="22"/>
        </w:rPr>
        <w:t xml:space="preserve"> </w:t>
      </w:r>
      <w:r>
        <w:rPr>
          <w:b/>
          <w:color w:val="807780"/>
          <w:sz w:val="22"/>
          <w:szCs w:val="22"/>
        </w:rPr>
        <w:t xml:space="preserve">KOMPENSASI </w:t>
      </w:r>
      <w:r>
        <w:rPr>
          <w:b/>
          <w:color w:val="807780"/>
          <w:spacing w:val="38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 xml:space="preserve">dari </w:t>
      </w:r>
      <w:r>
        <w:rPr>
          <w:color w:val="807780"/>
          <w:spacing w:val="14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Program</w:t>
      </w:r>
    </w:p>
    <w:p w:rsidR="00F651C8" w:rsidRDefault="00F651C8">
      <w:pPr>
        <w:spacing w:before="6" w:line="120" w:lineRule="exact"/>
        <w:rPr>
          <w:sz w:val="13"/>
          <w:szCs w:val="13"/>
        </w:rPr>
      </w:pPr>
    </w:p>
    <w:p w:rsidR="00F651C8" w:rsidRDefault="00A10AE1">
      <w:pPr>
        <w:spacing w:line="742" w:lineRule="auto"/>
        <w:ind w:left="133" w:right="1502" w:firstLine="10"/>
        <w:rPr>
          <w:sz w:val="22"/>
          <w:szCs w:val="22"/>
        </w:rPr>
      </w:pPr>
      <w:r>
        <w:rPr>
          <w:color w:val="807780"/>
          <w:sz w:val="22"/>
          <w:szCs w:val="22"/>
        </w:rPr>
        <w:t>Studi</w:t>
      </w:r>
      <w:r>
        <w:rPr>
          <w:color w:val="807780"/>
          <w:spacing w:val="4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Teknik</w:t>
      </w:r>
      <w:r>
        <w:rPr>
          <w:color w:val="807780"/>
          <w:spacing w:val="32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lnformatika</w:t>
      </w:r>
      <w:r>
        <w:rPr>
          <w:color w:val="807780"/>
          <w:spacing w:val="32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dan</w:t>
      </w:r>
      <w:r>
        <w:rPr>
          <w:color w:val="807780"/>
          <w:spacing w:val="2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telah</w:t>
      </w:r>
      <w:r>
        <w:rPr>
          <w:color w:val="807780"/>
          <w:spacing w:val="17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menjalankan</w:t>
      </w:r>
      <w:r>
        <w:rPr>
          <w:color w:val="807780"/>
          <w:spacing w:val="21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tugas</w:t>
      </w:r>
      <w:r>
        <w:rPr>
          <w:color w:val="807780"/>
          <w:spacing w:val="23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serta</w:t>
      </w:r>
      <w:r>
        <w:rPr>
          <w:color w:val="807780"/>
          <w:spacing w:val="15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kewajibannya. Demikian</w:t>
      </w:r>
      <w:r>
        <w:rPr>
          <w:color w:val="807780"/>
          <w:spacing w:val="23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surat</w:t>
      </w:r>
      <w:r>
        <w:rPr>
          <w:color w:val="807780"/>
          <w:spacing w:val="12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keterangan</w:t>
      </w:r>
      <w:r>
        <w:rPr>
          <w:color w:val="807780"/>
          <w:spacing w:val="31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ini</w:t>
      </w:r>
      <w:r>
        <w:rPr>
          <w:color w:val="807780"/>
          <w:spacing w:val="-4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dibuat</w:t>
      </w:r>
      <w:r>
        <w:rPr>
          <w:color w:val="807780"/>
          <w:spacing w:val="24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untuk</w:t>
      </w:r>
      <w:r>
        <w:rPr>
          <w:color w:val="807780"/>
          <w:spacing w:val="10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digunakan</w:t>
      </w:r>
      <w:r>
        <w:rPr>
          <w:color w:val="807780"/>
          <w:spacing w:val="27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sebagaimana</w:t>
      </w:r>
      <w:r>
        <w:rPr>
          <w:color w:val="807780"/>
          <w:spacing w:val="28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mestinya.</w:t>
      </w:r>
    </w:p>
    <w:p w:rsidR="00F651C8" w:rsidRDefault="00F651C8">
      <w:pPr>
        <w:spacing w:before="3" w:line="220" w:lineRule="exact"/>
        <w:rPr>
          <w:sz w:val="22"/>
          <w:szCs w:val="22"/>
        </w:rPr>
      </w:pPr>
    </w:p>
    <w:p w:rsidR="00F651C8" w:rsidRDefault="00A10AE1">
      <w:pPr>
        <w:ind w:left="5499"/>
        <w:rPr>
          <w:sz w:val="22"/>
          <w:szCs w:val="22"/>
        </w:rPr>
      </w:pPr>
      <w:r>
        <w:rPr>
          <w:color w:val="807780"/>
          <w:sz w:val="22"/>
          <w:szCs w:val="22"/>
        </w:rPr>
        <w:t>Sekayu</w:t>
      </w:r>
      <w:r>
        <w:rPr>
          <w:color w:val="9A959A"/>
          <w:w w:val="61"/>
          <w:sz w:val="22"/>
          <w:szCs w:val="22"/>
        </w:rPr>
        <w:t>,</w:t>
      </w:r>
      <w:r>
        <w:rPr>
          <w:color w:val="9A959A"/>
          <w:sz w:val="22"/>
          <w:szCs w:val="22"/>
        </w:rPr>
        <w:t xml:space="preserve"> </w:t>
      </w:r>
      <w:r>
        <w:rPr>
          <w:color w:val="9A959A"/>
          <w:spacing w:val="-23"/>
          <w:sz w:val="22"/>
          <w:szCs w:val="22"/>
        </w:rPr>
        <w:t xml:space="preserve"> </w:t>
      </w:r>
      <w:r>
        <w:rPr>
          <w:i/>
          <w:color w:val="807780"/>
          <w:w w:val="76"/>
          <w:sz w:val="28"/>
          <w:szCs w:val="28"/>
        </w:rPr>
        <w:t>19</w:t>
      </w:r>
      <w:r>
        <w:rPr>
          <w:i/>
          <w:color w:val="807780"/>
          <w:spacing w:val="15"/>
          <w:w w:val="76"/>
          <w:sz w:val="28"/>
          <w:szCs w:val="28"/>
        </w:rPr>
        <w:t xml:space="preserve"> </w:t>
      </w:r>
      <w:r>
        <w:rPr>
          <w:color w:val="807780"/>
          <w:sz w:val="22"/>
          <w:szCs w:val="22"/>
        </w:rPr>
        <w:t>Juli</w:t>
      </w:r>
      <w:r>
        <w:rPr>
          <w:color w:val="807780"/>
          <w:spacing w:val="11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2013</w:t>
      </w:r>
    </w:p>
    <w:p w:rsidR="00F651C8" w:rsidRDefault="00A10AE1">
      <w:pPr>
        <w:spacing w:line="240" w:lineRule="exact"/>
        <w:ind w:left="5504"/>
        <w:rPr>
          <w:sz w:val="22"/>
          <w:szCs w:val="22"/>
        </w:rPr>
      </w:pPr>
      <w:r>
        <w:rPr>
          <w:color w:val="807780"/>
          <w:sz w:val="22"/>
          <w:szCs w:val="22"/>
        </w:rPr>
        <w:t>Program</w:t>
      </w:r>
      <w:r>
        <w:rPr>
          <w:color w:val="807780"/>
          <w:spacing w:val="18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Studi</w:t>
      </w:r>
      <w:r>
        <w:rPr>
          <w:color w:val="807780"/>
          <w:spacing w:val="4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Teknik</w:t>
      </w:r>
      <w:r>
        <w:rPr>
          <w:color w:val="807780"/>
          <w:spacing w:val="32"/>
          <w:sz w:val="22"/>
          <w:szCs w:val="22"/>
        </w:rPr>
        <w:t xml:space="preserve"> </w:t>
      </w:r>
      <w:r>
        <w:rPr>
          <w:color w:val="807780"/>
          <w:sz w:val="22"/>
          <w:szCs w:val="22"/>
        </w:rPr>
        <w:t>lnformatika</w:t>
      </w:r>
    </w:p>
    <w:p w:rsidR="00F651C8" w:rsidRDefault="00F651C8">
      <w:pPr>
        <w:spacing w:before="2" w:line="140" w:lineRule="exact"/>
        <w:rPr>
          <w:sz w:val="15"/>
          <w:szCs w:val="15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line="200" w:lineRule="exact"/>
        <w:ind w:left="5383" w:right="3128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color w:val="646272"/>
          <w:w w:val="110"/>
          <w:position w:val="-2"/>
        </w:rPr>
        <w:t>~</w:t>
      </w:r>
    </w:p>
    <w:p w:rsidR="00F651C8" w:rsidRDefault="00A10AE1">
      <w:pPr>
        <w:spacing w:line="200" w:lineRule="exact"/>
        <w:ind w:left="5499"/>
        <w:rPr>
          <w:sz w:val="22"/>
          <w:szCs w:val="22"/>
        </w:rPr>
        <w:sectPr w:rsidR="00F651C8">
          <w:type w:val="continuous"/>
          <w:pgSz w:w="11920" w:h="16840"/>
          <w:pgMar w:top="1480" w:right="1600" w:bottom="280" w:left="1600" w:header="720" w:footer="720" w:gutter="0"/>
          <w:cols w:space="720"/>
        </w:sectPr>
      </w:pPr>
      <w:r>
        <w:rPr>
          <w:color w:val="807780"/>
          <w:position w:val="1"/>
          <w:sz w:val="22"/>
          <w:szCs w:val="22"/>
        </w:rPr>
        <w:t>Ekkal</w:t>
      </w:r>
      <w:r>
        <w:rPr>
          <w:color w:val="807780"/>
          <w:spacing w:val="3"/>
          <w:position w:val="1"/>
          <w:sz w:val="22"/>
          <w:szCs w:val="22"/>
        </w:rPr>
        <w:t xml:space="preserve"> </w:t>
      </w:r>
      <w:r>
        <w:rPr>
          <w:color w:val="807780"/>
          <w:w w:val="102"/>
          <w:position w:val="1"/>
          <w:sz w:val="22"/>
          <w:szCs w:val="22"/>
        </w:rPr>
        <w:t>Prasety</w:t>
      </w:r>
      <w:r>
        <w:rPr>
          <w:color w:val="807780"/>
          <w:spacing w:val="-1"/>
          <w:w w:val="102"/>
          <w:position w:val="1"/>
          <w:sz w:val="22"/>
          <w:szCs w:val="22"/>
        </w:rPr>
        <w:t>o</w:t>
      </w:r>
      <w:r>
        <w:rPr>
          <w:color w:val="9A959A"/>
          <w:w w:val="70"/>
          <w:position w:val="1"/>
          <w:sz w:val="22"/>
          <w:szCs w:val="22"/>
        </w:rPr>
        <w:t>,</w:t>
      </w:r>
      <w:r>
        <w:rPr>
          <w:color w:val="9A959A"/>
          <w:position w:val="1"/>
          <w:sz w:val="22"/>
          <w:szCs w:val="22"/>
        </w:rPr>
        <w:t xml:space="preserve"> </w:t>
      </w:r>
      <w:r>
        <w:rPr>
          <w:color w:val="9A959A"/>
          <w:spacing w:val="-24"/>
          <w:position w:val="1"/>
          <w:sz w:val="22"/>
          <w:szCs w:val="22"/>
        </w:rPr>
        <w:t xml:space="preserve"> </w:t>
      </w:r>
      <w:r>
        <w:rPr>
          <w:color w:val="807780"/>
          <w:position w:val="1"/>
          <w:sz w:val="22"/>
          <w:szCs w:val="22"/>
        </w:rPr>
        <w:t>S.Kom.</w:t>
      </w:r>
      <w:r>
        <w:rPr>
          <w:color w:val="9A959A"/>
          <w:w w:val="70"/>
          <w:position w:val="1"/>
          <w:sz w:val="22"/>
          <w:szCs w:val="22"/>
        </w:rPr>
        <w:t>,</w:t>
      </w:r>
      <w:r>
        <w:rPr>
          <w:color w:val="9A959A"/>
          <w:spacing w:val="26"/>
          <w:position w:val="1"/>
          <w:sz w:val="22"/>
          <w:szCs w:val="22"/>
        </w:rPr>
        <w:t xml:space="preserve"> </w:t>
      </w:r>
      <w:r>
        <w:rPr>
          <w:color w:val="807780"/>
          <w:position w:val="1"/>
          <w:sz w:val="22"/>
          <w:szCs w:val="22"/>
        </w:rPr>
        <w:t>M.Kom</w:t>
      </w:r>
    </w:p>
    <w:p w:rsidR="00F651C8" w:rsidRDefault="00F651C8">
      <w:pPr>
        <w:spacing w:before="60"/>
        <w:ind w:left="2944" w:right="1597"/>
        <w:jc w:val="center"/>
        <w:rPr>
          <w:rFonts w:ascii="Arial" w:eastAsia="Arial" w:hAnsi="Arial" w:cs="Arial"/>
          <w:sz w:val="28"/>
          <w:szCs w:val="28"/>
        </w:rPr>
      </w:pPr>
      <w:r w:rsidRPr="00F651C8">
        <w:lastRenderedPageBreak/>
        <w:pict>
          <v:group id="_x0000_s1064" style="position:absolute;left:0;text-align:left;margin-left:87.5pt;margin-top:20.85pt;width:445pt;height:88.6pt;z-index:-14616;mso-position-horizontal-relative:page;mso-position-vertical-relative:page" coordorigin="1750,417" coordsize="8900,1772">
            <v:shape id="_x0000_s1066" type="#_x0000_t75" style="position:absolute;left:2141;top:417;width:1642;height:1700">
              <v:imagedata r:id="rId147" o:title=""/>
            </v:shape>
            <v:shape id="_x0000_s1065" style="position:absolute;left:1780;top:2158;width:8840;height:0" coordorigin="1780,2158" coordsize="8840,0" path="m1780,2158r8840,e" filled="f" strokecolor="#38313d" strokeweight="3pt">
              <v:path arrowok="t"/>
            </v:shape>
            <w10:wrap anchorx="page" anchory="page"/>
          </v:group>
        </w:pict>
      </w:r>
      <w:r w:rsidR="00A10AE1">
        <w:rPr>
          <w:rFonts w:ascii="Arial" w:eastAsia="Arial" w:hAnsi="Arial" w:cs="Arial"/>
          <w:b/>
          <w:color w:val="504D59"/>
          <w:sz w:val="28"/>
          <w:szCs w:val="28"/>
        </w:rPr>
        <w:t>Y</w:t>
      </w:r>
      <w:r w:rsidR="00A10AE1">
        <w:rPr>
          <w:rFonts w:ascii="Arial" w:eastAsia="Arial" w:hAnsi="Arial" w:cs="Arial"/>
          <w:b/>
          <w:color w:val="504D59"/>
          <w:spacing w:val="-17"/>
          <w:sz w:val="28"/>
          <w:szCs w:val="28"/>
        </w:rPr>
        <w:t>A</w:t>
      </w:r>
      <w:r w:rsidR="00A10AE1">
        <w:rPr>
          <w:rFonts w:ascii="Arial" w:eastAsia="Arial" w:hAnsi="Arial" w:cs="Arial"/>
          <w:b/>
          <w:color w:val="38313D"/>
          <w:sz w:val="28"/>
          <w:szCs w:val="28"/>
        </w:rPr>
        <w:t>Y</w:t>
      </w:r>
      <w:r w:rsidR="00A10AE1">
        <w:rPr>
          <w:rFonts w:ascii="Arial" w:eastAsia="Arial" w:hAnsi="Arial" w:cs="Arial"/>
          <w:b/>
          <w:color w:val="38313D"/>
          <w:spacing w:val="-17"/>
          <w:sz w:val="28"/>
          <w:szCs w:val="28"/>
        </w:rPr>
        <w:t>A</w:t>
      </w:r>
      <w:r w:rsidR="00A10AE1">
        <w:rPr>
          <w:rFonts w:ascii="Arial" w:eastAsia="Arial" w:hAnsi="Arial" w:cs="Arial"/>
          <w:b/>
          <w:color w:val="504D59"/>
          <w:sz w:val="28"/>
          <w:szCs w:val="28"/>
        </w:rPr>
        <w:t xml:space="preserve">SAN  </w:t>
      </w:r>
      <w:r w:rsidR="00A10AE1">
        <w:rPr>
          <w:rFonts w:ascii="Arial" w:eastAsia="Arial" w:hAnsi="Arial" w:cs="Arial"/>
          <w:b/>
          <w:color w:val="504D59"/>
          <w:spacing w:val="35"/>
          <w:sz w:val="28"/>
          <w:szCs w:val="28"/>
        </w:rPr>
        <w:t xml:space="preserve"> </w:t>
      </w:r>
      <w:r w:rsidR="00A10AE1">
        <w:rPr>
          <w:rFonts w:ascii="Arial" w:eastAsia="Arial" w:hAnsi="Arial" w:cs="Arial"/>
          <w:b/>
          <w:color w:val="504D59"/>
          <w:sz w:val="28"/>
          <w:szCs w:val="28"/>
        </w:rPr>
        <w:t xml:space="preserve">MUBA </w:t>
      </w:r>
      <w:r w:rsidR="00A10AE1">
        <w:rPr>
          <w:rFonts w:ascii="Arial" w:eastAsia="Arial" w:hAnsi="Arial" w:cs="Arial"/>
          <w:b/>
          <w:color w:val="504D59"/>
          <w:spacing w:val="13"/>
          <w:sz w:val="28"/>
          <w:szCs w:val="28"/>
        </w:rPr>
        <w:t xml:space="preserve"> </w:t>
      </w:r>
      <w:r w:rsidR="00A10AE1">
        <w:rPr>
          <w:rFonts w:ascii="Arial" w:eastAsia="Arial" w:hAnsi="Arial" w:cs="Arial"/>
          <w:b/>
          <w:color w:val="504D59"/>
          <w:sz w:val="28"/>
          <w:szCs w:val="28"/>
        </w:rPr>
        <w:t>SEJAHTERA</w:t>
      </w:r>
    </w:p>
    <w:p w:rsidR="00F651C8" w:rsidRDefault="00A10AE1">
      <w:pPr>
        <w:spacing w:line="740" w:lineRule="exact"/>
        <w:ind w:left="2577" w:right="1018"/>
        <w:jc w:val="center"/>
        <w:rPr>
          <w:sz w:val="70"/>
          <w:szCs w:val="70"/>
        </w:rPr>
      </w:pPr>
      <w:r>
        <w:rPr>
          <w:b/>
          <w:color w:val="38313D"/>
          <w:w w:val="74"/>
          <w:sz w:val="70"/>
          <w:szCs w:val="70"/>
        </w:rPr>
        <w:t>P</w:t>
      </w:r>
      <w:r>
        <w:rPr>
          <w:b/>
          <w:color w:val="38313D"/>
          <w:spacing w:val="-56"/>
          <w:w w:val="74"/>
          <w:sz w:val="70"/>
          <w:szCs w:val="70"/>
        </w:rPr>
        <w:t>O</w:t>
      </w:r>
      <w:r>
        <w:rPr>
          <w:b/>
          <w:color w:val="504D59"/>
          <w:spacing w:val="-22"/>
          <w:w w:val="55"/>
          <w:sz w:val="70"/>
          <w:szCs w:val="70"/>
        </w:rPr>
        <w:t>L</w:t>
      </w:r>
      <w:r>
        <w:rPr>
          <w:b/>
          <w:color w:val="38313D"/>
          <w:w w:val="71"/>
          <w:sz w:val="70"/>
          <w:szCs w:val="70"/>
        </w:rPr>
        <w:t>ITEKNIK</w:t>
      </w:r>
      <w:r>
        <w:rPr>
          <w:b/>
          <w:color w:val="38313D"/>
          <w:spacing w:val="77"/>
          <w:sz w:val="70"/>
          <w:szCs w:val="70"/>
        </w:rPr>
        <w:t xml:space="preserve"> </w:t>
      </w:r>
      <w:r>
        <w:rPr>
          <w:b/>
          <w:color w:val="38313D"/>
          <w:w w:val="66"/>
          <w:sz w:val="70"/>
          <w:szCs w:val="70"/>
        </w:rPr>
        <w:t>SE</w:t>
      </w:r>
      <w:r>
        <w:rPr>
          <w:b/>
          <w:color w:val="38313D"/>
          <w:spacing w:val="-51"/>
          <w:w w:val="66"/>
          <w:sz w:val="70"/>
          <w:szCs w:val="70"/>
        </w:rPr>
        <w:t>K</w:t>
      </w:r>
      <w:r>
        <w:rPr>
          <w:b/>
          <w:color w:val="75727C"/>
          <w:w w:val="15"/>
          <w:sz w:val="70"/>
          <w:szCs w:val="70"/>
        </w:rPr>
        <w:t>,</w:t>
      </w:r>
      <w:r>
        <w:rPr>
          <w:b/>
          <w:color w:val="38313D"/>
          <w:w w:val="62"/>
          <w:sz w:val="70"/>
          <w:szCs w:val="70"/>
        </w:rPr>
        <w:t>J\YIJ</w:t>
      </w:r>
    </w:p>
    <w:p w:rsidR="00F651C8" w:rsidRDefault="00A10AE1">
      <w:pPr>
        <w:spacing w:line="240" w:lineRule="exact"/>
        <w:ind w:left="2138" w:right="674"/>
        <w:jc w:val="center"/>
        <w:rPr>
          <w:rFonts w:ascii="Arial" w:eastAsia="Arial" w:hAnsi="Arial" w:cs="Arial"/>
        </w:rPr>
      </w:pPr>
      <w:r>
        <w:rPr>
          <w:color w:val="504D59"/>
          <w:w w:val="80"/>
          <w:sz w:val="22"/>
          <w:szCs w:val="22"/>
        </w:rPr>
        <w:t xml:space="preserve">JI.  </w:t>
      </w:r>
      <w:r>
        <w:rPr>
          <w:rFonts w:ascii="Arial" w:eastAsia="Arial" w:hAnsi="Arial" w:cs="Arial"/>
          <w:color w:val="504D59"/>
        </w:rPr>
        <w:t xml:space="preserve">Kolonel </w:t>
      </w:r>
      <w:r>
        <w:rPr>
          <w:rFonts w:ascii="Arial" w:eastAsia="Arial" w:hAnsi="Arial" w:cs="Arial"/>
          <w:color w:val="504D59"/>
          <w:spacing w:val="5"/>
        </w:rPr>
        <w:t xml:space="preserve"> </w:t>
      </w:r>
      <w:r>
        <w:rPr>
          <w:rFonts w:ascii="Arial" w:eastAsia="Arial" w:hAnsi="Arial" w:cs="Arial"/>
          <w:color w:val="504D59"/>
        </w:rPr>
        <w:t xml:space="preserve">Wahid  </w:t>
      </w:r>
      <w:r>
        <w:rPr>
          <w:rFonts w:ascii="Arial" w:eastAsia="Arial" w:hAnsi="Arial" w:cs="Arial"/>
          <w:color w:val="504D59"/>
          <w:spacing w:val="15"/>
        </w:rPr>
        <w:t xml:space="preserve"> </w:t>
      </w:r>
      <w:r>
        <w:rPr>
          <w:rFonts w:ascii="Arial" w:eastAsia="Arial" w:hAnsi="Arial" w:cs="Arial"/>
          <w:color w:val="504D59"/>
        </w:rPr>
        <w:t>Udin</w:t>
      </w:r>
      <w:r>
        <w:rPr>
          <w:rFonts w:ascii="Arial" w:eastAsia="Arial" w:hAnsi="Arial" w:cs="Arial"/>
          <w:color w:val="504D59"/>
          <w:spacing w:val="42"/>
        </w:rPr>
        <w:t xml:space="preserve"> </w:t>
      </w:r>
      <w:r>
        <w:rPr>
          <w:rFonts w:ascii="Arial" w:eastAsia="Arial" w:hAnsi="Arial" w:cs="Arial"/>
          <w:color w:val="504D59"/>
          <w:w w:val="81"/>
        </w:rPr>
        <w:t>Lk</w:t>
      </w:r>
      <w:r>
        <w:rPr>
          <w:rFonts w:ascii="Arial" w:eastAsia="Arial" w:hAnsi="Arial" w:cs="Arial"/>
          <w:color w:val="605D69"/>
          <w:w w:val="51"/>
        </w:rPr>
        <w:t>.</w:t>
      </w:r>
      <w:r>
        <w:rPr>
          <w:rFonts w:ascii="Arial" w:eastAsia="Arial" w:hAnsi="Arial" w:cs="Arial"/>
          <w:color w:val="605D69"/>
        </w:rPr>
        <w:t xml:space="preserve"> </w:t>
      </w:r>
      <w:r>
        <w:rPr>
          <w:rFonts w:ascii="Arial" w:eastAsia="Arial" w:hAnsi="Arial" w:cs="Arial"/>
          <w:color w:val="605D69"/>
          <w:spacing w:val="7"/>
        </w:rPr>
        <w:t xml:space="preserve"> </w:t>
      </w:r>
      <w:r>
        <w:rPr>
          <w:rFonts w:ascii="Arial" w:eastAsia="Arial" w:hAnsi="Arial" w:cs="Arial"/>
          <w:color w:val="504D59"/>
          <w:w w:val="42"/>
        </w:rPr>
        <w:t xml:space="preserve">I   </w:t>
      </w:r>
      <w:r>
        <w:rPr>
          <w:rFonts w:ascii="Arial" w:eastAsia="Arial" w:hAnsi="Arial" w:cs="Arial"/>
          <w:color w:val="504D59"/>
          <w:spacing w:val="4"/>
          <w:w w:val="42"/>
        </w:rPr>
        <w:t xml:space="preserve"> </w:t>
      </w:r>
      <w:r>
        <w:rPr>
          <w:rFonts w:ascii="Arial" w:eastAsia="Arial" w:hAnsi="Arial" w:cs="Arial"/>
          <w:color w:val="504D59"/>
        </w:rPr>
        <w:t xml:space="preserve">Kelurahan </w:t>
      </w:r>
      <w:r>
        <w:rPr>
          <w:rFonts w:ascii="Arial" w:eastAsia="Arial" w:hAnsi="Arial" w:cs="Arial"/>
          <w:color w:val="504D59"/>
          <w:spacing w:val="23"/>
        </w:rPr>
        <w:t xml:space="preserve"> </w:t>
      </w:r>
      <w:r>
        <w:rPr>
          <w:rFonts w:ascii="Arial" w:eastAsia="Arial" w:hAnsi="Arial" w:cs="Arial"/>
          <w:color w:val="504D59"/>
        </w:rPr>
        <w:t xml:space="preserve">Kayuara,  </w:t>
      </w:r>
      <w:r>
        <w:rPr>
          <w:rFonts w:ascii="Arial" w:eastAsia="Arial" w:hAnsi="Arial" w:cs="Arial"/>
          <w:color w:val="504D59"/>
          <w:spacing w:val="3"/>
        </w:rPr>
        <w:t xml:space="preserve"> </w:t>
      </w:r>
      <w:r>
        <w:rPr>
          <w:rFonts w:ascii="Arial" w:eastAsia="Arial" w:hAnsi="Arial" w:cs="Arial"/>
          <w:color w:val="504D59"/>
        </w:rPr>
        <w:t xml:space="preserve">Sekayu </w:t>
      </w:r>
      <w:r>
        <w:rPr>
          <w:rFonts w:ascii="Arial" w:eastAsia="Arial" w:hAnsi="Arial" w:cs="Arial"/>
          <w:color w:val="504D59"/>
          <w:spacing w:val="5"/>
        </w:rPr>
        <w:t xml:space="preserve"> </w:t>
      </w:r>
      <w:r>
        <w:rPr>
          <w:rFonts w:ascii="Arial" w:eastAsia="Arial" w:hAnsi="Arial" w:cs="Arial"/>
          <w:color w:val="504D59"/>
          <w:w w:val="106"/>
        </w:rPr>
        <w:t>30711</w:t>
      </w:r>
    </w:p>
    <w:p w:rsidR="00F651C8" w:rsidRDefault="00A10AE1">
      <w:pPr>
        <w:spacing w:before="14"/>
        <w:ind w:left="2475" w:right="1149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504D59"/>
          <w:w w:val="99"/>
          <w:sz w:val="18"/>
          <w:szCs w:val="18"/>
        </w:rPr>
        <w:t>web</w:t>
      </w:r>
      <w:r>
        <w:rPr>
          <w:rFonts w:ascii="Arial" w:eastAsia="Arial" w:hAnsi="Arial" w:cs="Arial"/>
          <w:color w:val="605D69"/>
          <w:w w:val="28"/>
          <w:sz w:val="18"/>
          <w:szCs w:val="18"/>
        </w:rPr>
        <w:t>:</w:t>
      </w:r>
      <w:r>
        <w:rPr>
          <w:rFonts w:ascii="Arial" w:eastAsia="Arial" w:hAnsi="Arial" w:cs="Arial"/>
          <w:color w:val="605D69"/>
          <w:sz w:val="18"/>
          <w:szCs w:val="18"/>
        </w:rPr>
        <w:t xml:space="preserve"> </w:t>
      </w:r>
      <w:r>
        <w:rPr>
          <w:rFonts w:ascii="Arial" w:eastAsia="Arial" w:hAnsi="Arial" w:cs="Arial"/>
          <w:color w:val="605D69"/>
          <w:spacing w:val="11"/>
          <w:sz w:val="18"/>
          <w:szCs w:val="18"/>
        </w:rPr>
        <w:t xml:space="preserve"> </w:t>
      </w:r>
      <w:hyperlink r:id="rId148">
        <w:r>
          <w:rPr>
            <w:rFonts w:ascii="Arial" w:eastAsia="Arial" w:hAnsi="Arial" w:cs="Arial"/>
            <w:color w:val="504D59"/>
            <w:w w:val="98"/>
            <w:sz w:val="18"/>
            <w:szCs w:val="18"/>
          </w:rPr>
          <w:t>http</w:t>
        </w:r>
        <w:r>
          <w:rPr>
            <w:rFonts w:ascii="Arial" w:eastAsia="Arial" w:hAnsi="Arial" w:cs="Arial"/>
            <w:color w:val="605D69"/>
            <w:w w:val="38"/>
            <w:sz w:val="18"/>
            <w:szCs w:val="18"/>
          </w:rPr>
          <w:t>:</w:t>
        </w:r>
        <w:r>
          <w:rPr>
            <w:rFonts w:ascii="Arial" w:eastAsia="Arial" w:hAnsi="Arial" w:cs="Arial"/>
            <w:color w:val="504D59"/>
            <w:w w:val="102"/>
            <w:sz w:val="18"/>
            <w:szCs w:val="18"/>
          </w:rPr>
          <w:t>//www</w:t>
        </w:r>
        <w:r>
          <w:rPr>
            <w:rFonts w:ascii="Arial" w:eastAsia="Arial" w:hAnsi="Arial" w:cs="Arial"/>
            <w:color w:val="75727C"/>
            <w:w w:val="38"/>
            <w:sz w:val="18"/>
            <w:szCs w:val="18"/>
          </w:rPr>
          <w:t>.</w:t>
        </w:r>
        <w:r>
          <w:rPr>
            <w:rFonts w:ascii="Arial" w:eastAsia="Arial" w:hAnsi="Arial" w:cs="Arial"/>
            <w:color w:val="504D59"/>
            <w:w w:val="99"/>
            <w:sz w:val="18"/>
            <w:szCs w:val="18"/>
          </w:rPr>
          <w:t>polsk</w:t>
        </w:r>
        <w:r>
          <w:rPr>
            <w:rFonts w:ascii="Arial" w:eastAsia="Arial" w:hAnsi="Arial" w:cs="Arial"/>
            <w:color w:val="605D69"/>
            <w:w w:val="93"/>
            <w:sz w:val="18"/>
            <w:szCs w:val="18"/>
          </w:rPr>
          <w:t>y</w:t>
        </w:r>
        <w:r>
          <w:rPr>
            <w:rFonts w:ascii="Arial" w:eastAsia="Arial" w:hAnsi="Arial" w:cs="Arial"/>
            <w:color w:val="75727C"/>
            <w:w w:val="38"/>
            <w:sz w:val="18"/>
            <w:szCs w:val="18"/>
          </w:rPr>
          <w:t>.</w:t>
        </w:r>
        <w:r>
          <w:rPr>
            <w:rFonts w:ascii="Arial" w:eastAsia="Arial" w:hAnsi="Arial" w:cs="Arial"/>
            <w:color w:val="605D69"/>
            <w:w w:val="80"/>
            <w:sz w:val="18"/>
            <w:szCs w:val="18"/>
          </w:rPr>
          <w:t>a</w:t>
        </w:r>
        <w:r>
          <w:rPr>
            <w:rFonts w:ascii="Arial" w:eastAsia="Arial" w:hAnsi="Arial" w:cs="Arial"/>
            <w:color w:val="504D59"/>
            <w:sz w:val="18"/>
            <w:szCs w:val="18"/>
          </w:rPr>
          <w:t>c.id</w:t>
        </w:r>
      </w:hyperlink>
      <w:r>
        <w:rPr>
          <w:rFonts w:ascii="Arial" w:eastAsia="Arial" w:hAnsi="Arial" w:cs="Arial"/>
          <w:color w:val="504D59"/>
          <w:sz w:val="18"/>
          <w:szCs w:val="18"/>
        </w:rPr>
        <w:t xml:space="preserve">     </w:t>
      </w:r>
      <w:r>
        <w:rPr>
          <w:rFonts w:ascii="Arial" w:eastAsia="Arial" w:hAnsi="Arial" w:cs="Arial"/>
          <w:color w:val="504D59"/>
          <w:spacing w:val="6"/>
          <w:sz w:val="18"/>
          <w:szCs w:val="18"/>
        </w:rPr>
        <w:t xml:space="preserve"> </w:t>
      </w:r>
      <w:r>
        <w:rPr>
          <w:rFonts w:ascii="Arial" w:eastAsia="Arial" w:hAnsi="Arial" w:cs="Arial"/>
          <w:color w:val="504D59"/>
          <w:w w:val="94"/>
          <w:sz w:val="18"/>
          <w:szCs w:val="18"/>
        </w:rPr>
        <w:t>mail</w:t>
      </w:r>
      <w:r>
        <w:rPr>
          <w:rFonts w:ascii="Arial" w:eastAsia="Arial" w:hAnsi="Arial" w:cs="Arial"/>
          <w:color w:val="75727C"/>
          <w:w w:val="38"/>
          <w:sz w:val="18"/>
          <w:szCs w:val="18"/>
        </w:rPr>
        <w:t>:</w:t>
      </w:r>
      <w:r>
        <w:rPr>
          <w:rFonts w:ascii="Arial" w:eastAsia="Arial" w:hAnsi="Arial" w:cs="Arial"/>
          <w:color w:val="75727C"/>
          <w:sz w:val="18"/>
          <w:szCs w:val="18"/>
        </w:rPr>
        <w:t xml:space="preserve"> </w:t>
      </w:r>
      <w:r>
        <w:rPr>
          <w:rFonts w:ascii="Arial" w:eastAsia="Arial" w:hAnsi="Arial" w:cs="Arial"/>
          <w:color w:val="75727C"/>
          <w:spacing w:val="13"/>
          <w:sz w:val="18"/>
          <w:szCs w:val="18"/>
        </w:rPr>
        <w:t xml:space="preserve"> </w:t>
      </w:r>
      <w:r>
        <w:rPr>
          <w:rFonts w:ascii="Arial" w:eastAsia="Arial" w:hAnsi="Arial" w:cs="Arial"/>
          <w:color w:val="504D59"/>
          <w:w w:val="101"/>
          <w:sz w:val="18"/>
          <w:szCs w:val="18"/>
        </w:rPr>
        <w:t>politeknik</w:t>
      </w:r>
      <w:hyperlink r:id="rId149">
        <w:r>
          <w:rPr>
            <w:rFonts w:ascii="Arial" w:eastAsia="Arial" w:hAnsi="Arial" w:cs="Arial"/>
            <w:color w:val="38313D"/>
            <w:w w:val="28"/>
            <w:sz w:val="18"/>
            <w:szCs w:val="18"/>
          </w:rPr>
          <w:t>.</w:t>
        </w:r>
        <w:r>
          <w:rPr>
            <w:rFonts w:ascii="Arial" w:eastAsia="Arial" w:hAnsi="Arial" w:cs="Arial"/>
            <w:color w:val="504D59"/>
            <w:w w:val="102"/>
            <w:sz w:val="18"/>
            <w:szCs w:val="18"/>
          </w:rPr>
          <w:t>sekayu@polsky</w:t>
        </w:r>
        <w:r>
          <w:rPr>
            <w:rFonts w:ascii="Arial" w:eastAsia="Arial" w:hAnsi="Arial" w:cs="Arial"/>
            <w:color w:val="75727C"/>
            <w:w w:val="38"/>
            <w:sz w:val="18"/>
            <w:szCs w:val="18"/>
          </w:rPr>
          <w:t>.</w:t>
        </w:r>
        <w:r>
          <w:rPr>
            <w:rFonts w:ascii="Arial" w:eastAsia="Arial" w:hAnsi="Arial" w:cs="Arial"/>
            <w:color w:val="504D59"/>
            <w:w w:val="97"/>
            <w:sz w:val="18"/>
            <w:szCs w:val="18"/>
          </w:rPr>
          <w:t>ac</w:t>
        </w:r>
        <w:r>
          <w:rPr>
            <w:rFonts w:ascii="Arial" w:eastAsia="Arial" w:hAnsi="Arial" w:cs="Arial"/>
            <w:color w:val="605D69"/>
            <w:w w:val="38"/>
            <w:sz w:val="18"/>
            <w:szCs w:val="18"/>
          </w:rPr>
          <w:t>.</w:t>
        </w:r>
        <w:r>
          <w:rPr>
            <w:rFonts w:ascii="Arial" w:eastAsia="Arial" w:hAnsi="Arial" w:cs="Arial"/>
            <w:color w:val="504D59"/>
            <w:w w:val="88"/>
            <w:sz w:val="18"/>
            <w:szCs w:val="18"/>
          </w:rPr>
          <w:t>id</w:t>
        </w:r>
      </w:hyperlink>
    </w:p>
    <w:p w:rsidR="00F651C8" w:rsidRDefault="00A10AE1">
      <w:pPr>
        <w:spacing w:line="200" w:lineRule="exact"/>
        <w:ind w:left="4114" w:right="2670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504D59"/>
          <w:sz w:val="18"/>
          <w:szCs w:val="18"/>
        </w:rPr>
        <w:t>Tel.</w:t>
      </w:r>
      <w:r>
        <w:rPr>
          <w:rFonts w:ascii="Arial" w:eastAsia="Arial" w:hAnsi="Arial" w:cs="Arial"/>
          <w:color w:val="504D59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color w:val="605D69"/>
          <w:sz w:val="18"/>
          <w:szCs w:val="18"/>
        </w:rPr>
        <w:t>I</w:t>
      </w:r>
      <w:r>
        <w:rPr>
          <w:rFonts w:ascii="Arial" w:eastAsia="Arial" w:hAnsi="Arial" w:cs="Arial"/>
          <w:i/>
          <w:color w:val="605D69"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color w:val="504D59"/>
          <w:w w:val="94"/>
          <w:sz w:val="18"/>
          <w:szCs w:val="18"/>
        </w:rPr>
        <w:t>Fa</w:t>
      </w:r>
      <w:r>
        <w:rPr>
          <w:rFonts w:ascii="Arial" w:eastAsia="Arial" w:hAnsi="Arial" w:cs="Arial"/>
          <w:color w:val="605D69"/>
          <w:w w:val="93"/>
          <w:sz w:val="18"/>
          <w:szCs w:val="18"/>
        </w:rPr>
        <w:t>x</w:t>
      </w:r>
      <w:r>
        <w:rPr>
          <w:rFonts w:ascii="Arial" w:eastAsia="Arial" w:hAnsi="Arial" w:cs="Arial"/>
          <w:color w:val="75727C"/>
          <w:w w:val="38"/>
          <w:sz w:val="18"/>
          <w:szCs w:val="18"/>
        </w:rPr>
        <w:t>.</w:t>
      </w:r>
      <w:r>
        <w:rPr>
          <w:rFonts w:ascii="Arial" w:eastAsia="Arial" w:hAnsi="Arial" w:cs="Arial"/>
          <w:color w:val="75727C"/>
          <w:sz w:val="18"/>
          <w:szCs w:val="18"/>
        </w:rPr>
        <w:t xml:space="preserve"> </w:t>
      </w:r>
      <w:r>
        <w:rPr>
          <w:rFonts w:ascii="Arial" w:eastAsia="Arial" w:hAnsi="Arial" w:cs="Arial"/>
          <w:color w:val="75727C"/>
          <w:spacing w:val="12"/>
          <w:sz w:val="18"/>
          <w:szCs w:val="18"/>
        </w:rPr>
        <w:t xml:space="preserve"> </w:t>
      </w:r>
      <w:r>
        <w:rPr>
          <w:rFonts w:ascii="Arial" w:eastAsia="Arial" w:hAnsi="Arial" w:cs="Arial"/>
          <w:color w:val="504D59"/>
          <w:sz w:val="18"/>
          <w:szCs w:val="18"/>
        </w:rPr>
        <w:t>+62</w:t>
      </w:r>
      <w:r>
        <w:rPr>
          <w:rFonts w:ascii="Arial" w:eastAsia="Arial" w:hAnsi="Arial" w:cs="Arial"/>
          <w:color w:val="504D59"/>
          <w:spacing w:val="14"/>
          <w:sz w:val="18"/>
          <w:szCs w:val="18"/>
        </w:rPr>
        <w:t xml:space="preserve"> </w:t>
      </w:r>
      <w:r>
        <w:rPr>
          <w:rFonts w:ascii="Arial" w:eastAsia="Arial" w:hAnsi="Arial" w:cs="Arial"/>
          <w:color w:val="504D59"/>
          <w:sz w:val="18"/>
          <w:szCs w:val="18"/>
        </w:rPr>
        <w:t>714</w:t>
      </w:r>
      <w:r>
        <w:rPr>
          <w:rFonts w:ascii="Arial" w:eastAsia="Arial" w:hAnsi="Arial" w:cs="Arial"/>
          <w:color w:val="504D59"/>
          <w:spacing w:val="15"/>
          <w:sz w:val="18"/>
          <w:szCs w:val="18"/>
        </w:rPr>
        <w:t xml:space="preserve"> </w:t>
      </w:r>
      <w:r>
        <w:rPr>
          <w:rFonts w:ascii="Arial" w:eastAsia="Arial" w:hAnsi="Arial" w:cs="Arial"/>
          <w:color w:val="504D59"/>
          <w:w w:val="94"/>
          <w:sz w:val="18"/>
          <w:szCs w:val="18"/>
        </w:rPr>
        <w:t>32</w:t>
      </w:r>
      <w:r>
        <w:rPr>
          <w:rFonts w:ascii="Arial" w:eastAsia="Arial" w:hAnsi="Arial" w:cs="Arial"/>
          <w:color w:val="605D69"/>
          <w:w w:val="52"/>
          <w:sz w:val="18"/>
          <w:szCs w:val="18"/>
        </w:rPr>
        <w:t>1</w:t>
      </w:r>
      <w:r>
        <w:rPr>
          <w:rFonts w:ascii="Arial" w:eastAsia="Arial" w:hAnsi="Arial" w:cs="Arial"/>
          <w:color w:val="504D59"/>
          <w:sz w:val="18"/>
          <w:szCs w:val="18"/>
        </w:rPr>
        <w:t>099</w:t>
      </w:r>
    </w:p>
    <w:p w:rsidR="00F651C8" w:rsidRDefault="00F651C8">
      <w:pPr>
        <w:spacing w:before="4" w:line="100" w:lineRule="exact"/>
        <w:rPr>
          <w:sz w:val="10"/>
          <w:szCs w:val="10"/>
        </w:rPr>
      </w:pPr>
    </w:p>
    <w:p w:rsidR="00F651C8" w:rsidRDefault="00F651C8">
      <w:pPr>
        <w:spacing w:line="200" w:lineRule="exact"/>
      </w:pPr>
    </w:p>
    <w:p w:rsidR="00F651C8" w:rsidRDefault="00A10AE1">
      <w:pPr>
        <w:spacing w:line="245" w:lineRule="auto"/>
        <w:ind w:left="7416" w:right="401" w:firstLine="5"/>
        <w:rPr>
          <w:sz w:val="22"/>
          <w:szCs w:val="22"/>
        </w:rPr>
      </w:pPr>
      <w:r>
        <w:rPr>
          <w:color w:val="504D59"/>
          <w:sz w:val="22"/>
          <w:szCs w:val="22"/>
        </w:rPr>
        <w:t>Kepada</w:t>
      </w:r>
      <w:r>
        <w:rPr>
          <w:color w:val="504D59"/>
          <w:spacing w:val="13"/>
          <w:sz w:val="22"/>
          <w:szCs w:val="22"/>
        </w:rPr>
        <w:t xml:space="preserve"> </w:t>
      </w:r>
      <w:r>
        <w:rPr>
          <w:color w:val="605D69"/>
          <w:w w:val="92"/>
          <w:sz w:val="22"/>
          <w:szCs w:val="22"/>
        </w:rPr>
        <w:t>Y</w:t>
      </w:r>
      <w:r>
        <w:rPr>
          <w:color w:val="504D59"/>
          <w:w w:val="90"/>
          <w:sz w:val="22"/>
          <w:szCs w:val="22"/>
        </w:rPr>
        <w:t xml:space="preserve">TH </w:t>
      </w:r>
      <w:r>
        <w:rPr>
          <w:color w:val="504D59"/>
          <w:sz w:val="22"/>
          <w:szCs w:val="22"/>
        </w:rPr>
        <w:t>Direktur</w:t>
      </w:r>
    </w:p>
    <w:p w:rsidR="00F651C8" w:rsidRDefault="00A10AE1">
      <w:pPr>
        <w:spacing w:before="18"/>
        <w:ind w:right="291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color w:val="504D59"/>
          <w:w w:val="86"/>
        </w:rPr>
        <w:t>c</w:t>
      </w:r>
      <w:r>
        <w:rPr>
          <w:rFonts w:ascii="Arial" w:eastAsia="Arial" w:hAnsi="Arial" w:cs="Arial"/>
          <w:color w:val="75727C"/>
          <w:w w:val="41"/>
        </w:rPr>
        <w:t>.</w:t>
      </w:r>
      <w:r>
        <w:rPr>
          <w:rFonts w:ascii="Arial" w:eastAsia="Arial" w:hAnsi="Arial" w:cs="Arial"/>
          <w:color w:val="504D59"/>
          <w:w w:val="78"/>
        </w:rPr>
        <w:t>q</w:t>
      </w:r>
      <w:r>
        <w:rPr>
          <w:rFonts w:ascii="Arial" w:eastAsia="Arial" w:hAnsi="Arial" w:cs="Arial"/>
          <w:color w:val="89878E"/>
          <w:w w:val="41"/>
        </w:rPr>
        <w:t>.</w:t>
      </w:r>
      <w:r>
        <w:rPr>
          <w:rFonts w:ascii="Arial" w:eastAsia="Arial" w:hAnsi="Arial" w:cs="Arial"/>
          <w:color w:val="89878E"/>
        </w:rPr>
        <w:t xml:space="preserve">  </w:t>
      </w:r>
      <w:r>
        <w:rPr>
          <w:rFonts w:ascii="Arial" w:eastAsia="Arial" w:hAnsi="Arial" w:cs="Arial"/>
          <w:color w:val="89878E"/>
          <w:spacing w:val="-1"/>
        </w:rPr>
        <w:t xml:space="preserve"> </w:t>
      </w:r>
      <w:r>
        <w:rPr>
          <w:rFonts w:ascii="Arial" w:eastAsia="Arial" w:hAnsi="Arial" w:cs="Arial"/>
          <w:color w:val="504D59"/>
        </w:rPr>
        <w:t>Ka</w:t>
      </w:r>
      <w:r>
        <w:rPr>
          <w:rFonts w:ascii="Arial" w:eastAsia="Arial" w:hAnsi="Arial" w:cs="Arial"/>
          <w:color w:val="75727C"/>
          <w:w w:val="33"/>
        </w:rPr>
        <w:t>.</w:t>
      </w:r>
      <w:r>
        <w:rPr>
          <w:rFonts w:ascii="Arial" w:eastAsia="Arial" w:hAnsi="Arial" w:cs="Arial"/>
          <w:color w:val="75727C"/>
        </w:rPr>
        <w:t xml:space="preserve"> </w:t>
      </w:r>
      <w:r>
        <w:rPr>
          <w:rFonts w:ascii="Arial" w:eastAsia="Arial" w:hAnsi="Arial" w:cs="Arial"/>
          <w:color w:val="75727C"/>
          <w:spacing w:val="1"/>
        </w:rPr>
        <w:t xml:space="preserve"> </w:t>
      </w:r>
      <w:r>
        <w:rPr>
          <w:rFonts w:ascii="Arial" w:eastAsia="Arial" w:hAnsi="Arial" w:cs="Arial"/>
          <w:color w:val="504D59"/>
          <w:w w:val="93"/>
        </w:rPr>
        <w:t>B</w:t>
      </w:r>
      <w:r>
        <w:rPr>
          <w:rFonts w:ascii="Arial" w:eastAsia="Arial" w:hAnsi="Arial" w:cs="Arial"/>
          <w:color w:val="605D69"/>
          <w:w w:val="103"/>
        </w:rPr>
        <w:t>AU</w:t>
      </w:r>
      <w:r>
        <w:rPr>
          <w:rFonts w:ascii="Arial" w:eastAsia="Arial" w:hAnsi="Arial" w:cs="Arial"/>
          <w:color w:val="504D59"/>
        </w:rPr>
        <w:t>K</w:t>
      </w:r>
    </w:p>
    <w:p w:rsidR="00F651C8" w:rsidRDefault="00A10AE1">
      <w:pPr>
        <w:spacing w:before="11" w:line="240" w:lineRule="exact"/>
        <w:ind w:right="1434"/>
        <w:jc w:val="right"/>
        <w:rPr>
          <w:sz w:val="22"/>
          <w:szCs w:val="22"/>
        </w:rPr>
        <w:sectPr w:rsidR="00F651C8">
          <w:footerReference w:type="default" r:id="rId150"/>
          <w:pgSz w:w="11920" w:h="16840"/>
          <w:pgMar w:top="300" w:right="1220" w:bottom="280" w:left="1680" w:header="0" w:footer="0" w:gutter="0"/>
          <w:cols w:space="720"/>
        </w:sectPr>
      </w:pPr>
      <w:r>
        <w:rPr>
          <w:color w:val="504D59"/>
          <w:w w:val="90"/>
          <w:position w:val="-1"/>
          <w:sz w:val="22"/>
          <w:szCs w:val="22"/>
        </w:rPr>
        <w:t>di</w:t>
      </w:r>
    </w:p>
    <w:p w:rsidR="00F651C8" w:rsidRDefault="00F651C8">
      <w:pPr>
        <w:spacing w:before="5" w:line="260" w:lineRule="exact"/>
        <w:rPr>
          <w:sz w:val="26"/>
          <w:szCs w:val="26"/>
        </w:rPr>
      </w:pPr>
    </w:p>
    <w:p w:rsidR="00F651C8" w:rsidRDefault="00A10AE1">
      <w:pPr>
        <w:ind w:left="173"/>
        <w:rPr>
          <w:sz w:val="22"/>
          <w:szCs w:val="22"/>
        </w:rPr>
      </w:pPr>
      <w:r>
        <w:rPr>
          <w:color w:val="605D69"/>
          <w:sz w:val="22"/>
          <w:szCs w:val="22"/>
        </w:rPr>
        <w:t>Denga</w:t>
      </w:r>
      <w:r>
        <w:rPr>
          <w:color w:val="504D59"/>
          <w:sz w:val="22"/>
          <w:szCs w:val="22"/>
        </w:rPr>
        <w:t>n</w:t>
      </w:r>
      <w:r>
        <w:rPr>
          <w:color w:val="504D59"/>
          <w:spacing w:val="23"/>
          <w:sz w:val="22"/>
          <w:szCs w:val="22"/>
        </w:rPr>
        <w:t xml:space="preserve"> </w:t>
      </w:r>
      <w:r>
        <w:rPr>
          <w:color w:val="605D69"/>
          <w:sz w:val="22"/>
          <w:szCs w:val="22"/>
        </w:rPr>
        <w:t>Ho</w:t>
      </w:r>
      <w:r>
        <w:rPr>
          <w:color w:val="504D59"/>
          <w:sz w:val="22"/>
          <w:szCs w:val="22"/>
        </w:rPr>
        <w:t>nn</w:t>
      </w:r>
      <w:r>
        <w:rPr>
          <w:color w:val="605D69"/>
          <w:sz w:val="22"/>
          <w:szCs w:val="22"/>
        </w:rPr>
        <w:t>a</w:t>
      </w:r>
      <w:r>
        <w:rPr>
          <w:color w:val="504D59"/>
          <w:sz w:val="22"/>
          <w:szCs w:val="22"/>
        </w:rPr>
        <w:t>t</w:t>
      </w:r>
    </w:p>
    <w:p w:rsidR="00F651C8" w:rsidRDefault="00F651C8">
      <w:pPr>
        <w:spacing w:line="200" w:lineRule="exact"/>
      </w:pPr>
    </w:p>
    <w:p w:rsidR="00F651C8" w:rsidRDefault="00F651C8">
      <w:pPr>
        <w:spacing w:before="18" w:line="220" w:lineRule="exact"/>
        <w:rPr>
          <w:sz w:val="22"/>
          <w:szCs w:val="22"/>
        </w:rPr>
      </w:pPr>
    </w:p>
    <w:p w:rsidR="00F651C8" w:rsidRDefault="00A10AE1">
      <w:pPr>
        <w:spacing w:line="660" w:lineRule="auto"/>
        <w:ind w:left="878" w:right="129" w:hanging="701"/>
        <w:rPr>
          <w:sz w:val="22"/>
          <w:szCs w:val="22"/>
        </w:rPr>
      </w:pPr>
      <w:r>
        <w:rPr>
          <w:color w:val="605D69"/>
          <w:w w:val="86"/>
          <w:sz w:val="22"/>
          <w:szCs w:val="22"/>
        </w:rPr>
        <w:t>S</w:t>
      </w:r>
      <w:r>
        <w:rPr>
          <w:color w:val="75727C"/>
          <w:w w:val="86"/>
          <w:sz w:val="22"/>
          <w:szCs w:val="22"/>
        </w:rPr>
        <w:t xml:space="preserve">aya </w:t>
      </w:r>
      <w:r>
        <w:rPr>
          <w:color w:val="75727C"/>
          <w:spacing w:val="18"/>
          <w:w w:val="86"/>
          <w:sz w:val="22"/>
          <w:szCs w:val="22"/>
        </w:rPr>
        <w:t xml:space="preserve"> </w:t>
      </w:r>
      <w:r>
        <w:rPr>
          <w:color w:val="75727C"/>
          <w:sz w:val="22"/>
          <w:szCs w:val="22"/>
        </w:rPr>
        <w:t>y</w:t>
      </w:r>
      <w:r>
        <w:rPr>
          <w:color w:val="605D69"/>
          <w:sz w:val="22"/>
          <w:szCs w:val="22"/>
        </w:rPr>
        <w:t>an</w:t>
      </w:r>
      <w:r>
        <w:rPr>
          <w:color w:val="75727C"/>
          <w:sz w:val="22"/>
          <w:szCs w:val="22"/>
        </w:rPr>
        <w:t>g</w:t>
      </w:r>
      <w:r>
        <w:rPr>
          <w:color w:val="75727C"/>
          <w:spacing w:val="19"/>
          <w:sz w:val="22"/>
          <w:szCs w:val="22"/>
        </w:rPr>
        <w:t xml:space="preserve"> </w:t>
      </w:r>
      <w:r>
        <w:rPr>
          <w:color w:val="605D69"/>
          <w:sz w:val="22"/>
          <w:szCs w:val="22"/>
        </w:rPr>
        <w:t>bert</w:t>
      </w:r>
      <w:r>
        <w:rPr>
          <w:color w:val="605D69"/>
          <w:spacing w:val="-1"/>
          <w:sz w:val="22"/>
          <w:szCs w:val="22"/>
        </w:rPr>
        <w:t>a</w:t>
      </w:r>
      <w:r>
        <w:rPr>
          <w:color w:val="504D59"/>
          <w:sz w:val="22"/>
          <w:szCs w:val="22"/>
        </w:rPr>
        <w:t>nda</w:t>
      </w:r>
      <w:r>
        <w:rPr>
          <w:color w:val="504D59"/>
          <w:spacing w:val="13"/>
          <w:sz w:val="22"/>
          <w:szCs w:val="22"/>
        </w:rPr>
        <w:t xml:space="preserve"> </w:t>
      </w:r>
      <w:r>
        <w:rPr>
          <w:color w:val="504D59"/>
          <w:sz w:val="22"/>
          <w:szCs w:val="22"/>
        </w:rPr>
        <w:t>tan</w:t>
      </w:r>
      <w:r>
        <w:rPr>
          <w:color w:val="605D69"/>
          <w:sz w:val="22"/>
          <w:szCs w:val="22"/>
        </w:rPr>
        <w:t>g</w:t>
      </w:r>
      <w:r>
        <w:rPr>
          <w:color w:val="504D59"/>
          <w:sz w:val="22"/>
          <w:szCs w:val="22"/>
        </w:rPr>
        <w:t>an</w:t>
      </w:r>
      <w:r>
        <w:rPr>
          <w:color w:val="504D59"/>
          <w:spacing w:val="11"/>
          <w:sz w:val="22"/>
          <w:szCs w:val="22"/>
        </w:rPr>
        <w:t xml:space="preserve"> </w:t>
      </w:r>
      <w:r>
        <w:rPr>
          <w:color w:val="504D59"/>
          <w:sz w:val="22"/>
          <w:szCs w:val="22"/>
        </w:rPr>
        <w:t>di</w:t>
      </w:r>
      <w:r>
        <w:rPr>
          <w:color w:val="504D59"/>
          <w:spacing w:val="4"/>
          <w:sz w:val="22"/>
          <w:szCs w:val="22"/>
        </w:rPr>
        <w:t xml:space="preserve"> </w:t>
      </w:r>
      <w:r>
        <w:rPr>
          <w:color w:val="504D59"/>
          <w:w w:val="88"/>
          <w:sz w:val="22"/>
          <w:szCs w:val="22"/>
        </w:rPr>
        <w:t>b</w:t>
      </w:r>
      <w:r>
        <w:rPr>
          <w:color w:val="605D69"/>
          <w:w w:val="88"/>
          <w:sz w:val="22"/>
          <w:szCs w:val="22"/>
        </w:rPr>
        <w:t>awa</w:t>
      </w:r>
      <w:r>
        <w:rPr>
          <w:color w:val="504D59"/>
          <w:w w:val="88"/>
          <w:sz w:val="22"/>
          <w:szCs w:val="22"/>
        </w:rPr>
        <w:t xml:space="preserve">h </w:t>
      </w:r>
      <w:r>
        <w:rPr>
          <w:color w:val="504D59"/>
          <w:spacing w:val="44"/>
          <w:w w:val="88"/>
          <w:sz w:val="22"/>
          <w:szCs w:val="22"/>
        </w:rPr>
        <w:t xml:space="preserve"> </w:t>
      </w:r>
      <w:r>
        <w:rPr>
          <w:color w:val="605D69"/>
          <w:w w:val="88"/>
          <w:sz w:val="22"/>
          <w:szCs w:val="22"/>
        </w:rPr>
        <w:t>i</w:t>
      </w:r>
      <w:r>
        <w:rPr>
          <w:color w:val="504D59"/>
          <w:w w:val="88"/>
          <w:sz w:val="22"/>
          <w:szCs w:val="22"/>
        </w:rPr>
        <w:t xml:space="preserve">ni </w:t>
      </w:r>
      <w:r>
        <w:rPr>
          <w:color w:val="504D59"/>
          <w:spacing w:val="2"/>
          <w:w w:val="88"/>
          <w:sz w:val="22"/>
          <w:szCs w:val="22"/>
        </w:rPr>
        <w:t xml:space="preserve"> </w:t>
      </w:r>
      <w:r>
        <w:rPr>
          <w:color w:val="504D59"/>
          <w:w w:val="31"/>
          <w:sz w:val="22"/>
          <w:szCs w:val="22"/>
        </w:rPr>
        <w:t xml:space="preserve">: </w:t>
      </w:r>
      <w:r>
        <w:rPr>
          <w:color w:val="504D59"/>
          <w:w w:val="51"/>
          <w:sz w:val="22"/>
          <w:szCs w:val="22"/>
        </w:rPr>
        <w:t>I</w:t>
      </w:r>
      <w:r>
        <w:rPr>
          <w:color w:val="89878E"/>
          <w:w w:val="33"/>
          <w:sz w:val="22"/>
          <w:szCs w:val="22"/>
        </w:rPr>
        <w:t>.</w:t>
      </w:r>
      <w:r>
        <w:rPr>
          <w:color w:val="89878E"/>
          <w:sz w:val="22"/>
          <w:szCs w:val="22"/>
        </w:rPr>
        <w:t xml:space="preserve">    </w:t>
      </w:r>
      <w:r>
        <w:rPr>
          <w:color w:val="89878E"/>
          <w:spacing w:val="-19"/>
          <w:sz w:val="22"/>
          <w:szCs w:val="22"/>
        </w:rPr>
        <w:t xml:space="preserve"> </w:t>
      </w:r>
      <w:r>
        <w:rPr>
          <w:color w:val="75727C"/>
          <w:sz w:val="22"/>
          <w:szCs w:val="22"/>
        </w:rPr>
        <w:t>N</w:t>
      </w:r>
      <w:r>
        <w:rPr>
          <w:color w:val="605D69"/>
          <w:sz w:val="22"/>
          <w:szCs w:val="22"/>
        </w:rPr>
        <w:t>a</w:t>
      </w:r>
      <w:r>
        <w:rPr>
          <w:color w:val="504D59"/>
          <w:sz w:val="22"/>
          <w:szCs w:val="22"/>
        </w:rPr>
        <w:t xml:space="preserve">ma        </w:t>
      </w:r>
      <w:r>
        <w:rPr>
          <w:color w:val="504D59"/>
          <w:spacing w:val="2"/>
          <w:sz w:val="22"/>
          <w:szCs w:val="22"/>
        </w:rPr>
        <w:t xml:space="preserve"> </w:t>
      </w:r>
      <w:r>
        <w:rPr>
          <w:color w:val="504D59"/>
          <w:w w:val="23"/>
          <w:sz w:val="22"/>
          <w:szCs w:val="22"/>
        </w:rPr>
        <w:t xml:space="preserve">:      </w:t>
      </w:r>
      <w:r>
        <w:rPr>
          <w:color w:val="504D59"/>
          <w:spacing w:val="3"/>
          <w:w w:val="23"/>
          <w:sz w:val="22"/>
          <w:szCs w:val="22"/>
        </w:rPr>
        <w:t xml:space="preserve"> </w:t>
      </w:r>
      <w:r>
        <w:rPr>
          <w:color w:val="605D69"/>
          <w:w w:val="87"/>
          <w:sz w:val="22"/>
          <w:szCs w:val="22"/>
        </w:rPr>
        <w:t>A</w:t>
      </w:r>
      <w:r>
        <w:rPr>
          <w:color w:val="504D59"/>
          <w:w w:val="87"/>
          <w:sz w:val="22"/>
          <w:szCs w:val="22"/>
        </w:rPr>
        <w:t>gu</w:t>
      </w:r>
      <w:r>
        <w:rPr>
          <w:color w:val="605D69"/>
          <w:w w:val="87"/>
          <w:sz w:val="22"/>
          <w:szCs w:val="22"/>
        </w:rPr>
        <w:t xml:space="preserve">s </w:t>
      </w:r>
      <w:r>
        <w:rPr>
          <w:color w:val="605D69"/>
          <w:spacing w:val="26"/>
          <w:w w:val="87"/>
          <w:sz w:val="22"/>
          <w:szCs w:val="22"/>
        </w:rPr>
        <w:t xml:space="preserve"> </w:t>
      </w:r>
      <w:r>
        <w:rPr>
          <w:color w:val="605D69"/>
          <w:sz w:val="22"/>
          <w:szCs w:val="22"/>
        </w:rPr>
        <w:t>Se</w:t>
      </w:r>
      <w:r>
        <w:rPr>
          <w:color w:val="504D59"/>
          <w:sz w:val="22"/>
          <w:szCs w:val="22"/>
        </w:rPr>
        <w:t>tiawan</w:t>
      </w:r>
    </w:p>
    <w:p w:rsidR="00F651C8" w:rsidRDefault="00A10AE1">
      <w:pPr>
        <w:spacing w:before="16"/>
        <w:ind w:left="854" w:right="-53"/>
        <w:rPr>
          <w:sz w:val="22"/>
          <w:szCs w:val="22"/>
        </w:rPr>
      </w:pPr>
      <w:r>
        <w:rPr>
          <w:rFonts w:ascii="Arial" w:eastAsia="Arial" w:hAnsi="Arial" w:cs="Arial"/>
          <w:color w:val="605D69"/>
          <w:w w:val="83"/>
          <w:sz w:val="18"/>
          <w:szCs w:val="18"/>
        </w:rPr>
        <w:t>2</w:t>
      </w:r>
      <w:r>
        <w:rPr>
          <w:rFonts w:ascii="Arial" w:eastAsia="Arial" w:hAnsi="Arial" w:cs="Arial"/>
          <w:color w:val="89878E"/>
          <w:w w:val="27"/>
          <w:sz w:val="18"/>
          <w:szCs w:val="18"/>
        </w:rPr>
        <w:t>.</w:t>
      </w:r>
      <w:r>
        <w:rPr>
          <w:rFonts w:ascii="Arial" w:eastAsia="Arial" w:hAnsi="Arial" w:cs="Arial"/>
          <w:color w:val="89878E"/>
          <w:sz w:val="18"/>
          <w:szCs w:val="18"/>
        </w:rPr>
        <w:t xml:space="preserve">    </w:t>
      </w:r>
      <w:r>
        <w:rPr>
          <w:rFonts w:ascii="Arial" w:eastAsia="Arial" w:hAnsi="Arial" w:cs="Arial"/>
          <w:color w:val="89878E"/>
          <w:spacing w:val="-15"/>
          <w:sz w:val="18"/>
          <w:szCs w:val="18"/>
        </w:rPr>
        <w:t xml:space="preserve"> </w:t>
      </w:r>
      <w:r>
        <w:rPr>
          <w:color w:val="605D69"/>
          <w:w w:val="90"/>
          <w:sz w:val="22"/>
          <w:szCs w:val="22"/>
        </w:rPr>
        <w:t>Ju</w:t>
      </w:r>
      <w:r>
        <w:rPr>
          <w:color w:val="504D59"/>
          <w:w w:val="90"/>
          <w:sz w:val="22"/>
          <w:szCs w:val="22"/>
        </w:rPr>
        <w:t>ru</w:t>
      </w:r>
      <w:r>
        <w:rPr>
          <w:color w:val="605D69"/>
          <w:w w:val="90"/>
          <w:sz w:val="22"/>
          <w:szCs w:val="22"/>
        </w:rPr>
        <w:t>s</w:t>
      </w:r>
      <w:r>
        <w:rPr>
          <w:color w:val="504D59"/>
          <w:w w:val="90"/>
          <w:sz w:val="22"/>
          <w:szCs w:val="22"/>
        </w:rPr>
        <w:t xml:space="preserve">an       </w:t>
      </w:r>
      <w:r>
        <w:rPr>
          <w:color w:val="504D59"/>
          <w:spacing w:val="27"/>
          <w:w w:val="90"/>
          <w:sz w:val="22"/>
          <w:szCs w:val="22"/>
        </w:rPr>
        <w:t xml:space="preserve"> </w:t>
      </w:r>
      <w:r>
        <w:rPr>
          <w:color w:val="605D69"/>
          <w:w w:val="31"/>
          <w:sz w:val="22"/>
          <w:szCs w:val="22"/>
        </w:rPr>
        <w:t xml:space="preserve">:    </w:t>
      </w:r>
      <w:r>
        <w:rPr>
          <w:color w:val="605D69"/>
          <w:spacing w:val="2"/>
          <w:w w:val="31"/>
          <w:sz w:val="22"/>
          <w:szCs w:val="22"/>
        </w:rPr>
        <w:t xml:space="preserve"> </w:t>
      </w:r>
      <w:r>
        <w:rPr>
          <w:color w:val="504D59"/>
          <w:w w:val="95"/>
          <w:sz w:val="22"/>
          <w:szCs w:val="22"/>
        </w:rPr>
        <w:t>Tekn</w:t>
      </w:r>
      <w:r>
        <w:rPr>
          <w:color w:val="605D69"/>
          <w:w w:val="70"/>
          <w:sz w:val="22"/>
          <w:szCs w:val="22"/>
        </w:rPr>
        <w:t>i</w:t>
      </w:r>
      <w:r>
        <w:rPr>
          <w:color w:val="504D59"/>
          <w:w w:val="89"/>
          <w:sz w:val="22"/>
          <w:szCs w:val="22"/>
        </w:rPr>
        <w:t>k</w:t>
      </w:r>
      <w:r>
        <w:rPr>
          <w:color w:val="504D59"/>
          <w:sz w:val="22"/>
          <w:szCs w:val="22"/>
        </w:rPr>
        <w:t xml:space="preserve"> </w:t>
      </w:r>
      <w:r>
        <w:rPr>
          <w:color w:val="504D59"/>
          <w:spacing w:val="15"/>
          <w:sz w:val="22"/>
          <w:szCs w:val="22"/>
        </w:rPr>
        <w:t xml:space="preserve"> </w:t>
      </w:r>
      <w:r>
        <w:rPr>
          <w:color w:val="504D59"/>
          <w:sz w:val="22"/>
          <w:szCs w:val="22"/>
        </w:rPr>
        <w:t>Inform</w:t>
      </w:r>
      <w:r>
        <w:rPr>
          <w:color w:val="605D69"/>
          <w:sz w:val="22"/>
          <w:szCs w:val="22"/>
        </w:rPr>
        <w:t>a</w:t>
      </w:r>
      <w:r>
        <w:rPr>
          <w:color w:val="504D59"/>
          <w:sz w:val="22"/>
          <w:szCs w:val="22"/>
        </w:rPr>
        <w:t>tik</w:t>
      </w:r>
      <w:r>
        <w:rPr>
          <w:color w:val="605D69"/>
          <w:sz w:val="22"/>
          <w:szCs w:val="22"/>
        </w:rPr>
        <w:t>a</w:t>
      </w:r>
    </w:p>
    <w:p w:rsidR="00F651C8" w:rsidRDefault="00F651C8">
      <w:pPr>
        <w:spacing w:line="200" w:lineRule="exact"/>
      </w:pPr>
    </w:p>
    <w:p w:rsidR="00F651C8" w:rsidRDefault="00F651C8">
      <w:pPr>
        <w:spacing w:before="18" w:line="220" w:lineRule="exact"/>
        <w:rPr>
          <w:sz w:val="22"/>
          <w:szCs w:val="22"/>
        </w:rPr>
      </w:pPr>
    </w:p>
    <w:p w:rsidR="00F651C8" w:rsidRDefault="00A10AE1">
      <w:pPr>
        <w:spacing w:line="240" w:lineRule="exact"/>
        <w:ind w:left="859"/>
      </w:pPr>
      <w:r>
        <w:rPr>
          <w:color w:val="605D69"/>
          <w:w w:val="82"/>
          <w:position w:val="-1"/>
        </w:rPr>
        <w:t>3</w:t>
      </w:r>
      <w:r>
        <w:rPr>
          <w:color w:val="504D59"/>
          <w:w w:val="26"/>
          <w:position w:val="-1"/>
        </w:rPr>
        <w:t>.</w:t>
      </w:r>
      <w:r>
        <w:rPr>
          <w:color w:val="504D59"/>
          <w:position w:val="-1"/>
        </w:rPr>
        <w:t xml:space="preserve">    </w:t>
      </w:r>
      <w:r>
        <w:rPr>
          <w:color w:val="504D59"/>
          <w:spacing w:val="-6"/>
          <w:position w:val="-1"/>
        </w:rPr>
        <w:t xml:space="preserve"> </w:t>
      </w:r>
      <w:r>
        <w:rPr>
          <w:color w:val="75727C"/>
          <w:w w:val="80"/>
          <w:position w:val="-1"/>
          <w:sz w:val="22"/>
          <w:szCs w:val="22"/>
        </w:rPr>
        <w:t>N</w:t>
      </w:r>
      <w:r>
        <w:rPr>
          <w:color w:val="605D69"/>
          <w:w w:val="45"/>
          <w:position w:val="-1"/>
          <w:sz w:val="22"/>
          <w:szCs w:val="22"/>
        </w:rPr>
        <w:t>I</w:t>
      </w:r>
      <w:r>
        <w:rPr>
          <w:color w:val="75727C"/>
          <w:w w:val="82"/>
          <w:position w:val="-1"/>
          <w:sz w:val="22"/>
          <w:szCs w:val="22"/>
        </w:rPr>
        <w:t>M</w:t>
      </w:r>
      <w:r>
        <w:rPr>
          <w:color w:val="75727C"/>
          <w:position w:val="-1"/>
          <w:sz w:val="22"/>
          <w:szCs w:val="22"/>
        </w:rPr>
        <w:t xml:space="preserve">            </w:t>
      </w:r>
      <w:r>
        <w:rPr>
          <w:color w:val="75727C"/>
          <w:spacing w:val="-23"/>
          <w:position w:val="-1"/>
          <w:sz w:val="22"/>
          <w:szCs w:val="22"/>
        </w:rPr>
        <w:t xml:space="preserve"> </w:t>
      </w:r>
      <w:r>
        <w:rPr>
          <w:color w:val="75727C"/>
          <w:w w:val="31"/>
          <w:position w:val="-1"/>
          <w:sz w:val="22"/>
          <w:szCs w:val="22"/>
        </w:rPr>
        <w:t xml:space="preserve">:    </w:t>
      </w:r>
      <w:r>
        <w:rPr>
          <w:color w:val="75727C"/>
          <w:spacing w:val="6"/>
          <w:w w:val="31"/>
          <w:position w:val="-1"/>
          <w:sz w:val="22"/>
          <w:szCs w:val="22"/>
        </w:rPr>
        <w:t xml:space="preserve"> </w:t>
      </w:r>
      <w:r>
        <w:rPr>
          <w:color w:val="605D69"/>
          <w:w w:val="86"/>
          <w:position w:val="-1"/>
        </w:rPr>
        <w:t>2</w:t>
      </w:r>
      <w:r>
        <w:rPr>
          <w:color w:val="504D59"/>
          <w:w w:val="72"/>
          <w:position w:val="-1"/>
        </w:rPr>
        <w:t>5</w:t>
      </w:r>
      <w:r>
        <w:rPr>
          <w:color w:val="605D69"/>
          <w:w w:val="91"/>
          <w:position w:val="-1"/>
        </w:rPr>
        <w:t>0</w:t>
      </w:r>
      <w:r>
        <w:rPr>
          <w:color w:val="504D59"/>
          <w:w w:val="84"/>
          <w:position w:val="-1"/>
        </w:rPr>
        <w:t>12</w:t>
      </w:r>
      <w:r>
        <w:rPr>
          <w:color w:val="75727C"/>
          <w:w w:val="35"/>
          <w:position w:val="-1"/>
        </w:rPr>
        <w:t>.</w:t>
      </w:r>
      <w:r>
        <w:rPr>
          <w:color w:val="504D59"/>
          <w:w w:val="104"/>
          <w:position w:val="-1"/>
        </w:rPr>
        <w:t>55401.10</w:t>
      </w:r>
      <w:r>
        <w:rPr>
          <w:color w:val="75727C"/>
          <w:w w:val="35"/>
          <w:position w:val="-1"/>
        </w:rPr>
        <w:t>.</w:t>
      </w:r>
      <w:r>
        <w:rPr>
          <w:color w:val="605D69"/>
          <w:w w:val="99"/>
          <w:position w:val="-1"/>
        </w:rPr>
        <w:t>002</w:t>
      </w:r>
    </w:p>
    <w:p w:rsidR="00F651C8" w:rsidRDefault="00A10AE1">
      <w:pPr>
        <w:spacing w:before="1"/>
        <w:rPr>
          <w:sz w:val="22"/>
          <w:szCs w:val="22"/>
        </w:rPr>
        <w:sectPr w:rsidR="00F651C8">
          <w:type w:val="continuous"/>
          <w:pgSz w:w="11920" w:h="16840"/>
          <w:pgMar w:top="1480" w:right="1220" w:bottom="280" w:left="1680" w:header="720" w:footer="720" w:gutter="0"/>
          <w:cols w:num="2" w:space="720" w:equalWidth="0">
            <w:col w:w="4007" w:space="4090"/>
            <w:col w:w="923"/>
          </w:cols>
        </w:sectPr>
      </w:pPr>
      <w:r>
        <w:br w:type="column"/>
      </w:r>
      <w:r>
        <w:rPr>
          <w:color w:val="504D59"/>
          <w:w w:val="81"/>
          <w:sz w:val="22"/>
          <w:szCs w:val="22"/>
        </w:rPr>
        <w:lastRenderedPageBreak/>
        <w:t>S</w:t>
      </w:r>
      <w:r>
        <w:rPr>
          <w:color w:val="605D69"/>
          <w:w w:val="92"/>
          <w:sz w:val="22"/>
          <w:szCs w:val="22"/>
        </w:rPr>
        <w:t>e</w:t>
      </w:r>
      <w:r>
        <w:rPr>
          <w:color w:val="504D59"/>
          <w:w w:val="94"/>
          <w:sz w:val="22"/>
          <w:szCs w:val="22"/>
        </w:rPr>
        <w:t>k</w:t>
      </w:r>
      <w:r>
        <w:rPr>
          <w:color w:val="605D69"/>
          <w:w w:val="90"/>
          <w:sz w:val="22"/>
          <w:szCs w:val="22"/>
        </w:rPr>
        <w:t>ayu</w:t>
      </w:r>
    </w:p>
    <w:p w:rsidR="00F651C8" w:rsidRDefault="00F651C8">
      <w:pPr>
        <w:spacing w:line="200" w:lineRule="exact"/>
      </w:pPr>
    </w:p>
    <w:p w:rsidR="00F651C8" w:rsidRDefault="00F651C8">
      <w:pPr>
        <w:spacing w:before="1" w:line="220" w:lineRule="exact"/>
        <w:rPr>
          <w:sz w:val="22"/>
          <w:szCs w:val="22"/>
        </w:rPr>
      </w:pPr>
    </w:p>
    <w:p w:rsidR="00F651C8" w:rsidRDefault="00A10AE1">
      <w:pPr>
        <w:spacing w:before="31" w:line="490" w:lineRule="auto"/>
        <w:ind w:left="197" w:right="73" w:firstLine="667"/>
        <w:jc w:val="both"/>
      </w:pPr>
      <w:r>
        <w:rPr>
          <w:color w:val="605D69"/>
          <w:sz w:val="22"/>
          <w:szCs w:val="22"/>
        </w:rPr>
        <w:t>M</w:t>
      </w:r>
      <w:r>
        <w:rPr>
          <w:color w:val="504D59"/>
          <w:sz w:val="22"/>
          <w:szCs w:val="22"/>
        </w:rPr>
        <w:t>en</w:t>
      </w:r>
      <w:r>
        <w:rPr>
          <w:color w:val="605D69"/>
          <w:sz w:val="22"/>
          <w:szCs w:val="22"/>
        </w:rPr>
        <w:t>ya</w:t>
      </w:r>
      <w:r>
        <w:rPr>
          <w:color w:val="504D59"/>
          <w:sz w:val="22"/>
          <w:szCs w:val="22"/>
        </w:rPr>
        <w:t>takan</w:t>
      </w:r>
      <w:r>
        <w:rPr>
          <w:color w:val="504D59"/>
          <w:spacing w:val="53"/>
          <w:sz w:val="22"/>
          <w:szCs w:val="22"/>
        </w:rPr>
        <w:t xml:space="preserve"> </w:t>
      </w:r>
      <w:r>
        <w:rPr>
          <w:color w:val="504D59"/>
        </w:rPr>
        <w:t>permoh</w:t>
      </w:r>
      <w:r>
        <w:rPr>
          <w:color w:val="605D69"/>
        </w:rPr>
        <w:t>o</w:t>
      </w:r>
      <w:r>
        <w:rPr>
          <w:color w:val="504D59"/>
        </w:rPr>
        <w:t>n</w:t>
      </w:r>
      <w:r>
        <w:rPr>
          <w:color w:val="605D69"/>
        </w:rPr>
        <w:t>a</w:t>
      </w:r>
      <w:r>
        <w:rPr>
          <w:color w:val="504D59"/>
        </w:rPr>
        <w:t xml:space="preserve">n   </w:t>
      </w:r>
      <w:r>
        <w:rPr>
          <w:color w:val="504D59"/>
          <w:spacing w:val="8"/>
        </w:rPr>
        <w:t xml:space="preserve"> </w:t>
      </w:r>
      <w:r>
        <w:rPr>
          <w:color w:val="504D59"/>
          <w:w w:val="89"/>
          <w:sz w:val="22"/>
          <w:szCs w:val="22"/>
        </w:rPr>
        <w:t>p</w:t>
      </w:r>
      <w:r>
        <w:rPr>
          <w:color w:val="605D69"/>
          <w:w w:val="87"/>
          <w:sz w:val="22"/>
          <w:szCs w:val="22"/>
        </w:rPr>
        <w:t>e</w:t>
      </w:r>
      <w:r>
        <w:rPr>
          <w:color w:val="504D59"/>
          <w:w w:val="94"/>
          <w:sz w:val="22"/>
          <w:szCs w:val="22"/>
        </w:rPr>
        <w:t>m</w:t>
      </w:r>
      <w:r>
        <w:rPr>
          <w:color w:val="605D69"/>
          <w:w w:val="62"/>
          <w:sz w:val="22"/>
          <w:szCs w:val="22"/>
        </w:rPr>
        <w:t>i</w:t>
      </w:r>
      <w:r>
        <w:rPr>
          <w:color w:val="504D59"/>
          <w:w w:val="83"/>
          <w:sz w:val="22"/>
          <w:szCs w:val="22"/>
        </w:rPr>
        <w:t>nj</w:t>
      </w:r>
      <w:r>
        <w:rPr>
          <w:color w:val="605D69"/>
          <w:w w:val="82"/>
          <w:sz w:val="22"/>
          <w:szCs w:val="22"/>
        </w:rPr>
        <w:t>a</w:t>
      </w:r>
      <w:r>
        <w:rPr>
          <w:color w:val="504D59"/>
          <w:w w:val="89"/>
          <w:sz w:val="22"/>
          <w:szCs w:val="22"/>
        </w:rPr>
        <w:t>m</w:t>
      </w:r>
      <w:r>
        <w:rPr>
          <w:color w:val="605D69"/>
          <w:w w:val="87"/>
          <w:sz w:val="22"/>
          <w:szCs w:val="22"/>
        </w:rPr>
        <w:t>a</w:t>
      </w:r>
      <w:r>
        <w:rPr>
          <w:color w:val="504D59"/>
          <w:w w:val="85"/>
          <w:sz w:val="22"/>
          <w:szCs w:val="22"/>
        </w:rPr>
        <w:t>n</w:t>
      </w:r>
      <w:r>
        <w:rPr>
          <w:color w:val="504D59"/>
          <w:sz w:val="22"/>
          <w:szCs w:val="22"/>
        </w:rPr>
        <w:t xml:space="preserve">    </w:t>
      </w:r>
      <w:r>
        <w:rPr>
          <w:color w:val="504D59"/>
          <w:spacing w:val="-6"/>
          <w:sz w:val="22"/>
          <w:szCs w:val="22"/>
        </w:rPr>
        <w:t xml:space="preserve"> </w:t>
      </w:r>
      <w:r>
        <w:rPr>
          <w:color w:val="504D59"/>
          <w:sz w:val="22"/>
          <w:szCs w:val="22"/>
        </w:rPr>
        <w:t>fin</w:t>
      </w:r>
      <w:r>
        <w:rPr>
          <w:color w:val="605D69"/>
          <w:sz w:val="22"/>
          <w:szCs w:val="22"/>
        </w:rPr>
        <w:t>g</w:t>
      </w:r>
      <w:r>
        <w:rPr>
          <w:color w:val="504D59"/>
          <w:sz w:val="22"/>
          <w:szCs w:val="22"/>
        </w:rPr>
        <w:t>erprint</w:t>
      </w:r>
      <w:r>
        <w:rPr>
          <w:color w:val="504D59"/>
          <w:spacing w:val="54"/>
          <w:sz w:val="22"/>
          <w:szCs w:val="22"/>
        </w:rPr>
        <w:t xml:space="preserve"> </w:t>
      </w:r>
      <w:r>
        <w:rPr>
          <w:color w:val="605D69"/>
          <w:w w:val="86"/>
          <w:sz w:val="22"/>
          <w:szCs w:val="22"/>
        </w:rPr>
        <w:t>N</w:t>
      </w:r>
      <w:r>
        <w:rPr>
          <w:color w:val="504D59"/>
          <w:w w:val="54"/>
          <w:sz w:val="22"/>
          <w:szCs w:val="22"/>
        </w:rPr>
        <w:t>i</w:t>
      </w:r>
      <w:r>
        <w:rPr>
          <w:color w:val="605D69"/>
          <w:w w:val="90"/>
          <w:sz w:val="22"/>
          <w:szCs w:val="22"/>
        </w:rPr>
        <w:t>tgen</w:t>
      </w:r>
      <w:r>
        <w:rPr>
          <w:color w:val="605D69"/>
          <w:sz w:val="22"/>
          <w:szCs w:val="22"/>
        </w:rPr>
        <w:t xml:space="preserve">  </w:t>
      </w:r>
      <w:r>
        <w:rPr>
          <w:color w:val="605D69"/>
          <w:spacing w:val="25"/>
          <w:sz w:val="22"/>
          <w:szCs w:val="22"/>
        </w:rPr>
        <w:t xml:space="preserve"> </w:t>
      </w:r>
      <w:r>
        <w:rPr>
          <w:color w:val="605D69"/>
          <w:sz w:val="22"/>
          <w:szCs w:val="22"/>
        </w:rPr>
        <w:t>NAC</w:t>
      </w:r>
      <w:r>
        <w:rPr>
          <w:color w:val="605D69"/>
          <w:spacing w:val="47"/>
          <w:sz w:val="22"/>
          <w:szCs w:val="22"/>
        </w:rPr>
        <w:t xml:space="preserve"> </w:t>
      </w:r>
      <w:r>
        <w:rPr>
          <w:color w:val="605D69"/>
        </w:rPr>
        <w:t xml:space="preserve">3000 </w:t>
      </w:r>
      <w:r>
        <w:rPr>
          <w:color w:val="605D69"/>
          <w:spacing w:val="34"/>
        </w:rPr>
        <w:t xml:space="preserve"> </w:t>
      </w:r>
      <w:r>
        <w:rPr>
          <w:color w:val="605D69"/>
        </w:rPr>
        <w:t>u</w:t>
      </w:r>
      <w:r>
        <w:rPr>
          <w:color w:val="504D59"/>
        </w:rPr>
        <w:t xml:space="preserve">ntuk </w:t>
      </w:r>
      <w:r>
        <w:rPr>
          <w:color w:val="504D59"/>
          <w:spacing w:val="39"/>
        </w:rPr>
        <w:t xml:space="preserve"> </w:t>
      </w:r>
      <w:r>
        <w:rPr>
          <w:color w:val="504D59"/>
          <w:w w:val="88"/>
          <w:sz w:val="22"/>
          <w:szCs w:val="22"/>
        </w:rPr>
        <w:t>tu</w:t>
      </w:r>
      <w:r>
        <w:rPr>
          <w:color w:val="605D69"/>
          <w:w w:val="88"/>
          <w:sz w:val="22"/>
          <w:szCs w:val="22"/>
        </w:rPr>
        <w:t>g</w:t>
      </w:r>
      <w:r>
        <w:rPr>
          <w:color w:val="504D59"/>
          <w:w w:val="88"/>
          <w:sz w:val="22"/>
          <w:szCs w:val="22"/>
        </w:rPr>
        <w:t>a</w:t>
      </w:r>
      <w:r>
        <w:rPr>
          <w:color w:val="605D69"/>
          <w:w w:val="88"/>
          <w:sz w:val="22"/>
          <w:szCs w:val="22"/>
        </w:rPr>
        <w:t xml:space="preserve">s  </w:t>
      </w:r>
      <w:r>
        <w:rPr>
          <w:color w:val="605D69"/>
          <w:spacing w:val="12"/>
          <w:w w:val="88"/>
          <w:sz w:val="22"/>
          <w:szCs w:val="22"/>
        </w:rPr>
        <w:t xml:space="preserve"> </w:t>
      </w:r>
      <w:r>
        <w:rPr>
          <w:color w:val="504D59"/>
          <w:sz w:val="22"/>
          <w:szCs w:val="22"/>
        </w:rPr>
        <w:t>akhir dan</w:t>
      </w:r>
      <w:r>
        <w:rPr>
          <w:color w:val="504D59"/>
          <w:spacing w:val="9"/>
          <w:sz w:val="22"/>
          <w:szCs w:val="22"/>
        </w:rPr>
        <w:t xml:space="preserve"> </w:t>
      </w:r>
      <w:r>
        <w:rPr>
          <w:color w:val="605D69"/>
          <w:w w:val="89"/>
          <w:sz w:val="22"/>
          <w:szCs w:val="22"/>
        </w:rPr>
        <w:t>say</w:t>
      </w:r>
      <w:r>
        <w:rPr>
          <w:color w:val="504D59"/>
          <w:w w:val="89"/>
          <w:sz w:val="22"/>
          <w:szCs w:val="22"/>
        </w:rPr>
        <w:t>a</w:t>
      </w:r>
      <w:r>
        <w:rPr>
          <w:color w:val="504D59"/>
          <w:spacing w:val="48"/>
          <w:w w:val="89"/>
          <w:sz w:val="22"/>
          <w:szCs w:val="22"/>
        </w:rPr>
        <w:t xml:space="preserve"> </w:t>
      </w:r>
      <w:r>
        <w:rPr>
          <w:color w:val="504D59"/>
          <w:sz w:val="22"/>
          <w:szCs w:val="22"/>
        </w:rPr>
        <w:t>bertan</w:t>
      </w:r>
      <w:r>
        <w:rPr>
          <w:color w:val="504D59"/>
          <w:spacing w:val="-1"/>
          <w:sz w:val="22"/>
          <w:szCs w:val="22"/>
        </w:rPr>
        <w:t>g</w:t>
      </w:r>
      <w:r>
        <w:rPr>
          <w:color w:val="605D69"/>
          <w:sz w:val="22"/>
          <w:szCs w:val="22"/>
        </w:rPr>
        <w:t>g</w:t>
      </w:r>
      <w:r>
        <w:rPr>
          <w:color w:val="504D59"/>
          <w:sz w:val="22"/>
          <w:szCs w:val="22"/>
        </w:rPr>
        <w:t>un</w:t>
      </w:r>
      <w:r>
        <w:rPr>
          <w:color w:val="605D69"/>
          <w:sz w:val="22"/>
          <w:szCs w:val="22"/>
        </w:rPr>
        <w:t>g jaw</w:t>
      </w:r>
      <w:r>
        <w:rPr>
          <w:color w:val="605D69"/>
          <w:spacing w:val="-1"/>
          <w:sz w:val="22"/>
          <w:szCs w:val="22"/>
        </w:rPr>
        <w:t>a</w:t>
      </w:r>
      <w:r>
        <w:rPr>
          <w:color w:val="504D59"/>
          <w:sz w:val="22"/>
          <w:szCs w:val="22"/>
        </w:rPr>
        <w:t>b</w:t>
      </w:r>
      <w:r>
        <w:rPr>
          <w:color w:val="504D59"/>
          <w:spacing w:val="31"/>
          <w:sz w:val="22"/>
          <w:szCs w:val="22"/>
        </w:rPr>
        <w:t xml:space="preserve"> </w:t>
      </w:r>
      <w:r>
        <w:rPr>
          <w:color w:val="605D69"/>
          <w:sz w:val="22"/>
          <w:szCs w:val="22"/>
        </w:rPr>
        <w:t>a</w:t>
      </w:r>
      <w:r>
        <w:rPr>
          <w:color w:val="504D59"/>
          <w:sz w:val="22"/>
          <w:szCs w:val="22"/>
        </w:rPr>
        <w:t>p</w:t>
      </w:r>
      <w:r>
        <w:rPr>
          <w:color w:val="605D69"/>
          <w:sz w:val="22"/>
          <w:szCs w:val="22"/>
        </w:rPr>
        <w:t>a</w:t>
      </w:r>
      <w:r>
        <w:rPr>
          <w:color w:val="504D59"/>
          <w:sz w:val="22"/>
          <w:szCs w:val="22"/>
        </w:rPr>
        <w:t>bila</w:t>
      </w:r>
      <w:r>
        <w:rPr>
          <w:color w:val="504D59"/>
          <w:spacing w:val="17"/>
          <w:sz w:val="22"/>
          <w:szCs w:val="22"/>
        </w:rPr>
        <w:t xml:space="preserve"> </w:t>
      </w:r>
      <w:r>
        <w:rPr>
          <w:color w:val="504D59"/>
          <w:sz w:val="22"/>
          <w:szCs w:val="22"/>
        </w:rPr>
        <w:t>ad</w:t>
      </w:r>
      <w:r>
        <w:rPr>
          <w:color w:val="605D69"/>
          <w:sz w:val="22"/>
          <w:szCs w:val="22"/>
        </w:rPr>
        <w:t>a</w:t>
      </w:r>
      <w:r>
        <w:rPr>
          <w:color w:val="605D69"/>
          <w:spacing w:val="6"/>
          <w:sz w:val="22"/>
          <w:szCs w:val="22"/>
        </w:rPr>
        <w:t xml:space="preserve"> </w:t>
      </w:r>
      <w:r>
        <w:rPr>
          <w:color w:val="504D59"/>
          <w:sz w:val="22"/>
          <w:szCs w:val="22"/>
        </w:rPr>
        <w:t>k</w:t>
      </w:r>
      <w:r>
        <w:rPr>
          <w:color w:val="605D69"/>
          <w:sz w:val="22"/>
          <w:szCs w:val="22"/>
        </w:rPr>
        <w:t>erusak</w:t>
      </w:r>
      <w:r>
        <w:rPr>
          <w:color w:val="605D69"/>
          <w:spacing w:val="-1"/>
          <w:sz w:val="22"/>
          <w:szCs w:val="22"/>
        </w:rPr>
        <w:t>a</w:t>
      </w:r>
      <w:r>
        <w:rPr>
          <w:color w:val="504D59"/>
          <w:sz w:val="22"/>
          <w:szCs w:val="22"/>
        </w:rPr>
        <w:t>n</w:t>
      </w:r>
      <w:r>
        <w:rPr>
          <w:color w:val="504D59"/>
          <w:spacing w:val="23"/>
          <w:sz w:val="22"/>
          <w:szCs w:val="22"/>
        </w:rPr>
        <w:t xml:space="preserve"> </w:t>
      </w:r>
      <w:r>
        <w:rPr>
          <w:color w:val="605D69"/>
          <w:w w:val="93"/>
          <w:sz w:val="22"/>
          <w:szCs w:val="22"/>
        </w:rPr>
        <w:t>se</w:t>
      </w:r>
      <w:r>
        <w:rPr>
          <w:color w:val="504D59"/>
          <w:w w:val="62"/>
          <w:sz w:val="22"/>
          <w:szCs w:val="22"/>
        </w:rPr>
        <w:t>l</w:t>
      </w:r>
      <w:r>
        <w:rPr>
          <w:color w:val="605D69"/>
          <w:w w:val="90"/>
          <w:sz w:val="22"/>
          <w:szCs w:val="22"/>
        </w:rPr>
        <w:t xml:space="preserve">ama </w:t>
      </w:r>
      <w:r>
        <w:rPr>
          <w:color w:val="605D69"/>
          <w:spacing w:val="31"/>
          <w:w w:val="90"/>
          <w:sz w:val="22"/>
          <w:szCs w:val="22"/>
        </w:rPr>
        <w:t xml:space="preserve"> </w:t>
      </w:r>
      <w:r>
        <w:rPr>
          <w:color w:val="605D69"/>
          <w:sz w:val="22"/>
          <w:szCs w:val="22"/>
        </w:rPr>
        <w:t>pe</w:t>
      </w:r>
      <w:r>
        <w:rPr>
          <w:color w:val="504D59"/>
          <w:sz w:val="22"/>
          <w:szCs w:val="22"/>
        </w:rPr>
        <w:t>minja</w:t>
      </w:r>
      <w:r>
        <w:rPr>
          <w:color w:val="504D59"/>
          <w:spacing w:val="-1"/>
          <w:sz w:val="22"/>
          <w:szCs w:val="22"/>
        </w:rPr>
        <w:t>m</w:t>
      </w:r>
      <w:r>
        <w:rPr>
          <w:color w:val="605D69"/>
          <w:sz w:val="22"/>
          <w:szCs w:val="22"/>
        </w:rPr>
        <w:t>a</w:t>
      </w:r>
      <w:r>
        <w:rPr>
          <w:color w:val="504D59"/>
          <w:sz w:val="22"/>
          <w:szCs w:val="22"/>
        </w:rPr>
        <w:t>n</w:t>
      </w:r>
      <w:r>
        <w:rPr>
          <w:color w:val="504D59"/>
          <w:spacing w:val="26"/>
          <w:sz w:val="22"/>
          <w:szCs w:val="22"/>
        </w:rPr>
        <w:t xml:space="preserve"> </w:t>
      </w:r>
      <w:r>
        <w:rPr>
          <w:color w:val="504D59"/>
          <w:sz w:val="22"/>
          <w:szCs w:val="22"/>
        </w:rPr>
        <w:t>d</w:t>
      </w:r>
      <w:r>
        <w:rPr>
          <w:color w:val="605D69"/>
          <w:sz w:val="22"/>
          <w:szCs w:val="22"/>
        </w:rPr>
        <w:t>a</w:t>
      </w:r>
      <w:r>
        <w:rPr>
          <w:color w:val="504D59"/>
          <w:sz w:val="22"/>
          <w:szCs w:val="22"/>
        </w:rPr>
        <w:t>n</w:t>
      </w:r>
      <w:r>
        <w:rPr>
          <w:color w:val="504D59"/>
          <w:spacing w:val="6"/>
          <w:sz w:val="22"/>
          <w:szCs w:val="22"/>
        </w:rPr>
        <w:t xml:space="preserve"> </w:t>
      </w:r>
      <w:r>
        <w:rPr>
          <w:color w:val="605D69"/>
          <w:sz w:val="22"/>
          <w:szCs w:val="22"/>
        </w:rPr>
        <w:t>a</w:t>
      </w:r>
      <w:r>
        <w:rPr>
          <w:color w:val="504D59"/>
          <w:sz w:val="22"/>
          <w:szCs w:val="22"/>
        </w:rPr>
        <w:t>p</w:t>
      </w:r>
      <w:r>
        <w:rPr>
          <w:color w:val="605D69"/>
          <w:sz w:val="22"/>
          <w:szCs w:val="22"/>
        </w:rPr>
        <w:t>a</w:t>
      </w:r>
      <w:r>
        <w:rPr>
          <w:color w:val="504D59"/>
          <w:sz w:val="22"/>
          <w:szCs w:val="22"/>
        </w:rPr>
        <w:t>bila</w:t>
      </w:r>
      <w:r>
        <w:rPr>
          <w:color w:val="504D59"/>
          <w:spacing w:val="12"/>
          <w:sz w:val="22"/>
          <w:szCs w:val="22"/>
        </w:rPr>
        <w:t xml:space="preserve"> </w:t>
      </w:r>
      <w:r>
        <w:rPr>
          <w:color w:val="504D59"/>
          <w:sz w:val="22"/>
          <w:szCs w:val="22"/>
        </w:rPr>
        <w:t xml:space="preserve">terjadi </w:t>
      </w:r>
      <w:r>
        <w:rPr>
          <w:color w:val="504D59"/>
          <w:w w:val="86"/>
          <w:sz w:val="22"/>
          <w:szCs w:val="22"/>
        </w:rPr>
        <w:t>k</w:t>
      </w:r>
      <w:r>
        <w:rPr>
          <w:color w:val="605D69"/>
          <w:w w:val="86"/>
          <w:sz w:val="22"/>
          <w:szCs w:val="22"/>
        </w:rPr>
        <w:t>e</w:t>
      </w:r>
      <w:r>
        <w:rPr>
          <w:color w:val="504D59"/>
          <w:w w:val="86"/>
          <w:sz w:val="22"/>
          <w:szCs w:val="22"/>
        </w:rPr>
        <w:t>ru</w:t>
      </w:r>
      <w:r>
        <w:rPr>
          <w:color w:val="605D69"/>
          <w:w w:val="86"/>
          <w:sz w:val="22"/>
          <w:szCs w:val="22"/>
        </w:rPr>
        <w:t>s</w:t>
      </w:r>
      <w:r>
        <w:rPr>
          <w:color w:val="504D59"/>
          <w:w w:val="86"/>
          <w:sz w:val="22"/>
          <w:szCs w:val="22"/>
        </w:rPr>
        <w:t xml:space="preserve">akan    </w:t>
      </w:r>
      <w:r>
        <w:rPr>
          <w:color w:val="504D59"/>
          <w:spacing w:val="16"/>
          <w:w w:val="86"/>
          <w:sz w:val="22"/>
          <w:szCs w:val="22"/>
        </w:rPr>
        <w:t xml:space="preserve"> </w:t>
      </w:r>
      <w:r>
        <w:rPr>
          <w:color w:val="504D59"/>
          <w:sz w:val="22"/>
          <w:szCs w:val="22"/>
        </w:rPr>
        <w:t xml:space="preserve">saya </w:t>
      </w:r>
      <w:r>
        <w:rPr>
          <w:color w:val="504D59"/>
          <w:spacing w:val="1"/>
          <w:sz w:val="22"/>
          <w:szCs w:val="22"/>
        </w:rPr>
        <w:t xml:space="preserve"> </w:t>
      </w:r>
      <w:r>
        <w:rPr>
          <w:color w:val="504D59"/>
        </w:rPr>
        <w:t>berta</w:t>
      </w:r>
      <w:r>
        <w:rPr>
          <w:color w:val="504D59"/>
          <w:spacing w:val="-1"/>
        </w:rPr>
        <w:t>n</w:t>
      </w:r>
      <w:r>
        <w:rPr>
          <w:color w:val="605D69"/>
        </w:rPr>
        <w:t>gg</w:t>
      </w:r>
      <w:r>
        <w:rPr>
          <w:color w:val="504D59"/>
        </w:rPr>
        <w:t>un</w:t>
      </w:r>
      <w:r>
        <w:rPr>
          <w:color w:val="605D69"/>
        </w:rPr>
        <w:t xml:space="preserve">g   </w:t>
      </w:r>
      <w:r>
        <w:rPr>
          <w:color w:val="605D69"/>
          <w:spacing w:val="8"/>
        </w:rPr>
        <w:t xml:space="preserve"> </w:t>
      </w:r>
      <w:r>
        <w:rPr>
          <w:color w:val="605D69"/>
          <w:sz w:val="22"/>
          <w:szCs w:val="22"/>
        </w:rPr>
        <w:t>j</w:t>
      </w:r>
      <w:r>
        <w:rPr>
          <w:color w:val="504D59"/>
          <w:sz w:val="22"/>
          <w:szCs w:val="22"/>
        </w:rPr>
        <w:t>awab</w:t>
      </w:r>
      <w:r>
        <w:rPr>
          <w:color w:val="605D69"/>
          <w:sz w:val="22"/>
          <w:szCs w:val="22"/>
        </w:rPr>
        <w:t>/b</w:t>
      </w:r>
      <w:r>
        <w:rPr>
          <w:color w:val="504D59"/>
          <w:sz w:val="22"/>
          <w:szCs w:val="22"/>
        </w:rPr>
        <w:t>er</w:t>
      </w:r>
      <w:r>
        <w:rPr>
          <w:color w:val="605D69"/>
          <w:sz w:val="22"/>
          <w:szCs w:val="22"/>
        </w:rPr>
        <w:t>se</w:t>
      </w:r>
      <w:r>
        <w:rPr>
          <w:color w:val="504D59"/>
          <w:sz w:val="22"/>
          <w:szCs w:val="22"/>
        </w:rPr>
        <w:t>di</w:t>
      </w:r>
      <w:r>
        <w:rPr>
          <w:color w:val="605D69"/>
          <w:sz w:val="22"/>
          <w:szCs w:val="22"/>
        </w:rPr>
        <w:t xml:space="preserve">a  </w:t>
      </w:r>
      <w:r>
        <w:rPr>
          <w:color w:val="605D69"/>
          <w:spacing w:val="8"/>
          <w:sz w:val="22"/>
          <w:szCs w:val="22"/>
        </w:rPr>
        <w:t xml:space="preserve"> </w:t>
      </w:r>
      <w:r>
        <w:rPr>
          <w:color w:val="504D59"/>
          <w:w w:val="89"/>
          <w:sz w:val="22"/>
          <w:szCs w:val="22"/>
        </w:rPr>
        <w:t>m</w:t>
      </w:r>
      <w:r>
        <w:rPr>
          <w:color w:val="605D69"/>
          <w:w w:val="92"/>
          <w:sz w:val="22"/>
          <w:szCs w:val="22"/>
        </w:rPr>
        <w:t>e</w:t>
      </w:r>
      <w:r>
        <w:rPr>
          <w:color w:val="504D59"/>
          <w:w w:val="85"/>
          <w:sz w:val="22"/>
          <w:szCs w:val="22"/>
        </w:rPr>
        <w:t>n</w:t>
      </w:r>
      <w:r>
        <w:rPr>
          <w:color w:val="605D69"/>
          <w:w w:val="94"/>
          <w:sz w:val="22"/>
          <w:szCs w:val="22"/>
        </w:rPr>
        <w:t>gga</w:t>
      </w:r>
      <w:r>
        <w:rPr>
          <w:color w:val="504D59"/>
          <w:w w:val="97"/>
          <w:sz w:val="22"/>
          <w:szCs w:val="22"/>
        </w:rPr>
        <w:t>nt</w:t>
      </w:r>
      <w:r>
        <w:rPr>
          <w:color w:val="605D69"/>
          <w:w w:val="54"/>
          <w:sz w:val="22"/>
          <w:szCs w:val="22"/>
        </w:rPr>
        <w:t xml:space="preserve">i    </w:t>
      </w:r>
      <w:r>
        <w:rPr>
          <w:color w:val="605D69"/>
          <w:w w:val="82"/>
          <w:sz w:val="22"/>
          <w:szCs w:val="22"/>
        </w:rPr>
        <w:t>a</w:t>
      </w:r>
      <w:r>
        <w:rPr>
          <w:color w:val="504D59"/>
          <w:w w:val="54"/>
          <w:sz w:val="22"/>
          <w:szCs w:val="22"/>
        </w:rPr>
        <w:t>l</w:t>
      </w:r>
      <w:r>
        <w:rPr>
          <w:color w:val="605D69"/>
          <w:w w:val="87"/>
          <w:sz w:val="22"/>
          <w:szCs w:val="22"/>
        </w:rPr>
        <w:t>a</w:t>
      </w:r>
      <w:r>
        <w:rPr>
          <w:color w:val="504D59"/>
          <w:w w:val="78"/>
          <w:sz w:val="22"/>
          <w:szCs w:val="22"/>
        </w:rPr>
        <w:t xml:space="preserve">t  </w:t>
      </w:r>
      <w:r>
        <w:rPr>
          <w:color w:val="504D59"/>
          <w:spacing w:val="20"/>
          <w:w w:val="78"/>
          <w:sz w:val="22"/>
          <w:szCs w:val="22"/>
        </w:rPr>
        <w:t xml:space="preserve"> </w:t>
      </w:r>
      <w:r>
        <w:rPr>
          <w:color w:val="605D69"/>
          <w:sz w:val="22"/>
          <w:szCs w:val="22"/>
        </w:rPr>
        <w:t>ya</w:t>
      </w:r>
      <w:r>
        <w:rPr>
          <w:color w:val="504D59"/>
          <w:sz w:val="22"/>
          <w:szCs w:val="22"/>
        </w:rPr>
        <w:t>n</w:t>
      </w:r>
      <w:r>
        <w:rPr>
          <w:color w:val="605D69"/>
          <w:sz w:val="22"/>
          <w:szCs w:val="22"/>
        </w:rPr>
        <w:t xml:space="preserve">g </w:t>
      </w:r>
      <w:r>
        <w:rPr>
          <w:color w:val="605D69"/>
          <w:spacing w:val="20"/>
          <w:sz w:val="22"/>
          <w:szCs w:val="22"/>
        </w:rPr>
        <w:t xml:space="preserve"> </w:t>
      </w:r>
      <w:r>
        <w:rPr>
          <w:color w:val="605D69"/>
          <w:w w:val="85"/>
          <w:sz w:val="22"/>
          <w:szCs w:val="22"/>
        </w:rPr>
        <w:t>s</w:t>
      </w:r>
      <w:r>
        <w:rPr>
          <w:color w:val="504D59"/>
          <w:w w:val="85"/>
          <w:sz w:val="22"/>
          <w:szCs w:val="22"/>
        </w:rPr>
        <w:t>a</w:t>
      </w:r>
      <w:r>
        <w:rPr>
          <w:color w:val="605D69"/>
          <w:w w:val="85"/>
          <w:sz w:val="22"/>
          <w:szCs w:val="22"/>
        </w:rPr>
        <w:t>y</w:t>
      </w:r>
      <w:r>
        <w:rPr>
          <w:color w:val="504D59"/>
          <w:w w:val="85"/>
          <w:sz w:val="22"/>
          <w:szCs w:val="22"/>
        </w:rPr>
        <w:t xml:space="preserve">a  </w:t>
      </w:r>
      <w:r>
        <w:rPr>
          <w:color w:val="504D59"/>
          <w:spacing w:val="33"/>
          <w:w w:val="85"/>
          <w:sz w:val="22"/>
          <w:szCs w:val="22"/>
        </w:rPr>
        <w:t xml:space="preserve"> </w:t>
      </w:r>
      <w:r>
        <w:rPr>
          <w:color w:val="504D59"/>
          <w:w w:val="93"/>
          <w:sz w:val="22"/>
          <w:szCs w:val="22"/>
        </w:rPr>
        <w:t>pinj</w:t>
      </w:r>
      <w:r>
        <w:rPr>
          <w:color w:val="605D69"/>
          <w:w w:val="92"/>
          <w:sz w:val="22"/>
          <w:szCs w:val="22"/>
        </w:rPr>
        <w:t>a</w:t>
      </w:r>
      <w:r>
        <w:rPr>
          <w:color w:val="504D59"/>
          <w:w w:val="86"/>
          <w:sz w:val="22"/>
          <w:szCs w:val="22"/>
        </w:rPr>
        <w:t>m</w:t>
      </w:r>
      <w:r>
        <w:rPr>
          <w:color w:val="75727C"/>
          <w:w w:val="24"/>
          <w:sz w:val="22"/>
          <w:szCs w:val="22"/>
        </w:rPr>
        <w:t xml:space="preserve">.   </w:t>
      </w:r>
      <w:r>
        <w:rPr>
          <w:color w:val="75727C"/>
          <w:spacing w:val="11"/>
          <w:w w:val="24"/>
          <w:sz w:val="22"/>
          <w:szCs w:val="22"/>
        </w:rPr>
        <w:t xml:space="preserve"> </w:t>
      </w:r>
      <w:r>
        <w:rPr>
          <w:color w:val="504D59"/>
          <w:sz w:val="22"/>
          <w:szCs w:val="22"/>
        </w:rPr>
        <w:t>P</w:t>
      </w:r>
      <w:r>
        <w:rPr>
          <w:color w:val="605D69"/>
          <w:sz w:val="22"/>
          <w:szCs w:val="22"/>
        </w:rPr>
        <w:t>e</w:t>
      </w:r>
      <w:r>
        <w:rPr>
          <w:color w:val="504D59"/>
          <w:sz w:val="22"/>
          <w:szCs w:val="22"/>
        </w:rPr>
        <w:t>minja</w:t>
      </w:r>
      <w:r>
        <w:rPr>
          <w:color w:val="504D59"/>
          <w:spacing w:val="-1"/>
          <w:sz w:val="22"/>
          <w:szCs w:val="22"/>
        </w:rPr>
        <w:t>m</w:t>
      </w:r>
      <w:r>
        <w:rPr>
          <w:color w:val="605D69"/>
          <w:sz w:val="22"/>
          <w:szCs w:val="22"/>
        </w:rPr>
        <w:t>a</w:t>
      </w:r>
      <w:r>
        <w:rPr>
          <w:color w:val="504D59"/>
          <w:sz w:val="22"/>
          <w:szCs w:val="22"/>
        </w:rPr>
        <w:t xml:space="preserve">n </w:t>
      </w:r>
      <w:r>
        <w:rPr>
          <w:color w:val="605D69"/>
          <w:w w:val="86"/>
          <w:sz w:val="22"/>
          <w:szCs w:val="22"/>
        </w:rPr>
        <w:t>di</w:t>
      </w:r>
      <w:r>
        <w:rPr>
          <w:color w:val="504D59"/>
          <w:w w:val="46"/>
          <w:sz w:val="22"/>
          <w:szCs w:val="22"/>
        </w:rPr>
        <w:t>l</w:t>
      </w:r>
      <w:r>
        <w:rPr>
          <w:color w:val="605D69"/>
          <w:w w:val="94"/>
          <w:sz w:val="22"/>
          <w:szCs w:val="22"/>
        </w:rPr>
        <w:t>ak</w:t>
      </w:r>
      <w:r>
        <w:rPr>
          <w:color w:val="504D59"/>
          <w:w w:val="97"/>
          <w:sz w:val="22"/>
          <w:szCs w:val="22"/>
        </w:rPr>
        <w:t>auk</w:t>
      </w:r>
      <w:r>
        <w:rPr>
          <w:color w:val="605D69"/>
          <w:w w:val="87"/>
          <w:sz w:val="22"/>
          <w:szCs w:val="22"/>
        </w:rPr>
        <w:t>a</w:t>
      </w:r>
      <w:r>
        <w:rPr>
          <w:color w:val="504D59"/>
          <w:w w:val="81"/>
          <w:sz w:val="22"/>
          <w:szCs w:val="22"/>
        </w:rPr>
        <w:t>n</w:t>
      </w:r>
      <w:r>
        <w:rPr>
          <w:color w:val="504D59"/>
          <w:sz w:val="22"/>
          <w:szCs w:val="22"/>
        </w:rPr>
        <w:t xml:space="preserve">  </w:t>
      </w:r>
      <w:r>
        <w:rPr>
          <w:color w:val="504D59"/>
          <w:spacing w:val="19"/>
          <w:sz w:val="22"/>
          <w:szCs w:val="22"/>
        </w:rPr>
        <w:t xml:space="preserve"> </w:t>
      </w:r>
      <w:r>
        <w:rPr>
          <w:color w:val="504D59"/>
          <w:sz w:val="22"/>
          <w:szCs w:val="22"/>
        </w:rPr>
        <w:t>p</w:t>
      </w:r>
      <w:r>
        <w:rPr>
          <w:color w:val="605D69"/>
          <w:sz w:val="22"/>
          <w:szCs w:val="22"/>
        </w:rPr>
        <w:t>a</w:t>
      </w:r>
      <w:r>
        <w:rPr>
          <w:color w:val="504D59"/>
          <w:sz w:val="22"/>
          <w:szCs w:val="22"/>
        </w:rPr>
        <w:t>d</w:t>
      </w:r>
      <w:r>
        <w:rPr>
          <w:color w:val="605D69"/>
          <w:sz w:val="22"/>
          <w:szCs w:val="22"/>
        </w:rPr>
        <w:t>a</w:t>
      </w:r>
      <w:r>
        <w:rPr>
          <w:color w:val="605D69"/>
          <w:spacing w:val="8"/>
          <w:sz w:val="22"/>
          <w:szCs w:val="22"/>
        </w:rPr>
        <w:t xml:space="preserve"> </w:t>
      </w:r>
      <w:r>
        <w:rPr>
          <w:color w:val="504D59"/>
          <w:sz w:val="22"/>
          <w:szCs w:val="22"/>
        </w:rPr>
        <w:t>tan</w:t>
      </w:r>
      <w:r>
        <w:rPr>
          <w:color w:val="605D69"/>
          <w:sz w:val="22"/>
          <w:szCs w:val="22"/>
        </w:rPr>
        <w:t>gg</w:t>
      </w:r>
      <w:r>
        <w:rPr>
          <w:color w:val="504D59"/>
          <w:sz w:val="22"/>
          <w:szCs w:val="22"/>
        </w:rPr>
        <w:t>al</w:t>
      </w:r>
      <w:r>
        <w:rPr>
          <w:color w:val="504D59"/>
          <w:spacing w:val="45"/>
          <w:sz w:val="22"/>
          <w:szCs w:val="22"/>
        </w:rPr>
        <w:t xml:space="preserve"> </w:t>
      </w:r>
      <w:r>
        <w:rPr>
          <w:color w:val="605D69"/>
          <w:w w:val="48"/>
        </w:rPr>
        <w:t xml:space="preserve">I   </w:t>
      </w:r>
      <w:r>
        <w:rPr>
          <w:color w:val="605D69"/>
          <w:spacing w:val="21"/>
          <w:w w:val="48"/>
        </w:rPr>
        <w:t xml:space="preserve"> </w:t>
      </w:r>
      <w:r>
        <w:rPr>
          <w:color w:val="605D69"/>
          <w:w w:val="97"/>
          <w:sz w:val="22"/>
          <w:szCs w:val="22"/>
        </w:rPr>
        <w:t>Ag</w:t>
      </w:r>
      <w:r>
        <w:rPr>
          <w:color w:val="504D59"/>
          <w:w w:val="94"/>
          <w:sz w:val="22"/>
          <w:szCs w:val="22"/>
        </w:rPr>
        <w:t>ustu</w:t>
      </w:r>
      <w:r>
        <w:rPr>
          <w:color w:val="605D69"/>
          <w:w w:val="77"/>
          <w:sz w:val="22"/>
          <w:szCs w:val="22"/>
        </w:rPr>
        <w:t>s</w:t>
      </w:r>
      <w:r>
        <w:rPr>
          <w:color w:val="605D69"/>
          <w:sz w:val="22"/>
          <w:szCs w:val="22"/>
        </w:rPr>
        <w:t xml:space="preserve"> </w:t>
      </w:r>
      <w:r>
        <w:rPr>
          <w:color w:val="605D69"/>
          <w:spacing w:val="6"/>
          <w:sz w:val="22"/>
          <w:szCs w:val="22"/>
        </w:rPr>
        <w:t xml:space="preserve"> </w:t>
      </w:r>
      <w:r>
        <w:rPr>
          <w:color w:val="605D69"/>
          <w:w w:val="98"/>
        </w:rPr>
        <w:t>20</w:t>
      </w:r>
      <w:r>
        <w:rPr>
          <w:color w:val="504D59"/>
          <w:w w:val="31"/>
        </w:rPr>
        <w:t>1</w:t>
      </w:r>
      <w:r>
        <w:rPr>
          <w:color w:val="605D69"/>
          <w:w w:val="82"/>
        </w:rPr>
        <w:t>3</w:t>
      </w:r>
      <w:r>
        <w:rPr>
          <w:color w:val="605D69"/>
        </w:rPr>
        <w:t xml:space="preserve">   </w:t>
      </w:r>
      <w:r>
        <w:rPr>
          <w:color w:val="605D69"/>
          <w:spacing w:val="1"/>
        </w:rPr>
        <w:t xml:space="preserve"> </w:t>
      </w:r>
      <w:r>
        <w:rPr>
          <w:color w:val="605D69"/>
          <w:w w:val="95"/>
        </w:rPr>
        <w:t>s</w:t>
      </w:r>
      <w:r>
        <w:rPr>
          <w:color w:val="89878E"/>
          <w:w w:val="95"/>
        </w:rPr>
        <w:t>/</w:t>
      </w:r>
      <w:r>
        <w:rPr>
          <w:color w:val="504D59"/>
          <w:w w:val="95"/>
        </w:rPr>
        <w:t>d</w:t>
      </w:r>
      <w:r>
        <w:rPr>
          <w:color w:val="504D59"/>
          <w:spacing w:val="42"/>
          <w:w w:val="95"/>
        </w:rPr>
        <w:t xml:space="preserve"> </w:t>
      </w:r>
      <w:r>
        <w:rPr>
          <w:color w:val="605D69"/>
        </w:rPr>
        <w:t>23</w:t>
      </w:r>
      <w:r>
        <w:rPr>
          <w:color w:val="605D69"/>
          <w:spacing w:val="41"/>
        </w:rPr>
        <w:t xml:space="preserve"> </w:t>
      </w:r>
      <w:r>
        <w:rPr>
          <w:color w:val="605D69"/>
          <w:w w:val="89"/>
          <w:sz w:val="22"/>
          <w:szCs w:val="22"/>
        </w:rPr>
        <w:t>Ag</w:t>
      </w:r>
      <w:r>
        <w:rPr>
          <w:color w:val="504D59"/>
          <w:w w:val="89"/>
          <w:sz w:val="22"/>
          <w:szCs w:val="22"/>
        </w:rPr>
        <w:t>u</w:t>
      </w:r>
      <w:r>
        <w:rPr>
          <w:color w:val="605D69"/>
          <w:w w:val="89"/>
          <w:sz w:val="22"/>
          <w:szCs w:val="22"/>
        </w:rPr>
        <w:t>s</w:t>
      </w:r>
      <w:r>
        <w:rPr>
          <w:color w:val="504D59"/>
          <w:w w:val="89"/>
          <w:sz w:val="22"/>
          <w:szCs w:val="22"/>
        </w:rPr>
        <w:t>tu</w:t>
      </w:r>
      <w:r>
        <w:rPr>
          <w:color w:val="605D69"/>
          <w:w w:val="89"/>
          <w:sz w:val="22"/>
          <w:szCs w:val="22"/>
        </w:rPr>
        <w:t xml:space="preserve">s </w:t>
      </w:r>
      <w:r>
        <w:rPr>
          <w:color w:val="605D69"/>
          <w:spacing w:val="37"/>
          <w:w w:val="89"/>
          <w:sz w:val="22"/>
          <w:szCs w:val="22"/>
        </w:rPr>
        <w:t xml:space="preserve"> </w:t>
      </w:r>
      <w:r>
        <w:rPr>
          <w:color w:val="504D59"/>
          <w:w w:val="82"/>
        </w:rPr>
        <w:t>2</w:t>
      </w:r>
      <w:r>
        <w:rPr>
          <w:color w:val="605D69"/>
          <w:w w:val="91"/>
        </w:rPr>
        <w:t>0</w:t>
      </w:r>
      <w:r>
        <w:rPr>
          <w:color w:val="504D59"/>
          <w:w w:val="26"/>
        </w:rPr>
        <w:t>1</w:t>
      </w:r>
      <w:r>
        <w:rPr>
          <w:color w:val="605D69"/>
          <w:w w:val="86"/>
        </w:rPr>
        <w:t>3</w:t>
      </w:r>
      <w:r>
        <w:rPr>
          <w:color w:val="89878E"/>
          <w:w w:val="35"/>
        </w:rPr>
        <w:t>.</w:t>
      </w:r>
    </w:p>
    <w:p w:rsidR="00F651C8" w:rsidRDefault="00F651C8">
      <w:pPr>
        <w:spacing w:before="9" w:line="180" w:lineRule="exact"/>
        <w:rPr>
          <w:sz w:val="19"/>
          <w:szCs w:val="19"/>
        </w:rPr>
      </w:pPr>
    </w:p>
    <w:p w:rsidR="00F651C8" w:rsidRDefault="00A10AE1">
      <w:pPr>
        <w:ind w:left="874"/>
        <w:rPr>
          <w:sz w:val="22"/>
          <w:szCs w:val="22"/>
        </w:rPr>
      </w:pPr>
      <w:r>
        <w:rPr>
          <w:color w:val="605D69"/>
          <w:w w:val="96"/>
          <w:sz w:val="22"/>
          <w:szCs w:val="22"/>
        </w:rPr>
        <w:t>De</w:t>
      </w:r>
      <w:r>
        <w:rPr>
          <w:color w:val="504D59"/>
          <w:w w:val="89"/>
          <w:sz w:val="22"/>
          <w:szCs w:val="22"/>
        </w:rPr>
        <w:t>m</w:t>
      </w:r>
      <w:r>
        <w:rPr>
          <w:color w:val="605D69"/>
          <w:w w:val="46"/>
          <w:sz w:val="22"/>
          <w:szCs w:val="22"/>
        </w:rPr>
        <w:t>i</w:t>
      </w:r>
      <w:r>
        <w:rPr>
          <w:color w:val="504D59"/>
          <w:w w:val="85"/>
          <w:sz w:val="22"/>
          <w:szCs w:val="22"/>
        </w:rPr>
        <w:t>k</w:t>
      </w:r>
      <w:r>
        <w:rPr>
          <w:color w:val="605D69"/>
          <w:w w:val="87"/>
          <w:sz w:val="22"/>
          <w:szCs w:val="22"/>
        </w:rPr>
        <w:t>ia</w:t>
      </w:r>
      <w:r>
        <w:rPr>
          <w:color w:val="504D59"/>
          <w:w w:val="76"/>
          <w:sz w:val="22"/>
          <w:szCs w:val="22"/>
        </w:rPr>
        <w:t>n</w:t>
      </w:r>
      <w:r>
        <w:rPr>
          <w:color w:val="504D59"/>
          <w:sz w:val="22"/>
          <w:szCs w:val="22"/>
        </w:rPr>
        <w:t xml:space="preserve">   </w:t>
      </w:r>
      <w:r>
        <w:rPr>
          <w:color w:val="504D59"/>
          <w:spacing w:val="-23"/>
          <w:sz w:val="22"/>
          <w:szCs w:val="22"/>
        </w:rPr>
        <w:t xml:space="preserve"> </w:t>
      </w:r>
      <w:r>
        <w:rPr>
          <w:color w:val="75727C"/>
          <w:w w:val="87"/>
          <w:sz w:val="22"/>
          <w:szCs w:val="22"/>
        </w:rPr>
        <w:t>s</w:t>
      </w:r>
      <w:r>
        <w:rPr>
          <w:color w:val="605D69"/>
          <w:w w:val="87"/>
          <w:sz w:val="22"/>
          <w:szCs w:val="22"/>
        </w:rPr>
        <w:t xml:space="preserve">urat </w:t>
      </w:r>
      <w:r>
        <w:rPr>
          <w:color w:val="605D69"/>
          <w:spacing w:val="22"/>
          <w:w w:val="87"/>
          <w:sz w:val="22"/>
          <w:szCs w:val="22"/>
        </w:rPr>
        <w:t xml:space="preserve"> </w:t>
      </w:r>
      <w:r>
        <w:rPr>
          <w:rFonts w:ascii="Arial" w:eastAsia="Arial" w:hAnsi="Arial" w:cs="Arial"/>
          <w:color w:val="605D69"/>
          <w:sz w:val="18"/>
          <w:szCs w:val="18"/>
        </w:rPr>
        <w:t>pe</w:t>
      </w:r>
      <w:r>
        <w:rPr>
          <w:rFonts w:ascii="Arial" w:eastAsia="Arial" w:hAnsi="Arial" w:cs="Arial"/>
          <w:color w:val="504D59"/>
          <w:sz w:val="18"/>
          <w:szCs w:val="18"/>
        </w:rPr>
        <w:t>rm</w:t>
      </w:r>
      <w:r>
        <w:rPr>
          <w:rFonts w:ascii="Arial" w:eastAsia="Arial" w:hAnsi="Arial" w:cs="Arial"/>
          <w:color w:val="605D69"/>
          <w:sz w:val="18"/>
          <w:szCs w:val="18"/>
        </w:rPr>
        <w:t>o</w:t>
      </w:r>
      <w:r>
        <w:rPr>
          <w:rFonts w:ascii="Arial" w:eastAsia="Arial" w:hAnsi="Arial" w:cs="Arial"/>
          <w:color w:val="504D59"/>
          <w:sz w:val="18"/>
          <w:szCs w:val="18"/>
        </w:rPr>
        <w:t>h</w:t>
      </w:r>
      <w:r>
        <w:rPr>
          <w:rFonts w:ascii="Arial" w:eastAsia="Arial" w:hAnsi="Arial" w:cs="Arial"/>
          <w:color w:val="605D69"/>
          <w:sz w:val="18"/>
          <w:szCs w:val="18"/>
        </w:rPr>
        <w:t>o</w:t>
      </w:r>
      <w:r>
        <w:rPr>
          <w:rFonts w:ascii="Arial" w:eastAsia="Arial" w:hAnsi="Arial" w:cs="Arial"/>
          <w:color w:val="504D59"/>
          <w:sz w:val="18"/>
          <w:szCs w:val="18"/>
        </w:rPr>
        <w:t xml:space="preserve">nan  </w:t>
      </w:r>
      <w:r>
        <w:rPr>
          <w:rFonts w:ascii="Arial" w:eastAsia="Arial" w:hAnsi="Arial" w:cs="Arial"/>
          <w:color w:val="504D59"/>
          <w:spacing w:val="25"/>
          <w:sz w:val="18"/>
          <w:szCs w:val="18"/>
        </w:rPr>
        <w:t xml:space="preserve"> </w:t>
      </w:r>
      <w:r>
        <w:rPr>
          <w:color w:val="605D69"/>
          <w:w w:val="85"/>
          <w:sz w:val="22"/>
          <w:szCs w:val="22"/>
        </w:rPr>
        <w:t>ya</w:t>
      </w:r>
      <w:r>
        <w:rPr>
          <w:color w:val="504D59"/>
          <w:w w:val="85"/>
          <w:sz w:val="22"/>
          <w:szCs w:val="22"/>
        </w:rPr>
        <w:t>n</w:t>
      </w:r>
      <w:r>
        <w:rPr>
          <w:color w:val="605D69"/>
          <w:w w:val="85"/>
          <w:sz w:val="22"/>
          <w:szCs w:val="22"/>
        </w:rPr>
        <w:t xml:space="preserve">g </w:t>
      </w:r>
      <w:r>
        <w:rPr>
          <w:color w:val="605D69"/>
          <w:spacing w:val="40"/>
          <w:w w:val="85"/>
          <w:sz w:val="22"/>
          <w:szCs w:val="22"/>
        </w:rPr>
        <w:t xml:space="preserve"> </w:t>
      </w:r>
      <w:r>
        <w:rPr>
          <w:color w:val="605D69"/>
          <w:sz w:val="22"/>
          <w:szCs w:val="22"/>
        </w:rPr>
        <w:t>say</w:t>
      </w:r>
      <w:r>
        <w:rPr>
          <w:color w:val="504D59"/>
          <w:sz w:val="22"/>
          <w:szCs w:val="22"/>
        </w:rPr>
        <w:t>a</w:t>
      </w:r>
      <w:r>
        <w:rPr>
          <w:color w:val="504D59"/>
          <w:spacing w:val="1"/>
          <w:sz w:val="22"/>
          <w:szCs w:val="22"/>
        </w:rPr>
        <w:t xml:space="preserve"> </w:t>
      </w:r>
      <w:r>
        <w:rPr>
          <w:color w:val="504D59"/>
          <w:sz w:val="22"/>
          <w:szCs w:val="22"/>
        </w:rPr>
        <w:t>buat</w:t>
      </w:r>
      <w:r>
        <w:rPr>
          <w:color w:val="504D59"/>
          <w:spacing w:val="13"/>
          <w:sz w:val="22"/>
          <w:szCs w:val="22"/>
        </w:rPr>
        <w:t xml:space="preserve"> </w:t>
      </w:r>
      <w:r>
        <w:rPr>
          <w:color w:val="605D69"/>
          <w:w w:val="88"/>
          <w:sz w:val="22"/>
          <w:szCs w:val="22"/>
        </w:rPr>
        <w:t>a</w:t>
      </w:r>
      <w:r>
        <w:rPr>
          <w:color w:val="504D59"/>
          <w:w w:val="88"/>
          <w:sz w:val="22"/>
          <w:szCs w:val="22"/>
        </w:rPr>
        <w:t>ta</w:t>
      </w:r>
      <w:r>
        <w:rPr>
          <w:color w:val="605D69"/>
          <w:w w:val="88"/>
          <w:sz w:val="22"/>
          <w:szCs w:val="22"/>
        </w:rPr>
        <w:t xml:space="preserve">s </w:t>
      </w:r>
      <w:r>
        <w:rPr>
          <w:color w:val="605D69"/>
          <w:spacing w:val="10"/>
          <w:w w:val="88"/>
          <w:sz w:val="22"/>
          <w:szCs w:val="22"/>
        </w:rPr>
        <w:t xml:space="preserve"> </w:t>
      </w:r>
      <w:r>
        <w:rPr>
          <w:color w:val="504D59"/>
          <w:w w:val="88"/>
          <w:sz w:val="22"/>
          <w:szCs w:val="22"/>
        </w:rPr>
        <w:t>p</w:t>
      </w:r>
      <w:r>
        <w:rPr>
          <w:color w:val="605D69"/>
          <w:w w:val="88"/>
          <w:sz w:val="22"/>
          <w:szCs w:val="22"/>
        </w:rPr>
        <w:t>e</w:t>
      </w:r>
      <w:r>
        <w:rPr>
          <w:color w:val="504D59"/>
          <w:w w:val="88"/>
          <w:sz w:val="22"/>
          <w:szCs w:val="22"/>
        </w:rPr>
        <w:t>rh</w:t>
      </w:r>
      <w:r>
        <w:rPr>
          <w:color w:val="605D69"/>
          <w:w w:val="88"/>
          <w:sz w:val="22"/>
          <w:szCs w:val="22"/>
        </w:rPr>
        <w:t>a</w:t>
      </w:r>
      <w:r>
        <w:rPr>
          <w:color w:val="504D59"/>
          <w:w w:val="88"/>
          <w:sz w:val="22"/>
          <w:szCs w:val="22"/>
        </w:rPr>
        <w:t>ti</w:t>
      </w:r>
      <w:r>
        <w:rPr>
          <w:color w:val="605D69"/>
          <w:w w:val="88"/>
          <w:sz w:val="22"/>
          <w:szCs w:val="22"/>
        </w:rPr>
        <w:t>a</w:t>
      </w:r>
      <w:r>
        <w:rPr>
          <w:color w:val="504D59"/>
          <w:w w:val="88"/>
          <w:sz w:val="22"/>
          <w:szCs w:val="22"/>
        </w:rPr>
        <w:t>nn</w:t>
      </w:r>
      <w:r>
        <w:rPr>
          <w:color w:val="605D69"/>
          <w:w w:val="88"/>
          <w:sz w:val="22"/>
          <w:szCs w:val="22"/>
        </w:rPr>
        <w:t xml:space="preserve">ya   </w:t>
      </w:r>
      <w:r>
        <w:rPr>
          <w:color w:val="605D69"/>
          <w:spacing w:val="19"/>
          <w:w w:val="88"/>
          <w:sz w:val="22"/>
          <w:szCs w:val="22"/>
        </w:rPr>
        <w:t xml:space="preserve"> </w:t>
      </w:r>
      <w:r>
        <w:rPr>
          <w:color w:val="605D69"/>
          <w:w w:val="88"/>
          <w:sz w:val="22"/>
          <w:szCs w:val="22"/>
        </w:rPr>
        <w:t>s</w:t>
      </w:r>
      <w:r>
        <w:rPr>
          <w:color w:val="504D59"/>
          <w:w w:val="88"/>
          <w:sz w:val="22"/>
          <w:szCs w:val="22"/>
        </w:rPr>
        <w:t>a</w:t>
      </w:r>
      <w:r>
        <w:rPr>
          <w:color w:val="605D69"/>
          <w:w w:val="88"/>
          <w:sz w:val="22"/>
          <w:szCs w:val="22"/>
        </w:rPr>
        <w:t xml:space="preserve">ya </w:t>
      </w:r>
      <w:r>
        <w:rPr>
          <w:color w:val="605D69"/>
          <w:spacing w:val="15"/>
          <w:w w:val="88"/>
          <w:sz w:val="22"/>
          <w:szCs w:val="22"/>
        </w:rPr>
        <w:t xml:space="preserve"> </w:t>
      </w:r>
      <w:r>
        <w:rPr>
          <w:color w:val="504D59"/>
          <w:w w:val="88"/>
          <w:sz w:val="22"/>
          <w:szCs w:val="22"/>
        </w:rPr>
        <w:t>u</w:t>
      </w:r>
      <w:r>
        <w:rPr>
          <w:color w:val="605D69"/>
          <w:w w:val="88"/>
          <w:sz w:val="22"/>
          <w:szCs w:val="22"/>
        </w:rPr>
        <w:t>ca</w:t>
      </w:r>
      <w:r>
        <w:rPr>
          <w:color w:val="504D59"/>
          <w:w w:val="88"/>
          <w:sz w:val="22"/>
          <w:szCs w:val="22"/>
        </w:rPr>
        <w:t>pk</w:t>
      </w:r>
      <w:r>
        <w:rPr>
          <w:color w:val="605D69"/>
          <w:w w:val="88"/>
          <w:sz w:val="22"/>
          <w:szCs w:val="22"/>
        </w:rPr>
        <w:t>a</w:t>
      </w:r>
      <w:r>
        <w:rPr>
          <w:color w:val="504D59"/>
          <w:w w:val="88"/>
          <w:sz w:val="22"/>
          <w:szCs w:val="22"/>
        </w:rPr>
        <w:t xml:space="preserve">n  </w:t>
      </w:r>
      <w:r>
        <w:rPr>
          <w:color w:val="504D59"/>
          <w:spacing w:val="13"/>
          <w:w w:val="88"/>
          <w:sz w:val="22"/>
          <w:szCs w:val="22"/>
        </w:rPr>
        <w:t xml:space="preserve"> </w:t>
      </w:r>
      <w:r>
        <w:rPr>
          <w:color w:val="504D59"/>
          <w:sz w:val="22"/>
          <w:szCs w:val="22"/>
        </w:rPr>
        <w:t>terima</w:t>
      </w:r>
      <w:r>
        <w:rPr>
          <w:color w:val="504D59"/>
          <w:spacing w:val="7"/>
          <w:sz w:val="22"/>
          <w:szCs w:val="22"/>
        </w:rPr>
        <w:t xml:space="preserve"> </w:t>
      </w:r>
      <w:r>
        <w:rPr>
          <w:color w:val="504D59"/>
          <w:w w:val="99"/>
          <w:sz w:val="22"/>
          <w:szCs w:val="22"/>
        </w:rPr>
        <w:t>kasih</w:t>
      </w:r>
      <w:r>
        <w:rPr>
          <w:color w:val="75727C"/>
          <w:w w:val="24"/>
          <w:sz w:val="22"/>
          <w:szCs w:val="22"/>
        </w:rPr>
        <w:t>.</w:t>
      </w:r>
    </w:p>
    <w:p w:rsidR="00F651C8" w:rsidRDefault="00F651C8">
      <w:pPr>
        <w:spacing w:line="200" w:lineRule="exact"/>
      </w:pPr>
    </w:p>
    <w:p w:rsidR="00F651C8" w:rsidRDefault="00F651C8">
      <w:pPr>
        <w:spacing w:before="7" w:line="240" w:lineRule="exact"/>
        <w:rPr>
          <w:sz w:val="24"/>
          <w:szCs w:val="24"/>
        </w:rPr>
      </w:pPr>
    </w:p>
    <w:p w:rsidR="00F651C8" w:rsidRDefault="00F651C8">
      <w:pPr>
        <w:spacing w:line="311" w:lineRule="auto"/>
        <w:ind w:left="231" w:right="735" w:hanging="24"/>
        <w:rPr>
          <w:sz w:val="22"/>
          <w:szCs w:val="22"/>
        </w:rPr>
      </w:pPr>
      <w:r w:rsidRPr="00F651C8">
        <w:pict>
          <v:shape id="_x0000_s1063" type="#_x0000_t202" style="position:absolute;left:0;text-align:left;margin-left:331.7pt;margin-top:15.15pt;width:123.4pt;height:60.35pt;z-index:-14617;mso-position-horizontal-relative:page" filled="f" stroked="f">
            <v:textbox inset="0,0,0,0">
              <w:txbxContent>
                <w:p w:rsidR="00F651C8" w:rsidRDefault="00F651C8">
                  <w:pPr>
                    <w:spacing w:before="7" w:line="100" w:lineRule="exact"/>
                    <w:rPr>
                      <w:sz w:val="11"/>
                      <w:szCs w:val="11"/>
                    </w:rPr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A10AE1">
                  <w:pPr>
                    <w:spacing w:line="60" w:lineRule="exact"/>
                    <w:ind w:left="113" w:right="1525"/>
                    <w:jc w:val="center"/>
                    <w:rPr>
                      <w:sz w:val="8"/>
                      <w:szCs w:val="8"/>
                    </w:rPr>
                  </w:pPr>
                  <w:r>
                    <w:rPr>
                      <w:color w:val="75727C"/>
                      <w:w w:val="72"/>
                      <w:position w:val="-3"/>
                      <w:sz w:val="8"/>
                      <w:szCs w:val="8"/>
                    </w:rPr>
                    <w:t>E</w:t>
                  </w:r>
                  <w:r>
                    <w:rPr>
                      <w:color w:val="605D69"/>
                      <w:w w:val="104"/>
                      <w:position w:val="-3"/>
                      <w:sz w:val="8"/>
                      <w:szCs w:val="8"/>
                    </w:rPr>
                    <w:t>N</w:t>
                  </w:r>
                  <w:r>
                    <w:rPr>
                      <w:color w:val="75727C"/>
                      <w:position w:val="-3"/>
                      <w:sz w:val="8"/>
                      <w:szCs w:val="8"/>
                    </w:rPr>
                    <w:t xml:space="preserve">AM  </w:t>
                  </w:r>
                  <w:r>
                    <w:rPr>
                      <w:color w:val="75727C"/>
                      <w:w w:val="85"/>
                      <w:position w:val="-3"/>
                      <w:sz w:val="8"/>
                      <w:szCs w:val="8"/>
                    </w:rPr>
                    <w:t>R</w:t>
                  </w:r>
                  <w:r>
                    <w:rPr>
                      <w:color w:val="504D59"/>
                      <w:w w:val="56"/>
                      <w:position w:val="-3"/>
                      <w:sz w:val="8"/>
                      <w:szCs w:val="8"/>
                    </w:rPr>
                    <w:t>I</w:t>
                  </w:r>
                  <w:r>
                    <w:rPr>
                      <w:color w:val="605D69"/>
                      <w:w w:val="66"/>
                      <w:position w:val="-3"/>
                      <w:sz w:val="8"/>
                      <w:szCs w:val="8"/>
                    </w:rPr>
                    <w:t>B</w:t>
                  </w:r>
                  <w:r>
                    <w:rPr>
                      <w:color w:val="75727C"/>
                      <w:position w:val="-3"/>
                      <w:sz w:val="8"/>
                      <w:szCs w:val="8"/>
                    </w:rPr>
                    <w:t xml:space="preserve">U  </w:t>
                  </w:r>
                  <w:r>
                    <w:rPr>
                      <w:color w:val="75727C"/>
                      <w:spacing w:val="3"/>
                      <w:position w:val="-3"/>
                      <w:sz w:val="8"/>
                      <w:szCs w:val="8"/>
                    </w:rPr>
                    <w:t xml:space="preserve"> </w:t>
                  </w:r>
                  <w:r>
                    <w:rPr>
                      <w:color w:val="605D69"/>
                      <w:position w:val="-3"/>
                      <w:sz w:val="8"/>
                      <w:szCs w:val="8"/>
                    </w:rPr>
                    <w:t>RUPIAH</w:t>
                  </w:r>
                </w:p>
                <w:p w:rsidR="00F651C8" w:rsidRDefault="00F651C8">
                  <w:pPr>
                    <w:spacing w:line="420" w:lineRule="exact"/>
                    <w:ind w:left="-36" w:right="1488"/>
                    <w:jc w:val="center"/>
                    <w:rPr>
                      <w:sz w:val="46"/>
                      <w:szCs w:val="46"/>
                    </w:rPr>
                  </w:pPr>
                  <w:hyperlink r:id="rId151">
                    <w:r w:rsidR="00A10AE1">
                      <w:rPr>
                        <w:color w:val="605D69"/>
                        <w:w w:val="51"/>
                        <w:sz w:val="46"/>
                        <w:szCs w:val="46"/>
                      </w:rPr>
                      <w:t>6:@:ro:ot</w:t>
                    </w:r>
                  </w:hyperlink>
                </w:p>
              </w:txbxContent>
            </v:textbox>
            <w10:wrap anchorx="page"/>
          </v:shape>
        </w:pict>
      </w:r>
      <w:r w:rsidRPr="00F651C8">
        <w:pict>
          <v:shape id="_x0000_s1062" type="#_x0000_t75" style="position:absolute;left:0;text-align:left;margin-left:331.7pt;margin-top:15.15pt;width:123.4pt;height:57.15pt;z-index:-14615;mso-position-horizontal-relative:page">
            <v:imagedata r:id="rId152" o:title=""/>
            <w10:wrap anchorx="page"/>
          </v:shape>
        </w:pict>
      </w:r>
      <w:r w:rsidR="00A10AE1">
        <w:rPr>
          <w:color w:val="504D59"/>
          <w:w w:val="82"/>
          <w:sz w:val="22"/>
          <w:szCs w:val="22"/>
        </w:rPr>
        <w:t>K</w:t>
      </w:r>
      <w:r w:rsidR="00A10AE1">
        <w:rPr>
          <w:color w:val="605D69"/>
          <w:w w:val="79"/>
          <w:sz w:val="22"/>
          <w:szCs w:val="22"/>
        </w:rPr>
        <w:t>a</w:t>
      </w:r>
      <w:r w:rsidR="00A10AE1">
        <w:rPr>
          <w:color w:val="89878E"/>
          <w:w w:val="25"/>
          <w:sz w:val="22"/>
          <w:szCs w:val="22"/>
        </w:rPr>
        <w:t>.</w:t>
      </w:r>
      <w:r w:rsidR="00A10AE1">
        <w:rPr>
          <w:color w:val="89878E"/>
          <w:sz w:val="22"/>
          <w:szCs w:val="22"/>
        </w:rPr>
        <w:t xml:space="preserve">  </w:t>
      </w:r>
      <w:r w:rsidR="00A10AE1">
        <w:rPr>
          <w:color w:val="89878E"/>
          <w:spacing w:val="-12"/>
          <w:sz w:val="22"/>
          <w:szCs w:val="22"/>
        </w:rPr>
        <w:t xml:space="preserve"> </w:t>
      </w:r>
      <w:r w:rsidR="00A10AE1">
        <w:rPr>
          <w:color w:val="75727C"/>
          <w:w w:val="79"/>
          <w:sz w:val="22"/>
          <w:szCs w:val="22"/>
        </w:rPr>
        <w:t>U</w:t>
      </w:r>
      <w:r w:rsidR="00A10AE1">
        <w:rPr>
          <w:color w:val="504D59"/>
          <w:w w:val="82"/>
          <w:sz w:val="22"/>
          <w:szCs w:val="22"/>
        </w:rPr>
        <w:t>K</w:t>
      </w:r>
      <w:r w:rsidR="00A10AE1">
        <w:rPr>
          <w:color w:val="89878E"/>
          <w:w w:val="25"/>
          <w:sz w:val="22"/>
          <w:szCs w:val="22"/>
        </w:rPr>
        <w:t>.</w:t>
      </w:r>
      <w:r w:rsidR="00A10AE1">
        <w:rPr>
          <w:color w:val="89878E"/>
          <w:sz w:val="22"/>
          <w:szCs w:val="22"/>
        </w:rPr>
        <w:t xml:space="preserve">  </w:t>
      </w:r>
      <w:r w:rsidR="00A10AE1">
        <w:rPr>
          <w:color w:val="89878E"/>
          <w:spacing w:val="2"/>
          <w:sz w:val="22"/>
          <w:szCs w:val="22"/>
        </w:rPr>
        <w:t xml:space="preserve"> </w:t>
      </w:r>
      <w:r w:rsidR="00A10AE1">
        <w:rPr>
          <w:color w:val="605D69"/>
          <w:w w:val="89"/>
          <w:sz w:val="22"/>
          <w:szCs w:val="22"/>
        </w:rPr>
        <w:t>R</w:t>
      </w:r>
      <w:r w:rsidR="00A10AE1">
        <w:rPr>
          <w:color w:val="75727C"/>
          <w:w w:val="89"/>
          <w:sz w:val="22"/>
          <w:szCs w:val="22"/>
        </w:rPr>
        <w:t>U</w:t>
      </w:r>
      <w:r w:rsidR="00A10AE1">
        <w:rPr>
          <w:color w:val="605D69"/>
          <w:w w:val="89"/>
          <w:sz w:val="22"/>
          <w:szCs w:val="22"/>
        </w:rPr>
        <w:t>\'IA</w:t>
      </w:r>
      <w:r w:rsidR="00A10AE1">
        <w:rPr>
          <w:color w:val="504D59"/>
          <w:w w:val="89"/>
          <w:sz w:val="22"/>
          <w:szCs w:val="22"/>
        </w:rPr>
        <w:t xml:space="preserve">H  </w:t>
      </w:r>
      <w:r w:rsidR="00A10AE1">
        <w:rPr>
          <w:color w:val="504D59"/>
          <w:spacing w:val="31"/>
          <w:w w:val="89"/>
          <w:sz w:val="22"/>
          <w:szCs w:val="22"/>
        </w:rPr>
        <w:t xml:space="preserve"> </w:t>
      </w:r>
      <w:r w:rsidR="00A10AE1">
        <w:rPr>
          <w:color w:val="605D69"/>
          <w:sz w:val="22"/>
          <w:szCs w:val="22"/>
        </w:rPr>
        <w:t xml:space="preserve">TANGGA                                                             </w:t>
      </w:r>
      <w:r w:rsidR="00A10AE1">
        <w:rPr>
          <w:color w:val="605D69"/>
          <w:spacing w:val="34"/>
          <w:sz w:val="22"/>
          <w:szCs w:val="22"/>
        </w:rPr>
        <w:t xml:space="preserve"> </w:t>
      </w:r>
      <w:r w:rsidR="00A10AE1">
        <w:rPr>
          <w:color w:val="605D69"/>
          <w:w w:val="89"/>
          <w:position w:val="1"/>
          <w:sz w:val="22"/>
          <w:szCs w:val="22"/>
        </w:rPr>
        <w:t>H"'!--IAS</w:t>
      </w:r>
      <w:r w:rsidR="00A10AE1">
        <w:rPr>
          <w:color w:val="504D59"/>
          <w:w w:val="45"/>
          <w:position w:val="1"/>
          <w:sz w:val="22"/>
          <w:szCs w:val="22"/>
        </w:rPr>
        <w:t>I</w:t>
      </w:r>
      <w:r w:rsidR="00A10AE1">
        <w:rPr>
          <w:color w:val="605D69"/>
          <w:w w:val="90"/>
          <w:position w:val="1"/>
          <w:sz w:val="22"/>
          <w:szCs w:val="22"/>
        </w:rPr>
        <w:t xml:space="preserve">SWA </w:t>
      </w:r>
      <w:r w:rsidR="006D6CBD">
        <w:pict>
          <v:shape id="_x0000_i1057" type="#_x0000_t75" style="width:85.4pt;height:71.15pt">
            <v:imagedata r:id="rId153" o:title=""/>
          </v:shape>
        </w:pict>
      </w:r>
      <w:r w:rsidR="00A10AE1">
        <w:rPr>
          <w:color w:val="605D69"/>
          <w:w w:val="90"/>
          <w:sz w:val="22"/>
          <w:szCs w:val="22"/>
        </w:rPr>
        <w:t xml:space="preserve">                                                                               </w:t>
      </w:r>
      <w:r w:rsidR="00A10AE1">
        <w:rPr>
          <w:color w:val="605D69"/>
          <w:w w:val="83"/>
          <w:sz w:val="22"/>
          <w:szCs w:val="22"/>
        </w:rPr>
        <w:t>A</w:t>
      </w:r>
      <w:r w:rsidR="00A10AE1">
        <w:rPr>
          <w:color w:val="504D59"/>
          <w:w w:val="86"/>
          <w:sz w:val="22"/>
          <w:szCs w:val="22"/>
        </w:rPr>
        <w:t>G</w:t>
      </w:r>
      <w:r w:rsidR="00A10AE1">
        <w:rPr>
          <w:color w:val="605D69"/>
          <w:w w:val="90"/>
          <w:sz w:val="22"/>
          <w:szCs w:val="22"/>
        </w:rPr>
        <w:t>US</w:t>
      </w:r>
      <w:r w:rsidR="00A10AE1">
        <w:rPr>
          <w:color w:val="605D69"/>
          <w:sz w:val="22"/>
          <w:szCs w:val="22"/>
        </w:rPr>
        <w:t xml:space="preserve">  </w:t>
      </w:r>
      <w:r w:rsidR="00A10AE1">
        <w:rPr>
          <w:color w:val="605D69"/>
          <w:spacing w:val="-15"/>
          <w:sz w:val="22"/>
          <w:szCs w:val="22"/>
        </w:rPr>
        <w:t xml:space="preserve"> </w:t>
      </w:r>
      <w:r w:rsidR="00A10AE1">
        <w:rPr>
          <w:color w:val="605D69"/>
          <w:w w:val="89"/>
          <w:sz w:val="22"/>
          <w:szCs w:val="22"/>
        </w:rPr>
        <w:t>SE</w:t>
      </w:r>
      <w:r w:rsidR="00A10AE1">
        <w:rPr>
          <w:color w:val="504D59"/>
          <w:w w:val="89"/>
          <w:sz w:val="22"/>
          <w:szCs w:val="22"/>
        </w:rPr>
        <w:t>TI</w:t>
      </w:r>
      <w:r w:rsidR="00A10AE1">
        <w:rPr>
          <w:color w:val="605D69"/>
          <w:w w:val="89"/>
          <w:sz w:val="22"/>
          <w:szCs w:val="22"/>
        </w:rPr>
        <w:t>A</w:t>
      </w:r>
      <w:r w:rsidR="00A10AE1">
        <w:rPr>
          <w:color w:val="605D69"/>
          <w:spacing w:val="30"/>
          <w:w w:val="89"/>
          <w:sz w:val="22"/>
          <w:szCs w:val="22"/>
        </w:rPr>
        <w:t xml:space="preserve"> </w:t>
      </w:r>
      <w:r w:rsidR="00A10AE1">
        <w:rPr>
          <w:color w:val="504D59"/>
          <w:sz w:val="22"/>
          <w:szCs w:val="22"/>
        </w:rPr>
        <w:t>W</w:t>
      </w:r>
      <w:r w:rsidR="00A10AE1">
        <w:rPr>
          <w:color w:val="605D69"/>
          <w:sz w:val="22"/>
          <w:szCs w:val="22"/>
        </w:rPr>
        <w:t>AN</w:t>
      </w:r>
    </w:p>
    <w:p w:rsidR="00F651C8" w:rsidRDefault="00A10AE1">
      <w:pPr>
        <w:spacing w:line="160" w:lineRule="exact"/>
        <w:ind w:left="4002" w:right="3958"/>
        <w:jc w:val="center"/>
      </w:pPr>
      <w:r>
        <w:rPr>
          <w:color w:val="605D69"/>
          <w:w w:val="102"/>
          <w:position w:val="1"/>
        </w:rPr>
        <w:t>Me</w:t>
      </w:r>
      <w:r>
        <w:rPr>
          <w:color w:val="504D59"/>
          <w:w w:val="82"/>
          <w:position w:val="1"/>
        </w:rPr>
        <w:t>n</w:t>
      </w:r>
      <w:r>
        <w:rPr>
          <w:color w:val="605D69"/>
          <w:w w:val="97"/>
          <w:position w:val="1"/>
        </w:rPr>
        <w:t>ge</w:t>
      </w:r>
      <w:r>
        <w:rPr>
          <w:color w:val="504D59"/>
          <w:w w:val="83"/>
          <w:position w:val="1"/>
        </w:rPr>
        <w:t>t</w:t>
      </w:r>
      <w:r>
        <w:rPr>
          <w:color w:val="605D69"/>
          <w:w w:val="104"/>
          <w:position w:val="1"/>
        </w:rPr>
        <w:t>a</w:t>
      </w:r>
      <w:r>
        <w:rPr>
          <w:color w:val="504D59"/>
          <w:w w:val="98"/>
          <w:position w:val="1"/>
        </w:rPr>
        <w:t>hu</w:t>
      </w:r>
      <w:r>
        <w:rPr>
          <w:color w:val="605D69"/>
          <w:position w:val="1"/>
        </w:rPr>
        <w:t>i.</w:t>
      </w:r>
    </w:p>
    <w:p w:rsidR="00F651C8" w:rsidRDefault="00F651C8">
      <w:pPr>
        <w:spacing w:before="5" w:line="120" w:lineRule="exact"/>
        <w:rPr>
          <w:sz w:val="13"/>
          <w:szCs w:val="13"/>
        </w:rPr>
      </w:pPr>
    </w:p>
    <w:p w:rsidR="00F651C8" w:rsidRDefault="00A10AE1">
      <w:pPr>
        <w:ind w:left="4063" w:right="3963"/>
        <w:jc w:val="center"/>
        <w:rPr>
          <w:sz w:val="22"/>
          <w:szCs w:val="22"/>
        </w:rPr>
      </w:pPr>
      <w:r>
        <w:rPr>
          <w:color w:val="605D69"/>
          <w:w w:val="88"/>
          <w:sz w:val="22"/>
          <w:szCs w:val="22"/>
        </w:rPr>
        <w:t>Ka</w:t>
      </w:r>
      <w:r>
        <w:rPr>
          <w:color w:val="504D59"/>
          <w:w w:val="24"/>
          <w:sz w:val="22"/>
          <w:szCs w:val="22"/>
        </w:rPr>
        <w:t>.</w:t>
      </w:r>
      <w:r>
        <w:rPr>
          <w:color w:val="504D59"/>
          <w:sz w:val="22"/>
          <w:szCs w:val="22"/>
        </w:rPr>
        <w:t xml:space="preserve"> </w:t>
      </w:r>
      <w:r>
        <w:rPr>
          <w:color w:val="504D59"/>
          <w:spacing w:val="25"/>
          <w:sz w:val="22"/>
          <w:szCs w:val="22"/>
        </w:rPr>
        <w:t xml:space="preserve"> </w:t>
      </w:r>
      <w:r>
        <w:rPr>
          <w:color w:val="605D69"/>
          <w:w w:val="86"/>
          <w:sz w:val="22"/>
          <w:szCs w:val="22"/>
        </w:rPr>
        <w:t>BAUK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7" w:line="220" w:lineRule="exact"/>
        <w:rPr>
          <w:sz w:val="22"/>
          <w:szCs w:val="22"/>
        </w:rPr>
      </w:pPr>
    </w:p>
    <w:p w:rsidR="00F651C8" w:rsidRDefault="00A10AE1">
      <w:pPr>
        <w:ind w:left="3535" w:right="3443"/>
        <w:jc w:val="center"/>
        <w:rPr>
          <w:sz w:val="22"/>
          <w:szCs w:val="22"/>
        </w:rPr>
        <w:sectPr w:rsidR="00F651C8">
          <w:type w:val="continuous"/>
          <w:pgSz w:w="11920" w:h="16840"/>
          <w:pgMar w:top="1480" w:right="1220" w:bottom="280" w:left="1680" w:header="720" w:footer="720" w:gutter="0"/>
          <w:cols w:space="720"/>
        </w:sectPr>
      </w:pPr>
      <w:r>
        <w:rPr>
          <w:color w:val="605D69"/>
          <w:w w:val="90"/>
          <w:sz w:val="22"/>
          <w:szCs w:val="22"/>
        </w:rPr>
        <w:t>A</w:t>
      </w:r>
      <w:r>
        <w:rPr>
          <w:color w:val="504D59"/>
          <w:w w:val="90"/>
          <w:sz w:val="22"/>
          <w:szCs w:val="22"/>
        </w:rPr>
        <w:t>L</w:t>
      </w:r>
      <w:r>
        <w:rPr>
          <w:color w:val="504D59"/>
          <w:spacing w:val="37"/>
          <w:w w:val="90"/>
          <w:sz w:val="22"/>
          <w:szCs w:val="22"/>
        </w:rPr>
        <w:t xml:space="preserve"> </w:t>
      </w:r>
      <w:r>
        <w:rPr>
          <w:color w:val="504D59"/>
          <w:w w:val="90"/>
          <w:sz w:val="22"/>
          <w:szCs w:val="22"/>
        </w:rPr>
        <w:t>H</w:t>
      </w:r>
      <w:r>
        <w:rPr>
          <w:color w:val="605D69"/>
          <w:w w:val="90"/>
          <w:sz w:val="22"/>
          <w:szCs w:val="22"/>
        </w:rPr>
        <w:t>AF</w:t>
      </w:r>
      <w:r>
        <w:rPr>
          <w:color w:val="504D59"/>
          <w:w w:val="90"/>
          <w:sz w:val="22"/>
          <w:szCs w:val="22"/>
        </w:rPr>
        <w:t xml:space="preserve">ID </w:t>
      </w:r>
      <w:r>
        <w:rPr>
          <w:color w:val="504D59"/>
          <w:spacing w:val="35"/>
          <w:w w:val="90"/>
          <w:sz w:val="22"/>
          <w:szCs w:val="22"/>
        </w:rPr>
        <w:t xml:space="preserve"> </w:t>
      </w:r>
      <w:r>
        <w:rPr>
          <w:color w:val="605D69"/>
          <w:w w:val="90"/>
          <w:sz w:val="22"/>
          <w:szCs w:val="22"/>
        </w:rPr>
        <w:t>HAMZAH</w:t>
      </w:r>
    </w:p>
    <w:p w:rsidR="00F651C8" w:rsidRDefault="00A10AE1">
      <w:pPr>
        <w:spacing w:before="65"/>
        <w:ind w:left="2609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6B626E"/>
          <w:w w:val="110"/>
          <w:sz w:val="22"/>
          <w:szCs w:val="22"/>
        </w:rPr>
        <w:lastRenderedPageBreak/>
        <w:t xml:space="preserve">YAYASAN     </w:t>
      </w:r>
      <w:r>
        <w:rPr>
          <w:rFonts w:ascii="Arial" w:eastAsia="Arial" w:hAnsi="Arial" w:cs="Arial"/>
          <w:b/>
          <w:color w:val="6B626E"/>
          <w:spacing w:val="3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6B626E"/>
          <w:sz w:val="22"/>
          <w:szCs w:val="22"/>
        </w:rPr>
        <w:t xml:space="preserve">MUBA    </w:t>
      </w:r>
      <w:r>
        <w:rPr>
          <w:rFonts w:ascii="Arial" w:eastAsia="Arial" w:hAnsi="Arial" w:cs="Arial"/>
          <w:b/>
          <w:color w:val="6B626E"/>
          <w:spacing w:val="2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6B626E"/>
          <w:w w:val="110"/>
          <w:sz w:val="22"/>
          <w:szCs w:val="22"/>
        </w:rPr>
        <w:t>SEJAHTERA</w:t>
      </w:r>
    </w:p>
    <w:p w:rsidR="00F651C8" w:rsidRDefault="00F651C8">
      <w:pPr>
        <w:spacing w:before="16"/>
        <w:ind w:left="2059" w:right="620"/>
        <w:jc w:val="center"/>
        <w:rPr>
          <w:rFonts w:ascii="Arial" w:eastAsia="Arial" w:hAnsi="Arial" w:cs="Arial"/>
          <w:sz w:val="22"/>
          <w:szCs w:val="22"/>
        </w:rPr>
      </w:pPr>
      <w:r w:rsidRPr="00F651C8">
        <w:pict>
          <v:shape id="_x0000_s1060" type="#_x0000_t202" style="position:absolute;left:0;text-align:left;margin-left:1in;margin-top:1.55pt;width:97pt;height:63.85pt;z-index:-14614;mso-position-horizontal-relative:page" filled="f" stroked="f">
            <v:textbox inset="0,0,0,0">
              <w:txbxContent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before="5" w:line="220" w:lineRule="exact"/>
                    <w:rPr>
                      <w:sz w:val="22"/>
                      <w:szCs w:val="22"/>
                    </w:rPr>
                  </w:pPr>
                </w:p>
                <w:p w:rsidR="00F651C8" w:rsidRDefault="00A10AE1">
                  <w:pPr>
                    <w:jc w:val="right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  <w:color w:val="6B626E"/>
                      <w:w w:val="110"/>
                      <w:sz w:val="16"/>
                      <w:szCs w:val="16"/>
                    </w:rPr>
                    <w:t>we</w:t>
                  </w:r>
                </w:p>
              </w:txbxContent>
            </v:textbox>
            <w10:wrap anchorx="page"/>
          </v:shape>
        </w:pict>
      </w:r>
      <w:r w:rsidRPr="00F651C8">
        <w:pict>
          <v:shape id="_x0000_s1059" type="#_x0000_t75" style="position:absolute;left:0;text-align:left;margin-left:1in;margin-top:1.55pt;width:89.8pt;height:63.85pt;z-index:-14613;mso-position-horizontal-relative:page">
            <v:imagedata r:id="rId154" o:title=""/>
            <w10:wrap anchorx="page"/>
          </v:shape>
        </w:pict>
      </w:r>
      <w:r w:rsidR="00A10AE1">
        <w:rPr>
          <w:rFonts w:ascii="Arial" w:eastAsia="Arial" w:hAnsi="Arial" w:cs="Arial"/>
          <w:b/>
          <w:color w:val="6B626E"/>
          <w:w w:val="110"/>
          <w:sz w:val="22"/>
          <w:szCs w:val="22"/>
        </w:rPr>
        <w:t xml:space="preserve">PERPUSTAKAAN       </w:t>
      </w:r>
      <w:r w:rsidR="00A10AE1">
        <w:rPr>
          <w:rFonts w:ascii="Arial" w:eastAsia="Arial" w:hAnsi="Arial" w:cs="Arial"/>
          <w:b/>
          <w:color w:val="6B626E"/>
          <w:spacing w:val="44"/>
          <w:w w:val="110"/>
          <w:sz w:val="22"/>
          <w:szCs w:val="22"/>
        </w:rPr>
        <w:t xml:space="preserve"> </w:t>
      </w:r>
      <w:r w:rsidR="00A10AE1">
        <w:rPr>
          <w:rFonts w:ascii="Arial" w:eastAsia="Arial" w:hAnsi="Arial" w:cs="Arial"/>
          <w:b/>
          <w:color w:val="6B626E"/>
          <w:sz w:val="22"/>
          <w:szCs w:val="22"/>
        </w:rPr>
        <w:t xml:space="preserve">DAN   </w:t>
      </w:r>
      <w:r w:rsidR="00A10AE1">
        <w:rPr>
          <w:rFonts w:ascii="Arial" w:eastAsia="Arial" w:hAnsi="Arial" w:cs="Arial"/>
          <w:b/>
          <w:color w:val="6B626E"/>
          <w:spacing w:val="48"/>
          <w:sz w:val="22"/>
          <w:szCs w:val="22"/>
        </w:rPr>
        <w:t xml:space="preserve"> </w:t>
      </w:r>
      <w:r w:rsidR="00A10AE1">
        <w:rPr>
          <w:rFonts w:ascii="Arial" w:eastAsia="Arial" w:hAnsi="Arial" w:cs="Arial"/>
          <w:b/>
          <w:color w:val="6B626E"/>
          <w:w w:val="110"/>
          <w:sz w:val="22"/>
          <w:szCs w:val="22"/>
        </w:rPr>
        <w:t xml:space="preserve">SISTEM    </w:t>
      </w:r>
      <w:r w:rsidR="00A10AE1">
        <w:rPr>
          <w:rFonts w:ascii="Arial" w:eastAsia="Arial" w:hAnsi="Arial" w:cs="Arial"/>
          <w:b/>
          <w:color w:val="6B626E"/>
          <w:spacing w:val="59"/>
          <w:w w:val="110"/>
          <w:sz w:val="22"/>
          <w:szCs w:val="22"/>
        </w:rPr>
        <w:t xml:space="preserve"> </w:t>
      </w:r>
      <w:r w:rsidR="00A10AE1">
        <w:rPr>
          <w:rFonts w:ascii="Arial" w:eastAsia="Arial" w:hAnsi="Arial" w:cs="Arial"/>
          <w:b/>
          <w:color w:val="6B626E"/>
          <w:w w:val="110"/>
          <w:sz w:val="22"/>
          <w:szCs w:val="22"/>
        </w:rPr>
        <w:t xml:space="preserve">INFORMASI        </w:t>
      </w:r>
      <w:r w:rsidR="00A10AE1">
        <w:rPr>
          <w:rFonts w:ascii="Arial" w:eastAsia="Arial" w:hAnsi="Arial" w:cs="Arial"/>
          <w:b/>
          <w:color w:val="6B626E"/>
          <w:spacing w:val="16"/>
          <w:w w:val="110"/>
          <w:sz w:val="22"/>
          <w:szCs w:val="22"/>
        </w:rPr>
        <w:t xml:space="preserve"> </w:t>
      </w:r>
      <w:r w:rsidR="00A10AE1">
        <w:rPr>
          <w:rFonts w:ascii="Arial" w:eastAsia="Arial" w:hAnsi="Arial" w:cs="Arial"/>
          <w:b/>
          <w:color w:val="C1BCBF"/>
          <w:w w:val="110"/>
          <w:sz w:val="22"/>
          <w:szCs w:val="22"/>
        </w:rPr>
        <w:t>~</w:t>
      </w:r>
    </w:p>
    <w:p w:rsidR="00F651C8" w:rsidRDefault="00A10AE1">
      <w:pPr>
        <w:spacing w:line="540" w:lineRule="exact"/>
        <w:ind w:left="2751" w:right="1018"/>
        <w:jc w:val="center"/>
        <w:rPr>
          <w:sz w:val="52"/>
          <w:szCs w:val="52"/>
        </w:rPr>
      </w:pPr>
      <w:r>
        <w:rPr>
          <w:b/>
          <w:color w:val="6B626E"/>
          <w:w w:val="84"/>
          <w:sz w:val="52"/>
          <w:szCs w:val="52"/>
        </w:rPr>
        <w:t>POLITEINI</w:t>
      </w:r>
      <w:r>
        <w:rPr>
          <w:b/>
          <w:color w:val="6B626E"/>
          <w:spacing w:val="-8"/>
          <w:w w:val="84"/>
          <w:sz w:val="52"/>
          <w:szCs w:val="52"/>
        </w:rPr>
        <w:t>I</w:t>
      </w:r>
      <w:r>
        <w:rPr>
          <w:b/>
          <w:color w:val="6B626E"/>
          <w:w w:val="84"/>
          <w:sz w:val="52"/>
          <w:szCs w:val="52"/>
        </w:rPr>
        <w:t xml:space="preserve">SEIIYU            </w:t>
      </w:r>
      <w:r>
        <w:rPr>
          <w:b/>
          <w:color w:val="6B626E"/>
          <w:spacing w:val="109"/>
          <w:w w:val="84"/>
          <w:sz w:val="52"/>
          <w:szCs w:val="52"/>
        </w:rPr>
        <w:t xml:space="preserve"> </w:t>
      </w:r>
      <w:r>
        <w:rPr>
          <w:b/>
          <w:color w:val="7990BA"/>
          <w:w w:val="110"/>
          <w:sz w:val="52"/>
          <w:szCs w:val="52"/>
        </w:rPr>
        <w:t>•</w:t>
      </w:r>
    </w:p>
    <w:p w:rsidR="00F651C8" w:rsidRDefault="00A10AE1">
      <w:pPr>
        <w:spacing w:line="160" w:lineRule="exact"/>
        <w:ind w:left="1942" w:right="313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6B626E"/>
          <w:w w:val="83"/>
          <w:position w:val="-3"/>
          <w:sz w:val="18"/>
          <w:szCs w:val="18"/>
        </w:rPr>
        <w:t>JI.</w:t>
      </w:r>
      <w:r>
        <w:rPr>
          <w:rFonts w:ascii="Arial" w:eastAsia="Arial" w:hAnsi="Arial" w:cs="Arial"/>
          <w:color w:val="6B626E"/>
          <w:spacing w:val="41"/>
          <w:w w:val="83"/>
          <w:position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6B626E"/>
          <w:position w:val="-3"/>
          <w:sz w:val="18"/>
          <w:szCs w:val="18"/>
        </w:rPr>
        <w:t xml:space="preserve">Kolonel </w:t>
      </w:r>
      <w:r>
        <w:rPr>
          <w:rFonts w:ascii="Arial" w:eastAsia="Arial" w:hAnsi="Arial" w:cs="Arial"/>
          <w:color w:val="6B626E"/>
          <w:spacing w:val="1"/>
          <w:position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6B626E"/>
          <w:position w:val="-3"/>
          <w:sz w:val="18"/>
          <w:szCs w:val="18"/>
        </w:rPr>
        <w:t xml:space="preserve">Wahid  </w:t>
      </w:r>
      <w:r>
        <w:rPr>
          <w:rFonts w:ascii="Arial" w:eastAsia="Arial" w:hAnsi="Arial" w:cs="Arial"/>
          <w:color w:val="6B626E"/>
          <w:spacing w:val="17"/>
          <w:position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6B626E"/>
          <w:position w:val="-3"/>
          <w:sz w:val="18"/>
          <w:szCs w:val="18"/>
        </w:rPr>
        <w:t>Udin</w:t>
      </w:r>
      <w:r>
        <w:rPr>
          <w:rFonts w:ascii="Arial" w:eastAsia="Arial" w:hAnsi="Arial" w:cs="Arial"/>
          <w:color w:val="6B626E"/>
          <w:spacing w:val="41"/>
          <w:position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6B626E"/>
          <w:position w:val="-3"/>
          <w:sz w:val="18"/>
          <w:szCs w:val="18"/>
        </w:rPr>
        <w:t>Lk.</w:t>
      </w:r>
      <w:r>
        <w:rPr>
          <w:rFonts w:ascii="Arial" w:eastAsia="Arial" w:hAnsi="Arial" w:cs="Arial"/>
          <w:color w:val="6B626E"/>
          <w:spacing w:val="-2"/>
          <w:position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6B626E"/>
          <w:w w:val="55"/>
          <w:position w:val="-3"/>
          <w:sz w:val="18"/>
          <w:szCs w:val="18"/>
        </w:rPr>
        <w:t xml:space="preserve">I </w:t>
      </w:r>
      <w:r>
        <w:rPr>
          <w:rFonts w:ascii="Arial" w:eastAsia="Arial" w:hAnsi="Arial" w:cs="Arial"/>
          <w:color w:val="6B626E"/>
          <w:spacing w:val="23"/>
          <w:w w:val="55"/>
          <w:position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6B626E"/>
          <w:position w:val="-3"/>
          <w:sz w:val="18"/>
          <w:szCs w:val="18"/>
        </w:rPr>
        <w:t xml:space="preserve">Kelurahan </w:t>
      </w:r>
      <w:r>
        <w:rPr>
          <w:rFonts w:ascii="Arial" w:eastAsia="Arial" w:hAnsi="Arial" w:cs="Arial"/>
          <w:color w:val="6B626E"/>
          <w:spacing w:val="30"/>
          <w:position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6B626E"/>
          <w:position w:val="-3"/>
          <w:sz w:val="18"/>
          <w:szCs w:val="18"/>
        </w:rPr>
        <w:t xml:space="preserve">Kayuara,  </w:t>
      </w:r>
      <w:r>
        <w:rPr>
          <w:rFonts w:ascii="Arial" w:eastAsia="Arial" w:hAnsi="Arial" w:cs="Arial"/>
          <w:color w:val="6B626E"/>
          <w:spacing w:val="4"/>
          <w:position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6B626E"/>
          <w:position w:val="-3"/>
          <w:sz w:val="18"/>
          <w:szCs w:val="18"/>
        </w:rPr>
        <w:t xml:space="preserve">Sekayu </w:t>
      </w:r>
      <w:r>
        <w:rPr>
          <w:rFonts w:ascii="Arial" w:eastAsia="Arial" w:hAnsi="Arial" w:cs="Arial"/>
          <w:color w:val="6B626E"/>
          <w:spacing w:val="5"/>
          <w:position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6B626E"/>
          <w:position w:val="-3"/>
          <w:sz w:val="18"/>
          <w:szCs w:val="18"/>
        </w:rPr>
        <w:t xml:space="preserve">30711                               </w:t>
      </w:r>
      <w:r>
        <w:rPr>
          <w:rFonts w:ascii="Arial" w:eastAsia="Arial" w:hAnsi="Arial" w:cs="Arial"/>
          <w:color w:val="6B626E"/>
          <w:spacing w:val="26"/>
          <w:position w:val="-3"/>
          <w:sz w:val="18"/>
          <w:szCs w:val="18"/>
        </w:rPr>
        <w:t xml:space="preserve"> </w:t>
      </w:r>
      <w:r>
        <w:rPr>
          <w:rFonts w:ascii="Arial" w:eastAsia="Arial" w:hAnsi="Arial" w:cs="Arial"/>
          <w:color w:val="979EB8"/>
          <w:w w:val="110"/>
          <w:position w:val="-3"/>
          <w:sz w:val="18"/>
          <w:szCs w:val="18"/>
        </w:rPr>
        <w:t>~</w:t>
      </w:r>
    </w:p>
    <w:p w:rsidR="00F651C8" w:rsidRDefault="00A10AE1">
      <w:pPr>
        <w:spacing w:line="280" w:lineRule="exact"/>
        <w:ind w:left="1979" w:right="229"/>
        <w:jc w:val="center"/>
        <w:rPr>
          <w:sz w:val="32"/>
          <w:szCs w:val="32"/>
        </w:rPr>
      </w:pPr>
      <w:r>
        <w:rPr>
          <w:rFonts w:ascii="Arial" w:eastAsia="Arial" w:hAnsi="Arial" w:cs="Arial"/>
          <w:color w:val="6B626E"/>
          <w:position w:val="1"/>
          <w:sz w:val="16"/>
          <w:szCs w:val="16"/>
        </w:rPr>
        <w:t>b:</w:t>
      </w:r>
      <w:r>
        <w:rPr>
          <w:rFonts w:ascii="Arial" w:eastAsia="Arial" w:hAnsi="Arial" w:cs="Arial"/>
          <w:color w:val="6B626E"/>
          <w:spacing w:val="39"/>
          <w:position w:val="1"/>
          <w:sz w:val="16"/>
          <w:szCs w:val="16"/>
        </w:rPr>
        <w:t xml:space="preserve"> </w:t>
      </w:r>
      <w:hyperlink r:id="rId155">
        <w:r>
          <w:rPr>
            <w:rFonts w:ascii="Arial" w:eastAsia="Arial" w:hAnsi="Arial" w:cs="Arial"/>
            <w:color w:val="6B89D6"/>
            <w:w w:val="110"/>
            <w:position w:val="1"/>
            <w:sz w:val="16"/>
            <w:szCs w:val="16"/>
          </w:rPr>
          <w:t xml:space="preserve">http://politekniksekayu.dikti.net    </w:t>
        </w:r>
        <w:r>
          <w:rPr>
            <w:rFonts w:ascii="Arial" w:eastAsia="Arial" w:hAnsi="Arial" w:cs="Arial"/>
            <w:color w:val="6B89D6"/>
            <w:spacing w:val="4"/>
            <w:w w:val="110"/>
            <w:position w:val="1"/>
            <w:sz w:val="16"/>
            <w:szCs w:val="16"/>
          </w:rPr>
          <w:t xml:space="preserve"> </w:t>
        </w:r>
        <w:r>
          <w:rPr>
            <w:rFonts w:ascii="Arial" w:eastAsia="Arial" w:hAnsi="Arial" w:cs="Arial"/>
            <w:color w:val="6B626E"/>
            <w:position w:val="1"/>
            <w:sz w:val="16"/>
            <w:szCs w:val="16"/>
          </w:rPr>
          <w:t xml:space="preserve">mail: </w:t>
        </w:r>
        <w:r>
          <w:rPr>
            <w:rFonts w:ascii="Arial" w:eastAsia="Arial" w:hAnsi="Arial" w:cs="Arial"/>
            <w:color w:val="6B626E"/>
            <w:spacing w:val="15"/>
            <w:position w:val="1"/>
            <w:sz w:val="16"/>
            <w:szCs w:val="16"/>
          </w:rPr>
          <w:t xml:space="preserve"> </w:t>
        </w:r>
      </w:hyperlink>
      <w:hyperlink r:id="rId156">
        <w:r>
          <w:rPr>
            <w:rFonts w:ascii="Arial" w:eastAsia="Arial" w:hAnsi="Arial" w:cs="Arial"/>
            <w:color w:val="6B89D6"/>
            <w:w w:val="110"/>
            <w:position w:val="1"/>
            <w:sz w:val="16"/>
            <w:szCs w:val="16"/>
          </w:rPr>
          <w:t>politeknik.sekayu@yaho</w:t>
        </w:r>
        <w:r>
          <w:rPr>
            <w:rFonts w:ascii="Arial" w:eastAsia="Arial" w:hAnsi="Arial" w:cs="Arial"/>
            <w:color w:val="6B89D6"/>
            <w:spacing w:val="-1"/>
            <w:w w:val="110"/>
            <w:position w:val="1"/>
            <w:sz w:val="16"/>
            <w:szCs w:val="16"/>
          </w:rPr>
          <w:t>o</w:t>
        </w:r>
        <w:r>
          <w:rPr>
            <w:rFonts w:ascii="Arial" w:eastAsia="Arial" w:hAnsi="Arial" w:cs="Arial"/>
            <w:color w:val="829AE4"/>
            <w:w w:val="64"/>
            <w:position w:val="1"/>
            <w:sz w:val="16"/>
            <w:szCs w:val="16"/>
          </w:rPr>
          <w:t>.</w:t>
        </w:r>
        <w:r>
          <w:rPr>
            <w:rFonts w:ascii="Arial" w:eastAsia="Arial" w:hAnsi="Arial" w:cs="Arial"/>
            <w:color w:val="6B89D6"/>
            <w:w w:val="98"/>
            <w:position w:val="1"/>
            <w:sz w:val="16"/>
            <w:szCs w:val="16"/>
          </w:rPr>
          <w:t>co</w:t>
        </w:r>
        <w:r>
          <w:rPr>
            <w:rFonts w:ascii="Arial" w:eastAsia="Arial" w:hAnsi="Arial" w:cs="Arial"/>
            <w:color w:val="829AE4"/>
            <w:w w:val="64"/>
            <w:position w:val="1"/>
            <w:sz w:val="16"/>
            <w:szCs w:val="16"/>
          </w:rPr>
          <w:t>.</w:t>
        </w:r>
        <w:r>
          <w:rPr>
            <w:rFonts w:ascii="Arial" w:eastAsia="Arial" w:hAnsi="Arial" w:cs="Arial"/>
            <w:color w:val="6B89D6"/>
            <w:w w:val="110"/>
            <w:position w:val="1"/>
            <w:sz w:val="16"/>
            <w:szCs w:val="16"/>
          </w:rPr>
          <w:t>id</w:t>
        </w:r>
        <w:r>
          <w:rPr>
            <w:rFonts w:ascii="Arial" w:eastAsia="Arial" w:hAnsi="Arial" w:cs="Arial"/>
            <w:color w:val="6B89D6"/>
            <w:position w:val="1"/>
            <w:sz w:val="16"/>
            <w:szCs w:val="16"/>
          </w:rPr>
          <w:t xml:space="preserve">              </w:t>
        </w:r>
        <w:r>
          <w:rPr>
            <w:rFonts w:ascii="Arial" w:eastAsia="Arial" w:hAnsi="Arial" w:cs="Arial"/>
            <w:color w:val="6B89D6"/>
            <w:spacing w:val="-7"/>
            <w:position w:val="1"/>
            <w:sz w:val="16"/>
            <w:szCs w:val="16"/>
          </w:rPr>
          <w:t xml:space="preserve"> </w:t>
        </w:r>
        <w:r>
          <w:rPr>
            <w:rFonts w:ascii="Arial" w:eastAsia="Arial" w:hAnsi="Arial" w:cs="Arial"/>
            <w:color w:val="ACA8AC"/>
            <w:position w:val="1"/>
            <w:sz w:val="16"/>
            <w:szCs w:val="16"/>
          </w:rPr>
          <w:t xml:space="preserve">~·        </w:t>
        </w:r>
        <w:r>
          <w:rPr>
            <w:rFonts w:ascii="Arial" w:eastAsia="Arial" w:hAnsi="Arial" w:cs="Arial"/>
            <w:color w:val="ACA8AC"/>
            <w:spacing w:val="21"/>
            <w:position w:val="1"/>
            <w:sz w:val="16"/>
            <w:szCs w:val="16"/>
          </w:rPr>
          <w:t xml:space="preserve"> </w:t>
        </w:r>
        <w:r>
          <w:rPr>
            <w:color w:val="ACA8AC"/>
            <w:w w:val="140"/>
            <w:position w:val="1"/>
            <w:sz w:val="32"/>
            <w:szCs w:val="32"/>
          </w:rPr>
          <w:t>f~</w:t>
        </w:r>
        <w:r>
          <w:rPr>
            <w:color w:val="C1BCBF"/>
            <w:w w:val="26"/>
            <w:position w:val="1"/>
            <w:sz w:val="32"/>
            <w:szCs w:val="32"/>
          </w:rPr>
          <w:t>-</w:t>
        </w:r>
      </w:hyperlink>
    </w:p>
    <w:p w:rsidR="00F651C8" w:rsidRDefault="00F651C8">
      <w:pPr>
        <w:spacing w:line="200" w:lineRule="exact"/>
        <w:ind w:left="3593"/>
        <w:rPr>
          <w:rFonts w:ascii="Arial" w:eastAsia="Arial" w:hAnsi="Arial" w:cs="Arial"/>
        </w:rPr>
      </w:pPr>
      <w:r w:rsidRPr="00F651C8">
        <w:pict>
          <v:group id="_x0000_s1057" style="position:absolute;left:0;text-align:left;margin-left:66pt;margin-top:11.45pt;width:472pt;height:0;z-index:-14612;mso-position-horizontal-relative:page" coordorigin="1320,229" coordsize="9440,0">
            <v:shape id="_x0000_s1058" style="position:absolute;left:1320;top:229;width:9440;height:0" coordorigin="1320,229" coordsize="9440,0" path="m1320,229r9440,e" filled="f" strokecolor="#6b626e" strokeweight="4pt">
              <v:path arrowok="t"/>
            </v:shape>
            <w10:wrap anchorx="page"/>
          </v:group>
        </w:pict>
      </w:r>
      <w:r w:rsidR="00A10AE1">
        <w:rPr>
          <w:color w:val="6B626E"/>
          <w:sz w:val="18"/>
          <w:szCs w:val="18"/>
        </w:rPr>
        <w:t>Tel.</w:t>
      </w:r>
      <w:r w:rsidR="00A10AE1">
        <w:rPr>
          <w:color w:val="6B626E"/>
          <w:spacing w:val="6"/>
          <w:sz w:val="18"/>
          <w:szCs w:val="18"/>
        </w:rPr>
        <w:t xml:space="preserve"> </w:t>
      </w:r>
      <w:r w:rsidR="00A10AE1">
        <w:rPr>
          <w:color w:val="6B626E"/>
          <w:sz w:val="18"/>
          <w:szCs w:val="18"/>
        </w:rPr>
        <w:t xml:space="preserve">/ </w:t>
      </w:r>
      <w:r w:rsidR="00A10AE1">
        <w:rPr>
          <w:color w:val="6B626E"/>
          <w:spacing w:val="18"/>
          <w:sz w:val="18"/>
          <w:szCs w:val="18"/>
        </w:rPr>
        <w:t xml:space="preserve"> </w:t>
      </w:r>
      <w:r w:rsidR="00A10AE1">
        <w:rPr>
          <w:color w:val="6B626E"/>
          <w:sz w:val="18"/>
          <w:szCs w:val="18"/>
        </w:rPr>
        <w:t>Fax.:</w:t>
      </w:r>
      <w:r w:rsidR="00A10AE1">
        <w:rPr>
          <w:color w:val="6B626E"/>
          <w:spacing w:val="37"/>
          <w:sz w:val="18"/>
          <w:szCs w:val="18"/>
        </w:rPr>
        <w:t xml:space="preserve"> </w:t>
      </w:r>
      <w:r w:rsidR="00A10AE1">
        <w:rPr>
          <w:color w:val="6B626E"/>
          <w:sz w:val="18"/>
          <w:szCs w:val="18"/>
        </w:rPr>
        <w:t xml:space="preserve">+62 </w:t>
      </w:r>
      <w:r w:rsidR="00A10AE1">
        <w:rPr>
          <w:color w:val="6B626E"/>
          <w:spacing w:val="22"/>
          <w:sz w:val="18"/>
          <w:szCs w:val="18"/>
        </w:rPr>
        <w:t xml:space="preserve"> </w:t>
      </w:r>
      <w:r w:rsidR="00A10AE1">
        <w:rPr>
          <w:color w:val="6B626E"/>
          <w:sz w:val="18"/>
          <w:szCs w:val="18"/>
        </w:rPr>
        <w:t xml:space="preserve">714 </w:t>
      </w:r>
      <w:r w:rsidR="00A10AE1">
        <w:rPr>
          <w:color w:val="6B626E"/>
          <w:spacing w:val="35"/>
          <w:sz w:val="18"/>
          <w:szCs w:val="18"/>
        </w:rPr>
        <w:t xml:space="preserve"> </w:t>
      </w:r>
      <w:r w:rsidR="00A10AE1">
        <w:rPr>
          <w:color w:val="6B626E"/>
          <w:sz w:val="18"/>
          <w:szCs w:val="18"/>
        </w:rPr>
        <w:t>321099</w:t>
      </w:r>
      <w:r w:rsidR="00A10AE1">
        <w:rPr>
          <w:color w:val="6B626E"/>
          <w:sz w:val="18"/>
          <w:szCs w:val="18"/>
        </w:rPr>
        <w:t xml:space="preserve">                                                                  </w:t>
      </w:r>
      <w:r w:rsidR="00A10AE1">
        <w:rPr>
          <w:color w:val="6B626E"/>
          <w:spacing w:val="11"/>
          <w:sz w:val="18"/>
          <w:szCs w:val="18"/>
        </w:rPr>
        <w:t xml:space="preserve"> </w:t>
      </w:r>
      <w:r w:rsidR="00A10AE1">
        <w:rPr>
          <w:rFonts w:ascii="Arial" w:eastAsia="Arial" w:hAnsi="Arial" w:cs="Arial"/>
          <w:i/>
          <w:color w:val="ACA8AC"/>
        </w:rPr>
        <w:t>i~</w:t>
      </w:r>
    </w:p>
    <w:p w:rsidR="00F651C8" w:rsidRDefault="00F651C8">
      <w:pPr>
        <w:spacing w:before="6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line="360" w:lineRule="exact"/>
        <w:ind w:left="3026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color w:val="6B626E"/>
          <w:position w:val="-1"/>
          <w:sz w:val="32"/>
          <w:szCs w:val="32"/>
        </w:rPr>
        <w:t>SURAT</w:t>
      </w:r>
      <w:r>
        <w:rPr>
          <w:rFonts w:ascii="Arial" w:eastAsia="Arial" w:hAnsi="Arial" w:cs="Arial"/>
          <w:b/>
          <w:color w:val="6B626E"/>
          <w:spacing w:val="48"/>
          <w:position w:val="-1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color w:val="6B626E"/>
          <w:position w:val="-1"/>
          <w:sz w:val="32"/>
          <w:szCs w:val="32"/>
        </w:rPr>
        <w:t>KETERANGAN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8" w:line="280" w:lineRule="exact"/>
        <w:rPr>
          <w:sz w:val="28"/>
          <w:szCs w:val="28"/>
        </w:rPr>
      </w:pPr>
    </w:p>
    <w:p w:rsidR="00F651C8" w:rsidRDefault="00A10AE1">
      <w:pPr>
        <w:spacing w:before="29"/>
        <w:ind w:left="83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6B626E"/>
          <w:sz w:val="24"/>
          <w:szCs w:val="24"/>
        </w:rPr>
        <w:t>Berdasarkan</w:t>
      </w:r>
      <w:r>
        <w:rPr>
          <w:rFonts w:ascii="Arial" w:eastAsia="Arial" w:hAnsi="Arial" w:cs="Arial"/>
          <w:color w:val="6B626E"/>
          <w:spacing w:val="60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Pasal</w:t>
      </w:r>
      <w:r>
        <w:rPr>
          <w:rFonts w:ascii="Arial" w:eastAsia="Arial" w:hAnsi="Arial" w:cs="Arial"/>
          <w:color w:val="6B626E"/>
          <w:spacing w:val="53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 xml:space="preserve">24 </w:t>
      </w:r>
      <w:r>
        <w:rPr>
          <w:rFonts w:ascii="Arial" w:eastAsia="Arial" w:hAnsi="Arial" w:cs="Arial"/>
          <w:color w:val="6B626E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Undang-Undang</w:t>
      </w:r>
      <w:r>
        <w:rPr>
          <w:rFonts w:ascii="Arial" w:eastAsia="Arial" w:hAnsi="Arial" w:cs="Arial"/>
          <w:color w:val="6B626E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Republik</w:t>
      </w:r>
      <w:r>
        <w:rPr>
          <w:rFonts w:ascii="Arial" w:eastAsia="Arial" w:hAnsi="Arial" w:cs="Arial"/>
          <w:color w:val="6B626E"/>
          <w:spacing w:val="60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Indonesia</w:t>
      </w:r>
      <w:r>
        <w:rPr>
          <w:rFonts w:ascii="Arial" w:eastAsia="Arial" w:hAnsi="Arial" w:cs="Arial"/>
          <w:color w:val="6B626E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Nomor</w:t>
      </w:r>
      <w:r>
        <w:rPr>
          <w:rFonts w:ascii="Arial" w:eastAsia="Arial" w:hAnsi="Arial" w:cs="Arial"/>
          <w:color w:val="6B626E"/>
          <w:spacing w:val="43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43</w:t>
      </w:r>
      <w:r>
        <w:rPr>
          <w:rFonts w:ascii="Arial" w:eastAsia="Arial" w:hAnsi="Arial" w:cs="Arial"/>
          <w:color w:val="6B626E"/>
          <w:spacing w:val="60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Tahun</w:t>
      </w:r>
    </w:p>
    <w:p w:rsidR="00F651C8" w:rsidRDefault="00F651C8">
      <w:pPr>
        <w:spacing w:before="2" w:line="140" w:lineRule="exact"/>
        <w:rPr>
          <w:sz w:val="14"/>
          <w:szCs w:val="14"/>
        </w:rPr>
      </w:pPr>
    </w:p>
    <w:p w:rsidR="00F651C8" w:rsidRDefault="00A10AE1">
      <w:pPr>
        <w:ind w:left="1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6B626E"/>
          <w:sz w:val="24"/>
          <w:szCs w:val="24"/>
        </w:rPr>
        <w:t>2007,</w:t>
      </w:r>
      <w:r>
        <w:rPr>
          <w:rFonts w:ascii="Arial" w:eastAsia="Arial" w:hAnsi="Arial" w:cs="Arial"/>
          <w:color w:val="6B626E"/>
          <w:spacing w:val="-5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tentang</w:t>
      </w:r>
      <w:r>
        <w:rPr>
          <w:rFonts w:ascii="Arial" w:eastAsia="Arial" w:hAnsi="Arial" w:cs="Arial"/>
          <w:color w:val="6B626E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Perpustakaan,</w:t>
      </w:r>
      <w:r>
        <w:rPr>
          <w:rFonts w:ascii="Arial" w:eastAsia="Arial" w:hAnsi="Arial" w:cs="Arial"/>
          <w:color w:val="6B626E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Kepala</w:t>
      </w:r>
      <w:r>
        <w:rPr>
          <w:rFonts w:ascii="Arial" w:eastAsia="Arial" w:hAnsi="Arial" w:cs="Arial"/>
          <w:color w:val="6B626E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Unit</w:t>
      </w:r>
      <w:r>
        <w:rPr>
          <w:rFonts w:ascii="Arial" w:eastAsia="Arial" w:hAnsi="Arial" w:cs="Arial"/>
          <w:color w:val="6B626E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Perpustakaan</w:t>
      </w:r>
      <w:r>
        <w:rPr>
          <w:rFonts w:ascii="Arial" w:eastAsia="Arial" w:hAnsi="Arial" w:cs="Arial"/>
          <w:color w:val="6B626E"/>
          <w:spacing w:val="-11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dan</w:t>
      </w:r>
      <w:r>
        <w:rPr>
          <w:rFonts w:ascii="Arial" w:eastAsia="Arial" w:hAnsi="Arial" w:cs="Arial"/>
          <w:color w:val="6B626E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Sistem</w:t>
      </w:r>
      <w:r>
        <w:rPr>
          <w:rFonts w:ascii="Arial" w:eastAsia="Arial" w:hAnsi="Arial" w:cs="Arial"/>
          <w:color w:val="6B626E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lnformasi</w:t>
      </w:r>
      <w:r>
        <w:rPr>
          <w:rFonts w:ascii="Arial" w:eastAsia="Arial" w:hAnsi="Arial" w:cs="Arial"/>
          <w:color w:val="6B626E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Politeknik</w:t>
      </w:r>
    </w:p>
    <w:p w:rsidR="00F651C8" w:rsidRDefault="00F651C8">
      <w:pPr>
        <w:spacing w:before="7" w:line="120" w:lineRule="exact"/>
        <w:rPr>
          <w:sz w:val="13"/>
          <w:szCs w:val="13"/>
        </w:rPr>
      </w:pPr>
    </w:p>
    <w:p w:rsidR="00F651C8" w:rsidRDefault="00A10AE1">
      <w:pPr>
        <w:ind w:left="11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6B626E"/>
          <w:sz w:val="24"/>
          <w:szCs w:val="24"/>
        </w:rPr>
        <w:t>Sekayu</w:t>
      </w:r>
      <w:r>
        <w:rPr>
          <w:rFonts w:ascii="Arial" w:eastAsia="Arial" w:hAnsi="Arial" w:cs="Arial"/>
          <w:color w:val="6B626E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menerangkan</w:t>
      </w:r>
      <w:r>
        <w:rPr>
          <w:rFonts w:ascii="Arial" w:eastAsia="Arial" w:hAnsi="Arial" w:cs="Arial"/>
          <w:color w:val="6B626E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bahwa</w:t>
      </w:r>
      <w:r>
        <w:rPr>
          <w:rFonts w:ascii="Arial" w:eastAsia="Arial" w:hAnsi="Arial" w:cs="Arial"/>
          <w:color w:val="6B626E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w w:val="44"/>
          <w:sz w:val="24"/>
          <w:szCs w:val="24"/>
        </w:rPr>
        <w:t>:</w:t>
      </w:r>
    </w:p>
    <w:p w:rsidR="00F651C8" w:rsidRDefault="00A10AE1">
      <w:pPr>
        <w:spacing w:before="94" w:line="520" w:lineRule="atLeast"/>
        <w:ind w:left="1562" w:right="274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6B626E"/>
          <w:sz w:val="24"/>
          <w:szCs w:val="24"/>
        </w:rPr>
        <w:t>Nama</w:t>
      </w:r>
      <w:r>
        <w:rPr>
          <w:rFonts w:ascii="Arial" w:eastAsia="Arial" w:hAnsi="Arial" w:cs="Arial"/>
          <w:color w:val="6B626E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 xml:space="preserve">Mahasiswa             </w:t>
      </w:r>
      <w:r>
        <w:rPr>
          <w:rFonts w:ascii="Arial" w:eastAsia="Arial" w:hAnsi="Arial" w:cs="Arial"/>
          <w:color w:val="6B626E"/>
          <w:spacing w:val="43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:AGUS</w:t>
      </w:r>
      <w:r>
        <w:rPr>
          <w:rFonts w:ascii="Arial" w:eastAsia="Arial" w:hAnsi="Arial" w:cs="Arial"/>
          <w:color w:val="6B626E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 xml:space="preserve">SETIAWAN </w:t>
      </w:r>
      <w:r>
        <w:rPr>
          <w:rFonts w:ascii="Arial" w:eastAsia="Arial" w:hAnsi="Arial" w:cs="Arial"/>
          <w:color w:val="6B626E"/>
          <w:w w:val="82"/>
          <w:sz w:val="24"/>
          <w:szCs w:val="24"/>
        </w:rPr>
        <w:t>N</w:t>
      </w:r>
      <w:r>
        <w:rPr>
          <w:rFonts w:ascii="Arial" w:eastAsia="Arial" w:hAnsi="Arial" w:cs="Arial"/>
          <w:color w:val="89858C"/>
          <w:w w:val="37"/>
          <w:sz w:val="24"/>
          <w:szCs w:val="24"/>
        </w:rPr>
        <w:t>.</w:t>
      </w:r>
      <w:r>
        <w:rPr>
          <w:rFonts w:ascii="Arial" w:eastAsia="Arial" w:hAnsi="Arial" w:cs="Arial"/>
          <w:color w:val="6B626E"/>
          <w:sz w:val="24"/>
          <w:szCs w:val="24"/>
        </w:rPr>
        <w:t xml:space="preserve">I.M                                   </w:t>
      </w:r>
      <w:r>
        <w:rPr>
          <w:rFonts w:ascii="Arial" w:eastAsia="Arial" w:hAnsi="Arial" w:cs="Arial"/>
          <w:color w:val="6B626E"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color w:val="89858C"/>
          <w:w w:val="37"/>
          <w:sz w:val="24"/>
          <w:szCs w:val="24"/>
        </w:rPr>
        <w:t xml:space="preserve">:  </w:t>
      </w:r>
      <w:r>
        <w:rPr>
          <w:rFonts w:ascii="Arial" w:eastAsia="Arial" w:hAnsi="Arial" w:cs="Arial"/>
          <w:color w:val="89858C"/>
          <w:spacing w:val="22"/>
          <w:w w:val="37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25012.</w:t>
      </w:r>
      <w:r>
        <w:rPr>
          <w:rFonts w:ascii="Arial" w:eastAsia="Arial" w:hAnsi="Arial" w:cs="Arial"/>
          <w:color w:val="6B626E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55401.10</w:t>
      </w:r>
      <w:r>
        <w:rPr>
          <w:rFonts w:ascii="Arial" w:eastAsia="Arial" w:hAnsi="Arial" w:cs="Arial"/>
          <w:color w:val="89858C"/>
          <w:w w:val="37"/>
          <w:sz w:val="24"/>
          <w:szCs w:val="24"/>
        </w:rPr>
        <w:t>.</w:t>
      </w:r>
      <w:r>
        <w:rPr>
          <w:rFonts w:ascii="Arial" w:eastAsia="Arial" w:hAnsi="Arial" w:cs="Arial"/>
          <w:color w:val="6B626E"/>
          <w:sz w:val="24"/>
          <w:szCs w:val="24"/>
        </w:rPr>
        <w:t>002</w:t>
      </w:r>
    </w:p>
    <w:p w:rsidR="00F651C8" w:rsidRDefault="00F651C8">
      <w:pPr>
        <w:spacing w:before="13" w:line="200" w:lineRule="exact"/>
        <w:sectPr w:rsidR="00F651C8">
          <w:footerReference w:type="default" r:id="rId157"/>
          <w:pgSz w:w="11920" w:h="16840"/>
          <w:pgMar w:top="1340" w:right="1060" w:bottom="280" w:left="1260" w:header="0" w:footer="0" w:gutter="0"/>
          <w:cols w:space="720"/>
        </w:sectPr>
      </w:pPr>
    </w:p>
    <w:p w:rsidR="00F651C8" w:rsidRDefault="00A10AE1">
      <w:pPr>
        <w:spacing w:before="29" w:line="260" w:lineRule="exact"/>
        <w:ind w:left="1553" w:right="-5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6B626E"/>
          <w:position w:val="-1"/>
          <w:sz w:val="24"/>
          <w:szCs w:val="24"/>
        </w:rPr>
        <w:lastRenderedPageBreak/>
        <w:t>Jurusan</w:t>
      </w:r>
    </w:p>
    <w:p w:rsidR="00F651C8" w:rsidRDefault="00A10AE1">
      <w:pPr>
        <w:spacing w:before="29" w:line="260" w:lineRule="exact"/>
        <w:rPr>
          <w:rFonts w:ascii="Arial" w:eastAsia="Arial" w:hAnsi="Arial" w:cs="Arial"/>
          <w:sz w:val="24"/>
          <w:szCs w:val="24"/>
        </w:rPr>
        <w:sectPr w:rsidR="00F651C8">
          <w:type w:val="continuous"/>
          <w:pgSz w:w="11920" w:h="16840"/>
          <w:pgMar w:top="1480" w:right="1060" w:bottom="280" w:left="1260" w:header="720" w:footer="720" w:gutter="0"/>
          <w:cols w:num="2" w:space="720" w:equalWidth="0">
            <w:col w:w="2407" w:space="2045"/>
            <w:col w:w="5148"/>
          </w:cols>
        </w:sectPr>
      </w:pPr>
      <w:r>
        <w:br w:type="column"/>
      </w:r>
      <w:r>
        <w:rPr>
          <w:rFonts w:ascii="Arial" w:eastAsia="Arial" w:hAnsi="Arial" w:cs="Arial"/>
          <w:color w:val="6B626E"/>
          <w:w w:val="37"/>
          <w:position w:val="-1"/>
          <w:sz w:val="24"/>
          <w:szCs w:val="24"/>
        </w:rPr>
        <w:lastRenderedPageBreak/>
        <w:t xml:space="preserve">:  </w:t>
      </w:r>
      <w:r>
        <w:rPr>
          <w:rFonts w:ascii="Arial" w:eastAsia="Arial" w:hAnsi="Arial" w:cs="Arial"/>
          <w:color w:val="6B626E"/>
          <w:spacing w:val="17"/>
          <w:w w:val="37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position w:val="-1"/>
          <w:sz w:val="24"/>
          <w:szCs w:val="24"/>
        </w:rPr>
        <w:t>TEKNIK</w:t>
      </w:r>
      <w:r>
        <w:rPr>
          <w:rFonts w:ascii="Arial" w:eastAsia="Arial" w:hAnsi="Arial" w:cs="Arial"/>
          <w:color w:val="6B626E"/>
          <w:spacing w:val="17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position w:val="-1"/>
          <w:sz w:val="24"/>
          <w:szCs w:val="24"/>
        </w:rPr>
        <w:t>INFORMATIKA</w:t>
      </w:r>
    </w:p>
    <w:p w:rsidR="00F651C8" w:rsidRDefault="00F651C8">
      <w:pPr>
        <w:spacing w:before="3" w:line="220" w:lineRule="exact"/>
        <w:rPr>
          <w:sz w:val="22"/>
          <w:szCs w:val="22"/>
        </w:rPr>
      </w:pPr>
    </w:p>
    <w:p w:rsidR="00F651C8" w:rsidRDefault="00A10AE1">
      <w:pPr>
        <w:spacing w:before="29" w:line="356" w:lineRule="auto"/>
        <w:ind w:left="113" w:right="68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6B626E"/>
          <w:sz w:val="24"/>
          <w:szCs w:val="24"/>
        </w:rPr>
        <w:t>Telah</w:t>
      </w:r>
      <w:r>
        <w:rPr>
          <w:rFonts w:ascii="Arial" w:eastAsia="Arial" w:hAnsi="Arial" w:cs="Arial"/>
          <w:color w:val="6B626E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mengembalikan</w:t>
      </w:r>
      <w:r>
        <w:rPr>
          <w:rFonts w:ascii="Arial" w:eastAsia="Arial" w:hAnsi="Arial" w:cs="Arial"/>
          <w:color w:val="6B626E"/>
          <w:spacing w:val="10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semua</w:t>
      </w:r>
      <w:r>
        <w:rPr>
          <w:rFonts w:ascii="Arial" w:eastAsia="Arial" w:hAnsi="Arial" w:cs="Arial"/>
          <w:color w:val="6B626E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buku-buku/bahan</w:t>
      </w:r>
      <w:r>
        <w:rPr>
          <w:rFonts w:ascii="Arial" w:eastAsia="Arial" w:hAnsi="Arial" w:cs="Arial"/>
          <w:color w:val="6B626E"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pustaka</w:t>
      </w:r>
      <w:r>
        <w:rPr>
          <w:rFonts w:ascii="Arial" w:eastAsia="Arial" w:hAnsi="Arial" w:cs="Arial"/>
          <w:color w:val="6B626E"/>
          <w:sz w:val="24"/>
          <w:szCs w:val="24"/>
        </w:rPr>
        <w:t xml:space="preserve"> yang</w:t>
      </w:r>
      <w:r>
        <w:rPr>
          <w:rFonts w:ascii="Arial" w:eastAsia="Arial" w:hAnsi="Arial" w:cs="Arial"/>
          <w:color w:val="6B626E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dipinjamnya</w:t>
      </w:r>
      <w:r>
        <w:rPr>
          <w:rFonts w:ascii="Arial" w:eastAsia="Arial" w:hAnsi="Arial" w:cs="Arial"/>
          <w:color w:val="6B626E"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dan hal-hal</w:t>
      </w:r>
      <w:r>
        <w:rPr>
          <w:rFonts w:ascii="Arial" w:eastAsia="Arial" w:hAnsi="Arial" w:cs="Arial"/>
          <w:color w:val="6B626E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lain</w:t>
      </w:r>
      <w:r>
        <w:rPr>
          <w:rFonts w:ascii="Arial" w:eastAsia="Arial" w:hAnsi="Arial" w:cs="Arial"/>
          <w:color w:val="6B626E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yang</w:t>
      </w:r>
      <w:r>
        <w:rPr>
          <w:rFonts w:ascii="Arial" w:eastAsia="Arial" w:hAnsi="Arial" w:cs="Arial"/>
          <w:color w:val="6B626E"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berkenaan</w:t>
      </w:r>
      <w:r>
        <w:rPr>
          <w:rFonts w:ascii="Arial" w:eastAsia="Arial" w:hAnsi="Arial" w:cs="Arial"/>
          <w:color w:val="6B626E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dengan</w:t>
      </w:r>
      <w:r>
        <w:rPr>
          <w:rFonts w:ascii="Arial" w:eastAsia="Arial" w:hAnsi="Arial" w:cs="Arial"/>
          <w:color w:val="6B626E"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perpustakaan,</w:t>
      </w:r>
      <w:r>
        <w:rPr>
          <w:rFonts w:ascii="Arial" w:eastAsia="Arial" w:hAnsi="Arial" w:cs="Arial"/>
          <w:color w:val="6B626E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oleh</w:t>
      </w:r>
      <w:r>
        <w:rPr>
          <w:rFonts w:ascii="Arial" w:eastAsia="Arial" w:hAnsi="Arial" w:cs="Arial"/>
          <w:color w:val="6B626E"/>
          <w:spacing w:val="19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karenanya yang</w:t>
      </w:r>
      <w:r>
        <w:rPr>
          <w:rFonts w:ascii="Arial" w:eastAsia="Arial" w:hAnsi="Arial" w:cs="Arial"/>
          <w:color w:val="6B626E"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bersangkutan dinyatakan</w:t>
      </w:r>
      <w:r>
        <w:rPr>
          <w:rFonts w:ascii="Arial" w:eastAsia="Arial" w:hAnsi="Arial" w:cs="Arial"/>
          <w:color w:val="6B626E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i/>
          <w:color w:val="6B626E"/>
          <w:sz w:val="24"/>
          <w:szCs w:val="24"/>
        </w:rPr>
        <w:t>Bebas</w:t>
      </w:r>
      <w:r>
        <w:rPr>
          <w:rFonts w:ascii="Arial" w:eastAsia="Arial" w:hAnsi="Arial" w:cs="Arial"/>
          <w:b/>
          <w:i/>
          <w:color w:val="6B626E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i/>
          <w:color w:val="6B626E"/>
          <w:sz w:val="24"/>
          <w:szCs w:val="24"/>
        </w:rPr>
        <w:t>Pustaka.</w:t>
      </w:r>
    </w:p>
    <w:p w:rsidR="00F651C8" w:rsidRDefault="00F651C8">
      <w:pPr>
        <w:spacing w:before="13" w:line="200" w:lineRule="exact"/>
      </w:pPr>
    </w:p>
    <w:p w:rsidR="00F651C8" w:rsidRDefault="00A10AE1">
      <w:pPr>
        <w:spacing w:line="363" w:lineRule="auto"/>
        <w:ind w:left="113" w:right="65" w:firstLine="1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6B626E"/>
          <w:sz w:val="24"/>
          <w:szCs w:val="24"/>
        </w:rPr>
        <w:t>Demikianlah</w:t>
      </w:r>
      <w:r>
        <w:rPr>
          <w:rFonts w:ascii="Arial" w:eastAsia="Arial" w:hAnsi="Arial" w:cs="Arial"/>
          <w:color w:val="6B626E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Surat</w:t>
      </w:r>
      <w:r>
        <w:rPr>
          <w:rFonts w:ascii="Arial" w:eastAsia="Arial" w:hAnsi="Arial" w:cs="Arial"/>
          <w:color w:val="6B626E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keterangan</w:t>
      </w:r>
      <w:r>
        <w:rPr>
          <w:rFonts w:ascii="Arial" w:eastAsia="Arial" w:hAnsi="Arial" w:cs="Arial"/>
          <w:color w:val="6B626E"/>
          <w:spacing w:val="33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ini</w:t>
      </w:r>
      <w:r>
        <w:rPr>
          <w:rFonts w:ascii="Arial" w:eastAsia="Arial" w:hAnsi="Arial" w:cs="Arial"/>
          <w:color w:val="6B626E"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dibuat</w:t>
      </w:r>
      <w:r>
        <w:rPr>
          <w:rFonts w:ascii="Arial" w:eastAsia="Arial" w:hAnsi="Arial" w:cs="Arial"/>
          <w:color w:val="6B626E"/>
          <w:spacing w:val="33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dengan</w:t>
      </w:r>
      <w:r>
        <w:rPr>
          <w:rFonts w:ascii="Arial" w:eastAsia="Arial" w:hAnsi="Arial" w:cs="Arial"/>
          <w:color w:val="6B626E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sesungguhnya</w:t>
      </w:r>
      <w:r>
        <w:rPr>
          <w:rFonts w:ascii="Arial" w:eastAsia="Arial" w:hAnsi="Arial" w:cs="Arial"/>
          <w:color w:val="6B626E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dan</w:t>
      </w:r>
      <w:r>
        <w:rPr>
          <w:rFonts w:ascii="Arial" w:eastAsia="Arial" w:hAnsi="Arial" w:cs="Arial"/>
          <w:color w:val="6B626E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diberikan</w:t>
      </w:r>
      <w:r>
        <w:rPr>
          <w:rFonts w:ascii="Arial" w:eastAsia="Arial" w:hAnsi="Arial" w:cs="Arial"/>
          <w:color w:val="6B626E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kepada yang</w:t>
      </w:r>
      <w:r>
        <w:rPr>
          <w:rFonts w:ascii="Arial" w:eastAsia="Arial" w:hAnsi="Arial" w:cs="Arial"/>
          <w:color w:val="6B626E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bersangkutan</w:t>
      </w:r>
      <w:r>
        <w:rPr>
          <w:rFonts w:ascii="Arial" w:eastAsia="Arial" w:hAnsi="Arial" w:cs="Arial"/>
          <w:color w:val="6B626E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di</w:t>
      </w:r>
      <w:r>
        <w:rPr>
          <w:rFonts w:ascii="Arial" w:eastAsia="Arial" w:hAnsi="Arial" w:cs="Arial"/>
          <w:color w:val="6B626E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atas</w:t>
      </w:r>
      <w:r>
        <w:rPr>
          <w:rFonts w:ascii="Arial" w:eastAsia="Arial" w:hAnsi="Arial" w:cs="Arial"/>
          <w:color w:val="6B626E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untuk</w:t>
      </w:r>
      <w:r>
        <w:rPr>
          <w:rFonts w:ascii="Arial" w:eastAsia="Arial" w:hAnsi="Arial" w:cs="Arial"/>
          <w:color w:val="6B626E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sz w:val="24"/>
          <w:szCs w:val="24"/>
        </w:rPr>
        <w:t>dipergunakan</w:t>
      </w:r>
      <w:r>
        <w:rPr>
          <w:rFonts w:ascii="Arial" w:eastAsia="Arial" w:hAnsi="Arial" w:cs="Arial"/>
          <w:color w:val="6B626E"/>
          <w:sz w:val="24"/>
          <w:szCs w:val="24"/>
        </w:rPr>
        <w:t xml:space="preserve"> sebagaimana</w:t>
      </w:r>
      <w:r>
        <w:rPr>
          <w:rFonts w:ascii="Arial" w:eastAsia="Arial" w:hAnsi="Arial" w:cs="Arial"/>
          <w:color w:val="6B626E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color w:val="6B626E"/>
          <w:w w:val="99"/>
          <w:sz w:val="24"/>
          <w:szCs w:val="24"/>
        </w:rPr>
        <w:t>mestinya</w:t>
      </w:r>
      <w:r>
        <w:rPr>
          <w:rFonts w:ascii="Arial" w:eastAsia="Arial" w:hAnsi="Arial" w:cs="Arial"/>
          <w:color w:val="89858C"/>
          <w:w w:val="44"/>
          <w:sz w:val="24"/>
          <w:szCs w:val="24"/>
        </w:rPr>
        <w:t>.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5" w:line="220" w:lineRule="exact"/>
        <w:rPr>
          <w:sz w:val="22"/>
          <w:szCs w:val="22"/>
        </w:rPr>
      </w:pPr>
    </w:p>
    <w:p w:rsidR="00F651C8" w:rsidRDefault="00F651C8">
      <w:pPr>
        <w:ind w:left="6161"/>
      </w:pPr>
      <w:r>
        <w:pict>
          <v:shape id="_x0000_i1058" type="#_x0000_t75" style="width:159.05pt;height:118.9pt">
            <v:imagedata r:id="rId158" o:title=""/>
          </v:shape>
        </w:pic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4" w:line="280" w:lineRule="exact"/>
        <w:rPr>
          <w:sz w:val="28"/>
          <w:szCs w:val="28"/>
        </w:rPr>
      </w:pPr>
    </w:p>
    <w:p w:rsidR="00F651C8" w:rsidRDefault="00A10AE1">
      <w:pPr>
        <w:ind w:left="127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i/>
          <w:color w:val="6B626E"/>
          <w:w w:val="98"/>
          <w:sz w:val="18"/>
          <w:szCs w:val="18"/>
        </w:rPr>
        <w:t>Tembusan</w:t>
      </w:r>
      <w:r>
        <w:rPr>
          <w:rFonts w:ascii="Arial" w:eastAsia="Arial" w:hAnsi="Arial" w:cs="Arial"/>
          <w:i/>
          <w:color w:val="89858C"/>
          <w:w w:val="77"/>
          <w:sz w:val="18"/>
          <w:szCs w:val="18"/>
        </w:rPr>
        <w:t>:</w:t>
      </w:r>
    </w:p>
    <w:p w:rsidR="00F651C8" w:rsidRDefault="00A10AE1">
      <w:pPr>
        <w:spacing w:line="200" w:lineRule="exact"/>
        <w:ind w:left="113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i/>
          <w:color w:val="6B626E"/>
          <w:sz w:val="18"/>
          <w:szCs w:val="18"/>
        </w:rPr>
        <w:t>-</w:t>
      </w:r>
      <w:r>
        <w:rPr>
          <w:rFonts w:ascii="Arial" w:eastAsia="Arial" w:hAnsi="Arial" w:cs="Arial"/>
          <w:i/>
          <w:color w:val="6B626E"/>
          <w:spacing w:val="15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color w:val="6B626E"/>
          <w:w w:val="93"/>
          <w:sz w:val="18"/>
          <w:szCs w:val="18"/>
        </w:rPr>
        <w:t>Ytn</w:t>
      </w:r>
      <w:r>
        <w:rPr>
          <w:rFonts w:ascii="Arial" w:eastAsia="Arial" w:hAnsi="Arial" w:cs="Arial"/>
          <w:i/>
          <w:color w:val="89858C"/>
          <w:w w:val="38"/>
          <w:sz w:val="18"/>
          <w:szCs w:val="18"/>
        </w:rPr>
        <w:t>.</w:t>
      </w:r>
      <w:r>
        <w:rPr>
          <w:rFonts w:ascii="Arial" w:eastAsia="Arial" w:hAnsi="Arial" w:cs="Arial"/>
          <w:i/>
          <w:color w:val="89858C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color w:val="89858C"/>
          <w:spacing w:val="-10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color w:val="6B626E"/>
          <w:sz w:val="18"/>
          <w:szCs w:val="18"/>
        </w:rPr>
        <w:t>Pembantu</w:t>
      </w:r>
      <w:r>
        <w:rPr>
          <w:rFonts w:ascii="Arial" w:eastAsia="Arial" w:hAnsi="Arial" w:cs="Arial"/>
          <w:i/>
          <w:color w:val="6B626E"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color w:val="6B626E"/>
          <w:sz w:val="18"/>
          <w:szCs w:val="18"/>
        </w:rPr>
        <w:t xml:space="preserve">Direktur </w:t>
      </w:r>
      <w:r>
        <w:rPr>
          <w:rFonts w:ascii="Arial" w:eastAsia="Arial" w:hAnsi="Arial" w:cs="Arial"/>
          <w:i/>
          <w:color w:val="6B626E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color w:val="6B626E"/>
          <w:sz w:val="18"/>
          <w:szCs w:val="18"/>
        </w:rPr>
        <w:t>I</w:t>
      </w:r>
      <w:r>
        <w:rPr>
          <w:rFonts w:ascii="Arial" w:eastAsia="Arial" w:hAnsi="Arial" w:cs="Arial"/>
          <w:i/>
          <w:color w:val="6B626E"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color w:val="6B626E"/>
          <w:sz w:val="18"/>
          <w:szCs w:val="18"/>
        </w:rPr>
        <w:t>Politeknik</w:t>
      </w:r>
      <w:r>
        <w:rPr>
          <w:rFonts w:ascii="Arial" w:eastAsia="Arial" w:hAnsi="Arial" w:cs="Arial"/>
          <w:i/>
          <w:color w:val="6B626E"/>
          <w:spacing w:val="5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color w:val="6B626E"/>
          <w:sz w:val="18"/>
          <w:szCs w:val="18"/>
        </w:rPr>
        <w:t>Sekayu</w:t>
      </w:r>
    </w:p>
    <w:p w:rsidR="00F651C8" w:rsidRDefault="00A10AE1">
      <w:pPr>
        <w:spacing w:before="4"/>
        <w:ind w:left="113"/>
        <w:rPr>
          <w:rFonts w:ascii="Arial" w:eastAsia="Arial" w:hAnsi="Arial" w:cs="Arial"/>
          <w:sz w:val="18"/>
          <w:szCs w:val="18"/>
        </w:rPr>
        <w:sectPr w:rsidR="00F651C8">
          <w:type w:val="continuous"/>
          <w:pgSz w:w="11920" w:h="16840"/>
          <w:pgMar w:top="1480" w:right="1060" w:bottom="280" w:left="1260" w:header="720" w:footer="720" w:gutter="0"/>
          <w:cols w:space="720"/>
        </w:sectPr>
      </w:pPr>
      <w:r>
        <w:rPr>
          <w:rFonts w:ascii="Arial" w:eastAsia="Arial" w:hAnsi="Arial" w:cs="Arial"/>
          <w:i/>
          <w:color w:val="6B626E"/>
          <w:sz w:val="18"/>
          <w:szCs w:val="18"/>
        </w:rPr>
        <w:t>- Ka.</w:t>
      </w:r>
      <w:r>
        <w:rPr>
          <w:rFonts w:ascii="Arial" w:eastAsia="Arial" w:hAnsi="Arial" w:cs="Arial"/>
          <w:i/>
          <w:color w:val="6B626E"/>
          <w:spacing w:val="2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color w:val="6B626E"/>
          <w:w w:val="101"/>
          <w:sz w:val="18"/>
          <w:szCs w:val="18"/>
        </w:rPr>
        <w:t>Prodi</w:t>
      </w:r>
      <w:r>
        <w:rPr>
          <w:rFonts w:ascii="Arial" w:eastAsia="Arial" w:hAnsi="Arial" w:cs="Arial"/>
          <w:i/>
          <w:color w:val="89858C"/>
          <w:w w:val="77"/>
          <w:sz w:val="18"/>
          <w:szCs w:val="18"/>
        </w:rPr>
        <w:t>:</w:t>
      </w:r>
      <w:r>
        <w:rPr>
          <w:rFonts w:ascii="Arial" w:eastAsia="Arial" w:hAnsi="Arial" w:cs="Arial"/>
          <w:i/>
          <w:color w:val="89858C"/>
          <w:sz w:val="18"/>
          <w:szCs w:val="18"/>
        </w:rPr>
        <w:t xml:space="preserve">  </w:t>
      </w:r>
      <w:r>
        <w:rPr>
          <w:rFonts w:ascii="Arial" w:eastAsia="Arial" w:hAnsi="Arial" w:cs="Arial"/>
          <w:i/>
          <w:color w:val="89858C"/>
          <w:spacing w:val="-22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color w:val="6B626E"/>
          <w:sz w:val="18"/>
          <w:szCs w:val="18"/>
        </w:rPr>
        <w:t>Teknik</w:t>
      </w:r>
      <w:r>
        <w:rPr>
          <w:rFonts w:ascii="Arial" w:eastAsia="Arial" w:hAnsi="Arial" w:cs="Arial"/>
          <w:i/>
          <w:color w:val="6B626E"/>
          <w:spacing w:val="-14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color w:val="6B626E"/>
          <w:sz w:val="18"/>
          <w:szCs w:val="18"/>
        </w:rPr>
        <w:t>lnfonnatika</w:t>
      </w:r>
      <w:r>
        <w:rPr>
          <w:rFonts w:ascii="Arial" w:eastAsia="Arial" w:hAnsi="Arial" w:cs="Arial"/>
          <w:i/>
          <w:color w:val="6B626E"/>
          <w:spacing w:val="20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color w:val="6B626E"/>
          <w:sz w:val="18"/>
          <w:szCs w:val="18"/>
        </w:rPr>
        <w:t>Politeknik</w:t>
      </w:r>
      <w:r>
        <w:rPr>
          <w:rFonts w:ascii="Arial" w:eastAsia="Arial" w:hAnsi="Arial" w:cs="Arial"/>
          <w:i/>
          <w:color w:val="6B626E"/>
          <w:spacing w:val="1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color w:val="6B626E"/>
          <w:sz w:val="18"/>
          <w:szCs w:val="18"/>
        </w:rPr>
        <w:t>Sekayu</w:t>
      </w:r>
    </w:p>
    <w:p w:rsidR="00F651C8" w:rsidRDefault="00A10AE1">
      <w:pPr>
        <w:spacing w:before="59" w:line="260" w:lineRule="exact"/>
        <w:ind w:left="3640" w:right="5346"/>
        <w:jc w:val="center"/>
        <w:rPr>
          <w:sz w:val="24"/>
          <w:szCs w:val="24"/>
        </w:rPr>
      </w:pPr>
      <w:r>
        <w:rPr>
          <w:b/>
          <w:w w:val="99"/>
          <w:position w:val="-1"/>
          <w:sz w:val="24"/>
          <w:szCs w:val="24"/>
        </w:rPr>
        <w:lastRenderedPageBreak/>
        <w:t>A</w:t>
      </w:r>
      <w:r>
        <w:rPr>
          <w:b/>
          <w:spacing w:val="1"/>
          <w:w w:val="99"/>
          <w:position w:val="-1"/>
          <w:sz w:val="24"/>
          <w:szCs w:val="24"/>
        </w:rPr>
        <w:t>d</w:t>
      </w:r>
      <w:r>
        <w:rPr>
          <w:b/>
          <w:spacing w:val="-3"/>
          <w:w w:val="99"/>
          <w:position w:val="-1"/>
          <w:sz w:val="24"/>
          <w:szCs w:val="24"/>
        </w:rPr>
        <w:t>m</w:t>
      </w:r>
      <w:r>
        <w:rPr>
          <w:b/>
          <w:w w:val="99"/>
          <w:position w:val="-1"/>
          <w:sz w:val="24"/>
          <w:szCs w:val="24"/>
        </w:rPr>
        <w:t>i</w:t>
      </w:r>
      <w:r>
        <w:rPr>
          <w:b/>
          <w:spacing w:val="1"/>
          <w:w w:val="99"/>
          <w:position w:val="-1"/>
          <w:sz w:val="24"/>
          <w:szCs w:val="24"/>
        </w:rPr>
        <w:t>n</w:t>
      </w:r>
      <w:r>
        <w:rPr>
          <w:b/>
          <w:w w:val="99"/>
          <w:position w:val="-1"/>
          <w:sz w:val="24"/>
          <w:szCs w:val="24"/>
        </w:rPr>
        <w:t>ist</w:t>
      </w:r>
      <w:r>
        <w:rPr>
          <w:b/>
          <w:spacing w:val="-1"/>
          <w:w w:val="99"/>
          <w:position w:val="-1"/>
          <w:sz w:val="24"/>
          <w:szCs w:val="24"/>
        </w:rPr>
        <w:t>r</w:t>
      </w:r>
      <w:r>
        <w:rPr>
          <w:b/>
          <w:w w:val="99"/>
          <w:position w:val="-1"/>
          <w:sz w:val="24"/>
          <w:szCs w:val="24"/>
        </w:rPr>
        <w:t>at</w:t>
      </w:r>
      <w:r>
        <w:rPr>
          <w:b/>
          <w:spacing w:val="2"/>
          <w:w w:val="99"/>
          <w:position w:val="-1"/>
          <w:sz w:val="24"/>
          <w:szCs w:val="24"/>
        </w:rPr>
        <w:t>o</w:t>
      </w:r>
      <w:r>
        <w:rPr>
          <w:b/>
          <w:w w:val="99"/>
          <w:position w:val="-1"/>
          <w:sz w:val="24"/>
          <w:szCs w:val="24"/>
        </w:rPr>
        <w:t>r</w:t>
      </w:r>
    </w:p>
    <w:p w:rsidR="00F651C8" w:rsidRDefault="00F651C8">
      <w:pPr>
        <w:spacing w:before="13" w:line="220" w:lineRule="exact"/>
        <w:rPr>
          <w:sz w:val="22"/>
          <w:szCs w:val="22"/>
        </w:rPr>
      </w:pPr>
    </w:p>
    <w:p w:rsidR="00F651C8" w:rsidRDefault="00A10AE1">
      <w:pPr>
        <w:spacing w:before="29"/>
        <w:ind w:left="100"/>
        <w:rPr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>
        <w:rPr>
          <w:b/>
          <w:spacing w:val="5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ala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Ut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</w:t>
      </w:r>
    </w:p>
    <w:p w:rsidR="00F651C8" w:rsidRDefault="00F651C8">
      <w:pPr>
        <w:spacing w:before="14" w:line="240" w:lineRule="exact"/>
        <w:rPr>
          <w:sz w:val="24"/>
          <w:szCs w:val="24"/>
        </w:rPr>
      </w:pPr>
    </w:p>
    <w:tbl>
      <w:tblPr>
        <w:tblW w:w="0" w:type="auto"/>
        <w:tblInd w:w="1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6"/>
        <w:gridCol w:w="1762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35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6178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F651C8" w:rsidRDefault="00A10AE1">
            <w:pPr>
              <w:spacing w:before="1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</w:t>
            </w:r>
            <w:r>
              <w:rPr>
                <w:spacing w:val="2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il,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po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rofil </w:t>
            </w:r>
            <w:r>
              <w:rPr>
                <w:spacing w:val="1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knik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</w:t>
            </w:r>
            <w:r>
              <w:rPr>
                <w:spacing w:val="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41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ta  </w:t>
            </w:r>
            <w:r>
              <w:rPr>
                <w:spacing w:val="5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nsi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2338"/>
        </w:trPr>
        <w:tc>
          <w:tcPr>
            <w:tcW w:w="5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7" w:line="200" w:lineRule="exact"/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8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u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8"/>
              <w:jc w:val="both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</w:t>
            </w:r>
            <w:r>
              <w:rPr>
                <w:spacing w:val="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1"/>
                <w:sz w:val="24"/>
                <w:szCs w:val="24"/>
              </w:rPr>
              <w:t xml:space="preserve">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ntuk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666"/>
        </w:trPr>
        <w:tc>
          <w:tcPr>
            <w:tcW w:w="5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u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1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riode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   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n,    </w:t>
            </w:r>
            <w:r>
              <w:rPr>
                <w:spacing w:val="1"/>
                <w:sz w:val="24"/>
                <w:szCs w:val="24"/>
              </w:rPr>
              <w:t xml:space="preserve">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footerReference w:type="default" r:id="rId159"/>
          <w:pgSz w:w="12240" w:h="15840"/>
          <w:pgMar w:top="1380" w:right="0" w:bottom="280" w:left="1700" w:header="0" w:footer="1374" w:gutter="0"/>
          <w:cols w:space="720"/>
        </w:sectPr>
      </w:pPr>
    </w:p>
    <w:p w:rsidR="00F651C8" w:rsidRDefault="00F651C8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5"/>
        <w:gridCol w:w="1762"/>
      </w:tblGrid>
      <w:tr w:rsidR="00F651C8">
        <w:trPr>
          <w:trHeight w:hRule="exact" w:val="1123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</w:tr>
      <w:tr w:rsidR="00F651C8">
        <w:trPr>
          <w:trHeight w:hRule="exact" w:val="178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Ad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                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      </w:t>
            </w:r>
            <w:r>
              <w:rPr>
                <w:spacing w:val="3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r,       </w:t>
            </w:r>
            <w:r>
              <w:rPr>
                <w:spacing w:val="3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rofil,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</w:t>
            </w:r>
            <w:r>
              <w:rPr>
                <w:spacing w:val="5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blokir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2" w:line="220" w:lineRule="exact"/>
        <w:rPr>
          <w:sz w:val="22"/>
          <w:szCs w:val="22"/>
        </w:rPr>
      </w:pPr>
    </w:p>
    <w:p w:rsidR="00F651C8" w:rsidRDefault="00F651C8">
      <w:pPr>
        <w:spacing w:before="29"/>
        <w:ind w:left="100"/>
        <w:rPr>
          <w:sz w:val="24"/>
          <w:szCs w:val="24"/>
        </w:rPr>
      </w:pPr>
      <w:r w:rsidRPr="00F651C8">
        <w:pict>
          <v:shape id="_x0000_s1055" type="#_x0000_t75" style="position:absolute;left:0;text-align:left;margin-left:428.4pt;margin-top:713.3pt;width:183.6pt;height:78.7pt;z-index:-14611;mso-position-horizontal-relative:page;mso-position-vertical-relative:page">
            <v:imagedata r:id="rId160" o:title=""/>
            <w10:wrap anchorx="page" anchory="page"/>
          </v:shape>
        </w:pict>
      </w:r>
      <w:r w:rsidR="00A10AE1">
        <w:rPr>
          <w:b/>
          <w:sz w:val="24"/>
          <w:szCs w:val="24"/>
        </w:rPr>
        <w:t xml:space="preserve">2. </w:t>
      </w:r>
      <w:r w:rsidR="00A10AE1">
        <w:rPr>
          <w:b/>
          <w:spacing w:val="58"/>
          <w:sz w:val="24"/>
          <w:szCs w:val="24"/>
        </w:rPr>
        <w:t xml:space="preserve"> </w:t>
      </w:r>
      <w:r w:rsidR="00A10AE1">
        <w:rPr>
          <w:b/>
          <w:spacing w:val="1"/>
          <w:sz w:val="24"/>
          <w:szCs w:val="24"/>
        </w:rPr>
        <w:t>H</w:t>
      </w:r>
      <w:r w:rsidR="00A10AE1">
        <w:rPr>
          <w:b/>
          <w:sz w:val="24"/>
          <w:szCs w:val="24"/>
        </w:rPr>
        <w:t>ala</w:t>
      </w:r>
      <w:r w:rsidR="00A10AE1">
        <w:rPr>
          <w:b/>
          <w:spacing w:val="-3"/>
          <w:sz w:val="24"/>
          <w:szCs w:val="24"/>
        </w:rPr>
        <w:t>m</w:t>
      </w:r>
      <w:r w:rsidR="00A10AE1">
        <w:rPr>
          <w:b/>
          <w:sz w:val="24"/>
          <w:szCs w:val="24"/>
        </w:rPr>
        <w:t>an</w:t>
      </w:r>
      <w:r w:rsidR="00A10AE1">
        <w:rPr>
          <w:b/>
          <w:spacing w:val="-8"/>
          <w:sz w:val="24"/>
          <w:szCs w:val="24"/>
        </w:rPr>
        <w:t xml:space="preserve"> </w:t>
      </w:r>
      <w:r w:rsidR="00A10AE1">
        <w:rPr>
          <w:b/>
          <w:sz w:val="24"/>
          <w:szCs w:val="24"/>
        </w:rPr>
        <w:t>A</w:t>
      </w:r>
      <w:r w:rsidR="00A10AE1">
        <w:rPr>
          <w:b/>
          <w:spacing w:val="3"/>
          <w:sz w:val="24"/>
          <w:szCs w:val="24"/>
        </w:rPr>
        <w:t>d</w:t>
      </w:r>
      <w:r w:rsidR="00A10AE1">
        <w:rPr>
          <w:b/>
          <w:spacing w:val="-3"/>
          <w:sz w:val="24"/>
          <w:szCs w:val="24"/>
        </w:rPr>
        <w:t>m</w:t>
      </w:r>
      <w:r w:rsidR="00A10AE1">
        <w:rPr>
          <w:b/>
          <w:sz w:val="24"/>
          <w:szCs w:val="24"/>
        </w:rPr>
        <w:t>i</w:t>
      </w:r>
      <w:r w:rsidR="00A10AE1">
        <w:rPr>
          <w:b/>
          <w:spacing w:val="1"/>
          <w:sz w:val="24"/>
          <w:szCs w:val="24"/>
        </w:rPr>
        <w:t>n</w:t>
      </w:r>
      <w:r w:rsidR="00A10AE1">
        <w:rPr>
          <w:b/>
          <w:sz w:val="24"/>
          <w:szCs w:val="24"/>
        </w:rPr>
        <w:t>is</w:t>
      </w:r>
      <w:r w:rsidR="00A10AE1">
        <w:rPr>
          <w:b/>
          <w:spacing w:val="-1"/>
          <w:sz w:val="24"/>
          <w:szCs w:val="24"/>
        </w:rPr>
        <w:t>r</w:t>
      </w:r>
      <w:r w:rsidR="00A10AE1">
        <w:rPr>
          <w:b/>
          <w:sz w:val="24"/>
          <w:szCs w:val="24"/>
        </w:rPr>
        <w:t>ator</w:t>
      </w:r>
    </w:p>
    <w:p w:rsidR="00F651C8" w:rsidRDefault="00F651C8">
      <w:pPr>
        <w:spacing w:before="12" w:line="240" w:lineRule="exact"/>
        <w:rPr>
          <w:sz w:val="24"/>
          <w:szCs w:val="24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444"/>
        <w:gridCol w:w="1764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35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6264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F651C8" w:rsidRDefault="00A10AE1">
            <w:pPr>
              <w:spacing w:before="1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r, 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a  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,  </w:t>
            </w:r>
            <w:r>
              <w:rPr>
                <w:spacing w:val="1"/>
                <w:sz w:val="24"/>
                <w:szCs w:val="24"/>
              </w:rPr>
              <w:t xml:space="preserve"> P</w:t>
            </w:r>
            <w:r>
              <w:rPr>
                <w:sz w:val="24"/>
                <w:szCs w:val="24"/>
              </w:rPr>
              <w:t>rofil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Visi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h,  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blokir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</w:t>
            </w:r>
            <w:r>
              <w:rPr>
                <w:spacing w:val="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,  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 xml:space="preserve">h    </w:t>
            </w:r>
            <w:r>
              <w:rPr>
                <w:spacing w:val="4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pacing w:before="7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  <w:sectPr w:rsidR="00F651C8">
          <w:footerReference w:type="default" r:id="rId161"/>
          <w:pgSz w:w="12240" w:h="15840"/>
          <w:pgMar w:top="1340" w:right="0" w:bottom="0" w:left="1700" w:header="0" w:footer="0" w:gutter="0"/>
          <w:cols w:space="720"/>
        </w:sectPr>
      </w:pPr>
    </w:p>
    <w:p w:rsidR="00F651C8" w:rsidRDefault="00F651C8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444"/>
        <w:gridCol w:w="1764"/>
      </w:tblGrid>
      <w:tr w:rsidR="00F651C8">
        <w:trPr>
          <w:trHeight w:hRule="exact" w:val="123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ta   </w:t>
            </w:r>
            <w:r>
              <w:rPr>
                <w:spacing w:val="42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knik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</w:tr>
      <w:tr w:rsidR="00F651C8">
        <w:trPr>
          <w:trHeight w:hRule="exact" w:val="233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5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knik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2338"/>
        </w:trPr>
        <w:tc>
          <w:tcPr>
            <w:tcW w:w="5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7" w:line="200" w:lineRule="exact"/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82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knik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             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8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2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riode   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pgSz w:w="12240" w:h="15840"/>
          <w:pgMar w:top="1340" w:right="0" w:bottom="280" w:left="1720" w:header="0" w:footer="0" w:gutter="0"/>
          <w:cols w:space="720"/>
        </w:sectPr>
      </w:pPr>
    </w:p>
    <w:p w:rsidR="00F651C8" w:rsidRDefault="00A10AE1">
      <w:pPr>
        <w:spacing w:before="59"/>
        <w:ind w:left="3788" w:right="5508"/>
        <w:jc w:val="center"/>
        <w:rPr>
          <w:sz w:val="24"/>
          <w:szCs w:val="24"/>
        </w:rPr>
      </w:pPr>
      <w:r>
        <w:rPr>
          <w:b/>
          <w:w w:val="99"/>
          <w:sz w:val="24"/>
          <w:szCs w:val="24"/>
        </w:rPr>
        <w:lastRenderedPageBreak/>
        <w:t>Ma</w:t>
      </w:r>
      <w:r>
        <w:rPr>
          <w:b/>
          <w:spacing w:val="1"/>
          <w:w w:val="99"/>
          <w:sz w:val="24"/>
          <w:szCs w:val="24"/>
        </w:rPr>
        <w:t>h</w:t>
      </w:r>
      <w:r>
        <w:rPr>
          <w:b/>
          <w:w w:val="99"/>
          <w:sz w:val="24"/>
          <w:szCs w:val="24"/>
        </w:rPr>
        <w:t>asis</w:t>
      </w:r>
      <w:r>
        <w:rPr>
          <w:b/>
          <w:spacing w:val="2"/>
          <w:w w:val="99"/>
          <w:sz w:val="24"/>
          <w:szCs w:val="24"/>
        </w:rPr>
        <w:t>w</w:t>
      </w:r>
      <w:r>
        <w:rPr>
          <w:b/>
          <w:w w:val="99"/>
          <w:sz w:val="24"/>
          <w:szCs w:val="24"/>
        </w:rPr>
        <w:t>a</w:t>
      </w:r>
    </w:p>
    <w:p w:rsidR="00F651C8" w:rsidRDefault="00F651C8">
      <w:pPr>
        <w:spacing w:before="7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15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5"/>
        <w:gridCol w:w="1762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23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5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tika</w:t>
            </w:r>
            <w:r>
              <w:rPr>
                <w:spacing w:val="2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tika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in_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ka </w:t>
            </w:r>
            <w:r>
              <w:rPr>
                <w:spacing w:val="6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ka </w:t>
            </w:r>
            <w:r>
              <w:rPr>
                <w:spacing w:val="6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footerReference w:type="default" r:id="rId162"/>
          <w:pgSz w:w="12240" w:h="15840"/>
          <w:pgMar w:top="1380" w:right="0" w:bottom="280" w:left="1720" w:header="0" w:footer="1374" w:gutter="0"/>
          <w:cols w:space="720"/>
        </w:sectPr>
      </w:pPr>
    </w:p>
    <w:p w:rsidR="00F651C8" w:rsidRDefault="00A10AE1">
      <w:pPr>
        <w:spacing w:before="74" w:line="240" w:lineRule="exact"/>
        <w:ind w:left="3607" w:right="4062"/>
        <w:jc w:val="center"/>
        <w:rPr>
          <w:sz w:val="22"/>
          <w:szCs w:val="22"/>
        </w:rPr>
      </w:pPr>
      <w:r>
        <w:rPr>
          <w:b/>
          <w:color w:val="807987"/>
          <w:position w:val="-1"/>
          <w:sz w:val="22"/>
          <w:szCs w:val="22"/>
        </w:rPr>
        <w:lastRenderedPageBreak/>
        <w:t xml:space="preserve">Kepala </w:t>
      </w:r>
      <w:r>
        <w:rPr>
          <w:b/>
          <w:color w:val="807987"/>
          <w:spacing w:val="19"/>
          <w:position w:val="-1"/>
          <w:sz w:val="22"/>
          <w:szCs w:val="22"/>
        </w:rPr>
        <w:t xml:space="preserve"> </w:t>
      </w:r>
      <w:r>
        <w:rPr>
          <w:b/>
          <w:color w:val="807987"/>
          <w:position w:val="-1"/>
          <w:sz w:val="22"/>
          <w:szCs w:val="22"/>
        </w:rPr>
        <w:t>Asrama</w:t>
      </w:r>
    </w:p>
    <w:p w:rsidR="00F651C8" w:rsidRDefault="00F651C8">
      <w:pPr>
        <w:spacing w:before="7" w:line="180" w:lineRule="exact"/>
        <w:rPr>
          <w:sz w:val="19"/>
          <w:szCs w:val="19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199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360"/>
        <w:gridCol w:w="1760"/>
      </w:tblGrid>
      <w:tr w:rsidR="00F651C8">
        <w:trPr>
          <w:trHeight w:hRule="exact" w:val="680"/>
        </w:trPr>
        <w:tc>
          <w:tcPr>
            <w:tcW w:w="540" w:type="dxa"/>
            <w:tcBorders>
              <w:top w:val="single" w:sz="0" w:space="0" w:color="A39EAA"/>
              <w:left w:val="single" w:sz="0" w:space="0" w:color="A39EAA"/>
              <w:bottom w:val="single" w:sz="0" w:space="0" w:color="A39EAA"/>
              <w:right w:val="single" w:sz="0" w:space="0" w:color="A39EAA"/>
            </w:tcBorders>
          </w:tcPr>
          <w:p w:rsidR="00F651C8" w:rsidRDefault="00A10AE1">
            <w:pPr>
              <w:spacing w:before="11"/>
              <w:ind w:left="122"/>
              <w:rPr>
                <w:sz w:val="24"/>
                <w:szCs w:val="24"/>
              </w:rPr>
            </w:pPr>
            <w:r>
              <w:rPr>
                <w:color w:val="807987"/>
                <w:sz w:val="24"/>
                <w:szCs w:val="24"/>
              </w:rPr>
              <w:t>No</w:t>
            </w:r>
          </w:p>
        </w:tc>
        <w:tc>
          <w:tcPr>
            <w:tcW w:w="2820" w:type="dxa"/>
            <w:tcBorders>
              <w:top w:val="single" w:sz="0" w:space="0" w:color="A39EAA"/>
              <w:left w:val="single" w:sz="0" w:space="0" w:color="A39EAA"/>
              <w:bottom w:val="single" w:sz="0" w:space="0" w:color="A39EAA"/>
              <w:right w:val="single" w:sz="0" w:space="0" w:color="A39EAA"/>
            </w:tcBorders>
          </w:tcPr>
          <w:p w:rsidR="00F651C8" w:rsidRDefault="00A10AE1">
            <w:pPr>
              <w:spacing w:before="11"/>
              <w:ind w:left="119"/>
              <w:rPr>
                <w:sz w:val="24"/>
                <w:szCs w:val="24"/>
              </w:rPr>
            </w:pPr>
            <w:r>
              <w:rPr>
                <w:b/>
                <w:color w:val="807987"/>
                <w:sz w:val="24"/>
                <w:szCs w:val="24"/>
              </w:rPr>
              <w:t>Model</w:t>
            </w:r>
          </w:p>
        </w:tc>
        <w:tc>
          <w:tcPr>
            <w:tcW w:w="3360" w:type="dxa"/>
            <w:tcBorders>
              <w:top w:val="nil"/>
              <w:left w:val="single" w:sz="0" w:space="0" w:color="A39EAA"/>
              <w:bottom w:val="nil"/>
              <w:right w:val="single" w:sz="0" w:space="0" w:color="A39EAA"/>
            </w:tcBorders>
          </w:tcPr>
          <w:p w:rsidR="00F651C8" w:rsidRDefault="00A10AE1">
            <w:pPr>
              <w:spacing w:before="16"/>
              <w:ind w:left="122"/>
              <w:rPr>
                <w:sz w:val="24"/>
                <w:szCs w:val="24"/>
              </w:rPr>
            </w:pPr>
            <w:r>
              <w:rPr>
                <w:b/>
                <w:color w:val="807987"/>
                <w:sz w:val="24"/>
                <w:szCs w:val="24"/>
              </w:rPr>
              <w:t>Alur</w:t>
            </w:r>
            <w:r>
              <w:rPr>
                <w:b/>
                <w:color w:val="807987"/>
                <w:spacing w:val="7"/>
                <w:sz w:val="24"/>
                <w:szCs w:val="24"/>
              </w:rPr>
              <w:t xml:space="preserve"> </w:t>
            </w:r>
            <w:r>
              <w:rPr>
                <w:b/>
                <w:color w:val="807987"/>
                <w:w w:val="110"/>
                <w:sz w:val="24"/>
                <w:szCs w:val="24"/>
              </w:rPr>
              <w:t>Kerja</w:t>
            </w:r>
          </w:p>
        </w:tc>
        <w:tc>
          <w:tcPr>
            <w:tcW w:w="1760" w:type="dxa"/>
            <w:tcBorders>
              <w:top w:val="single" w:sz="0" w:space="0" w:color="A39EAA"/>
              <w:left w:val="single" w:sz="0" w:space="0" w:color="A39EAA"/>
              <w:bottom w:val="single" w:sz="0" w:space="0" w:color="A39EAA"/>
              <w:right w:val="single" w:sz="0" w:space="0" w:color="A39EAA"/>
            </w:tcBorders>
          </w:tcPr>
          <w:p w:rsidR="00F651C8" w:rsidRDefault="00A10AE1">
            <w:pPr>
              <w:spacing w:before="16"/>
              <w:ind w:left="126"/>
              <w:rPr>
                <w:sz w:val="24"/>
                <w:szCs w:val="24"/>
              </w:rPr>
            </w:pPr>
            <w:r>
              <w:rPr>
                <w:b/>
                <w:color w:val="807987"/>
                <w:w w:val="110"/>
                <w:sz w:val="24"/>
                <w:szCs w:val="24"/>
              </w:rPr>
              <w:t>Keterangan</w:t>
            </w:r>
          </w:p>
        </w:tc>
      </w:tr>
      <w:tr w:rsidR="00F651C8">
        <w:trPr>
          <w:trHeight w:hRule="exact" w:val="1800"/>
        </w:trPr>
        <w:tc>
          <w:tcPr>
            <w:tcW w:w="540" w:type="dxa"/>
            <w:tcBorders>
              <w:top w:val="single" w:sz="0" w:space="0" w:color="A39EAA"/>
              <w:left w:val="nil"/>
              <w:bottom w:val="single" w:sz="0" w:space="0" w:color="A39EAA"/>
              <w:right w:val="nil"/>
            </w:tcBorders>
          </w:tcPr>
          <w:p w:rsidR="00F651C8" w:rsidRDefault="00F651C8">
            <w:pPr>
              <w:spacing w:before="6" w:line="120" w:lineRule="exact"/>
              <w:rPr>
                <w:sz w:val="12"/>
                <w:szCs w:val="12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ind w:left="15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807987"/>
                <w:w w:val="49"/>
              </w:rPr>
              <w:t>1</w:t>
            </w:r>
          </w:p>
        </w:tc>
        <w:tc>
          <w:tcPr>
            <w:tcW w:w="2820" w:type="dxa"/>
            <w:tcBorders>
              <w:top w:val="single" w:sz="0" w:space="0" w:color="A39EAA"/>
              <w:left w:val="nil"/>
              <w:bottom w:val="single" w:sz="0" w:space="0" w:color="A39EAA"/>
              <w:right w:val="nil"/>
            </w:tcBorders>
          </w:tcPr>
          <w:p w:rsidR="00F651C8" w:rsidRDefault="00A10AE1">
            <w:pPr>
              <w:spacing w:before="17"/>
              <w:ind w:left="119"/>
              <w:rPr>
                <w:sz w:val="24"/>
                <w:szCs w:val="24"/>
              </w:rPr>
            </w:pPr>
            <w:r>
              <w:rPr>
                <w:color w:val="807987"/>
                <w:sz w:val="24"/>
                <w:szCs w:val="24"/>
              </w:rPr>
              <w:t>Menerima</w:t>
            </w:r>
            <w:r>
              <w:rPr>
                <w:color w:val="807987"/>
                <w:spacing w:val="10"/>
                <w:sz w:val="24"/>
                <w:szCs w:val="24"/>
              </w:rPr>
              <w:t xml:space="preserve"> </w:t>
            </w:r>
            <w:r>
              <w:rPr>
                <w:color w:val="807987"/>
                <w:sz w:val="24"/>
                <w:szCs w:val="24"/>
              </w:rPr>
              <w:t>Laporan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</w:tcPr>
          <w:p w:rsidR="00F651C8" w:rsidRDefault="00A10AE1">
            <w:pPr>
              <w:spacing w:before="22" w:line="480" w:lineRule="auto"/>
              <w:ind w:left="126" w:right="43"/>
              <w:jc w:val="both"/>
              <w:rPr>
                <w:sz w:val="24"/>
                <w:szCs w:val="24"/>
              </w:rPr>
            </w:pPr>
            <w:r>
              <w:rPr>
                <w:color w:val="807987"/>
                <w:sz w:val="24"/>
                <w:szCs w:val="24"/>
              </w:rPr>
              <w:t>Menerima</w:t>
            </w:r>
            <w:r>
              <w:rPr>
                <w:color w:val="807987"/>
                <w:spacing w:val="9"/>
                <w:sz w:val="24"/>
                <w:szCs w:val="24"/>
              </w:rPr>
              <w:t xml:space="preserve"> </w:t>
            </w:r>
            <w:r>
              <w:rPr>
                <w:color w:val="807987"/>
                <w:sz w:val="24"/>
                <w:szCs w:val="24"/>
              </w:rPr>
              <w:t>L</w:t>
            </w:r>
            <w:r>
              <w:rPr>
                <w:color w:val="807987"/>
                <w:spacing w:val="-4"/>
                <w:sz w:val="24"/>
                <w:szCs w:val="24"/>
              </w:rPr>
              <w:t>a</w:t>
            </w:r>
            <w:r>
              <w:rPr>
                <w:color w:val="807987"/>
                <w:sz w:val="24"/>
                <w:szCs w:val="24"/>
              </w:rPr>
              <w:t>poran Data Kehadiran</w:t>
            </w:r>
            <w:r>
              <w:rPr>
                <w:color w:val="807987"/>
                <w:spacing w:val="22"/>
                <w:sz w:val="24"/>
                <w:szCs w:val="24"/>
              </w:rPr>
              <w:t xml:space="preserve"> </w:t>
            </w:r>
            <w:r>
              <w:rPr>
                <w:color w:val="807987"/>
                <w:sz w:val="24"/>
                <w:szCs w:val="24"/>
              </w:rPr>
              <w:t>Mahasiswa dalam Bentuk</w:t>
            </w:r>
            <w:r>
              <w:rPr>
                <w:color w:val="807987"/>
                <w:spacing w:val="-4"/>
                <w:sz w:val="24"/>
                <w:szCs w:val="24"/>
              </w:rPr>
              <w:t xml:space="preserve"> </w:t>
            </w:r>
            <w:r>
              <w:rPr>
                <w:color w:val="807987"/>
                <w:sz w:val="24"/>
                <w:szCs w:val="24"/>
              </w:rPr>
              <w:t>PDF</w:t>
            </w:r>
            <w:r>
              <w:rPr>
                <w:color w:val="A39EAA"/>
                <w:w w:val="32"/>
                <w:sz w:val="24"/>
                <w:szCs w:val="24"/>
              </w:rPr>
              <w:t>.</w:t>
            </w:r>
          </w:p>
        </w:tc>
        <w:tc>
          <w:tcPr>
            <w:tcW w:w="1760" w:type="dxa"/>
            <w:tcBorders>
              <w:top w:val="single" w:sz="0" w:space="0" w:color="A39EAA"/>
              <w:left w:val="nil"/>
              <w:bottom w:val="single" w:sz="0" w:space="0" w:color="A39EAA"/>
              <w:right w:val="nil"/>
            </w:tcBorders>
          </w:tcPr>
          <w:p w:rsidR="00F651C8" w:rsidRDefault="00A10AE1">
            <w:pPr>
              <w:spacing w:before="22"/>
              <w:ind w:left="126"/>
              <w:rPr>
                <w:sz w:val="24"/>
                <w:szCs w:val="24"/>
              </w:rPr>
            </w:pPr>
            <w:r>
              <w:rPr>
                <w:color w:val="807987"/>
                <w:w w:val="102"/>
                <w:sz w:val="24"/>
                <w:szCs w:val="24"/>
              </w:rPr>
              <w:t>Berhasi</w:t>
            </w:r>
            <w:r>
              <w:rPr>
                <w:color w:val="807987"/>
                <w:spacing w:val="-1"/>
                <w:w w:val="102"/>
                <w:sz w:val="24"/>
                <w:szCs w:val="24"/>
              </w:rPr>
              <w:t>l</w:t>
            </w:r>
            <w:r>
              <w:rPr>
                <w:color w:val="A39EAA"/>
                <w:w w:val="105"/>
                <w:sz w:val="24"/>
                <w:szCs w:val="24"/>
              </w:rPr>
              <w:t>/</w:t>
            </w:r>
            <w:r>
              <w:rPr>
                <w:color w:val="807987"/>
                <w:sz w:val="24"/>
                <w:szCs w:val="24"/>
              </w:rPr>
              <w:t>+idak</w:t>
            </w:r>
          </w:p>
        </w:tc>
      </w:tr>
    </w:tbl>
    <w:p w:rsidR="00F651C8" w:rsidRDefault="00F651C8">
      <w:pPr>
        <w:spacing w:before="1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29"/>
        <w:ind w:right="1053"/>
        <w:jc w:val="right"/>
        <w:rPr>
          <w:sz w:val="24"/>
          <w:szCs w:val="24"/>
        </w:rPr>
      </w:pPr>
      <w:r w:rsidRPr="00F651C8">
        <w:pict>
          <v:shape id="_x0000_s1054" type="#_x0000_t202" style="position:absolute;left:0;text-align:left;margin-left:423.85pt;margin-top:19.45pt;width:83.05pt;height:49.7pt;z-index:-14610;mso-position-horizontal-relative:page" filled="f" stroked="f">
            <v:textbox inset="0,0,0,0">
              <w:txbxContent>
                <w:p w:rsidR="00F651C8" w:rsidRDefault="00A10AE1">
                  <w:pPr>
                    <w:spacing w:line="260" w:lineRule="exact"/>
                    <w:ind w:right="62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675E69"/>
                      <w:w w:val="64"/>
                      <w:sz w:val="26"/>
                      <w:szCs w:val="26"/>
                    </w:rPr>
                    <w:t>/I</w:t>
                  </w:r>
                </w:p>
              </w:txbxContent>
            </v:textbox>
            <w10:wrap anchorx="page"/>
          </v:shape>
        </w:pict>
      </w:r>
      <w:r w:rsidRPr="00F651C8">
        <w:pict>
          <v:shape id="_x0000_s1053" type="#_x0000_t75" style="position:absolute;left:0;text-align:left;margin-left:423.85pt;margin-top:19.75pt;width:83.05pt;height:49.45pt;z-index:-14609;mso-position-horizontal-relative:page">
            <v:imagedata r:id="rId163" o:title=""/>
            <w10:wrap anchorx="page"/>
          </v:shape>
        </w:pict>
      </w:r>
      <w:r w:rsidR="00A10AE1">
        <w:rPr>
          <w:rFonts w:ascii="Arial" w:eastAsia="Arial" w:hAnsi="Arial" w:cs="Arial"/>
          <w:color w:val="675E69"/>
          <w:w w:val="35"/>
          <w:position w:val="-10"/>
        </w:rPr>
        <w:t>1</w:t>
      </w:r>
      <w:r w:rsidR="00A10AE1">
        <w:rPr>
          <w:rFonts w:ascii="Arial" w:eastAsia="Arial" w:hAnsi="Arial" w:cs="Arial"/>
          <w:color w:val="675E69"/>
          <w:w w:val="53"/>
          <w:position w:val="-10"/>
        </w:rPr>
        <w:t>,</w:t>
      </w:r>
      <w:r w:rsidR="00A10AE1">
        <w:rPr>
          <w:rFonts w:ascii="Arial" w:eastAsia="Arial" w:hAnsi="Arial" w:cs="Arial"/>
          <w:color w:val="675E69"/>
          <w:position w:val="-10"/>
        </w:rPr>
        <w:t xml:space="preserve">   </w:t>
      </w:r>
      <w:r w:rsidR="00A10AE1">
        <w:rPr>
          <w:rFonts w:ascii="Arial" w:eastAsia="Arial" w:hAnsi="Arial" w:cs="Arial"/>
          <w:color w:val="675E69"/>
          <w:spacing w:val="-12"/>
          <w:position w:val="-10"/>
        </w:rPr>
        <w:t xml:space="preserve"> </w:t>
      </w:r>
      <w:r w:rsidR="00A10AE1">
        <w:rPr>
          <w:b/>
          <w:color w:val="807987"/>
          <w:sz w:val="24"/>
          <w:szCs w:val="24"/>
        </w:rPr>
        <w:t>Penguji</w:t>
      </w:r>
    </w:p>
    <w:p w:rsidR="00F651C8" w:rsidRDefault="00F651C8">
      <w:pPr>
        <w:spacing w:before="2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ind w:left="6836"/>
        <w:sectPr w:rsidR="00F651C8">
          <w:footerReference w:type="default" r:id="rId164"/>
          <w:pgSz w:w="11920" w:h="16840"/>
          <w:pgMar w:top="1340" w:right="940" w:bottom="280" w:left="1680" w:header="0" w:footer="0" w:gutter="0"/>
          <w:cols w:space="720"/>
        </w:sectPr>
      </w:pPr>
      <w:r>
        <w:pict>
          <v:shape id="_x0000_i1059" type="#_x0000_t75" style="width:117.2pt;height:18.4pt">
            <v:imagedata r:id="rId165" o:title=""/>
          </v:shape>
        </w:pict>
      </w:r>
    </w:p>
    <w:p w:rsidR="00F651C8" w:rsidRDefault="00A10AE1">
      <w:pPr>
        <w:spacing w:before="59" w:line="260" w:lineRule="exact"/>
        <w:ind w:left="3640" w:right="5346"/>
        <w:jc w:val="center"/>
        <w:rPr>
          <w:sz w:val="24"/>
          <w:szCs w:val="24"/>
        </w:rPr>
      </w:pPr>
      <w:r>
        <w:rPr>
          <w:b/>
          <w:w w:val="99"/>
          <w:position w:val="-1"/>
          <w:sz w:val="24"/>
          <w:szCs w:val="24"/>
        </w:rPr>
        <w:lastRenderedPageBreak/>
        <w:t>A</w:t>
      </w:r>
      <w:r>
        <w:rPr>
          <w:b/>
          <w:spacing w:val="1"/>
          <w:w w:val="99"/>
          <w:position w:val="-1"/>
          <w:sz w:val="24"/>
          <w:szCs w:val="24"/>
        </w:rPr>
        <w:t>d</w:t>
      </w:r>
      <w:r>
        <w:rPr>
          <w:b/>
          <w:spacing w:val="-3"/>
          <w:w w:val="99"/>
          <w:position w:val="-1"/>
          <w:sz w:val="24"/>
          <w:szCs w:val="24"/>
        </w:rPr>
        <w:t>m</w:t>
      </w:r>
      <w:r>
        <w:rPr>
          <w:b/>
          <w:w w:val="99"/>
          <w:position w:val="-1"/>
          <w:sz w:val="24"/>
          <w:szCs w:val="24"/>
        </w:rPr>
        <w:t>i</w:t>
      </w:r>
      <w:r>
        <w:rPr>
          <w:b/>
          <w:spacing w:val="1"/>
          <w:w w:val="99"/>
          <w:position w:val="-1"/>
          <w:sz w:val="24"/>
          <w:szCs w:val="24"/>
        </w:rPr>
        <w:t>n</w:t>
      </w:r>
      <w:r>
        <w:rPr>
          <w:b/>
          <w:w w:val="99"/>
          <w:position w:val="-1"/>
          <w:sz w:val="24"/>
          <w:szCs w:val="24"/>
        </w:rPr>
        <w:t>ist</w:t>
      </w:r>
      <w:r>
        <w:rPr>
          <w:b/>
          <w:spacing w:val="-1"/>
          <w:w w:val="99"/>
          <w:position w:val="-1"/>
          <w:sz w:val="24"/>
          <w:szCs w:val="24"/>
        </w:rPr>
        <w:t>r</w:t>
      </w:r>
      <w:r>
        <w:rPr>
          <w:b/>
          <w:w w:val="99"/>
          <w:position w:val="-1"/>
          <w:sz w:val="24"/>
          <w:szCs w:val="24"/>
        </w:rPr>
        <w:t>at</w:t>
      </w:r>
      <w:r>
        <w:rPr>
          <w:b/>
          <w:spacing w:val="2"/>
          <w:w w:val="99"/>
          <w:position w:val="-1"/>
          <w:sz w:val="24"/>
          <w:szCs w:val="24"/>
        </w:rPr>
        <w:t>o</w:t>
      </w:r>
      <w:r>
        <w:rPr>
          <w:b/>
          <w:w w:val="99"/>
          <w:position w:val="-1"/>
          <w:sz w:val="24"/>
          <w:szCs w:val="24"/>
        </w:rPr>
        <w:t>r</w:t>
      </w:r>
    </w:p>
    <w:p w:rsidR="00F651C8" w:rsidRDefault="00F651C8">
      <w:pPr>
        <w:spacing w:before="13" w:line="220" w:lineRule="exact"/>
        <w:rPr>
          <w:sz w:val="22"/>
          <w:szCs w:val="22"/>
        </w:rPr>
      </w:pPr>
    </w:p>
    <w:p w:rsidR="00F651C8" w:rsidRDefault="00A10AE1">
      <w:pPr>
        <w:spacing w:before="29"/>
        <w:ind w:left="100"/>
        <w:rPr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>
        <w:rPr>
          <w:b/>
          <w:spacing w:val="5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ala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Ut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</w:t>
      </w:r>
    </w:p>
    <w:p w:rsidR="00F651C8" w:rsidRDefault="00F651C8">
      <w:pPr>
        <w:spacing w:before="14" w:line="240" w:lineRule="exact"/>
        <w:rPr>
          <w:sz w:val="24"/>
          <w:szCs w:val="24"/>
        </w:rPr>
      </w:pPr>
    </w:p>
    <w:tbl>
      <w:tblPr>
        <w:tblW w:w="0" w:type="auto"/>
        <w:tblInd w:w="1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6"/>
        <w:gridCol w:w="1762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35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6178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F651C8" w:rsidRDefault="00A10AE1">
            <w:pPr>
              <w:spacing w:before="1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</w:t>
            </w:r>
            <w:r>
              <w:rPr>
                <w:spacing w:val="2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il,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po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rofil </w:t>
            </w:r>
            <w:r>
              <w:rPr>
                <w:spacing w:val="1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knik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</w:t>
            </w:r>
            <w:r>
              <w:rPr>
                <w:spacing w:val="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41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ta  </w:t>
            </w:r>
            <w:r>
              <w:rPr>
                <w:spacing w:val="5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nsi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2338"/>
        </w:trPr>
        <w:tc>
          <w:tcPr>
            <w:tcW w:w="5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7" w:line="200" w:lineRule="exact"/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8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 xml:space="preserve">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8"/>
              <w:jc w:val="both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</w:t>
            </w:r>
            <w:r>
              <w:rPr>
                <w:spacing w:val="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1"/>
                <w:sz w:val="24"/>
                <w:szCs w:val="24"/>
              </w:rPr>
              <w:t xml:space="preserve">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ntuk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666"/>
        </w:trPr>
        <w:tc>
          <w:tcPr>
            <w:tcW w:w="5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u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1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riode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   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n,    </w:t>
            </w:r>
            <w:r>
              <w:rPr>
                <w:spacing w:val="1"/>
                <w:sz w:val="24"/>
                <w:szCs w:val="24"/>
              </w:rPr>
              <w:t xml:space="preserve">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pgSz w:w="12240" w:h="15840"/>
          <w:pgMar w:top="1380" w:right="0" w:bottom="280" w:left="1700" w:header="0" w:footer="0" w:gutter="0"/>
          <w:cols w:space="720"/>
        </w:sectPr>
      </w:pPr>
    </w:p>
    <w:p w:rsidR="00F651C8" w:rsidRDefault="00F651C8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5"/>
        <w:gridCol w:w="1762"/>
      </w:tblGrid>
      <w:tr w:rsidR="00F651C8">
        <w:trPr>
          <w:trHeight w:hRule="exact" w:val="1123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</w:tr>
      <w:tr w:rsidR="00F651C8">
        <w:trPr>
          <w:trHeight w:hRule="exact" w:val="178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Ad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                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      </w:t>
            </w:r>
            <w:r>
              <w:rPr>
                <w:spacing w:val="3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r,       </w:t>
            </w:r>
            <w:r>
              <w:rPr>
                <w:spacing w:val="3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rofil,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</w:t>
            </w:r>
            <w:r>
              <w:rPr>
                <w:spacing w:val="5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blokir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2" w:line="220" w:lineRule="exact"/>
        <w:rPr>
          <w:sz w:val="22"/>
          <w:szCs w:val="22"/>
        </w:rPr>
      </w:pPr>
    </w:p>
    <w:p w:rsidR="00F651C8" w:rsidRDefault="00F651C8">
      <w:pPr>
        <w:spacing w:before="29"/>
        <w:ind w:left="100"/>
        <w:rPr>
          <w:sz w:val="24"/>
          <w:szCs w:val="24"/>
        </w:rPr>
      </w:pPr>
      <w:r w:rsidRPr="00F651C8">
        <w:pict>
          <v:shape id="_x0000_s1051" type="#_x0000_t75" style="position:absolute;left:0;text-align:left;margin-left:428.4pt;margin-top:713.3pt;width:183.6pt;height:78.7pt;z-index:-14608;mso-position-horizontal-relative:page;mso-position-vertical-relative:page">
            <v:imagedata r:id="rId166" o:title=""/>
            <w10:wrap anchorx="page" anchory="page"/>
          </v:shape>
        </w:pict>
      </w:r>
      <w:r w:rsidR="00A10AE1">
        <w:rPr>
          <w:b/>
          <w:sz w:val="24"/>
          <w:szCs w:val="24"/>
        </w:rPr>
        <w:t xml:space="preserve">2. </w:t>
      </w:r>
      <w:r w:rsidR="00A10AE1">
        <w:rPr>
          <w:b/>
          <w:spacing w:val="58"/>
          <w:sz w:val="24"/>
          <w:szCs w:val="24"/>
        </w:rPr>
        <w:t xml:space="preserve"> </w:t>
      </w:r>
      <w:r w:rsidR="00A10AE1">
        <w:rPr>
          <w:b/>
          <w:spacing w:val="1"/>
          <w:sz w:val="24"/>
          <w:szCs w:val="24"/>
        </w:rPr>
        <w:t>H</w:t>
      </w:r>
      <w:r w:rsidR="00A10AE1">
        <w:rPr>
          <w:b/>
          <w:sz w:val="24"/>
          <w:szCs w:val="24"/>
        </w:rPr>
        <w:t>ala</w:t>
      </w:r>
      <w:r w:rsidR="00A10AE1">
        <w:rPr>
          <w:b/>
          <w:spacing w:val="-3"/>
          <w:sz w:val="24"/>
          <w:szCs w:val="24"/>
        </w:rPr>
        <w:t>m</w:t>
      </w:r>
      <w:r w:rsidR="00A10AE1">
        <w:rPr>
          <w:b/>
          <w:sz w:val="24"/>
          <w:szCs w:val="24"/>
        </w:rPr>
        <w:t>an</w:t>
      </w:r>
      <w:r w:rsidR="00A10AE1">
        <w:rPr>
          <w:b/>
          <w:spacing w:val="-8"/>
          <w:sz w:val="24"/>
          <w:szCs w:val="24"/>
        </w:rPr>
        <w:t xml:space="preserve"> </w:t>
      </w:r>
      <w:r w:rsidR="00A10AE1">
        <w:rPr>
          <w:b/>
          <w:sz w:val="24"/>
          <w:szCs w:val="24"/>
        </w:rPr>
        <w:t>A</w:t>
      </w:r>
      <w:r w:rsidR="00A10AE1">
        <w:rPr>
          <w:b/>
          <w:spacing w:val="3"/>
          <w:sz w:val="24"/>
          <w:szCs w:val="24"/>
        </w:rPr>
        <w:t>d</w:t>
      </w:r>
      <w:r w:rsidR="00A10AE1">
        <w:rPr>
          <w:b/>
          <w:spacing w:val="-3"/>
          <w:sz w:val="24"/>
          <w:szCs w:val="24"/>
        </w:rPr>
        <w:t>m</w:t>
      </w:r>
      <w:r w:rsidR="00A10AE1">
        <w:rPr>
          <w:b/>
          <w:sz w:val="24"/>
          <w:szCs w:val="24"/>
        </w:rPr>
        <w:t>i</w:t>
      </w:r>
      <w:r w:rsidR="00A10AE1">
        <w:rPr>
          <w:b/>
          <w:spacing w:val="1"/>
          <w:sz w:val="24"/>
          <w:szCs w:val="24"/>
        </w:rPr>
        <w:t>n</w:t>
      </w:r>
      <w:r w:rsidR="00A10AE1">
        <w:rPr>
          <w:b/>
          <w:sz w:val="24"/>
          <w:szCs w:val="24"/>
        </w:rPr>
        <w:t>is</w:t>
      </w:r>
      <w:r w:rsidR="00A10AE1">
        <w:rPr>
          <w:b/>
          <w:spacing w:val="-1"/>
          <w:sz w:val="24"/>
          <w:szCs w:val="24"/>
        </w:rPr>
        <w:t>r</w:t>
      </w:r>
      <w:r w:rsidR="00A10AE1">
        <w:rPr>
          <w:b/>
          <w:sz w:val="24"/>
          <w:szCs w:val="24"/>
        </w:rPr>
        <w:t>ator</w:t>
      </w:r>
    </w:p>
    <w:p w:rsidR="00F651C8" w:rsidRDefault="00F651C8">
      <w:pPr>
        <w:spacing w:before="12" w:line="240" w:lineRule="exact"/>
        <w:rPr>
          <w:sz w:val="24"/>
          <w:szCs w:val="24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444"/>
        <w:gridCol w:w="1764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35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6264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F651C8" w:rsidRDefault="00A10AE1">
            <w:pPr>
              <w:spacing w:before="1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r, 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a  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,  </w:t>
            </w:r>
            <w:r>
              <w:rPr>
                <w:spacing w:val="1"/>
                <w:sz w:val="24"/>
                <w:szCs w:val="24"/>
              </w:rPr>
              <w:t xml:space="preserve"> P</w:t>
            </w:r>
            <w:r>
              <w:rPr>
                <w:sz w:val="24"/>
                <w:szCs w:val="24"/>
              </w:rPr>
              <w:t>rofil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Visi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h,  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blokir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</w:t>
            </w:r>
            <w:r>
              <w:rPr>
                <w:spacing w:val="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,  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 xml:space="preserve">h    </w:t>
            </w:r>
            <w:r>
              <w:rPr>
                <w:spacing w:val="4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pacing w:before="7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  <w:sectPr w:rsidR="00F651C8">
          <w:footerReference w:type="default" r:id="rId167"/>
          <w:pgSz w:w="12240" w:h="15840"/>
          <w:pgMar w:top="1340" w:right="0" w:bottom="0" w:left="1700" w:header="0" w:footer="0" w:gutter="0"/>
          <w:cols w:space="720"/>
        </w:sectPr>
      </w:pPr>
    </w:p>
    <w:p w:rsidR="00F651C8" w:rsidRDefault="00F651C8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444"/>
        <w:gridCol w:w="1764"/>
      </w:tblGrid>
      <w:tr w:rsidR="00F651C8">
        <w:trPr>
          <w:trHeight w:hRule="exact" w:val="123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ta   </w:t>
            </w:r>
            <w:r>
              <w:rPr>
                <w:spacing w:val="42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knik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</w:tr>
      <w:tr w:rsidR="00F651C8">
        <w:trPr>
          <w:trHeight w:hRule="exact" w:val="233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5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knik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2338"/>
        </w:trPr>
        <w:tc>
          <w:tcPr>
            <w:tcW w:w="5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7" w:line="200" w:lineRule="exact"/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82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knik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                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8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2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riode   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pgSz w:w="12240" w:h="15840"/>
          <w:pgMar w:top="1340" w:right="0" w:bottom="280" w:left="1720" w:header="0" w:footer="0" w:gutter="0"/>
          <w:cols w:space="720"/>
        </w:sectPr>
      </w:pPr>
    </w:p>
    <w:p w:rsidR="00F651C8" w:rsidRDefault="00A10AE1">
      <w:pPr>
        <w:spacing w:before="59"/>
        <w:ind w:left="3788" w:right="5508"/>
        <w:jc w:val="center"/>
        <w:rPr>
          <w:sz w:val="24"/>
          <w:szCs w:val="24"/>
        </w:rPr>
      </w:pPr>
      <w:r>
        <w:rPr>
          <w:b/>
          <w:w w:val="99"/>
          <w:sz w:val="24"/>
          <w:szCs w:val="24"/>
        </w:rPr>
        <w:lastRenderedPageBreak/>
        <w:t>Ma</w:t>
      </w:r>
      <w:r>
        <w:rPr>
          <w:b/>
          <w:spacing w:val="1"/>
          <w:w w:val="99"/>
          <w:sz w:val="24"/>
          <w:szCs w:val="24"/>
        </w:rPr>
        <w:t>h</w:t>
      </w:r>
      <w:r>
        <w:rPr>
          <w:b/>
          <w:w w:val="99"/>
          <w:sz w:val="24"/>
          <w:szCs w:val="24"/>
        </w:rPr>
        <w:t>asis</w:t>
      </w:r>
      <w:r>
        <w:rPr>
          <w:b/>
          <w:spacing w:val="2"/>
          <w:w w:val="99"/>
          <w:sz w:val="24"/>
          <w:szCs w:val="24"/>
        </w:rPr>
        <w:t>w</w:t>
      </w:r>
      <w:r>
        <w:rPr>
          <w:b/>
          <w:w w:val="99"/>
          <w:sz w:val="24"/>
          <w:szCs w:val="24"/>
        </w:rPr>
        <w:t>a</w:t>
      </w:r>
    </w:p>
    <w:p w:rsidR="00F651C8" w:rsidRDefault="00F651C8">
      <w:pPr>
        <w:spacing w:before="7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15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5"/>
        <w:gridCol w:w="1762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23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5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tika</w:t>
            </w:r>
            <w:r>
              <w:rPr>
                <w:spacing w:val="2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tika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in_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ka </w:t>
            </w:r>
            <w:r>
              <w:rPr>
                <w:spacing w:val="6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ka </w:t>
            </w:r>
            <w:r>
              <w:rPr>
                <w:spacing w:val="6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footerReference w:type="default" r:id="rId168"/>
          <w:pgSz w:w="12240" w:h="15840"/>
          <w:pgMar w:top="1380" w:right="0" w:bottom="280" w:left="1720" w:header="0" w:footer="1374" w:gutter="0"/>
          <w:cols w:space="720"/>
        </w:sectPr>
      </w:pPr>
    </w:p>
    <w:p w:rsidR="00F651C8" w:rsidRDefault="00A10AE1">
      <w:pPr>
        <w:spacing w:before="79" w:line="240" w:lineRule="exact"/>
        <w:ind w:left="3611" w:right="3988"/>
        <w:jc w:val="center"/>
        <w:rPr>
          <w:sz w:val="22"/>
          <w:szCs w:val="22"/>
        </w:rPr>
      </w:pPr>
      <w:r>
        <w:rPr>
          <w:b/>
          <w:color w:val="827C89"/>
          <w:position w:val="-1"/>
          <w:sz w:val="22"/>
          <w:szCs w:val="22"/>
        </w:rPr>
        <w:lastRenderedPageBreak/>
        <w:t xml:space="preserve">Kepala </w:t>
      </w:r>
      <w:r>
        <w:rPr>
          <w:b/>
          <w:color w:val="827C89"/>
          <w:spacing w:val="15"/>
          <w:position w:val="-1"/>
          <w:sz w:val="22"/>
          <w:szCs w:val="22"/>
        </w:rPr>
        <w:t xml:space="preserve"> </w:t>
      </w:r>
      <w:r>
        <w:rPr>
          <w:b/>
          <w:color w:val="827C89"/>
          <w:w w:val="110"/>
          <w:position w:val="-1"/>
          <w:sz w:val="22"/>
          <w:szCs w:val="22"/>
        </w:rPr>
        <w:t>Asrama</w:t>
      </w:r>
    </w:p>
    <w:p w:rsidR="00F651C8" w:rsidRDefault="00F651C8">
      <w:pPr>
        <w:spacing w:before="2" w:line="180" w:lineRule="exact"/>
        <w:rPr>
          <w:sz w:val="19"/>
          <w:szCs w:val="19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22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20"/>
        <w:gridCol w:w="2840"/>
        <w:gridCol w:w="3360"/>
        <w:gridCol w:w="1760"/>
      </w:tblGrid>
      <w:tr w:rsidR="00F651C8">
        <w:trPr>
          <w:trHeight w:hRule="exact" w:val="700"/>
        </w:trPr>
        <w:tc>
          <w:tcPr>
            <w:tcW w:w="520" w:type="dxa"/>
            <w:tcBorders>
              <w:top w:val="single" w:sz="0" w:space="0" w:color="A3A0AC"/>
              <w:left w:val="single" w:sz="0" w:space="0" w:color="A3A0AC"/>
              <w:bottom w:val="single" w:sz="0" w:space="0" w:color="A3A0AC"/>
              <w:right w:val="single" w:sz="0" w:space="0" w:color="A3A0AC"/>
            </w:tcBorders>
          </w:tcPr>
          <w:p w:rsidR="00F651C8" w:rsidRDefault="00A10AE1">
            <w:pPr>
              <w:spacing w:before="25"/>
              <w:ind w:left="106"/>
              <w:rPr>
                <w:sz w:val="24"/>
                <w:szCs w:val="24"/>
              </w:rPr>
            </w:pPr>
            <w:r>
              <w:rPr>
                <w:color w:val="827C89"/>
                <w:sz w:val="24"/>
                <w:szCs w:val="24"/>
              </w:rPr>
              <w:t>No</w:t>
            </w:r>
          </w:p>
        </w:tc>
        <w:tc>
          <w:tcPr>
            <w:tcW w:w="2840" w:type="dxa"/>
            <w:tcBorders>
              <w:top w:val="single" w:sz="0" w:space="0" w:color="A3A0AC"/>
              <w:left w:val="single" w:sz="0" w:space="0" w:color="A3A0AC"/>
              <w:bottom w:val="single" w:sz="0" w:space="0" w:color="A3A0AC"/>
              <w:right w:val="single" w:sz="0" w:space="0" w:color="A3A0AC"/>
            </w:tcBorders>
          </w:tcPr>
          <w:p w:rsidR="00F651C8" w:rsidRDefault="00A10AE1">
            <w:pPr>
              <w:spacing w:before="20"/>
              <w:ind w:left="124"/>
              <w:rPr>
                <w:sz w:val="24"/>
                <w:szCs w:val="24"/>
              </w:rPr>
            </w:pPr>
            <w:r>
              <w:rPr>
                <w:b/>
                <w:color w:val="827C89"/>
                <w:sz w:val="24"/>
                <w:szCs w:val="24"/>
              </w:rPr>
              <w:t>Model</w:t>
            </w:r>
          </w:p>
        </w:tc>
        <w:tc>
          <w:tcPr>
            <w:tcW w:w="3360" w:type="dxa"/>
            <w:tcBorders>
              <w:top w:val="nil"/>
              <w:left w:val="single" w:sz="0" w:space="0" w:color="A3A0AC"/>
              <w:bottom w:val="nil"/>
              <w:right w:val="single" w:sz="0" w:space="0" w:color="A3A0AC"/>
            </w:tcBorders>
          </w:tcPr>
          <w:p w:rsidR="00F651C8" w:rsidRDefault="00A10AE1">
            <w:pPr>
              <w:spacing w:before="20"/>
              <w:ind w:left="106"/>
              <w:rPr>
                <w:sz w:val="24"/>
                <w:szCs w:val="24"/>
              </w:rPr>
            </w:pPr>
            <w:r>
              <w:rPr>
                <w:b/>
                <w:color w:val="827C89"/>
                <w:sz w:val="24"/>
                <w:szCs w:val="24"/>
              </w:rPr>
              <w:t>Alur</w:t>
            </w:r>
            <w:r>
              <w:rPr>
                <w:b/>
                <w:color w:val="827C89"/>
                <w:spacing w:val="7"/>
                <w:sz w:val="24"/>
                <w:szCs w:val="24"/>
              </w:rPr>
              <w:t xml:space="preserve"> </w:t>
            </w:r>
            <w:r>
              <w:rPr>
                <w:b/>
                <w:color w:val="827C89"/>
                <w:w w:val="110"/>
                <w:sz w:val="24"/>
                <w:szCs w:val="24"/>
              </w:rPr>
              <w:t>Kerja</w:t>
            </w:r>
          </w:p>
        </w:tc>
        <w:tc>
          <w:tcPr>
            <w:tcW w:w="1760" w:type="dxa"/>
            <w:tcBorders>
              <w:top w:val="single" w:sz="0" w:space="0" w:color="A3A0AC"/>
              <w:left w:val="single" w:sz="0" w:space="0" w:color="A3A0AC"/>
              <w:bottom w:val="single" w:sz="0" w:space="0" w:color="A3A0AC"/>
              <w:right w:val="single" w:sz="0" w:space="0" w:color="A3A0AC"/>
            </w:tcBorders>
          </w:tcPr>
          <w:p w:rsidR="00F651C8" w:rsidRDefault="00A10AE1">
            <w:pPr>
              <w:spacing w:before="16"/>
              <w:ind w:left="111"/>
              <w:rPr>
                <w:sz w:val="24"/>
                <w:szCs w:val="24"/>
              </w:rPr>
            </w:pPr>
            <w:r>
              <w:rPr>
                <w:b/>
                <w:color w:val="827C89"/>
                <w:w w:val="110"/>
                <w:sz w:val="24"/>
                <w:szCs w:val="24"/>
              </w:rPr>
              <w:t>Keterangan</w:t>
            </w:r>
          </w:p>
        </w:tc>
      </w:tr>
      <w:tr w:rsidR="00F651C8">
        <w:trPr>
          <w:trHeight w:hRule="exact" w:val="1780"/>
        </w:trPr>
        <w:tc>
          <w:tcPr>
            <w:tcW w:w="520" w:type="dxa"/>
            <w:tcBorders>
              <w:top w:val="single" w:sz="0" w:space="0" w:color="A3A0AC"/>
              <w:left w:val="nil"/>
              <w:bottom w:val="single" w:sz="0" w:space="0" w:color="A3A0AC"/>
              <w:right w:val="nil"/>
            </w:tcBorders>
          </w:tcPr>
          <w:p w:rsidR="00F651C8" w:rsidRDefault="00F651C8">
            <w:pPr>
              <w:spacing w:before="2" w:line="100" w:lineRule="exact"/>
              <w:rPr>
                <w:sz w:val="10"/>
                <w:szCs w:val="10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ind w:left="135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827C89"/>
                <w:w w:val="200"/>
                <w:sz w:val="22"/>
                <w:szCs w:val="22"/>
              </w:rPr>
              <w:t>I</w:t>
            </w:r>
          </w:p>
        </w:tc>
        <w:tc>
          <w:tcPr>
            <w:tcW w:w="2840" w:type="dxa"/>
            <w:tcBorders>
              <w:top w:val="single" w:sz="0" w:space="0" w:color="A3A0AC"/>
              <w:left w:val="nil"/>
              <w:bottom w:val="single" w:sz="0" w:space="0" w:color="A3A0AC"/>
              <w:right w:val="nil"/>
            </w:tcBorders>
          </w:tcPr>
          <w:p w:rsidR="00F651C8" w:rsidRDefault="00A10AE1">
            <w:pPr>
              <w:spacing w:before="7"/>
              <w:ind w:left="129"/>
              <w:rPr>
                <w:sz w:val="24"/>
                <w:szCs w:val="24"/>
              </w:rPr>
            </w:pPr>
            <w:r>
              <w:rPr>
                <w:color w:val="827C89"/>
                <w:sz w:val="24"/>
                <w:szCs w:val="24"/>
              </w:rPr>
              <w:t>Menerima Laporan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</w:tcPr>
          <w:p w:rsidR="00F651C8" w:rsidRDefault="00A10AE1">
            <w:pPr>
              <w:spacing w:before="7" w:line="480" w:lineRule="auto"/>
              <w:ind w:left="111" w:right="100"/>
              <w:jc w:val="both"/>
              <w:rPr>
                <w:sz w:val="24"/>
                <w:szCs w:val="24"/>
              </w:rPr>
            </w:pPr>
            <w:r>
              <w:rPr>
                <w:color w:val="827C89"/>
                <w:sz w:val="24"/>
                <w:szCs w:val="24"/>
              </w:rPr>
              <w:t xml:space="preserve">Menerima      </w:t>
            </w:r>
            <w:r>
              <w:rPr>
                <w:color w:val="827C89"/>
                <w:spacing w:val="38"/>
                <w:sz w:val="24"/>
                <w:szCs w:val="24"/>
              </w:rPr>
              <w:t xml:space="preserve"> </w:t>
            </w:r>
            <w:r>
              <w:rPr>
                <w:color w:val="918C99"/>
                <w:w w:val="95"/>
                <w:sz w:val="24"/>
                <w:szCs w:val="24"/>
              </w:rPr>
              <w:t>L</w:t>
            </w:r>
            <w:r>
              <w:rPr>
                <w:color w:val="827C89"/>
                <w:spacing w:val="13"/>
                <w:w w:val="92"/>
                <w:sz w:val="24"/>
                <w:szCs w:val="24"/>
              </w:rPr>
              <w:t>a</w:t>
            </w:r>
            <w:r>
              <w:rPr>
                <w:color w:val="827C89"/>
                <w:w w:val="91"/>
                <w:sz w:val="24"/>
                <w:szCs w:val="24"/>
              </w:rPr>
              <w:t>po</w:t>
            </w:r>
            <w:r>
              <w:rPr>
                <w:color w:val="827C89"/>
                <w:spacing w:val="-36"/>
                <w:sz w:val="24"/>
                <w:szCs w:val="24"/>
              </w:rPr>
              <w:t xml:space="preserve"> </w:t>
            </w:r>
            <w:r>
              <w:rPr>
                <w:color w:val="827C89"/>
                <w:sz w:val="24"/>
                <w:szCs w:val="24"/>
              </w:rPr>
              <w:t xml:space="preserve">ran      </w:t>
            </w:r>
            <w:r>
              <w:rPr>
                <w:color w:val="827C89"/>
                <w:spacing w:val="23"/>
                <w:sz w:val="24"/>
                <w:szCs w:val="24"/>
              </w:rPr>
              <w:t xml:space="preserve"> </w:t>
            </w:r>
            <w:r>
              <w:rPr>
                <w:color w:val="827C89"/>
                <w:sz w:val="24"/>
                <w:szCs w:val="24"/>
              </w:rPr>
              <w:t xml:space="preserve">Data Kehadiran </w:t>
            </w:r>
            <w:r>
              <w:rPr>
                <w:color w:val="827C89"/>
                <w:w w:val="93"/>
                <w:sz w:val="24"/>
                <w:szCs w:val="24"/>
              </w:rPr>
              <w:t>Mahas</w:t>
            </w:r>
            <w:r>
              <w:rPr>
                <w:color w:val="827C89"/>
                <w:spacing w:val="-1"/>
                <w:w w:val="93"/>
                <w:sz w:val="24"/>
                <w:szCs w:val="24"/>
              </w:rPr>
              <w:t>i</w:t>
            </w:r>
            <w:r>
              <w:rPr>
                <w:color w:val="918C99"/>
                <w:w w:val="93"/>
                <w:sz w:val="24"/>
                <w:szCs w:val="24"/>
              </w:rPr>
              <w:t>s</w:t>
            </w:r>
            <w:r>
              <w:rPr>
                <w:color w:val="827C89"/>
                <w:w w:val="93"/>
                <w:sz w:val="24"/>
                <w:szCs w:val="24"/>
              </w:rPr>
              <w:t xml:space="preserve">wa </w:t>
            </w:r>
            <w:r>
              <w:rPr>
                <w:color w:val="827C89"/>
                <w:spacing w:val="36"/>
                <w:w w:val="93"/>
                <w:sz w:val="24"/>
                <w:szCs w:val="24"/>
              </w:rPr>
              <w:t xml:space="preserve"> </w:t>
            </w:r>
            <w:r>
              <w:rPr>
                <w:color w:val="827C89"/>
                <w:w w:val="93"/>
                <w:sz w:val="24"/>
                <w:szCs w:val="24"/>
              </w:rPr>
              <w:t xml:space="preserve">dalam </w:t>
            </w:r>
            <w:r>
              <w:rPr>
                <w:color w:val="827C89"/>
                <w:sz w:val="24"/>
                <w:szCs w:val="24"/>
              </w:rPr>
              <w:t>Bentuk</w:t>
            </w:r>
            <w:r>
              <w:rPr>
                <w:color w:val="827C89"/>
                <w:spacing w:val="1"/>
                <w:sz w:val="24"/>
                <w:szCs w:val="24"/>
              </w:rPr>
              <w:t xml:space="preserve"> </w:t>
            </w:r>
            <w:r>
              <w:rPr>
                <w:color w:val="827C89"/>
                <w:w w:val="95"/>
                <w:sz w:val="24"/>
                <w:szCs w:val="24"/>
              </w:rPr>
              <w:t>PDF</w:t>
            </w:r>
            <w:r>
              <w:rPr>
                <w:color w:val="A3A0AC"/>
                <w:w w:val="31"/>
                <w:sz w:val="24"/>
                <w:szCs w:val="24"/>
              </w:rPr>
              <w:t>.</w:t>
            </w:r>
          </w:p>
        </w:tc>
        <w:tc>
          <w:tcPr>
            <w:tcW w:w="1760" w:type="dxa"/>
            <w:tcBorders>
              <w:top w:val="single" w:sz="0" w:space="0" w:color="A3A0AC"/>
              <w:left w:val="nil"/>
              <w:bottom w:val="single" w:sz="0" w:space="0" w:color="A3A0AC"/>
              <w:right w:val="nil"/>
            </w:tcBorders>
          </w:tcPr>
          <w:p w:rsidR="00F651C8" w:rsidRDefault="00A10AE1">
            <w:pPr>
              <w:spacing w:before="2"/>
              <w:ind w:left="126"/>
              <w:rPr>
                <w:sz w:val="24"/>
                <w:szCs w:val="24"/>
              </w:rPr>
            </w:pPr>
            <w:r>
              <w:rPr>
                <w:color w:val="827C89"/>
                <w:w w:val="97"/>
                <w:sz w:val="24"/>
                <w:szCs w:val="24"/>
              </w:rPr>
              <w:t>Berh</w:t>
            </w:r>
            <w:r>
              <w:rPr>
                <w:color w:val="827C89"/>
                <w:spacing w:val="-1"/>
                <w:w w:val="97"/>
                <w:sz w:val="24"/>
                <w:szCs w:val="24"/>
              </w:rPr>
              <w:t>a</w:t>
            </w:r>
            <w:r>
              <w:rPr>
                <w:color w:val="918C99"/>
                <w:w w:val="82"/>
                <w:sz w:val="24"/>
                <w:szCs w:val="24"/>
              </w:rPr>
              <w:t>s</w:t>
            </w:r>
            <w:r>
              <w:rPr>
                <w:color w:val="827C89"/>
                <w:w w:val="79"/>
                <w:sz w:val="24"/>
                <w:szCs w:val="24"/>
              </w:rPr>
              <w:t>i</w:t>
            </w:r>
            <w:r>
              <w:rPr>
                <w:color w:val="918C99"/>
                <w:w w:val="93"/>
                <w:sz w:val="24"/>
                <w:szCs w:val="24"/>
              </w:rPr>
              <w:t>l/</w:t>
            </w:r>
            <w:r>
              <w:rPr>
                <w:color w:val="827C89"/>
                <w:w w:val="83"/>
                <w:sz w:val="24"/>
                <w:szCs w:val="24"/>
              </w:rPr>
              <w:t>+-Hiak</w:t>
            </w:r>
          </w:p>
        </w:tc>
      </w:tr>
    </w:tbl>
    <w:p w:rsidR="00F651C8" w:rsidRDefault="00F651C8">
      <w:pPr>
        <w:spacing w:before="6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29"/>
        <w:ind w:right="1038"/>
        <w:jc w:val="right"/>
        <w:rPr>
          <w:sz w:val="24"/>
          <w:szCs w:val="24"/>
        </w:rPr>
      </w:pPr>
      <w:r>
        <w:rPr>
          <w:b/>
          <w:color w:val="827C89"/>
          <w:sz w:val="24"/>
          <w:szCs w:val="24"/>
        </w:rPr>
        <w:t>Penguji</w:t>
      </w:r>
    </w:p>
    <w:p w:rsidR="00F651C8" w:rsidRDefault="00F651C8">
      <w:pPr>
        <w:spacing w:before="4" w:line="100" w:lineRule="exact"/>
        <w:rPr>
          <w:sz w:val="11"/>
          <w:szCs w:val="11"/>
        </w:rPr>
      </w:pPr>
    </w:p>
    <w:p w:rsidR="00F651C8" w:rsidRDefault="00F651C8">
      <w:pPr>
        <w:ind w:left="7085"/>
      </w:pPr>
      <w:r>
        <w:pict>
          <v:shape id="_x0000_i1060" type="#_x0000_t75" style="width:1in;height:37.65pt">
            <v:imagedata r:id="rId169" o:title=""/>
          </v:shape>
        </w:pict>
      </w:r>
    </w:p>
    <w:p w:rsidR="00F651C8" w:rsidRDefault="00F651C8">
      <w:pPr>
        <w:spacing w:before="3" w:line="160" w:lineRule="exact"/>
        <w:rPr>
          <w:sz w:val="16"/>
          <w:szCs w:val="16"/>
        </w:rPr>
      </w:pPr>
    </w:p>
    <w:p w:rsidR="00F651C8" w:rsidRDefault="00F651C8">
      <w:pPr>
        <w:ind w:left="6855"/>
        <w:sectPr w:rsidR="00F651C8">
          <w:footerReference w:type="default" r:id="rId170"/>
          <w:pgSz w:w="11920" w:h="16840"/>
          <w:pgMar w:top="1340" w:right="940" w:bottom="280" w:left="1680" w:header="0" w:footer="0" w:gutter="0"/>
          <w:cols w:space="720"/>
        </w:sectPr>
      </w:pPr>
      <w:r>
        <w:pict>
          <v:shape id="_x0000_i1061" type="#_x0000_t75" style="width:116.35pt;height:28.45pt">
            <v:imagedata r:id="rId171" o:title=""/>
          </v:shape>
        </w:pict>
      </w:r>
    </w:p>
    <w:p w:rsidR="00F651C8" w:rsidRDefault="00A10AE1">
      <w:pPr>
        <w:spacing w:before="59" w:line="260" w:lineRule="exact"/>
        <w:ind w:left="3640" w:right="5346"/>
        <w:jc w:val="center"/>
        <w:rPr>
          <w:sz w:val="24"/>
          <w:szCs w:val="24"/>
        </w:rPr>
      </w:pPr>
      <w:r>
        <w:rPr>
          <w:b/>
          <w:w w:val="99"/>
          <w:position w:val="-1"/>
          <w:sz w:val="24"/>
          <w:szCs w:val="24"/>
        </w:rPr>
        <w:lastRenderedPageBreak/>
        <w:t>A</w:t>
      </w:r>
      <w:r>
        <w:rPr>
          <w:b/>
          <w:spacing w:val="1"/>
          <w:w w:val="99"/>
          <w:position w:val="-1"/>
          <w:sz w:val="24"/>
          <w:szCs w:val="24"/>
        </w:rPr>
        <w:t>d</w:t>
      </w:r>
      <w:r>
        <w:rPr>
          <w:b/>
          <w:spacing w:val="-3"/>
          <w:w w:val="99"/>
          <w:position w:val="-1"/>
          <w:sz w:val="24"/>
          <w:szCs w:val="24"/>
        </w:rPr>
        <w:t>m</w:t>
      </w:r>
      <w:r>
        <w:rPr>
          <w:b/>
          <w:w w:val="99"/>
          <w:position w:val="-1"/>
          <w:sz w:val="24"/>
          <w:szCs w:val="24"/>
        </w:rPr>
        <w:t>i</w:t>
      </w:r>
      <w:r>
        <w:rPr>
          <w:b/>
          <w:spacing w:val="1"/>
          <w:w w:val="99"/>
          <w:position w:val="-1"/>
          <w:sz w:val="24"/>
          <w:szCs w:val="24"/>
        </w:rPr>
        <w:t>n</w:t>
      </w:r>
      <w:r>
        <w:rPr>
          <w:b/>
          <w:w w:val="99"/>
          <w:position w:val="-1"/>
          <w:sz w:val="24"/>
          <w:szCs w:val="24"/>
        </w:rPr>
        <w:t>ist</w:t>
      </w:r>
      <w:r>
        <w:rPr>
          <w:b/>
          <w:spacing w:val="-1"/>
          <w:w w:val="99"/>
          <w:position w:val="-1"/>
          <w:sz w:val="24"/>
          <w:szCs w:val="24"/>
        </w:rPr>
        <w:t>r</w:t>
      </w:r>
      <w:r>
        <w:rPr>
          <w:b/>
          <w:w w:val="99"/>
          <w:position w:val="-1"/>
          <w:sz w:val="24"/>
          <w:szCs w:val="24"/>
        </w:rPr>
        <w:t>at</w:t>
      </w:r>
      <w:r>
        <w:rPr>
          <w:b/>
          <w:spacing w:val="2"/>
          <w:w w:val="99"/>
          <w:position w:val="-1"/>
          <w:sz w:val="24"/>
          <w:szCs w:val="24"/>
        </w:rPr>
        <w:t>o</w:t>
      </w:r>
      <w:r>
        <w:rPr>
          <w:b/>
          <w:w w:val="99"/>
          <w:position w:val="-1"/>
          <w:sz w:val="24"/>
          <w:szCs w:val="24"/>
        </w:rPr>
        <w:t>r</w:t>
      </w:r>
    </w:p>
    <w:p w:rsidR="00F651C8" w:rsidRDefault="00F651C8">
      <w:pPr>
        <w:spacing w:before="13" w:line="220" w:lineRule="exact"/>
        <w:rPr>
          <w:sz w:val="22"/>
          <w:szCs w:val="22"/>
        </w:rPr>
      </w:pPr>
    </w:p>
    <w:p w:rsidR="00F651C8" w:rsidRDefault="00A10AE1">
      <w:pPr>
        <w:spacing w:before="29"/>
        <w:ind w:left="100"/>
        <w:rPr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>
        <w:rPr>
          <w:b/>
          <w:spacing w:val="5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ala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Ut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</w:t>
      </w:r>
    </w:p>
    <w:p w:rsidR="00F651C8" w:rsidRDefault="00F651C8">
      <w:pPr>
        <w:spacing w:before="14" w:line="240" w:lineRule="exact"/>
        <w:rPr>
          <w:sz w:val="24"/>
          <w:szCs w:val="24"/>
        </w:rPr>
      </w:pPr>
    </w:p>
    <w:tbl>
      <w:tblPr>
        <w:tblW w:w="0" w:type="auto"/>
        <w:tblInd w:w="1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6"/>
        <w:gridCol w:w="1762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35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6178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F651C8" w:rsidRDefault="00A10AE1">
            <w:pPr>
              <w:spacing w:before="1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</w:t>
            </w:r>
            <w:r>
              <w:rPr>
                <w:spacing w:val="2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il,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po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rofil </w:t>
            </w:r>
            <w:r>
              <w:rPr>
                <w:spacing w:val="1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knik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</w:t>
            </w:r>
            <w:r>
              <w:rPr>
                <w:spacing w:val="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</w:t>
            </w:r>
            <w:r>
              <w:rPr>
                <w:strike/>
                <w:sz w:val="24"/>
                <w:szCs w:val="24"/>
              </w:rPr>
              <w:t>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41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ta  </w:t>
            </w:r>
            <w:r>
              <w:rPr>
                <w:spacing w:val="5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nsi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2338"/>
        </w:trPr>
        <w:tc>
          <w:tcPr>
            <w:tcW w:w="5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7" w:line="200" w:lineRule="exact"/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8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u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8"/>
              <w:jc w:val="both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</w:t>
            </w:r>
            <w:r>
              <w:rPr>
                <w:spacing w:val="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1"/>
                <w:sz w:val="24"/>
                <w:szCs w:val="24"/>
              </w:rPr>
              <w:t xml:space="preserve">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ntuk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666"/>
        </w:trPr>
        <w:tc>
          <w:tcPr>
            <w:tcW w:w="5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u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1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riode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   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n,    </w:t>
            </w:r>
            <w:r>
              <w:rPr>
                <w:spacing w:val="1"/>
                <w:sz w:val="24"/>
                <w:szCs w:val="24"/>
              </w:rPr>
              <w:t xml:space="preserve">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pgSz w:w="12240" w:h="15840"/>
          <w:pgMar w:top="1380" w:right="0" w:bottom="280" w:left="1700" w:header="0" w:footer="0" w:gutter="0"/>
          <w:cols w:space="720"/>
        </w:sectPr>
      </w:pPr>
    </w:p>
    <w:p w:rsidR="00F651C8" w:rsidRDefault="00F651C8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5"/>
        <w:gridCol w:w="1762"/>
      </w:tblGrid>
      <w:tr w:rsidR="00F651C8">
        <w:trPr>
          <w:trHeight w:hRule="exact" w:val="1123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</w:tr>
      <w:tr w:rsidR="00F651C8">
        <w:trPr>
          <w:trHeight w:hRule="exact" w:val="178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Ad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                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      </w:t>
            </w:r>
            <w:r>
              <w:rPr>
                <w:spacing w:val="3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r,       </w:t>
            </w:r>
            <w:r>
              <w:rPr>
                <w:spacing w:val="3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rofil,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</w:t>
            </w:r>
            <w:r>
              <w:rPr>
                <w:spacing w:val="5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blokir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2" w:line="220" w:lineRule="exact"/>
        <w:rPr>
          <w:sz w:val="22"/>
          <w:szCs w:val="22"/>
        </w:rPr>
      </w:pPr>
    </w:p>
    <w:p w:rsidR="00F651C8" w:rsidRDefault="00F651C8">
      <w:pPr>
        <w:spacing w:before="29"/>
        <w:ind w:left="100"/>
        <w:rPr>
          <w:sz w:val="24"/>
          <w:szCs w:val="24"/>
        </w:rPr>
      </w:pPr>
      <w:r w:rsidRPr="00F651C8">
        <w:pict>
          <v:shape id="_x0000_s1048" type="#_x0000_t75" style="position:absolute;left:0;text-align:left;margin-left:428.4pt;margin-top:713.3pt;width:183.6pt;height:78.7pt;z-index:-14607;mso-position-horizontal-relative:page;mso-position-vertical-relative:page">
            <v:imagedata r:id="rId172" o:title=""/>
            <w10:wrap anchorx="page" anchory="page"/>
          </v:shape>
        </w:pict>
      </w:r>
      <w:r w:rsidR="00A10AE1">
        <w:rPr>
          <w:b/>
          <w:sz w:val="24"/>
          <w:szCs w:val="24"/>
        </w:rPr>
        <w:t xml:space="preserve">2. </w:t>
      </w:r>
      <w:r w:rsidR="00A10AE1">
        <w:rPr>
          <w:b/>
          <w:spacing w:val="58"/>
          <w:sz w:val="24"/>
          <w:szCs w:val="24"/>
        </w:rPr>
        <w:t xml:space="preserve"> </w:t>
      </w:r>
      <w:r w:rsidR="00A10AE1">
        <w:rPr>
          <w:b/>
          <w:spacing w:val="1"/>
          <w:sz w:val="24"/>
          <w:szCs w:val="24"/>
        </w:rPr>
        <w:t>H</w:t>
      </w:r>
      <w:r w:rsidR="00A10AE1">
        <w:rPr>
          <w:b/>
          <w:sz w:val="24"/>
          <w:szCs w:val="24"/>
        </w:rPr>
        <w:t>ala</w:t>
      </w:r>
      <w:r w:rsidR="00A10AE1">
        <w:rPr>
          <w:b/>
          <w:spacing w:val="-3"/>
          <w:sz w:val="24"/>
          <w:szCs w:val="24"/>
        </w:rPr>
        <w:t>m</w:t>
      </w:r>
      <w:r w:rsidR="00A10AE1">
        <w:rPr>
          <w:b/>
          <w:sz w:val="24"/>
          <w:szCs w:val="24"/>
        </w:rPr>
        <w:t>an</w:t>
      </w:r>
      <w:r w:rsidR="00A10AE1">
        <w:rPr>
          <w:b/>
          <w:spacing w:val="-8"/>
          <w:sz w:val="24"/>
          <w:szCs w:val="24"/>
        </w:rPr>
        <w:t xml:space="preserve"> </w:t>
      </w:r>
      <w:r w:rsidR="00A10AE1">
        <w:rPr>
          <w:b/>
          <w:sz w:val="24"/>
          <w:szCs w:val="24"/>
        </w:rPr>
        <w:t>A</w:t>
      </w:r>
      <w:r w:rsidR="00A10AE1">
        <w:rPr>
          <w:b/>
          <w:spacing w:val="3"/>
          <w:sz w:val="24"/>
          <w:szCs w:val="24"/>
        </w:rPr>
        <w:t>d</w:t>
      </w:r>
      <w:r w:rsidR="00A10AE1">
        <w:rPr>
          <w:b/>
          <w:spacing w:val="-3"/>
          <w:sz w:val="24"/>
          <w:szCs w:val="24"/>
        </w:rPr>
        <w:t>m</w:t>
      </w:r>
      <w:r w:rsidR="00A10AE1">
        <w:rPr>
          <w:b/>
          <w:sz w:val="24"/>
          <w:szCs w:val="24"/>
        </w:rPr>
        <w:t>i</w:t>
      </w:r>
      <w:r w:rsidR="00A10AE1">
        <w:rPr>
          <w:b/>
          <w:spacing w:val="1"/>
          <w:sz w:val="24"/>
          <w:szCs w:val="24"/>
        </w:rPr>
        <w:t>n</w:t>
      </w:r>
      <w:r w:rsidR="00A10AE1">
        <w:rPr>
          <w:b/>
          <w:sz w:val="24"/>
          <w:szCs w:val="24"/>
        </w:rPr>
        <w:t>is</w:t>
      </w:r>
      <w:r w:rsidR="00A10AE1">
        <w:rPr>
          <w:b/>
          <w:spacing w:val="-1"/>
          <w:sz w:val="24"/>
          <w:szCs w:val="24"/>
        </w:rPr>
        <w:t>r</w:t>
      </w:r>
      <w:r w:rsidR="00A10AE1">
        <w:rPr>
          <w:b/>
          <w:sz w:val="24"/>
          <w:szCs w:val="24"/>
        </w:rPr>
        <w:t>ator</w:t>
      </w:r>
    </w:p>
    <w:p w:rsidR="00F651C8" w:rsidRDefault="00F651C8">
      <w:pPr>
        <w:spacing w:before="12" w:line="240" w:lineRule="exact"/>
        <w:rPr>
          <w:sz w:val="24"/>
          <w:szCs w:val="24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444"/>
        <w:gridCol w:w="1764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35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6264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F651C8" w:rsidRDefault="00A10AE1">
            <w:pPr>
              <w:spacing w:before="1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r, 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a  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,  </w:t>
            </w:r>
            <w:r>
              <w:rPr>
                <w:spacing w:val="1"/>
                <w:sz w:val="24"/>
                <w:szCs w:val="24"/>
              </w:rPr>
              <w:t xml:space="preserve"> P</w:t>
            </w:r>
            <w:r>
              <w:rPr>
                <w:sz w:val="24"/>
                <w:szCs w:val="24"/>
              </w:rPr>
              <w:t>rofil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Visi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h,  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blokir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</w:t>
            </w:r>
            <w:r>
              <w:rPr>
                <w:spacing w:val="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,  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 xml:space="preserve">h    </w:t>
            </w:r>
            <w:r>
              <w:rPr>
                <w:spacing w:val="4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pacing w:before="7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  <w:sectPr w:rsidR="00F651C8">
          <w:footerReference w:type="default" r:id="rId173"/>
          <w:pgSz w:w="12240" w:h="15840"/>
          <w:pgMar w:top="1340" w:right="0" w:bottom="0" w:left="1700" w:header="0" w:footer="0" w:gutter="0"/>
          <w:cols w:space="720"/>
        </w:sectPr>
      </w:pPr>
    </w:p>
    <w:p w:rsidR="00F651C8" w:rsidRDefault="00F651C8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444"/>
        <w:gridCol w:w="1764"/>
      </w:tblGrid>
      <w:tr w:rsidR="00F651C8">
        <w:trPr>
          <w:trHeight w:hRule="exact" w:val="123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ta   </w:t>
            </w:r>
            <w:r>
              <w:rPr>
                <w:spacing w:val="42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knik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</w:tr>
      <w:tr w:rsidR="00F651C8">
        <w:trPr>
          <w:trHeight w:hRule="exact" w:val="233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5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knik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2338"/>
        </w:trPr>
        <w:tc>
          <w:tcPr>
            <w:tcW w:w="5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7" w:line="200" w:lineRule="exact"/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82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knik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             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8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2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riode   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pgSz w:w="12240" w:h="15840"/>
          <w:pgMar w:top="1340" w:right="0" w:bottom="280" w:left="1720" w:header="0" w:footer="0" w:gutter="0"/>
          <w:cols w:space="720"/>
        </w:sectPr>
      </w:pPr>
    </w:p>
    <w:p w:rsidR="00F651C8" w:rsidRDefault="00A10AE1">
      <w:pPr>
        <w:spacing w:before="59"/>
        <w:ind w:left="3788" w:right="5508"/>
        <w:jc w:val="center"/>
        <w:rPr>
          <w:sz w:val="24"/>
          <w:szCs w:val="24"/>
        </w:rPr>
      </w:pPr>
      <w:r>
        <w:rPr>
          <w:b/>
          <w:w w:val="99"/>
          <w:sz w:val="24"/>
          <w:szCs w:val="24"/>
        </w:rPr>
        <w:lastRenderedPageBreak/>
        <w:t>Ma</w:t>
      </w:r>
      <w:r>
        <w:rPr>
          <w:b/>
          <w:spacing w:val="1"/>
          <w:w w:val="99"/>
          <w:sz w:val="24"/>
          <w:szCs w:val="24"/>
        </w:rPr>
        <w:t>h</w:t>
      </w:r>
      <w:r>
        <w:rPr>
          <w:b/>
          <w:w w:val="99"/>
          <w:sz w:val="24"/>
          <w:szCs w:val="24"/>
        </w:rPr>
        <w:t>asis</w:t>
      </w:r>
      <w:r>
        <w:rPr>
          <w:b/>
          <w:spacing w:val="2"/>
          <w:w w:val="99"/>
          <w:sz w:val="24"/>
          <w:szCs w:val="24"/>
        </w:rPr>
        <w:t>w</w:t>
      </w:r>
      <w:r>
        <w:rPr>
          <w:b/>
          <w:w w:val="99"/>
          <w:sz w:val="24"/>
          <w:szCs w:val="24"/>
        </w:rPr>
        <w:t>a</w:t>
      </w:r>
    </w:p>
    <w:p w:rsidR="00F651C8" w:rsidRDefault="00F651C8">
      <w:pPr>
        <w:spacing w:before="7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15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5"/>
        <w:gridCol w:w="1762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23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5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tika</w:t>
            </w:r>
            <w:r>
              <w:rPr>
                <w:spacing w:val="2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tika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in_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ka </w:t>
            </w:r>
            <w:r>
              <w:rPr>
                <w:spacing w:val="6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ka </w:t>
            </w:r>
            <w:r>
              <w:rPr>
                <w:spacing w:val="6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footerReference w:type="default" r:id="rId174"/>
          <w:pgSz w:w="12240" w:h="15840"/>
          <w:pgMar w:top="1380" w:right="0" w:bottom="280" w:left="1720" w:header="0" w:footer="1374" w:gutter="0"/>
          <w:cols w:space="720"/>
        </w:sectPr>
      </w:pPr>
    </w:p>
    <w:p w:rsidR="00F651C8" w:rsidRDefault="00A10AE1">
      <w:pPr>
        <w:spacing w:before="66" w:line="240" w:lineRule="exact"/>
        <w:ind w:left="3568" w:right="4040"/>
        <w:jc w:val="center"/>
        <w:rPr>
          <w:sz w:val="22"/>
          <w:szCs w:val="22"/>
        </w:rPr>
      </w:pPr>
      <w:r>
        <w:rPr>
          <w:b/>
          <w:color w:val="7E7785"/>
          <w:w w:val="110"/>
          <w:position w:val="-1"/>
          <w:sz w:val="22"/>
          <w:szCs w:val="22"/>
        </w:rPr>
        <w:lastRenderedPageBreak/>
        <w:t>Kepala</w:t>
      </w:r>
      <w:r>
        <w:rPr>
          <w:b/>
          <w:color w:val="7E7785"/>
          <w:spacing w:val="1"/>
          <w:w w:val="110"/>
          <w:position w:val="-1"/>
          <w:sz w:val="22"/>
          <w:szCs w:val="22"/>
        </w:rPr>
        <w:t xml:space="preserve"> </w:t>
      </w:r>
      <w:r>
        <w:rPr>
          <w:b/>
          <w:color w:val="7E7785"/>
          <w:position w:val="-1"/>
          <w:sz w:val="22"/>
          <w:szCs w:val="22"/>
        </w:rPr>
        <w:t>Asrama</w:t>
      </w:r>
    </w:p>
    <w:p w:rsidR="00F651C8" w:rsidRDefault="00F651C8">
      <w:pPr>
        <w:spacing w:before="5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40"/>
        <w:gridCol w:w="3360"/>
        <w:gridCol w:w="1760"/>
      </w:tblGrid>
      <w:tr w:rsidR="00F651C8">
        <w:trPr>
          <w:trHeight w:hRule="exact" w:val="700"/>
        </w:trPr>
        <w:tc>
          <w:tcPr>
            <w:tcW w:w="540" w:type="dxa"/>
            <w:tcBorders>
              <w:top w:val="single" w:sz="0" w:space="0" w:color="A19EA8"/>
              <w:left w:val="single" w:sz="0" w:space="0" w:color="A19EA8"/>
              <w:bottom w:val="single" w:sz="0" w:space="0" w:color="A19EA8"/>
              <w:right w:val="single" w:sz="0" w:space="0" w:color="A19EA8"/>
            </w:tcBorders>
          </w:tcPr>
          <w:p w:rsidR="00F651C8" w:rsidRDefault="00A10AE1">
            <w:pPr>
              <w:spacing w:before="23"/>
              <w:ind w:left="128"/>
              <w:rPr>
                <w:sz w:val="24"/>
                <w:szCs w:val="24"/>
              </w:rPr>
            </w:pPr>
            <w:r>
              <w:rPr>
                <w:color w:val="7E7785"/>
                <w:sz w:val="24"/>
                <w:szCs w:val="24"/>
              </w:rPr>
              <w:t>No</w:t>
            </w:r>
          </w:p>
        </w:tc>
        <w:tc>
          <w:tcPr>
            <w:tcW w:w="2840" w:type="dxa"/>
            <w:tcBorders>
              <w:top w:val="single" w:sz="0" w:space="0" w:color="A19EA8"/>
              <w:left w:val="single" w:sz="0" w:space="0" w:color="A19EA8"/>
              <w:bottom w:val="single" w:sz="0" w:space="0" w:color="A19EA8"/>
              <w:right w:val="single" w:sz="0" w:space="0" w:color="A19EA8"/>
            </w:tcBorders>
          </w:tcPr>
          <w:p w:rsidR="00F651C8" w:rsidRDefault="00A10AE1">
            <w:pPr>
              <w:spacing w:before="23"/>
              <w:ind w:left="121"/>
              <w:rPr>
                <w:sz w:val="24"/>
                <w:szCs w:val="24"/>
              </w:rPr>
            </w:pPr>
            <w:r>
              <w:rPr>
                <w:b/>
                <w:color w:val="7E7785"/>
                <w:sz w:val="24"/>
                <w:szCs w:val="24"/>
              </w:rPr>
              <w:t>Model</w:t>
            </w:r>
          </w:p>
        </w:tc>
        <w:tc>
          <w:tcPr>
            <w:tcW w:w="3360" w:type="dxa"/>
            <w:tcBorders>
              <w:top w:val="nil"/>
              <w:left w:val="single" w:sz="0" w:space="0" w:color="A19EA8"/>
              <w:bottom w:val="nil"/>
              <w:right w:val="single" w:sz="0" w:space="0" w:color="A19EA8"/>
            </w:tcBorders>
          </w:tcPr>
          <w:p w:rsidR="00F651C8" w:rsidRDefault="00A10AE1">
            <w:pPr>
              <w:spacing w:before="23"/>
              <w:ind w:left="103"/>
              <w:rPr>
                <w:sz w:val="24"/>
                <w:szCs w:val="24"/>
              </w:rPr>
            </w:pPr>
            <w:r>
              <w:rPr>
                <w:b/>
                <w:color w:val="7E7785"/>
                <w:sz w:val="24"/>
                <w:szCs w:val="24"/>
              </w:rPr>
              <w:t>Alur</w:t>
            </w:r>
            <w:r>
              <w:rPr>
                <w:b/>
                <w:color w:val="7E7785"/>
                <w:spacing w:val="7"/>
                <w:sz w:val="24"/>
                <w:szCs w:val="24"/>
              </w:rPr>
              <w:t xml:space="preserve"> </w:t>
            </w:r>
            <w:r>
              <w:rPr>
                <w:b/>
                <w:color w:val="7E7785"/>
                <w:w w:val="110"/>
                <w:sz w:val="24"/>
                <w:szCs w:val="24"/>
              </w:rPr>
              <w:t>Kerja</w:t>
            </w:r>
          </w:p>
        </w:tc>
        <w:tc>
          <w:tcPr>
            <w:tcW w:w="1760" w:type="dxa"/>
            <w:tcBorders>
              <w:top w:val="single" w:sz="0" w:space="0" w:color="A19EA8"/>
              <w:left w:val="single" w:sz="0" w:space="0" w:color="A19EA8"/>
              <w:bottom w:val="single" w:sz="0" w:space="0" w:color="A19EA8"/>
              <w:right w:val="single" w:sz="0" w:space="0" w:color="A19EA8"/>
            </w:tcBorders>
          </w:tcPr>
          <w:p w:rsidR="00F651C8" w:rsidRDefault="00A10AE1">
            <w:pPr>
              <w:spacing w:before="23"/>
              <w:ind w:left="113"/>
              <w:rPr>
                <w:sz w:val="24"/>
                <w:szCs w:val="24"/>
              </w:rPr>
            </w:pPr>
            <w:r>
              <w:rPr>
                <w:b/>
                <w:color w:val="7E7785"/>
                <w:w w:val="110"/>
                <w:sz w:val="24"/>
                <w:szCs w:val="24"/>
              </w:rPr>
              <w:t>Keterangan</w:t>
            </w:r>
          </w:p>
        </w:tc>
      </w:tr>
      <w:tr w:rsidR="00F651C8">
        <w:trPr>
          <w:trHeight w:hRule="exact" w:val="1780"/>
        </w:trPr>
        <w:tc>
          <w:tcPr>
            <w:tcW w:w="540" w:type="dxa"/>
            <w:tcBorders>
              <w:top w:val="single" w:sz="0" w:space="0" w:color="A19EA8"/>
              <w:left w:val="nil"/>
              <w:bottom w:val="single" w:sz="0" w:space="0" w:color="A19EA8"/>
              <w:right w:val="nil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19" w:line="280" w:lineRule="exact"/>
              <w:rPr>
                <w:sz w:val="28"/>
                <w:szCs w:val="28"/>
              </w:rPr>
            </w:pPr>
          </w:p>
          <w:p w:rsidR="00F651C8" w:rsidRDefault="00A10AE1">
            <w:pPr>
              <w:ind w:left="15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7E7785"/>
                <w:w w:val="110"/>
                <w:sz w:val="22"/>
                <w:szCs w:val="22"/>
              </w:rPr>
              <w:t>l</w:t>
            </w:r>
          </w:p>
        </w:tc>
        <w:tc>
          <w:tcPr>
            <w:tcW w:w="2840" w:type="dxa"/>
            <w:tcBorders>
              <w:top w:val="single" w:sz="0" w:space="0" w:color="A19EA8"/>
              <w:left w:val="nil"/>
              <w:bottom w:val="single" w:sz="0" w:space="0" w:color="A19EA8"/>
              <w:right w:val="nil"/>
            </w:tcBorders>
          </w:tcPr>
          <w:p w:rsidR="00F651C8" w:rsidRDefault="00A10AE1">
            <w:pPr>
              <w:spacing w:before="9"/>
              <w:ind w:left="121"/>
              <w:rPr>
                <w:sz w:val="24"/>
                <w:szCs w:val="24"/>
              </w:rPr>
            </w:pPr>
            <w:r>
              <w:rPr>
                <w:color w:val="7E7785"/>
                <w:sz w:val="24"/>
                <w:szCs w:val="24"/>
              </w:rPr>
              <w:t>Menerima</w:t>
            </w:r>
            <w:r>
              <w:rPr>
                <w:color w:val="7E7785"/>
                <w:spacing w:val="10"/>
                <w:sz w:val="24"/>
                <w:szCs w:val="24"/>
              </w:rPr>
              <w:t xml:space="preserve"> </w:t>
            </w:r>
            <w:r>
              <w:rPr>
                <w:color w:val="7E7785"/>
                <w:sz w:val="24"/>
                <w:szCs w:val="24"/>
              </w:rPr>
              <w:t>Laporan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</w:tcPr>
          <w:p w:rsidR="00F651C8" w:rsidRDefault="00A10AE1">
            <w:pPr>
              <w:tabs>
                <w:tab w:val="left" w:pos="1340"/>
                <w:tab w:val="left" w:pos="1540"/>
              </w:tabs>
              <w:spacing w:before="9" w:line="480" w:lineRule="auto"/>
              <w:ind w:left="113" w:right="109"/>
              <w:jc w:val="both"/>
              <w:rPr>
                <w:sz w:val="24"/>
                <w:szCs w:val="24"/>
              </w:rPr>
            </w:pPr>
            <w:r>
              <w:rPr>
                <w:color w:val="7E7785"/>
                <w:sz w:val="24"/>
                <w:szCs w:val="24"/>
              </w:rPr>
              <w:t>Menerirna</w:t>
            </w:r>
            <w:r>
              <w:rPr>
                <w:color w:val="7E7785"/>
                <w:sz w:val="24"/>
                <w:szCs w:val="24"/>
              </w:rPr>
              <w:tab/>
            </w:r>
            <w:r>
              <w:rPr>
                <w:color w:val="7E7785"/>
                <w:sz w:val="24"/>
                <w:szCs w:val="24"/>
              </w:rPr>
              <w:tab/>
            </w:r>
            <w:r>
              <w:rPr>
                <w:color w:val="7E7785"/>
                <w:w w:val="91"/>
                <w:sz w:val="24"/>
                <w:szCs w:val="24"/>
              </w:rPr>
              <w:t>La</w:t>
            </w:r>
            <w:r>
              <w:rPr>
                <w:color w:val="7E7785"/>
                <w:spacing w:val="-36"/>
                <w:sz w:val="24"/>
                <w:szCs w:val="24"/>
              </w:rPr>
              <w:t xml:space="preserve"> </w:t>
            </w:r>
            <w:r>
              <w:rPr>
                <w:color w:val="7E7785"/>
                <w:w w:val="90"/>
                <w:sz w:val="24"/>
                <w:szCs w:val="24"/>
              </w:rPr>
              <w:t>po</w:t>
            </w:r>
            <w:r>
              <w:rPr>
                <w:color w:val="7E7785"/>
                <w:spacing w:val="-38"/>
                <w:sz w:val="24"/>
                <w:szCs w:val="24"/>
              </w:rPr>
              <w:t xml:space="preserve"> </w:t>
            </w:r>
            <w:r>
              <w:rPr>
                <w:color w:val="7E7785"/>
                <w:sz w:val="24"/>
                <w:szCs w:val="24"/>
              </w:rPr>
              <w:t xml:space="preserve">ran      </w:t>
            </w:r>
            <w:r>
              <w:rPr>
                <w:color w:val="7E7785"/>
                <w:spacing w:val="22"/>
                <w:sz w:val="24"/>
                <w:szCs w:val="24"/>
              </w:rPr>
              <w:t xml:space="preserve"> </w:t>
            </w:r>
            <w:r>
              <w:rPr>
                <w:color w:val="7E7785"/>
                <w:sz w:val="24"/>
                <w:szCs w:val="24"/>
              </w:rPr>
              <w:t>Data Kehadiran</w:t>
            </w:r>
            <w:r>
              <w:rPr>
                <w:color w:val="7E7785"/>
                <w:sz w:val="24"/>
                <w:szCs w:val="24"/>
              </w:rPr>
              <w:tab/>
              <w:t xml:space="preserve">Mahasiswa   </w:t>
            </w:r>
            <w:r>
              <w:rPr>
                <w:color w:val="7E7785"/>
                <w:spacing w:val="5"/>
                <w:sz w:val="24"/>
                <w:szCs w:val="24"/>
              </w:rPr>
              <w:t xml:space="preserve"> </w:t>
            </w:r>
            <w:r>
              <w:rPr>
                <w:color w:val="7E7785"/>
                <w:sz w:val="24"/>
                <w:szCs w:val="24"/>
              </w:rPr>
              <w:t xml:space="preserve">dalam </w:t>
            </w:r>
            <w:r>
              <w:rPr>
                <w:color w:val="7E7785"/>
                <w:sz w:val="24"/>
                <w:szCs w:val="24"/>
              </w:rPr>
              <w:t>Bentuk</w:t>
            </w:r>
            <w:r>
              <w:rPr>
                <w:color w:val="7E7785"/>
                <w:spacing w:val="15"/>
                <w:sz w:val="24"/>
                <w:szCs w:val="24"/>
              </w:rPr>
              <w:t xml:space="preserve"> </w:t>
            </w:r>
            <w:r>
              <w:rPr>
                <w:color w:val="7E7785"/>
                <w:sz w:val="24"/>
                <w:szCs w:val="24"/>
              </w:rPr>
              <w:t>PDF.</w:t>
            </w:r>
          </w:p>
        </w:tc>
        <w:tc>
          <w:tcPr>
            <w:tcW w:w="1760" w:type="dxa"/>
            <w:tcBorders>
              <w:top w:val="single" w:sz="0" w:space="0" w:color="A19EA8"/>
              <w:left w:val="nil"/>
              <w:bottom w:val="single" w:sz="0" w:space="0" w:color="A19EA8"/>
              <w:right w:val="nil"/>
            </w:tcBorders>
          </w:tcPr>
          <w:p w:rsidR="00F651C8" w:rsidRDefault="00A10AE1">
            <w:pPr>
              <w:spacing w:before="4"/>
              <w:ind w:left="108"/>
              <w:rPr>
                <w:sz w:val="24"/>
                <w:szCs w:val="24"/>
              </w:rPr>
            </w:pPr>
            <w:r>
              <w:rPr>
                <w:color w:val="7E7785"/>
                <w:w w:val="97"/>
                <w:sz w:val="24"/>
                <w:szCs w:val="24"/>
              </w:rPr>
              <w:t>Berhas</w:t>
            </w:r>
            <w:r>
              <w:rPr>
                <w:color w:val="7E7785"/>
                <w:spacing w:val="-1"/>
                <w:w w:val="97"/>
                <w:sz w:val="24"/>
                <w:szCs w:val="24"/>
              </w:rPr>
              <w:t>i</w:t>
            </w:r>
            <w:r>
              <w:rPr>
                <w:color w:val="A19EA8"/>
                <w:w w:val="93"/>
                <w:sz w:val="24"/>
                <w:szCs w:val="24"/>
              </w:rPr>
              <w:t>l/</w:t>
            </w:r>
            <w:r>
              <w:rPr>
                <w:color w:val="7E7785"/>
                <w:w w:val="79"/>
                <w:sz w:val="24"/>
                <w:szCs w:val="24"/>
              </w:rPr>
              <w:t>+-i-dak</w:t>
            </w:r>
          </w:p>
        </w:tc>
      </w:tr>
    </w:tbl>
    <w:p w:rsidR="00F651C8" w:rsidRDefault="00F651C8">
      <w:pPr>
        <w:spacing w:before="8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29"/>
        <w:ind w:right="1021"/>
        <w:jc w:val="right"/>
        <w:rPr>
          <w:sz w:val="24"/>
          <w:szCs w:val="24"/>
        </w:rPr>
      </w:pPr>
      <w:r w:rsidRPr="00F651C8">
        <w:pict>
          <v:shape id="_x0000_s1047" type="#_x0000_t75" style="position:absolute;left:0;text-align:left;margin-left:423.85pt;margin-top:14.4pt;width:85.95pt;height:52.35pt;z-index:-14606;mso-position-horizontal-relative:page">
            <v:imagedata r:id="rId175" o:title=""/>
            <w10:wrap anchorx="page"/>
          </v:shape>
        </w:pict>
      </w:r>
      <w:r w:rsidR="00A10AE1">
        <w:rPr>
          <w:b/>
          <w:color w:val="7E7785"/>
          <w:sz w:val="24"/>
          <w:szCs w:val="24"/>
        </w:rPr>
        <w:t>Penguji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3" w:line="200" w:lineRule="exact"/>
      </w:pPr>
    </w:p>
    <w:p w:rsidR="00F651C8" w:rsidRDefault="00A10AE1">
      <w:pPr>
        <w:spacing w:line="400" w:lineRule="exact"/>
        <w:ind w:right="667"/>
        <w:jc w:val="right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color w:val="625964"/>
          <w:spacing w:val="-1"/>
          <w:w w:val="211"/>
          <w:position w:val="-7"/>
          <w:sz w:val="28"/>
          <w:szCs w:val="28"/>
        </w:rPr>
        <w:t>~</w:t>
      </w:r>
      <w:r>
        <w:rPr>
          <w:rFonts w:ascii="Arial" w:eastAsia="Arial" w:hAnsi="Arial" w:cs="Arial"/>
          <w:color w:val="7E7785"/>
          <w:w w:val="30"/>
          <w:position w:val="-7"/>
          <w:sz w:val="28"/>
          <w:szCs w:val="28"/>
        </w:rPr>
        <w:t>.</w:t>
      </w:r>
      <w:r>
        <w:rPr>
          <w:rFonts w:ascii="Arial" w:eastAsia="Arial" w:hAnsi="Arial" w:cs="Arial"/>
          <w:color w:val="625964"/>
          <w:w w:val="61"/>
          <w:position w:val="-7"/>
          <w:sz w:val="28"/>
          <w:szCs w:val="28"/>
        </w:rPr>
        <w:t>A</w:t>
      </w:r>
      <w:r>
        <w:rPr>
          <w:rFonts w:ascii="Arial" w:eastAsia="Arial" w:hAnsi="Arial" w:cs="Arial"/>
          <w:color w:val="625964"/>
          <w:position w:val="-7"/>
          <w:sz w:val="28"/>
          <w:szCs w:val="28"/>
        </w:rPr>
        <w:t xml:space="preserve"> </w:t>
      </w:r>
      <w:r>
        <w:rPr>
          <w:rFonts w:ascii="Arial" w:eastAsia="Arial" w:hAnsi="Arial" w:cs="Arial"/>
          <w:color w:val="625964"/>
          <w:spacing w:val="-37"/>
          <w:position w:val="-7"/>
          <w:sz w:val="28"/>
          <w:szCs w:val="28"/>
        </w:rPr>
        <w:t xml:space="preserve"> </w:t>
      </w:r>
      <w:r>
        <w:rPr>
          <w:rFonts w:ascii="Arial" w:eastAsia="Arial" w:hAnsi="Arial" w:cs="Arial"/>
          <w:color w:val="7E7785"/>
          <w:w w:val="37"/>
          <w:position w:val="-7"/>
          <w:sz w:val="28"/>
          <w:szCs w:val="28"/>
        </w:rPr>
        <w:t xml:space="preserve">. </w:t>
      </w:r>
      <w:r>
        <w:rPr>
          <w:rFonts w:ascii="Arial" w:eastAsia="Arial" w:hAnsi="Arial" w:cs="Arial"/>
          <w:color w:val="7E7785"/>
          <w:spacing w:val="24"/>
          <w:w w:val="37"/>
          <w:position w:val="-7"/>
          <w:sz w:val="28"/>
          <w:szCs w:val="28"/>
        </w:rPr>
        <w:t xml:space="preserve"> </w:t>
      </w:r>
      <w:r>
        <w:rPr>
          <w:rFonts w:ascii="Arial" w:eastAsia="Arial" w:hAnsi="Arial" w:cs="Arial"/>
          <w:color w:val="625964"/>
          <w:w w:val="60"/>
          <w:position w:val="-7"/>
          <w:sz w:val="42"/>
          <w:szCs w:val="42"/>
        </w:rPr>
        <w:t>t"'\1~</w:t>
      </w:r>
      <w:r>
        <w:rPr>
          <w:rFonts w:ascii="Arial" w:eastAsia="Arial" w:hAnsi="Arial" w:cs="Arial"/>
          <w:color w:val="625964"/>
          <w:spacing w:val="4"/>
          <w:w w:val="60"/>
          <w:position w:val="-7"/>
          <w:sz w:val="42"/>
          <w:szCs w:val="42"/>
        </w:rPr>
        <w:t xml:space="preserve"> </w:t>
      </w:r>
      <w:r>
        <w:rPr>
          <w:rFonts w:ascii="Arial" w:eastAsia="Arial" w:hAnsi="Arial" w:cs="Arial"/>
          <w:color w:val="7E7785"/>
          <w:w w:val="28"/>
          <w:position w:val="-7"/>
          <w:sz w:val="30"/>
          <w:szCs w:val="30"/>
        </w:rPr>
        <w:t>.</w:t>
      </w:r>
      <w:r>
        <w:rPr>
          <w:rFonts w:ascii="Arial" w:eastAsia="Arial" w:hAnsi="Arial" w:cs="Arial"/>
          <w:color w:val="625964"/>
          <w:w w:val="74"/>
          <w:position w:val="-7"/>
          <w:sz w:val="30"/>
          <w:szCs w:val="30"/>
        </w:rPr>
        <w:t>vJ</w:t>
      </w:r>
    </w:p>
    <w:p w:rsidR="00F651C8" w:rsidRDefault="00A10AE1">
      <w:pPr>
        <w:spacing w:line="200" w:lineRule="exact"/>
        <w:ind w:right="113"/>
        <w:jc w:val="right"/>
        <w:rPr>
          <w:rFonts w:ascii="Courier New" w:eastAsia="Courier New" w:hAnsi="Courier New" w:cs="Courier New"/>
          <w:sz w:val="28"/>
          <w:szCs w:val="28"/>
        </w:rPr>
        <w:sectPr w:rsidR="00F651C8">
          <w:footerReference w:type="default" r:id="rId176"/>
          <w:pgSz w:w="11920" w:h="16840"/>
          <w:pgMar w:top="1320" w:right="1000" w:bottom="280" w:left="1680" w:header="0" w:footer="0" w:gutter="0"/>
          <w:cols w:space="720"/>
        </w:sectPr>
      </w:pPr>
      <w:r>
        <w:rPr>
          <w:rFonts w:ascii="Courier New" w:eastAsia="Courier New" w:hAnsi="Courier New" w:cs="Courier New"/>
          <w:color w:val="7E7785"/>
          <w:spacing w:val="24"/>
          <w:w w:val="43"/>
          <w:position w:val="4"/>
          <w:sz w:val="28"/>
          <w:szCs w:val="28"/>
        </w:rPr>
        <w:t>(</w:t>
      </w:r>
      <w:r>
        <w:rPr>
          <w:rFonts w:ascii="Courier New" w:eastAsia="Courier New" w:hAnsi="Courier New" w:cs="Courier New"/>
          <w:color w:val="7E7785"/>
          <w:w w:val="51"/>
          <w:position w:val="4"/>
          <w:sz w:val="26"/>
          <w:szCs w:val="26"/>
        </w:rPr>
        <w:t>..........................</w:t>
      </w:r>
      <w:r>
        <w:rPr>
          <w:rFonts w:ascii="Courier New" w:eastAsia="Courier New" w:hAnsi="Courier New" w:cs="Courier New"/>
          <w:color w:val="7E7785"/>
          <w:spacing w:val="-12"/>
          <w:w w:val="51"/>
          <w:position w:val="4"/>
          <w:sz w:val="26"/>
          <w:szCs w:val="26"/>
        </w:rPr>
        <w:t>•</w:t>
      </w:r>
      <w:r>
        <w:rPr>
          <w:rFonts w:ascii="Courier New" w:eastAsia="Courier New" w:hAnsi="Courier New" w:cs="Courier New"/>
          <w:color w:val="7E7785"/>
          <w:w w:val="43"/>
          <w:position w:val="4"/>
          <w:sz w:val="28"/>
          <w:szCs w:val="28"/>
        </w:rPr>
        <w:t>)</w:t>
      </w:r>
    </w:p>
    <w:p w:rsidR="00F651C8" w:rsidRDefault="00A10AE1">
      <w:pPr>
        <w:spacing w:before="59" w:line="260" w:lineRule="exact"/>
        <w:ind w:left="3640" w:right="5346"/>
        <w:jc w:val="center"/>
        <w:rPr>
          <w:sz w:val="24"/>
          <w:szCs w:val="24"/>
        </w:rPr>
      </w:pPr>
      <w:r>
        <w:rPr>
          <w:b/>
          <w:w w:val="99"/>
          <w:position w:val="-1"/>
          <w:sz w:val="24"/>
          <w:szCs w:val="24"/>
        </w:rPr>
        <w:lastRenderedPageBreak/>
        <w:t>A</w:t>
      </w:r>
      <w:r>
        <w:rPr>
          <w:b/>
          <w:spacing w:val="1"/>
          <w:w w:val="99"/>
          <w:position w:val="-1"/>
          <w:sz w:val="24"/>
          <w:szCs w:val="24"/>
        </w:rPr>
        <w:t>d</w:t>
      </w:r>
      <w:r>
        <w:rPr>
          <w:b/>
          <w:spacing w:val="-3"/>
          <w:w w:val="99"/>
          <w:position w:val="-1"/>
          <w:sz w:val="24"/>
          <w:szCs w:val="24"/>
        </w:rPr>
        <w:t>m</w:t>
      </w:r>
      <w:r>
        <w:rPr>
          <w:b/>
          <w:w w:val="99"/>
          <w:position w:val="-1"/>
          <w:sz w:val="24"/>
          <w:szCs w:val="24"/>
        </w:rPr>
        <w:t>i</w:t>
      </w:r>
      <w:r>
        <w:rPr>
          <w:b/>
          <w:spacing w:val="1"/>
          <w:w w:val="99"/>
          <w:position w:val="-1"/>
          <w:sz w:val="24"/>
          <w:szCs w:val="24"/>
        </w:rPr>
        <w:t>n</w:t>
      </w:r>
      <w:r>
        <w:rPr>
          <w:b/>
          <w:w w:val="99"/>
          <w:position w:val="-1"/>
          <w:sz w:val="24"/>
          <w:szCs w:val="24"/>
        </w:rPr>
        <w:t>ist</w:t>
      </w:r>
      <w:r>
        <w:rPr>
          <w:b/>
          <w:spacing w:val="-1"/>
          <w:w w:val="99"/>
          <w:position w:val="-1"/>
          <w:sz w:val="24"/>
          <w:szCs w:val="24"/>
        </w:rPr>
        <w:t>r</w:t>
      </w:r>
      <w:r>
        <w:rPr>
          <w:b/>
          <w:w w:val="99"/>
          <w:position w:val="-1"/>
          <w:sz w:val="24"/>
          <w:szCs w:val="24"/>
        </w:rPr>
        <w:t>at</w:t>
      </w:r>
      <w:r>
        <w:rPr>
          <w:b/>
          <w:spacing w:val="2"/>
          <w:w w:val="99"/>
          <w:position w:val="-1"/>
          <w:sz w:val="24"/>
          <w:szCs w:val="24"/>
        </w:rPr>
        <w:t>o</w:t>
      </w:r>
      <w:r>
        <w:rPr>
          <w:b/>
          <w:w w:val="99"/>
          <w:position w:val="-1"/>
          <w:sz w:val="24"/>
          <w:szCs w:val="24"/>
        </w:rPr>
        <w:t>r</w:t>
      </w:r>
    </w:p>
    <w:p w:rsidR="00F651C8" w:rsidRDefault="00F651C8">
      <w:pPr>
        <w:spacing w:before="13" w:line="220" w:lineRule="exact"/>
        <w:rPr>
          <w:sz w:val="22"/>
          <w:szCs w:val="22"/>
        </w:rPr>
      </w:pPr>
    </w:p>
    <w:p w:rsidR="00F651C8" w:rsidRDefault="00A10AE1">
      <w:pPr>
        <w:spacing w:before="29"/>
        <w:ind w:left="100"/>
        <w:rPr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>
        <w:rPr>
          <w:b/>
          <w:spacing w:val="5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ala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Ut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</w:t>
      </w:r>
    </w:p>
    <w:p w:rsidR="00F651C8" w:rsidRDefault="00F651C8">
      <w:pPr>
        <w:spacing w:before="14" w:line="240" w:lineRule="exact"/>
        <w:rPr>
          <w:sz w:val="24"/>
          <w:szCs w:val="24"/>
        </w:rPr>
      </w:pPr>
    </w:p>
    <w:tbl>
      <w:tblPr>
        <w:tblW w:w="0" w:type="auto"/>
        <w:tblInd w:w="1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6"/>
        <w:gridCol w:w="1762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35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6178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F651C8" w:rsidRDefault="00A10AE1">
            <w:pPr>
              <w:spacing w:before="1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</w:t>
            </w:r>
            <w:r>
              <w:rPr>
                <w:spacing w:val="2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il,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po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rofil </w:t>
            </w:r>
            <w:r>
              <w:rPr>
                <w:spacing w:val="1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knik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</w:t>
            </w:r>
            <w:r>
              <w:rPr>
                <w:spacing w:val="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41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ta  </w:t>
            </w:r>
            <w:r>
              <w:rPr>
                <w:spacing w:val="5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nsi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2338"/>
        </w:trPr>
        <w:tc>
          <w:tcPr>
            <w:tcW w:w="5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7" w:line="200" w:lineRule="exact"/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8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u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8"/>
              <w:jc w:val="both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</w:t>
            </w:r>
            <w:r>
              <w:rPr>
                <w:spacing w:val="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1"/>
                <w:sz w:val="24"/>
                <w:szCs w:val="24"/>
              </w:rPr>
              <w:t xml:space="preserve">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ntuk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666"/>
        </w:trPr>
        <w:tc>
          <w:tcPr>
            <w:tcW w:w="5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u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1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riode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   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n,    </w:t>
            </w:r>
            <w:r>
              <w:rPr>
                <w:spacing w:val="1"/>
                <w:sz w:val="24"/>
                <w:szCs w:val="24"/>
              </w:rPr>
              <w:t xml:space="preserve">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pgSz w:w="12240" w:h="15840"/>
          <w:pgMar w:top="1380" w:right="0" w:bottom="280" w:left="1700" w:header="0" w:footer="0" w:gutter="0"/>
          <w:cols w:space="720"/>
        </w:sectPr>
      </w:pPr>
    </w:p>
    <w:p w:rsidR="00F651C8" w:rsidRDefault="00F651C8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5"/>
        <w:gridCol w:w="1762"/>
      </w:tblGrid>
      <w:tr w:rsidR="00F651C8">
        <w:trPr>
          <w:trHeight w:hRule="exact" w:val="1123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</w:tr>
      <w:tr w:rsidR="00F651C8">
        <w:trPr>
          <w:trHeight w:hRule="exact" w:val="178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Ad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                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      </w:t>
            </w:r>
            <w:r>
              <w:rPr>
                <w:spacing w:val="3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r,       </w:t>
            </w:r>
            <w:r>
              <w:rPr>
                <w:spacing w:val="3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rofil,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</w:t>
            </w:r>
            <w:r>
              <w:rPr>
                <w:spacing w:val="5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blokir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2" w:line="220" w:lineRule="exact"/>
        <w:rPr>
          <w:sz w:val="22"/>
          <w:szCs w:val="22"/>
        </w:rPr>
      </w:pPr>
    </w:p>
    <w:p w:rsidR="00F651C8" w:rsidRDefault="00F651C8">
      <w:pPr>
        <w:spacing w:before="29"/>
        <w:ind w:left="100"/>
        <w:rPr>
          <w:sz w:val="24"/>
          <w:szCs w:val="24"/>
        </w:rPr>
      </w:pPr>
      <w:r w:rsidRPr="00F651C8">
        <w:pict>
          <v:shape id="_x0000_s1046" type="#_x0000_t75" style="position:absolute;left:0;text-align:left;margin-left:428.4pt;margin-top:713.3pt;width:183.6pt;height:78.7pt;z-index:-14605;mso-position-horizontal-relative:page;mso-position-vertical-relative:page">
            <v:imagedata r:id="rId177" o:title=""/>
            <w10:wrap anchorx="page" anchory="page"/>
          </v:shape>
        </w:pict>
      </w:r>
      <w:r w:rsidR="00A10AE1">
        <w:rPr>
          <w:b/>
          <w:sz w:val="24"/>
          <w:szCs w:val="24"/>
        </w:rPr>
        <w:t xml:space="preserve">2. </w:t>
      </w:r>
      <w:r w:rsidR="00A10AE1">
        <w:rPr>
          <w:b/>
          <w:spacing w:val="58"/>
          <w:sz w:val="24"/>
          <w:szCs w:val="24"/>
        </w:rPr>
        <w:t xml:space="preserve"> </w:t>
      </w:r>
      <w:r w:rsidR="00A10AE1">
        <w:rPr>
          <w:b/>
          <w:spacing w:val="1"/>
          <w:sz w:val="24"/>
          <w:szCs w:val="24"/>
        </w:rPr>
        <w:t>H</w:t>
      </w:r>
      <w:r w:rsidR="00A10AE1">
        <w:rPr>
          <w:b/>
          <w:sz w:val="24"/>
          <w:szCs w:val="24"/>
        </w:rPr>
        <w:t>ala</w:t>
      </w:r>
      <w:r w:rsidR="00A10AE1">
        <w:rPr>
          <w:b/>
          <w:spacing w:val="-3"/>
          <w:sz w:val="24"/>
          <w:szCs w:val="24"/>
        </w:rPr>
        <w:t>m</w:t>
      </w:r>
      <w:r w:rsidR="00A10AE1">
        <w:rPr>
          <w:b/>
          <w:sz w:val="24"/>
          <w:szCs w:val="24"/>
        </w:rPr>
        <w:t>an</w:t>
      </w:r>
      <w:r w:rsidR="00A10AE1">
        <w:rPr>
          <w:b/>
          <w:spacing w:val="-8"/>
          <w:sz w:val="24"/>
          <w:szCs w:val="24"/>
        </w:rPr>
        <w:t xml:space="preserve"> </w:t>
      </w:r>
      <w:r w:rsidR="00A10AE1">
        <w:rPr>
          <w:b/>
          <w:sz w:val="24"/>
          <w:szCs w:val="24"/>
        </w:rPr>
        <w:t>A</w:t>
      </w:r>
      <w:r w:rsidR="00A10AE1">
        <w:rPr>
          <w:b/>
          <w:spacing w:val="3"/>
          <w:sz w:val="24"/>
          <w:szCs w:val="24"/>
        </w:rPr>
        <w:t>d</w:t>
      </w:r>
      <w:r w:rsidR="00A10AE1">
        <w:rPr>
          <w:b/>
          <w:spacing w:val="-3"/>
          <w:sz w:val="24"/>
          <w:szCs w:val="24"/>
        </w:rPr>
        <w:t>m</w:t>
      </w:r>
      <w:r w:rsidR="00A10AE1">
        <w:rPr>
          <w:b/>
          <w:sz w:val="24"/>
          <w:szCs w:val="24"/>
        </w:rPr>
        <w:t>i</w:t>
      </w:r>
      <w:r w:rsidR="00A10AE1">
        <w:rPr>
          <w:b/>
          <w:spacing w:val="1"/>
          <w:sz w:val="24"/>
          <w:szCs w:val="24"/>
        </w:rPr>
        <w:t>n</w:t>
      </w:r>
      <w:r w:rsidR="00A10AE1">
        <w:rPr>
          <w:b/>
          <w:sz w:val="24"/>
          <w:szCs w:val="24"/>
        </w:rPr>
        <w:t>is</w:t>
      </w:r>
      <w:r w:rsidR="00A10AE1">
        <w:rPr>
          <w:b/>
          <w:spacing w:val="-1"/>
          <w:sz w:val="24"/>
          <w:szCs w:val="24"/>
        </w:rPr>
        <w:t>r</w:t>
      </w:r>
      <w:r w:rsidR="00A10AE1">
        <w:rPr>
          <w:b/>
          <w:sz w:val="24"/>
          <w:szCs w:val="24"/>
        </w:rPr>
        <w:t>ator</w:t>
      </w:r>
    </w:p>
    <w:p w:rsidR="00F651C8" w:rsidRDefault="00F651C8">
      <w:pPr>
        <w:spacing w:before="12" w:line="240" w:lineRule="exact"/>
        <w:rPr>
          <w:sz w:val="24"/>
          <w:szCs w:val="24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444"/>
        <w:gridCol w:w="1764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35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6264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F651C8" w:rsidRDefault="00A10AE1">
            <w:pPr>
              <w:spacing w:before="1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r, 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a  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,  </w:t>
            </w:r>
            <w:r>
              <w:rPr>
                <w:spacing w:val="1"/>
                <w:sz w:val="24"/>
                <w:szCs w:val="24"/>
              </w:rPr>
              <w:t xml:space="preserve"> P</w:t>
            </w:r>
            <w:r>
              <w:rPr>
                <w:sz w:val="24"/>
                <w:szCs w:val="24"/>
              </w:rPr>
              <w:t>rofil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Visi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h,  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blokir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</w:t>
            </w:r>
            <w:r>
              <w:rPr>
                <w:spacing w:val="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,  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 xml:space="preserve">h    </w:t>
            </w:r>
            <w:r>
              <w:rPr>
                <w:spacing w:val="4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pacing w:before="7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  <w:sectPr w:rsidR="00F651C8">
          <w:footerReference w:type="default" r:id="rId178"/>
          <w:pgSz w:w="12240" w:h="15840"/>
          <w:pgMar w:top="1340" w:right="0" w:bottom="0" w:left="1700" w:header="0" w:footer="0" w:gutter="0"/>
          <w:cols w:space="720"/>
        </w:sectPr>
      </w:pPr>
    </w:p>
    <w:p w:rsidR="00F651C8" w:rsidRDefault="00F651C8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444"/>
        <w:gridCol w:w="1764"/>
      </w:tblGrid>
      <w:tr w:rsidR="00F651C8">
        <w:trPr>
          <w:trHeight w:hRule="exact" w:val="123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ta   </w:t>
            </w:r>
            <w:r>
              <w:rPr>
                <w:spacing w:val="42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knik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</w:tr>
      <w:tr w:rsidR="00F651C8">
        <w:trPr>
          <w:trHeight w:hRule="exact" w:val="233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5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knik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2338"/>
        </w:trPr>
        <w:tc>
          <w:tcPr>
            <w:tcW w:w="5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7" w:line="200" w:lineRule="exact"/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82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knik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             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8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2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riode   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pgSz w:w="12240" w:h="15840"/>
          <w:pgMar w:top="1340" w:right="0" w:bottom="280" w:left="1720" w:header="0" w:footer="0" w:gutter="0"/>
          <w:cols w:space="720"/>
        </w:sectPr>
      </w:pPr>
    </w:p>
    <w:p w:rsidR="00F651C8" w:rsidRDefault="00A10AE1">
      <w:pPr>
        <w:spacing w:before="59"/>
        <w:ind w:left="3788" w:right="5508"/>
        <w:jc w:val="center"/>
        <w:rPr>
          <w:sz w:val="24"/>
          <w:szCs w:val="24"/>
        </w:rPr>
      </w:pPr>
      <w:r>
        <w:rPr>
          <w:b/>
          <w:w w:val="99"/>
          <w:sz w:val="24"/>
          <w:szCs w:val="24"/>
        </w:rPr>
        <w:lastRenderedPageBreak/>
        <w:t>Ma</w:t>
      </w:r>
      <w:r>
        <w:rPr>
          <w:b/>
          <w:spacing w:val="1"/>
          <w:w w:val="99"/>
          <w:sz w:val="24"/>
          <w:szCs w:val="24"/>
        </w:rPr>
        <w:t>h</w:t>
      </w:r>
      <w:r>
        <w:rPr>
          <w:b/>
          <w:w w:val="99"/>
          <w:sz w:val="24"/>
          <w:szCs w:val="24"/>
        </w:rPr>
        <w:t>asis</w:t>
      </w:r>
      <w:r>
        <w:rPr>
          <w:b/>
          <w:spacing w:val="2"/>
          <w:w w:val="99"/>
          <w:sz w:val="24"/>
          <w:szCs w:val="24"/>
        </w:rPr>
        <w:t>w</w:t>
      </w:r>
      <w:r>
        <w:rPr>
          <w:b/>
          <w:w w:val="99"/>
          <w:sz w:val="24"/>
          <w:szCs w:val="24"/>
        </w:rPr>
        <w:t>a</w:t>
      </w:r>
    </w:p>
    <w:p w:rsidR="00F651C8" w:rsidRDefault="00F651C8">
      <w:pPr>
        <w:spacing w:before="7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15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5"/>
        <w:gridCol w:w="1762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23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5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tika</w:t>
            </w:r>
            <w:r>
              <w:rPr>
                <w:spacing w:val="2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tika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in_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ka </w:t>
            </w:r>
            <w:r>
              <w:rPr>
                <w:spacing w:val="6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ka </w:t>
            </w:r>
            <w:r>
              <w:rPr>
                <w:spacing w:val="6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footerReference w:type="default" r:id="rId179"/>
          <w:pgSz w:w="12240" w:h="15840"/>
          <w:pgMar w:top="1380" w:right="0" w:bottom="280" w:left="1720" w:header="0" w:footer="1374" w:gutter="0"/>
          <w:cols w:space="720"/>
        </w:sectPr>
      </w:pPr>
    </w:p>
    <w:p w:rsidR="00F651C8" w:rsidRDefault="00A10AE1">
      <w:pPr>
        <w:spacing w:before="81" w:line="240" w:lineRule="exact"/>
        <w:ind w:left="3583" w:right="4071"/>
        <w:jc w:val="center"/>
        <w:rPr>
          <w:sz w:val="22"/>
          <w:szCs w:val="22"/>
        </w:rPr>
      </w:pPr>
      <w:r>
        <w:rPr>
          <w:b/>
          <w:color w:val="807989"/>
          <w:position w:val="-1"/>
          <w:sz w:val="22"/>
          <w:szCs w:val="22"/>
        </w:rPr>
        <w:lastRenderedPageBreak/>
        <w:t xml:space="preserve">Kepala </w:t>
      </w:r>
      <w:r>
        <w:rPr>
          <w:b/>
          <w:color w:val="807989"/>
          <w:spacing w:val="15"/>
          <w:position w:val="-1"/>
          <w:sz w:val="22"/>
          <w:szCs w:val="22"/>
        </w:rPr>
        <w:t xml:space="preserve"> </w:t>
      </w:r>
      <w:r>
        <w:rPr>
          <w:b/>
          <w:color w:val="807989"/>
          <w:position w:val="-1"/>
          <w:sz w:val="22"/>
          <w:szCs w:val="22"/>
        </w:rPr>
        <w:t>Asrama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179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360"/>
        <w:gridCol w:w="1760"/>
      </w:tblGrid>
      <w:tr w:rsidR="00F651C8">
        <w:trPr>
          <w:trHeight w:hRule="exact" w:val="700"/>
        </w:trPr>
        <w:tc>
          <w:tcPr>
            <w:tcW w:w="540" w:type="dxa"/>
            <w:tcBorders>
              <w:top w:val="single" w:sz="0" w:space="0" w:color="A3A0AA"/>
              <w:left w:val="single" w:sz="0" w:space="0" w:color="A3A0AA"/>
              <w:bottom w:val="single" w:sz="0" w:space="0" w:color="A3A0AA"/>
              <w:right w:val="single" w:sz="0" w:space="0" w:color="A3A0AA"/>
            </w:tcBorders>
          </w:tcPr>
          <w:p w:rsidR="00F651C8" w:rsidRDefault="00A10AE1">
            <w:pPr>
              <w:spacing w:before="22"/>
              <w:ind w:left="118"/>
              <w:rPr>
                <w:sz w:val="24"/>
                <w:szCs w:val="24"/>
              </w:rPr>
            </w:pPr>
            <w:r>
              <w:rPr>
                <w:color w:val="807989"/>
                <w:sz w:val="24"/>
                <w:szCs w:val="24"/>
              </w:rPr>
              <w:t>No</w:t>
            </w:r>
          </w:p>
        </w:tc>
        <w:tc>
          <w:tcPr>
            <w:tcW w:w="2820" w:type="dxa"/>
            <w:tcBorders>
              <w:top w:val="single" w:sz="0" w:space="0" w:color="A3A0AA"/>
              <w:left w:val="single" w:sz="0" w:space="0" w:color="A3A0AA"/>
              <w:bottom w:val="single" w:sz="0" w:space="0" w:color="A3A0AA"/>
              <w:right w:val="single" w:sz="0" w:space="0" w:color="A3A0AA"/>
            </w:tcBorders>
          </w:tcPr>
          <w:p w:rsidR="00F651C8" w:rsidRDefault="00A10AE1">
            <w:pPr>
              <w:spacing w:before="22"/>
              <w:ind w:left="120"/>
              <w:rPr>
                <w:sz w:val="24"/>
                <w:szCs w:val="24"/>
              </w:rPr>
            </w:pPr>
            <w:r>
              <w:rPr>
                <w:b/>
                <w:color w:val="807989"/>
                <w:sz w:val="24"/>
                <w:szCs w:val="24"/>
              </w:rPr>
              <w:t>Model</w:t>
            </w:r>
          </w:p>
        </w:tc>
        <w:tc>
          <w:tcPr>
            <w:tcW w:w="3360" w:type="dxa"/>
            <w:tcBorders>
              <w:top w:val="nil"/>
              <w:left w:val="single" w:sz="0" w:space="0" w:color="A3A0AA"/>
              <w:bottom w:val="nil"/>
              <w:right w:val="single" w:sz="0" w:space="0" w:color="A3A0AA"/>
            </w:tcBorders>
          </w:tcPr>
          <w:p w:rsidR="00F651C8" w:rsidRDefault="00A10AE1">
            <w:pPr>
              <w:spacing w:before="22"/>
              <w:ind w:left="118"/>
              <w:rPr>
                <w:sz w:val="24"/>
                <w:szCs w:val="24"/>
              </w:rPr>
            </w:pPr>
            <w:r>
              <w:rPr>
                <w:b/>
                <w:color w:val="807989"/>
                <w:sz w:val="24"/>
                <w:szCs w:val="24"/>
              </w:rPr>
              <w:t>Alur</w:t>
            </w:r>
            <w:r>
              <w:rPr>
                <w:b/>
                <w:color w:val="807989"/>
                <w:spacing w:val="7"/>
                <w:sz w:val="24"/>
                <w:szCs w:val="24"/>
              </w:rPr>
              <w:t xml:space="preserve"> </w:t>
            </w:r>
            <w:r>
              <w:rPr>
                <w:b/>
                <w:color w:val="807989"/>
                <w:w w:val="110"/>
                <w:sz w:val="24"/>
                <w:szCs w:val="24"/>
              </w:rPr>
              <w:t>Kerja</w:t>
            </w:r>
          </w:p>
        </w:tc>
        <w:tc>
          <w:tcPr>
            <w:tcW w:w="1760" w:type="dxa"/>
            <w:tcBorders>
              <w:top w:val="single" w:sz="0" w:space="0" w:color="A3A0AA"/>
              <w:left w:val="single" w:sz="0" w:space="0" w:color="A3A0AA"/>
              <w:bottom w:val="single" w:sz="0" w:space="0" w:color="A3A0AA"/>
              <w:right w:val="single" w:sz="0" w:space="0" w:color="A3A0AA"/>
            </w:tcBorders>
          </w:tcPr>
          <w:p w:rsidR="00F651C8" w:rsidRDefault="00A10AE1">
            <w:pPr>
              <w:spacing w:before="22"/>
              <w:ind w:left="118"/>
              <w:rPr>
                <w:sz w:val="24"/>
                <w:szCs w:val="24"/>
              </w:rPr>
            </w:pPr>
            <w:r>
              <w:rPr>
                <w:b/>
                <w:color w:val="807989"/>
                <w:w w:val="110"/>
                <w:sz w:val="24"/>
                <w:szCs w:val="24"/>
              </w:rPr>
              <w:t>Keterangan</w:t>
            </w:r>
          </w:p>
        </w:tc>
      </w:tr>
      <w:tr w:rsidR="00F651C8">
        <w:trPr>
          <w:trHeight w:hRule="exact" w:val="1780"/>
        </w:trPr>
        <w:tc>
          <w:tcPr>
            <w:tcW w:w="540" w:type="dxa"/>
            <w:tcBorders>
              <w:top w:val="single" w:sz="0" w:space="0" w:color="A3A0AA"/>
              <w:left w:val="nil"/>
              <w:bottom w:val="single" w:sz="0" w:space="0" w:color="A3A0AA"/>
              <w:right w:val="nil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18" w:line="280" w:lineRule="exact"/>
              <w:rPr>
                <w:sz w:val="28"/>
                <w:szCs w:val="28"/>
              </w:rPr>
            </w:pPr>
          </w:p>
          <w:p w:rsidR="00F651C8" w:rsidRDefault="00A10AE1">
            <w:pPr>
              <w:ind w:left="151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807989"/>
                <w:w w:val="35"/>
                <w:sz w:val="22"/>
                <w:szCs w:val="22"/>
              </w:rPr>
              <w:t>1</w:t>
            </w:r>
          </w:p>
        </w:tc>
        <w:tc>
          <w:tcPr>
            <w:tcW w:w="2820" w:type="dxa"/>
            <w:tcBorders>
              <w:top w:val="single" w:sz="0" w:space="0" w:color="A3A0AA"/>
              <w:left w:val="nil"/>
              <w:bottom w:val="single" w:sz="0" w:space="0" w:color="A3A0AA"/>
              <w:right w:val="nil"/>
            </w:tcBorders>
          </w:tcPr>
          <w:p w:rsidR="00F651C8" w:rsidRDefault="00A10AE1">
            <w:pPr>
              <w:spacing w:before="4"/>
              <w:ind w:left="115"/>
              <w:rPr>
                <w:sz w:val="24"/>
                <w:szCs w:val="24"/>
              </w:rPr>
            </w:pPr>
            <w:r>
              <w:rPr>
                <w:color w:val="807989"/>
                <w:sz w:val="24"/>
                <w:szCs w:val="24"/>
              </w:rPr>
              <w:t>Menerima</w:t>
            </w:r>
            <w:r>
              <w:rPr>
                <w:color w:val="807989"/>
                <w:spacing w:val="5"/>
                <w:sz w:val="24"/>
                <w:szCs w:val="24"/>
              </w:rPr>
              <w:t xml:space="preserve"> </w:t>
            </w:r>
            <w:r>
              <w:rPr>
                <w:color w:val="807989"/>
                <w:sz w:val="24"/>
                <w:szCs w:val="24"/>
              </w:rPr>
              <w:t>Laporan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</w:tcPr>
          <w:p w:rsidR="00F651C8" w:rsidRDefault="00A10AE1">
            <w:pPr>
              <w:tabs>
                <w:tab w:val="left" w:pos="1360"/>
                <w:tab w:val="left" w:pos="1560"/>
              </w:tabs>
              <w:spacing w:before="4" w:line="480" w:lineRule="auto"/>
              <w:ind w:left="127" w:right="91" w:hanging="5"/>
              <w:jc w:val="both"/>
              <w:rPr>
                <w:sz w:val="24"/>
                <w:szCs w:val="24"/>
              </w:rPr>
            </w:pPr>
            <w:r>
              <w:rPr>
                <w:color w:val="807989"/>
                <w:sz w:val="24"/>
                <w:szCs w:val="24"/>
              </w:rPr>
              <w:t>Menerima</w:t>
            </w:r>
            <w:r>
              <w:rPr>
                <w:color w:val="807989"/>
                <w:sz w:val="24"/>
                <w:szCs w:val="24"/>
              </w:rPr>
              <w:tab/>
            </w:r>
            <w:r>
              <w:rPr>
                <w:color w:val="807989"/>
                <w:sz w:val="24"/>
                <w:szCs w:val="24"/>
              </w:rPr>
              <w:tab/>
            </w:r>
            <w:r>
              <w:rPr>
                <w:color w:val="807989"/>
                <w:w w:val="92"/>
                <w:sz w:val="24"/>
                <w:szCs w:val="24"/>
              </w:rPr>
              <w:t>La</w:t>
            </w:r>
            <w:r>
              <w:rPr>
                <w:color w:val="807989"/>
                <w:spacing w:val="-43"/>
                <w:sz w:val="24"/>
                <w:szCs w:val="24"/>
              </w:rPr>
              <w:t xml:space="preserve"> </w:t>
            </w:r>
            <w:r>
              <w:rPr>
                <w:color w:val="807989"/>
                <w:w w:val="91"/>
                <w:sz w:val="24"/>
                <w:szCs w:val="24"/>
              </w:rPr>
              <w:t>po</w:t>
            </w:r>
            <w:r>
              <w:rPr>
                <w:color w:val="807989"/>
                <w:spacing w:val="-41"/>
                <w:sz w:val="24"/>
                <w:szCs w:val="24"/>
              </w:rPr>
              <w:t xml:space="preserve"> </w:t>
            </w:r>
            <w:r>
              <w:rPr>
                <w:color w:val="807989"/>
                <w:sz w:val="24"/>
                <w:szCs w:val="24"/>
              </w:rPr>
              <w:t xml:space="preserve">ran      </w:t>
            </w:r>
            <w:r>
              <w:rPr>
                <w:color w:val="807989"/>
                <w:spacing w:val="28"/>
                <w:sz w:val="24"/>
                <w:szCs w:val="24"/>
              </w:rPr>
              <w:t xml:space="preserve"> </w:t>
            </w:r>
            <w:r>
              <w:rPr>
                <w:color w:val="807989"/>
                <w:sz w:val="24"/>
                <w:szCs w:val="24"/>
              </w:rPr>
              <w:t>Data Kehadiran</w:t>
            </w:r>
            <w:r>
              <w:rPr>
                <w:color w:val="807989"/>
                <w:sz w:val="24"/>
                <w:szCs w:val="24"/>
              </w:rPr>
              <w:tab/>
              <w:t xml:space="preserve">Mahasiswa   </w:t>
            </w:r>
            <w:r>
              <w:rPr>
                <w:color w:val="807989"/>
                <w:spacing w:val="5"/>
                <w:sz w:val="24"/>
                <w:szCs w:val="24"/>
              </w:rPr>
              <w:t xml:space="preserve"> </w:t>
            </w:r>
            <w:r>
              <w:rPr>
                <w:color w:val="807989"/>
                <w:w w:val="92"/>
                <w:sz w:val="24"/>
                <w:szCs w:val="24"/>
              </w:rPr>
              <w:t xml:space="preserve">dalam </w:t>
            </w:r>
            <w:r>
              <w:rPr>
                <w:color w:val="807989"/>
                <w:sz w:val="24"/>
                <w:szCs w:val="24"/>
              </w:rPr>
              <w:t>Bentuk</w:t>
            </w:r>
            <w:r>
              <w:rPr>
                <w:color w:val="807989"/>
                <w:spacing w:val="5"/>
                <w:sz w:val="24"/>
                <w:szCs w:val="24"/>
              </w:rPr>
              <w:t xml:space="preserve"> </w:t>
            </w:r>
            <w:r>
              <w:rPr>
                <w:color w:val="807989"/>
                <w:w w:val="94"/>
                <w:sz w:val="24"/>
                <w:szCs w:val="24"/>
              </w:rPr>
              <w:t>PD</w:t>
            </w:r>
            <w:r>
              <w:rPr>
                <w:color w:val="908C9A"/>
                <w:w w:val="89"/>
                <w:sz w:val="24"/>
                <w:szCs w:val="24"/>
              </w:rPr>
              <w:t>F</w:t>
            </w:r>
            <w:r>
              <w:rPr>
                <w:color w:val="807989"/>
                <w:w w:val="30"/>
                <w:sz w:val="24"/>
                <w:szCs w:val="24"/>
              </w:rPr>
              <w:t>.</w:t>
            </w:r>
          </w:p>
        </w:tc>
        <w:tc>
          <w:tcPr>
            <w:tcW w:w="1760" w:type="dxa"/>
            <w:tcBorders>
              <w:top w:val="single" w:sz="0" w:space="0" w:color="A3A0AA"/>
              <w:left w:val="nil"/>
              <w:bottom w:val="single" w:sz="0" w:space="0" w:color="A3A0AA"/>
              <w:right w:val="nil"/>
            </w:tcBorders>
          </w:tcPr>
          <w:p w:rsidR="00F651C8" w:rsidRDefault="00A10AE1">
            <w:pPr>
              <w:spacing w:before="4"/>
              <w:ind w:left="118"/>
              <w:rPr>
                <w:sz w:val="24"/>
                <w:szCs w:val="24"/>
              </w:rPr>
            </w:pPr>
            <w:r>
              <w:rPr>
                <w:color w:val="807989"/>
                <w:sz w:val="24"/>
                <w:szCs w:val="24"/>
              </w:rPr>
              <w:t>Berhasi</w:t>
            </w:r>
            <w:r>
              <w:rPr>
                <w:color w:val="807989"/>
                <w:spacing w:val="-1"/>
                <w:sz w:val="24"/>
                <w:szCs w:val="24"/>
              </w:rPr>
              <w:t>l</w:t>
            </w:r>
            <w:r>
              <w:rPr>
                <w:color w:val="A3A0AA"/>
                <w:sz w:val="24"/>
                <w:szCs w:val="24"/>
              </w:rPr>
              <w:t>/</w:t>
            </w:r>
            <w:r>
              <w:rPr>
                <w:color w:val="807989"/>
                <w:sz w:val="24"/>
                <w:szCs w:val="24"/>
              </w:rPr>
              <w:t>+Hlak</w:t>
            </w:r>
          </w:p>
        </w:tc>
      </w:tr>
    </w:tbl>
    <w:p w:rsidR="00F651C8" w:rsidRDefault="00F651C8">
      <w:pPr>
        <w:spacing w:before="8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29" w:line="260" w:lineRule="exact"/>
        <w:ind w:right="1057"/>
        <w:jc w:val="right"/>
        <w:rPr>
          <w:sz w:val="24"/>
          <w:szCs w:val="24"/>
        </w:rPr>
      </w:pPr>
      <w:r>
        <w:rPr>
          <w:b/>
          <w:color w:val="807989"/>
          <w:position w:val="-1"/>
          <w:sz w:val="24"/>
          <w:szCs w:val="24"/>
        </w:rPr>
        <w:t>Penguji</w:t>
      </w:r>
    </w:p>
    <w:p w:rsidR="00F651C8" w:rsidRDefault="00F651C8">
      <w:pPr>
        <w:spacing w:before="4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21"/>
        <w:ind w:right="117"/>
        <w:jc w:val="right"/>
        <w:rPr>
          <w:rFonts w:ascii="Arial" w:eastAsia="Arial" w:hAnsi="Arial" w:cs="Arial"/>
          <w:sz w:val="22"/>
          <w:szCs w:val="22"/>
        </w:rPr>
        <w:sectPr w:rsidR="00F651C8">
          <w:footerReference w:type="default" r:id="rId180"/>
          <w:pgSz w:w="11920" w:h="16840"/>
          <w:pgMar w:top="1300" w:right="960" w:bottom="280" w:left="1680" w:header="0" w:footer="0" w:gutter="0"/>
          <w:cols w:space="720"/>
        </w:sectPr>
      </w:pPr>
      <w:r w:rsidRPr="00F651C8">
        <w:pict>
          <v:shape id="_x0000_s1045" type="#_x0000_t202" style="position:absolute;left:0;text-align:left;margin-left:406.6pt;margin-top:-55.1pt;width:102.25pt;height:75.15pt;z-index:-14604;mso-position-horizontal-relative:page" filled="f" stroked="f">
            <v:textbox inset="0,0,0,0">
              <w:txbxContent>
                <w:p w:rsidR="00F651C8" w:rsidRDefault="00F651C8">
                  <w:pPr>
                    <w:spacing w:before="6" w:line="100" w:lineRule="exact"/>
                    <w:rPr>
                      <w:sz w:val="11"/>
                      <w:szCs w:val="11"/>
                    </w:rPr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F651C8">
                  <w:pPr>
                    <w:spacing w:line="200" w:lineRule="exact"/>
                  </w:pPr>
                </w:p>
                <w:p w:rsidR="00F651C8" w:rsidRDefault="00A10AE1">
                  <w:pPr>
                    <w:spacing w:line="580" w:lineRule="exact"/>
                    <w:ind w:left="897"/>
                    <w:rPr>
                      <w:rFonts w:ascii="Arial" w:eastAsia="Arial" w:hAnsi="Arial" w:cs="Arial"/>
                      <w:sz w:val="52"/>
                      <w:szCs w:val="52"/>
                    </w:rPr>
                  </w:pPr>
                  <w:r>
                    <w:rPr>
                      <w:rFonts w:ascii="Arial" w:eastAsia="Arial" w:hAnsi="Arial" w:cs="Arial"/>
                      <w:i/>
                      <w:color w:val="625966"/>
                      <w:w w:val="108"/>
                      <w:position w:val="-2"/>
                      <w:sz w:val="52"/>
                      <w:szCs w:val="52"/>
                    </w:rPr>
                    <w:t>f1</w:t>
                  </w:r>
                </w:p>
              </w:txbxContent>
            </v:textbox>
            <w10:wrap anchorx="page"/>
          </v:shape>
        </w:pict>
      </w:r>
      <w:r w:rsidRPr="00F651C8">
        <w:pict>
          <v:shape id="_x0000_s1044" type="#_x0000_t75" style="position:absolute;left:0;text-align:left;margin-left:406.6pt;margin-top:-55.1pt;width:102.25pt;height:63.85pt;z-index:-14603;mso-position-horizontal-relative:page">
            <v:imagedata r:id="rId181" o:title=""/>
            <w10:wrap anchorx="page"/>
          </v:shape>
        </w:pict>
      </w:r>
      <w:r w:rsidR="00A10AE1">
        <w:rPr>
          <w:rFonts w:ascii="Arial" w:eastAsia="Arial" w:hAnsi="Arial" w:cs="Arial"/>
          <w:color w:val="807989"/>
          <w:position w:val="-13"/>
          <w:sz w:val="22"/>
          <w:szCs w:val="22"/>
        </w:rPr>
        <w:t xml:space="preserve">(              </w:t>
      </w:r>
      <w:r w:rsidR="00A10AE1">
        <w:rPr>
          <w:rFonts w:ascii="Arial" w:eastAsia="Arial" w:hAnsi="Arial" w:cs="Arial"/>
          <w:color w:val="807989"/>
          <w:spacing w:val="35"/>
          <w:position w:val="-13"/>
          <w:sz w:val="22"/>
          <w:szCs w:val="22"/>
        </w:rPr>
        <w:t xml:space="preserve"> </w:t>
      </w:r>
      <w:r w:rsidR="00A10AE1">
        <w:rPr>
          <w:rFonts w:ascii="Arial" w:eastAsia="Arial" w:hAnsi="Arial" w:cs="Arial"/>
          <w:i/>
          <w:color w:val="625966"/>
          <w:w w:val="82"/>
          <w:sz w:val="30"/>
          <w:szCs w:val="30"/>
        </w:rPr>
        <w:t xml:space="preserve">£IPA        </w:t>
      </w:r>
      <w:r w:rsidR="00A10AE1">
        <w:rPr>
          <w:rFonts w:ascii="Arial" w:eastAsia="Arial" w:hAnsi="Arial" w:cs="Arial"/>
          <w:i/>
          <w:color w:val="625966"/>
          <w:spacing w:val="63"/>
          <w:w w:val="82"/>
          <w:sz w:val="30"/>
          <w:szCs w:val="30"/>
        </w:rPr>
        <w:t xml:space="preserve"> </w:t>
      </w:r>
      <w:r w:rsidR="00A10AE1">
        <w:rPr>
          <w:rFonts w:ascii="Arial" w:eastAsia="Arial" w:hAnsi="Arial" w:cs="Arial"/>
          <w:color w:val="807989"/>
          <w:w w:val="135"/>
          <w:position w:val="-13"/>
          <w:sz w:val="22"/>
          <w:szCs w:val="22"/>
        </w:rPr>
        <w:t>)</w:t>
      </w:r>
    </w:p>
    <w:p w:rsidR="00F651C8" w:rsidRDefault="00A10AE1">
      <w:pPr>
        <w:spacing w:before="59" w:line="260" w:lineRule="exact"/>
        <w:ind w:left="3640" w:right="5346"/>
        <w:jc w:val="center"/>
        <w:rPr>
          <w:sz w:val="24"/>
          <w:szCs w:val="24"/>
        </w:rPr>
      </w:pPr>
      <w:r>
        <w:rPr>
          <w:b/>
          <w:w w:val="99"/>
          <w:position w:val="-1"/>
          <w:sz w:val="24"/>
          <w:szCs w:val="24"/>
        </w:rPr>
        <w:lastRenderedPageBreak/>
        <w:t>A</w:t>
      </w:r>
      <w:r>
        <w:rPr>
          <w:b/>
          <w:spacing w:val="1"/>
          <w:w w:val="99"/>
          <w:position w:val="-1"/>
          <w:sz w:val="24"/>
          <w:szCs w:val="24"/>
        </w:rPr>
        <w:t>d</w:t>
      </w:r>
      <w:r>
        <w:rPr>
          <w:b/>
          <w:spacing w:val="-3"/>
          <w:w w:val="99"/>
          <w:position w:val="-1"/>
          <w:sz w:val="24"/>
          <w:szCs w:val="24"/>
        </w:rPr>
        <w:t>m</w:t>
      </w:r>
      <w:r>
        <w:rPr>
          <w:b/>
          <w:w w:val="99"/>
          <w:position w:val="-1"/>
          <w:sz w:val="24"/>
          <w:szCs w:val="24"/>
        </w:rPr>
        <w:t>i</w:t>
      </w:r>
      <w:r>
        <w:rPr>
          <w:b/>
          <w:spacing w:val="1"/>
          <w:w w:val="99"/>
          <w:position w:val="-1"/>
          <w:sz w:val="24"/>
          <w:szCs w:val="24"/>
        </w:rPr>
        <w:t>n</w:t>
      </w:r>
      <w:r>
        <w:rPr>
          <w:b/>
          <w:w w:val="99"/>
          <w:position w:val="-1"/>
          <w:sz w:val="24"/>
          <w:szCs w:val="24"/>
        </w:rPr>
        <w:t>ist</w:t>
      </w:r>
      <w:r>
        <w:rPr>
          <w:b/>
          <w:spacing w:val="-1"/>
          <w:w w:val="99"/>
          <w:position w:val="-1"/>
          <w:sz w:val="24"/>
          <w:szCs w:val="24"/>
        </w:rPr>
        <w:t>r</w:t>
      </w:r>
      <w:r>
        <w:rPr>
          <w:b/>
          <w:w w:val="99"/>
          <w:position w:val="-1"/>
          <w:sz w:val="24"/>
          <w:szCs w:val="24"/>
        </w:rPr>
        <w:t>at</w:t>
      </w:r>
      <w:r>
        <w:rPr>
          <w:b/>
          <w:spacing w:val="2"/>
          <w:w w:val="99"/>
          <w:position w:val="-1"/>
          <w:sz w:val="24"/>
          <w:szCs w:val="24"/>
        </w:rPr>
        <w:t>o</w:t>
      </w:r>
      <w:r>
        <w:rPr>
          <w:b/>
          <w:w w:val="99"/>
          <w:position w:val="-1"/>
          <w:sz w:val="24"/>
          <w:szCs w:val="24"/>
        </w:rPr>
        <w:t>r</w:t>
      </w:r>
    </w:p>
    <w:p w:rsidR="00F651C8" w:rsidRDefault="00F651C8">
      <w:pPr>
        <w:spacing w:before="13" w:line="220" w:lineRule="exact"/>
        <w:rPr>
          <w:sz w:val="22"/>
          <w:szCs w:val="22"/>
        </w:rPr>
      </w:pPr>
    </w:p>
    <w:p w:rsidR="00F651C8" w:rsidRDefault="00A10AE1">
      <w:pPr>
        <w:spacing w:before="29"/>
        <w:ind w:left="100"/>
        <w:rPr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>
        <w:rPr>
          <w:b/>
          <w:spacing w:val="5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ala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Ut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</w:t>
      </w:r>
    </w:p>
    <w:p w:rsidR="00F651C8" w:rsidRDefault="00F651C8">
      <w:pPr>
        <w:spacing w:before="14" w:line="240" w:lineRule="exact"/>
        <w:rPr>
          <w:sz w:val="24"/>
          <w:szCs w:val="24"/>
        </w:rPr>
      </w:pPr>
    </w:p>
    <w:tbl>
      <w:tblPr>
        <w:tblW w:w="0" w:type="auto"/>
        <w:tblInd w:w="1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6"/>
        <w:gridCol w:w="1762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35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6178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F651C8" w:rsidRDefault="00A10AE1">
            <w:pPr>
              <w:spacing w:before="1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</w:t>
            </w:r>
            <w:r>
              <w:rPr>
                <w:spacing w:val="2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il,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po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rofil </w:t>
            </w:r>
            <w:r>
              <w:rPr>
                <w:spacing w:val="1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knik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</w:t>
            </w:r>
            <w:r>
              <w:rPr>
                <w:spacing w:val="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41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ta  </w:t>
            </w:r>
            <w:r>
              <w:rPr>
                <w:spacing w:val="5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nsi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2338"/>
        </w:trPr>
        <w:tc>
          <w:tcPr>
            <w:tcW w:w="5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7" w:line="200" w:lineRule="exact"/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8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u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8"/>
              <w:jc w:val="both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</w:t>
            </w:r>
            <w:r>
              <w:rPr>
                <w:spacing w:val="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1"/>
                <w:sz w:val="24"/>
                <w:szCs w:val="24"/>
              </w:rPr>
              <w:t xml:space="preserve">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ntuk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666"/>
        </w:trPr>
        <w:tc>
          <w:tcPr>
            <w:tcW w:w="5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u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1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riode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   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n,    </w:t>
            </w:r>
            <w:r>
              <w:rPr>
                <w:spacing w:val="1"/>
                <w:sz w:val="24"/>
                <w:szCs w:val="24"/>
              </w:rPr>
              <w:t xml:space="preserve">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pgSz w:w="12240" w:h="15840"/>
          <w:pgMar w:top="1380" w:right="0" w:bottom="280" w:left="1700" w:header="0" w:footer="0" w:gutter="0"/>
          <w:cols w:space="720"/>
        </w:sectPr>
      </w:pPr>
    </w:p>
    <w:p w:rsidR="00F651C8" w:rsidRDefault="00F651C8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5"/>
        <w:gridCol w:w="1762"/>
      </w:tblGrid>
      <w:tr w:rsidR="00F651C8">
        <w:trPr>
          <w:trHeight w:hRule="exact" w:val="1123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</w:tr>
      <w:tr w:rsidR="00F651C8">
        <w:trPr>
          <w:trHeight w:hRule="exact" w:val="178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Ad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                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      </w:t>
            </w:r>
            <w:r>
              <w:rPr>
                <w:spacing w:val="3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r,       </w:t>
            </w:r>
            <w:r>
              <w:rPr>
                <w:spacing w:val="3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rofil,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</w:t>
            </w:r>
            <w:r>
              <w:rPr>
                <w:spacing w:val="5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blokir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2" w:line="220" w:lineRule="exact"/>
        <w:rPr>
          <w:sz w:val="22"/>
          <w:szCs w:val="22"/>
        </w:rPr>
      </w:pPr>
    </w:p>
    <w:p w:rsidR="00F651C8" w:rsidRDefault="00F651C8">
      <w:pPr>
        <w:spacing w:before="29"/>
        <w:ind w:left="100"/>
        <w:rPr>
          <w:sz w:val="24"/>
          <w:szCs w:val="24"/>
        </w:rPr>
      </w:pPr>
      <w:r w:rsidRPr="00F651C8">
        <w:pict>
          <v:shape id="_x0000_s1043" type="#_x0000_t75" style="position:absolute;left:0;text-align:left;margin-left:428.4pt;margin-top:713.3pt;width:183.6pt;height:78.7pt;z-index:-14602;mso-position-horizontal-relative:page;mso-position-vertical-relative:page">
            <v:imagedata r:id="rId182" o:title=""/>
            <w10:wrap anchorx="page" anchory="page"/>
          </v:shape>
        </w:pict>
      </w:r>
      <w:r w:rsidR="00A10AE1">
        <w:rPr>
          <w:b/>
          <w:sz w:val="24"/>
          <w:szCs w:val="24"/>
        </w:rPr>
        <w:t xml:space="preserve">2. </w:t>
      </w:r>
      <w:r w:rsidR="00A10AE1">
        <w:rPr>
          <w:b/>
          <w:spacing w:val="58"/>
          <w:sz w:val="24"/>
          <w:szCs w:val="24"/>
        </w:rPr>
        <w:t xml:space="preserve"> </w:t>
      </w:r>
      <w:r w:rsidR="00A10AE1">
        <w:rPr>
          <w:b/>
          <w:spacing w:val="1"/>
          <w:sz w:val="24"/>
          <w:szCs w:val="24"/>
        </w:rPr>
        <w:t>H</w:t>
      </w:r>
      <w:r w:rsidR="00A10AE1">
        <w:rPr>
          <w:b/>
          <w:sz w:val="24"/>
          <w:szCs w:val="24"/>
        </w:rPr>
        <w:t>ala</w:t>
      </w:r>
      <w:r w:rsidR="00A10AE1">
        <w:rPr>
          <w:b/>
          <w:spacing w:val="-3"/>
          <w:sz w:val="24"/>
          <w:szCs w:val="24"/>
        </w:rPr>
        <w:t>m</w:t>
      </w:r>
      <w:r w:rsidR="00A10AE1">
        <w:rPr>
          <w:b/>
          <w:sz w:val="24"/>
          <w:szCs w:val="24"/>
        </w:rPr>
        <w:t>an</w:t>
      </w:r>
      <w:r w:rsidR="00A10AE1">
        <w:rPr>
          <w:b/>
          <w:spacing w:val="-8"/>
          <w:sz w:val="24"/>
          <w:szCs w:val="24"/>
        </w:rPr>
        <w:t xml:space="preserve"> </w:t>
      </w:r>
      <w:r w:rsidR="00A10AE1">
        <w:rPr>
          <w:b/>
          <w:sz w:val="24"/>
          <w:szCs w:val="24"/>
        </w:rPr>
        <w:t>A</w:t>
      </w:r>
      <w:r w:rsidR="00A10AE1">
        <w:rPr>
          <w:b/>
          <w:spacing w:val="3"/>
          <w:sz w:val="24"/>
          <w:szCs w:val="24"/>
        </w:rPr>
        <w:t>d</w:t>
      </w:r>
      <w:r w:rsidR="00A10AE1">
        <w:rPr>
          <w:b/>
          <w:spacing w:val="-3"/>
          <w:sz w:val="24"/>
          <w:szCs w:val="24"/>
        </w:rPr>
        <w:t>m</w:t>
      </w:r>
      <w:r w:rsidR="00A10AE1">
        <w:rPr>
          <w:b/>
          <w:sz w:val="24"/>
          <w:szCs w:val="24"/>
        </w:rPr>
        <w:t>i</w:t>
      </w:r>
      <w:r w:rsidR="00A10AE1">
        <w:rPr>
          <w:b/>
          <w:spacing w:val="1"/>
          <w:sz w:val="24"/>
          <w:szCs w:val="24"/>
        </w:rPr>
        <w:t>n</w:t>
      </w:r>
      <w:r w:rsidR="00A10AE1">
        <w:rPr>
          <w:b/>
          <w:sz w:val="24"/>
          <w:szCs w:val="24"/>
        </w:rPr>
        <w:t>is</w:t>
      </w:r>
      <w:r w:rsidR="00A10AE1">
        <w:rPr>
          <w:b/>
          <w:spacing w:val="-1"/>
          <w:sz w:val="24"/>
          <w:szCs w:val="24"/>
        </w:rPr>
        <w:t>r</w:t>
      </w:r>
      <w:r w:rsidR="00A10AE1">
        <w:rPr>
          <w:b/>
          <w:sz w:val="24"/>
          <w:szCs w:val="24"/>
        </w:rPr>
        <w:t>ator</w:t>
      </w:r>
    </w:p>
    <w:p w:rsidR="00F651C8" w:rsidRDefault="00F651C8">
      <w:pPr>
        <w:spacing w:before="12" w:line="240" w:lineRule="exact"/>
        <w:rPr>
          <w:sz w:val="24"/>
          <w:szCs w:val="24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444"/>
        <w:gridCol w:w="1764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35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6264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F651C8" w:rsidRDefault="00A10AE1">
            <w:pPr>
              <w:spacing w:before="1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r, 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a  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,  </w:t>
            </w:r>
            <w:r>
              <w:rPr>
                <w:spacing w:val="1"/>
                <w:sz w:val="24"/>
                <w:szCs w:val="24"/>
              </w:rPr>
              <w:t xml:space="preserve"> P</w:t>
            </w:r>
            <w:r>
              <w:rPr>
                <w:sz w:val="24"/>
                <w:szCs w:val="24"/>
              </w:rPr>
              <w:t>rofil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Visi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h,  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blokir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</w:t>
            </w:r>
            <w:r>
              <w:rPr>
                <w:spacing w:val="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,  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 xml:space="preserve">h    </w:t>
            </w:r>
            <w:r>
              <w:rPr>
                <w:spacing w:val="4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pacing w:before="7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  <w:sectPr w:rsidR="00F651C8">
          <w:footerReference w:type="default" r:id="rId183"/>
          <w:pgSz w:w="12240" w:h="15840"/>
          <w:pgMar w:top="1340" w:right="0" w:bottom="0" w:left="1700" w:header="0" w:footer="0" w:gutter="0"/>
          <w:cols w:space="720"/>
        </w:sectPr>
      </w:pPr>
    </w:p>
    <w:p w:rsidR="00F651C8" w:rsidRDefault="00F651C8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444"/>
        <w:gridCol w:w="1764"/>
      </w:tblGrid>
      <w:tr w:rsidR="00F651C8">
        <w:trPr>
          <w:trHeight w:hRule="exact" w:val="123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ta   </w:t>
            </w:r>
            <w:r>
              <w:rPr>
                <w:spacing w:val="42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knik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</w:tr>
      <w:tr w:rsidR="00F651C8">
        <w:trPr>
          <w:trHeight w:hRule="exact" w:val="233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5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knik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2338"/>
        </w:trPr>
        <w:tc>
          <w:tcPr>
            <w:tcW w:w="5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7" w:line="200" w:lineRule="exact"/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82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knik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                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8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2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riode   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pgSz w:w="12240" w:h="15840"/>
          <w:pgMar w:top="1340" w:right="0" w:bottom="280" w:left="1720" w:header="0" w:footer="0" w:gutter="0"/>
          <w:cols w:space="720"/>
        </w:sectPr>
      </w:pPr>
    </w:p>
    <w:p w:rsidR="00F651C8" w:rsidRDefault="00A10AE1">
      <w:pPr>
        <w:spacing w:before="59"/>
        <w:ind w:left="3788" w:right="5508"/>
        <w:jc w:val="center"/>
        <w:rPr>
          <w:sz w:val="24"/>
          <w:szCs w:val="24"/>
        </w:rPr>
      </w:pPr>
      <w:r>
        <w:rPr>
          <w:b/>
          <w:w w:val="99"/>
          <w:sz w:val="24"/>
          <w:szCs w:val="24"/>
        </w:rPr>
        <w:lastRenderedPageBreak/>
        <w:t>Ma</w:t>
      </w:r>
      <w:r>
        <w:rPr>
          <w:b/>
          <w:spacing w:val="1"/>
          <w:w w:val="99"/>
          <w:sz w:val="24"/>
          <w:szCs w:val="24"/>
        </w:rPr>
        <w:t>h</w:t>
      </w:r>
      <w:r>
        <w:rPr>
          <w:b/>
          <w:w w:val="99"/>
          <w:sz w:val="24"/>
          <w:szCs w:val="24"/>
        </w:rPr>
        <w:t>asis</w:t>
      </w:r>
      <w:r>
        <w:rPr>
          <w:b/>
          <w:spacing w:val="2"/>
          <w:w w:val="99"/>
          <w:sz w:val="24"/>
          <w:szCs w:val="24"/>
        </w:rPr>
        <w:t>w</w:t>
      </w:r>
      <w:r>
        <w:rPr>
          <w:b/>
          <w:w w:val="99"/>
          <w:sz w:val="24"/>
          <w:szCs w:val="24"/>
        </w:rPr>
        <w:t>a</w:t>
      </w:r>
    </w:p>
    <w:p w:rsidR="00F651C8" w:rsidRDefault="00F651C8">
      <w:pPr>
        <w:spacing w:before="7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15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5"/>
        <w:gridCol w:w="1762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23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5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tika</w:t>
            </w:r>
            <w:r>
              <w:rPr>
                <w:spacing w:val="2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tika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in_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ka </w:t>
            </w:r>
            <w:r>
              <w:rPr>
                <w:spacing w:val="6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ka </w:t>
            </w:r>
            <w:r>
              <w:rPr>
                <w:spacing w:val="6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pacing w:before="4" w:line="160" w:lineRule="exact"/>
        <w:rPr>
          <w:sz w:val="16"/>
          <w:szCs w:val="16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ind w:left="6848"/>
        <w:sectPr w:rsidR="00F651C8">
          <w:footerReference w:type="default" r:id="rId184"/>
          <w:pgSz w:w="12240" w:h="15840"/>
          <w:pgMar w:top="1380" w:right="0" w:bottom="0" w:left="1720" w:header="0" w:footer="0" w:gutter="0"/>
          <w:cols w:space="720"/>
        </w:sectPr>
      </w:pPr>
      <w:r>
        <w:pict>
          <v:shape id="_x0000_i1062" type="#_x0000_t75" style="width:183.35pt;height:78.7pt">
            <v:imagedata r:id="rId185" o:title=""/>
          </v:shape>
        </w:pict>
      </w:r>
    </w:p>
    <w:p w:rsidR="00F651C8" w:rsidRDefault="00A10AE1">
      <w:pPr>
        <w:spacing w:before="59" w:line="260" w:lineRule="exact"/>
        <w:ind w:left="3640" w:right="5346"/>
        <w:jc w:val="center"/>
        <w:rPr>
          <w:sz w:val="24"/>
          <w:szCs w:val="24"/>
        </w:rPr>
      </w:pPr>
      <w:r>
        <w:rPr>
          <w:b/>
          <w:w w:val="99"/>
          <w:position w:val="-1"/>
          <w:sz w:val="24"/>
          <w:szCs w:val="24"/>
        </w:rPr>
        <w:lastRenderedPageBreak/>
        <w:t>A</w:t>
      </w:r>
      <w:r>
        <w:rPr>
          <w:b/>
          <w:spacing w:val="1"/>
          <w:w w:val="99"/>
          <w:position w:val="-1"/>
          <w:sz w:val="24"/>
          <w:szCs w:val="24"/>
        </w:rPr>
        <w:t>d</w:t>
      </w:r>
      <w:r>
        <w:rPr>
          <w:b/>
          <w:spacing w:val="-3"/>
          <w:w w:val="99"/>
          <w:position w:val="-1"/>
          <w:sz w:val="24"/>
          <w:szCs w:val="24"/>
        </w:rPr>
        <w:t>m</w:t>
      </w:r>
      <w:r>
        <w:rPr>
          <w:b/>
          <w:w w:val="99"/>
          <w:position w:val="-1"/>
          <w:sz w:val="24"/>
          <w:szCs w:val="24"/>
        </w:rPr>
        <w:t>i</w:t>
      </w:r>
      <w:r>
        <w:rPr>
          <w:b/>
          <w:spacing w:val="1"/>
          <w:w w:val="99"/>
          <w:position w:val="-1"/>
          <w:sz w:val="24"/>
          <w:szCs w:val="24"/>
        </w:rPr>
        <w:t>n</w:t>
      </w:r>
      <w:r>
        <w:rPr>
          <w:b/>
          <w:w w:val="99"/>
          <w:position w:val="-1"/>
          <w:sz w:val="24"/>
          <w:szCs w:val="24"/>
        </w:rPr>
        <w:t>ist</w:t>
      </w:r>
      <w:r>
        <w:rPr>
          <w:b/>
          <w:spacing w:val="-1"/>
          <w:w w:val="99"/>
          <w:position w:val="-1"/>
          <w:sz w:val="24"/>
          <w:szCs w:val="24"/>
        </w:rPr>
        <w:t>r</w:t>
      </w:r>
      <w:r>
        <w:rPr>
          <w:b/>
          <w:w w:val="99"/>
          <w:position w:val="-1"/>
          <w:sz w:val="24"/>
          <w:szCs w:val="24"/>
        </w:rPr>
        <w:t>at</w:t>
      </w:r>
      <w:r>
        <w:rPr>
          <w:b/>
          <w:spacing w:val="2"/>
          <w:w w:val="99"/>
          <w:position w:val="-1"/>
          <w:sz w:val="24"/>
          <w:szCs w:val="24"/>
        </w:rPr>
        <w:t>o</w:t>
      </w:r>
      <w:r>
        <w:rPr>
          <w:b/>
          <w:w w:val="99"/>
          <w:position w:val="-1"/>
          <w:sz w:val="24"/>
          <w:szCs w:val="24"/>
        </w:rPr>
        <w:t>r</w:t>
      </w:r>
    </w:p>
    <w:p w:rsidR="00F651C8" w:rsidRDefault="00F651C8">
      <w:pPr>
        <w:spacing w:before="13" w:line="220" w:lineRule="exact"/>
        <w:rPr>
          <w:sz w:val="22"/>
          <w:szCs w:val="22"/>
        </w:rPr>
      </w:pPr>
    </w:p>
    <w:p w:rsidR="00F651C8" w:rsidRDefault="00A10AE1">
      <w:pPr>
        <w:spacing w:before="29"/>
        <w:ind w:left="100"/>
        <w:rPr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>
        <w:rPr>
          <w:b/>
          <w:spacing w:val="5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ala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Ut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</w:t>
      </w:r>
    </w:p>
    <w:p w:rsidR="00F651C8" w:rsidRDefault="00F651C8">
      <w:pPr>
        <w:spacing w:before="14" w:line="240" w:lineRule="exact"/>
        <w:rPr>
          <w:sz w:val="24"/>
          <w:szCs w:val="24"/>
        </w:rPr>
      </w:pPr>
    </w:p>
    <w:tbl>
      <w:tblPr>
        <w:tblW w:w="0" w:type="auto"/>
        <w:tblInd w:w="1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6"/>
        <w:gridCol w:w="1762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35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6178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F651C8" w:rsidRDefault="00A10AE1">
            <w:pPr>
              <w:spacing w:before="1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</w:t>
            </w:r>
            <w:r>
              <w:rPr>
                <w:spacing w:val="2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il,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po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rofil </w:t>
            </w:r>
            <w:r>
              <w:rPr>
                <w:spacing w:val="1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knik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</w:t>
            </w:r>
            <w:r>
              <w:rPr>
                <w:spacing w:val="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41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ta  </w:t>
            </w:r>
            <w:r>
              <w:rPr>
                <w:spacing w:val="5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nsi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2338"/>
        </w:trPr>
        <w:tc>
          <w:tcPr>
            <w:tcW w:w="5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7" w:line="200" w:lineRule="exact"/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8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u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8"/>
              <w:jc w:val="both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</w:t>
            </w:r>
            <w:r>
              <w:rPr>
                <w:spacing w:val="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1"/>
                <w:sz w:val="24"/>
                <w:szCs w:val="24"/>
              </w:rPr>
              <w:t xml:space="preserve">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ntuk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666"/>
        </w:trPr>
        <w:tc>
          <w:tcPr>
            <w:tcW w:w="5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u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1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riode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   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n,    </w:t>
            </w:r>
            <w:r>
              <w:rPr>
                <w:spacing w:val="1"/>
                <w:sz w:val="24"/>
                <w:szCs w:val="24"/>
              </w:rPr>
              <w:t xml:space="preserve">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pgSz w:w="12240" w:h="15840"/>
          <w:pgMar w:top="1380" w:right="0" w:bottom="280" w:left="1700" w:header="0" w:footer="0" w:gutter="0"/>
          <w:cols w:space="720"/>
        </w:sectPr>
      </w:pPr>
    </w:p>
    <w:p w:rsidR="00F651C8" w:rsidRDefault="00F651C8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5"/>
        <w:gridCol w:w="1762"/>
      </w:tblGrid>
      <w:tr w:rsidR="00F651C8">
        <w:trPr>
          <w:trHeight w:hRule="exact" w:val="1123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</w:tr>
      <w:tr w:rsidR="00F651C8">
        <w:trPr>
          <w:trHeight w:hRule="exact" w:val="178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Ad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                   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      </w:t>
            </w:r>
            <w:r>
              <w:rPr>
                <w:spacing w:val="3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r,       </w:t>
            </w:r>
            <w:r>
              <w:rPr>
                <w:spacing w:val="3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rofil,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</w:t>
            </w:r>
            <w:r>
              <w:rPr>
                <w:spacing w:val="5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blokir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2" w:line="220" w:lineRule="exact"/>
        <w:rPr>
          <w:sz w:val="22"/>
          <w:szCs w:val="22"/>
        </w:rPr>
      </w:pPr>
    </w:p>
    <w:p w:rsidR="00F651C8" w:rsidRDefault="00F651C8">
      <w:pPr>
        <w:spacing w:before="29"/>
        <w:ind w:left="100"/>
        <w:rPr>
          <w:sz w:val="24"/>
          <w:szCs w:val="24"/>
        </w:rPr>
      </w:pPr>
      <w:r w:rsidRPr="00F651C8">
        <w:pict>
          <v:shape id="_x0000_s1041" type="#_x0000_t75" style="position:absolute;left:0;text-align:left;margin-left:428.4pt;margin-top:713.3pt;width:183.6pt;height:78.7pt;z-index:-14601;mso-position-horizontal-relative:page;mso-position-vertical-relative:page">
            <v:imagedata r:id="rId186" o:title=""/>
            <w10:wrap anchorx="page" anchory="page"/>
          </v:shape>
        </w:pict>
      </w:r>
      <w:r w:rsidR="00A10AE1">
        <w:rPr>
          <w:b/>
          <w:sz w:val="24"/>
          <w:szCs w:val="24"/>
        </w:rPr>
        <w:t xml:space="preserve">2. </w:t>
      </w:r>
      <w:r w:rsidR="00A10AE1">
        <w:rPr>
          <w:b/>
          <w:spacing w:val="58"/>
          <w:sz w:val="24"/>
          <w:szCs w:val="24"/>
        </w:rPr>
        <w:t xml:space="preserve"> </w:t>
      </w:r>
      <w:r w:rsidR="00A10AE1">
        <w:rPr>
          <w:b/>
          <w:spacing w:val="1"/>
          <w:sz w:val="24"/>
          <w:szCs w:val="24"/>
        </w:rPr>
        <w:t>H</w:t>
      </w:r>
      <w:r w:rsidR="00A10AE1">
        <w:rPr>
          <w:b/>
          <w:sz w:val="24"/>
          <w:szCs w:val="24"/>
        </w:rPr>
        <w:t>ala</w:t>
      </w:r>
      <w:r w:rsidR="00A10AE1">
        <w:rPr>
          <w:b/>
          <w:spacing w:val="-3"/>
          <w:sz w:val="24"/>
          <w:szCs w:val="24"/>
        </w:rPr>
        <w:t>m</w:t>
      </w:r>
      <w:r w:rsidR="00A10AE1">
        <w:rPr>
          <w:b/>
          <w:sz w:val="24"/>
          <w:szCs w:val="24"/>
        </w:rPr>
        <w:t>an</w:t>
      </w:r>
      <w:r w:rsidR="00A10AE1">
        <w:rPr>
          <w:b/>
          <w:spacing w:val="-8"/>
          <w:sz w:val="24"/>
          <w:szCs w:val="24"/>
        </w:rPr>
        <w:t xml:space="preserve"> </w:t>
      </w:r>
      <w:r w:rsidR="00A10AE1">
        <w:rPr>
          <w:b/>
          <w:sz w:val="24"/>
          <w:szCs w:val="24"/>
        </w:rPr>
        <w:t>A</w:t>
      </w:r>
      <w:r w:rsidR="00A10AE1">
        <w:rPr>
          <w:b/>
          <w:spacing w:val="3"/>
          <w:sz w:val="24"/>
          <w:szCs w:val="24"/>
        </w:rPr>
        <w:t>d</w:t>
      </w:r>
      <w:r w:rsidR="00A10AE1">
        <w:rPr>
          <w:b/>
          <w:spacing w:val="-3"/>
          <w:sz w:val="24"/>
          <w:szCs w:val="24"/>
        </w:rPr>
        <w:t>m</w:t>
      </w:r>
      <w:r w:rsidR="00A10AE1">
        <w:rPr>
          <w:b/>
          <w:sz w:val="24"/>
          <w:szCs w:val="24"/>
        </w:rPr>
        <w:t>i</w:t>
      </w:r>
      <w:r w:rsidR="00A10AE1">
        <w:rPr>
          <w:b/>
          <w:spacing w:val="1"/>
          <w:sz w:val="24"/>
          <w:szCs w:val="24"/>
        </w:rPr>
        <w:t>n</w:t>
      </w:r>
      <w:r w:rsidR="00A10AE1">
        <w:rPr>
          <w:b/>
          <w:sz w:val="24"/>
          <w:szCs w:val="24"/>
        </w:rPr>
        <w:t>is</w:t>
      </w:r>
      <w:r w:rsidR="00A10AE1">
        <w:rPr>
          <w:b/>
          <w:spacing w:val="-1"/>
          <w:sz w:val="24"/>
          <w:szCs w:val="24"/>
        </w:rPr>
        <w:t>r</w:t>
      </w:r>
      <w:r w:rsidR="00A10AE1">
        <w:rPr>
          <w:b/>
          <w:sz w:val="24"/>
          <w:szCs w:val="24"/>
        </w:rPr>
        <w:t>ator</w:t>
      </w:r>
    </w:p>
    <w:p w:rsidR="00F651C8" w:rsidRDefault="00F651C8">
      <w:pPr>
        <w:spacing w:before="12" w:line="240" w:lineRule="exact"/>
        <w:rPr>
          <w:sz w:val="24"/>
          <w:szCs w:val="24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444"/>
        <w:gridCol w:w="1764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35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6264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F651C8" w:rsidRDefault="00A10AE1">
            <w:pPr>
              <w:spacing w:before="1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r, 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a  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,  </w:t>
            </w:r>
            <w:r>
              <w:rPr>
                <w:spacing w:val="1"/>
                <w:sz w:val="24"/>
                <w:szCs w:val="24"/>
              </w:rPr>
              <w:t xml:space="preserve"> P</w:t>
            </w:r>
            <w:r>
              <w:rPr>
                <w:sz w:val="24"/>
                <w:szCs w:val="24"/>
              </w:rPr>
              <w:t>rofil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Visi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h,  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blokir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</w:t>
            </w:r>
            <w:r>
              <w:rPr>
                <w:spacing w:val="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,  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 xml:space="preserve">h    </w:t>
            </w:r>
            <w:r>
              <w:rPr>
                <w:spacing w:val="4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pacing w:before="7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  <w:sectPr w:rsidR="00F651C8">
          <w:footerReference w:type="default" r:id="rId187"/>
          <w:pgSz w:w="12240" w:h="15840"/>
          <w:pgMar w:top="1340" w:right="0" w:bottom="0" w:left="1700" w:header="0" w:footer="0" w:gutter="0"/>
          <w:cols w:space="720"/>
        </w:sectPr>
      </w:pPr>
    </w:p>
    <w:p w:rsidR="00F651C8" w:rsidRDefault="00F651C8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444"/>
        <w:gridCol w:w="1764"/>
      </w:tblGrid>
      <w:tr w:rsidR="00F651C8">
        <w:trPr>
          <w:trHeight w:hRule="exact" w:val="123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ta   </w:t>
            </w:r>
            <w:r>
              <w:rPr>
                <w:spacing w:val="42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knik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</w:tr>
      <w:tr w:rsidR="00F651C8">
        <w:trPr>
          <w:trHeight w:hRule="exact" w:val="233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5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knik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2338"/>
        </w:trPr>
        <w:tc>
          <w:tcPr>
            <w:tcW w:w="5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7" w:line="200" w:lineRule="exact"/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82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knik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             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8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2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riode   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pgSz w:w="12240" w:h="15840"/>
          <w:pgMar w:top="1340" w:right="0" w:bottom="280" w:left="1720" w:header="0" w:footer="0" w:gutter="0"/>
          <w:cols w:space="720"/>
        </w:sectPr>
      </w:pPr>
    </w:p>
    <w:p w:rsidR="00F651C8" w:rsidRDefault="00A10AE1">
      <w:pPr>
        <w:spacing w:before="59"/>
        <w:ind w:left="3788" w:right="5508"/>
        <w:jc w:val="center"/>
        <w:rPr>
          <w:sz w:val="24"/>
          <w:szCs w:val="24"/>
        </w:rPr>
      </w:pPr>
      <w:r>
        <w:rPr>
          <w:b/>
          <w:w w:val="99"/>
          <w:sz w:val="24"/>
          <w:szCs w:val="24"/>
        </w:rPr>
        <w:lastRenderedPageBreak/>
        <w:t>Ma</w:t>
      </w:r>
      <w:r>
        <w:rPr>
          <w:b/>
          <w:spacing w:val="1"/>
          <w:w w:val="99"/>
          <w:sz w:val="24"/>
          <w:szCs w:val="24"/>
        </w:rPr>
        <w:t>h</w:t>
      </w:r>
      <w:r>
        <w:rPr>
          <w:b/>
          <w:w w:val="99"/>
          <w:sz w:val="24"/>
          <w:szCs w:val="24"/>
        </w:rPr>
        <w:t>asis</w:t>
      </w:r>
      <w:r>
        <w:rPr>
          <w:b/>
          <w:spacing w:val="2"/>
          <w:w w:val="99"/>
          <w:sz w:val="24"/>
          <w:szCs w:val="24"/>
        </w:rPr>
        <w:t>w</w:t>
      </w:r>
      <w:r>
        <w:rPr>
          <w:b/>
          <w:w w:val="99"/>
          <w:sz w:val="24"/>
          <w:szCs w:val="24"/>
        </w:rPr>
        <w:t>a</w:t>
      </w:r>
    </w:p>
    <w:p w:rsidR="00F651C8" w:rsidRDefault="00F651C8">
      <w:pPr>
        <w:spacing w:before="7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15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5"/>
        <w:gridCol w:w="1762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23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5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tika</w:t>
            </w:r>
            <w:r>
              <w:rPr>
                <w:spacing w:val="2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tika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in_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ka </w:t>
            </w:r>
            <w:r>
              <w:rPr>
                <w:spacing w:val="6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ka </w:t>
            </w:r>
            <w:r>
              <w:rPr>
                <w:spacing w:val="6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footerReference w:type="default" r:id="rId188"/>
          <w:pgSz w:w="12240" w:h="15840"/>
          <w:pgMar w:top="1380" w:right="0" w:bottom="280" w:left="1720" w:header="0" w:footer="1374" w:gutter="0"/>
          <w:cols w:space="720"/>
        </w:sectPr>
      </w:pPr>
    </w:p>
    <w:p w:rsidR="00F651C8" w:rsidRDefault="00A10AE1">
      <w:pPr>
        <w:spacing w:before="65" w:line="240" w:lineRule="exact"/>
        <w:ind w:left="3607" w:right="4022"/>
        <w:jc w:val="center"/>
        <w:rPr>
          <w:sz w:val="22"/>
          <w:szCs w:val="22"/>
        </w:rPr>
      </w:pPr>
      <w:r>
        <w:rPr>
          <w:b/>
          <w:color w:val="807987"/>
          <w:position w:val="-1"/>
          <w:sz w:val="22"/>
          <w:szCs w:val="22"/>
        </w:rPr>
        <w:lastRenderedPageBreak/>
        <w:t xml:space="preserve">Kepala </w:t>
      </w:r>
      <w:r>
        <w:rPr>
          <w:b/>
          <w:color w:val="807987"/>
          <w:spacing w:val="19"/>
          <w:position w:val="-1"/>
          <w:sz w:val="22"/>
          <w:szCs w:val="22"/>
        </w:rPr>
        <w:t xml:space="preserve"> </w:t>
      </w:r>
      <w:r>
        <w:rPr>
          <w:b/>
          <w:color w:val="807987"/>
          <w:position w:val="-1"/>
          <w:sz w:val="22"/>
          <w:szCs w:val="22"/>
        </w:rPr>
        <w:t>Asrama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7" w:line="200" w:lineRule="exact"/>
      </w:pPr>
    </w:p>
    <w:tbl>
      <w:tblPr>
        <w:tblW w:w="0" w:type="auto"/>
        <w:tblInd w:w="199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360"/>
        <w:gridCol w:w="1760"/>
      </w:tblGrid>
      <w:tr w:rsidR="00F651C8">
        <w:trPr>
          <w:trHeight w:hRule="exact" w:val="680"/>
        </w:trPr>
        <w:tc>
          <w:tcPr>
            <w:tcW w:w="540" w:type="dxa"/>
            <w:tcBorders>
              <w:top w:val="single" w:sz="0" w:space="0" w:color="A3A0AA"/>
              <w:left w:val="single" w:sz="0" w:space="0" w:color="A3A0AA"/>
              <w:bottom w:val="single" w:sz="0" w:space="0" w:color="A3A0AA"/>
              <w:right w:val="single" w:sz="0" w:space="0" w:color="A3A0AA"/>
            </w:tcBorders>
          </w:tcPr>
          <w:p w:rsidR="00F651C8" w:rsidRDefault="00A10AE1">
            <w:pPr>
              <w:spacing w:before="1"/>
              <w:ind w:left="122"/>
              <w:rPr>
                <w:sz w:val="24"/>
                <w:szCs w:val="24"/>
              </w:rPr>
            </w:pPr>
            <w:r>
              <w:rPr>
                <w:color w:val="807987"/>
                <w:sz w:val="24"/>
                <w:szCs w:val="24"/>
              </w:rPr>
              <w:t>No</w:t>
            </w:r>
          </w:p>
        </w:tc>
        <w:tc>
          <w:tcPr>
            <w:tcW w:w="2820" w:type="dxa"/>
            <w:tcBorders>
              <w:top w:val="single" w:sz="0" w:space="0" w:color="A3A0AA"/>
              <w:left w:val="single" w:sz="0" w:space="0" w:color="A3A0AA"/>
              <w:bottom w:val="single" w:sz="0" w:space="0" w:color="A3A0AA"/>
              <w:right w:val="single" w:sz="0" w:space="0" w:color="A3A0AA"/>
            </w:tcBorders>
          </w:tcPr>
          <w:p w:rsidR="00F651C8" w:rsidRDefault="00A10AE1">
            <w:pPr>
              <w:spacing w:before="1"/>
              <w:ind w:left="124"/>
              <w:rPr>
                <w:sz w:val="24"/>
                <w:szCs w:val="24"/>
              </w:rPr>
            </w:pPr>
            <w:r>
              <w:rPr>
                <w:b/>
                <w:color w:val="807987"/>
                <w:sz w:val="24"/>
                <w:szCs w:val="24"/>
              </w:rPr>
              <w:t>Model</w:t>
            </w:r>
          </w:p>
        </w:tc>
        <w:tc>
          <w:tcPr>
            <w:tcW w:w="3360" w:type="dxa"/>
            <w:tcBorders>
              <w:top w:val="nil"/>
              <w:left w:val="single" w:sz="0" w:space="0" w:color="A3A0AA"/>
              <w:bottom w:val="nil"/>
              <w:right w:val="single" w:sz="0" w:space="0" w:color="A3A0AA"/>
            </w:tcBorders>
          </w:tcPr>
          <w:p w:rsidR="00F651C8" w:rsidRDefault="00A10AE1">
            <w:pPr>
              <w:spacing w:before="1"/>
              <w:ind w:left="117"/>
              <w:rPr>
                <w:sz w:val="24"/>
                <w:szCs w:val="24"/>
              </w:rPr>
            </w:pPr>
            <w:r>
              <w:rPr>
                <w:b/>
                <w:color w:val="807987"/>
                <w:sz w:val="24"/>
                <w:szCs w:val="24"/>
              </w:rPr>
              <w:t>Alur</w:t>
            </w:r>
            <w:r>
              <w:rPr>
                <w:b/>
                <w:color w:val="807987"/>
                <w:spacing w:val="12"/>
                <w:sz w:val="24"/>
                <w:szCs w:val="24"/>
              </w:rPr>
              <w:t xml:space="preserve"> </w:t>
            </w:r>
            <w:r>
              <w:rPr>
                <w:b/>
                <w:color w:val="807987"/>
                <w:w w:val="110"/>
                <w:sz w:val="24"/>
                <w:szCs w:val="24"/>
              </w:rPr>
              <w:t>Kerja</w:t>
            </w:r>
          </w:p>
        </w:tc>
        <w:tc>
          <w:tcPr>
            <w:tcW w:w="1760" w:type="dxa"/>
            <w:tcBorders>
              <w:top w:val="single" w:sz="0" w:space="0" w:color="A3A0AA"/>
              <w:left w:val="single" w:sz="0" w:space="0" w:color="A3A0AA"/>
              <w:bottom w:val="single" w:sz="0" w:space="0" w:color="A3A0AA"/>
              <w:right w:val="single" w:sz="0" w:space="0" w:color="A3A0AA"/>
            </w:tcBorders>
          </w:tcPr>
          <w:p w:rsidR="00F651C8" w:rsidRDefault="00A10AE1">
            <w:pPr>
              <w:spacing w:before="6"/>
              <w:ind w:left="122"/>
              <w:rPr>
                <w:sz w:val="24"/>
                <w:szCs w:val="24"/>
              </w:rPr>
            </w:pPr>
            <w:r>
              <w:rPr>
                <w:b/>
                <w:color w:val="807987"/>
                <w:w w:val="110"/>
                <w:sz w:val="24"/>
                <w:szCs w:val="24"/>
              </w:rPr>
              <w:t>Keterangan</w:t>
            </w:r>
          </w:p>
        </w:tc>
      </w:tr>
      <w:tr w:rsidR="00F651C8">
        <w:trPr>
          <w:trHeight w:hRule="exact" w:val="1780"/>
        </w:trPr>
        <w:tc>
          <w:tcPr>
            <w:tcW w:w="540" w:type="dxa"/>
            <w:tcBorders>
              <w:top w:val="single" w:sz="0" w:space="0" w:color="A3A0AA"/>
              <w:left w:val="nil"/>
              <w:bottom w:val="single" w:sz="0" w:space="0" w:color="A3A0AA"/>
              <w:right w:val="nil"/>
            </w:tcBorders>
          </w:tcPr>
          <w:p w:rsidR="00F651C8" w:rsidRDefault="00F651C8">
            <w:pPr>
              <w:spacing w:before="6" w:line="100" w:lineRule="exact"/>
              <w:rPr>
                <w:sz w:val="11"/>
                <w:szCs w:val="11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ind w:left="15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807987"/>
                <w:w w:val="49"/>
              </w:rPr>
              <w:t>1</w:t>
            </w:r>
          </w:p>
        </w:tc>
        <w:tc>
          <w:tcPr>
            <w:tcW w:w="2820" w:type="dxa"/>
            <w:tcBorders>
              <w:top w:val="single" w:sz="0" w:space="0" w:color="A3A0AA"/>
              <w:left w:val="nil"/>
              <w:bottom w:val="single" w:sz="0" w:space="0" w:color="A3A0AA"/>
              <w:right w:val="nil"/>
            </w:tcBorders>
          </w:tcPr>
          <w:p w:rsidR="00F651C8" w:rsidRDefault="00A10AE1">
            <w:pPr>
              <w:spacing w:before="26"/>
              <w:ind w:left="119"/>
              <w:rPr>
                <w:sz w:val="22"/>
                <w:szCs w:val="22"/>
              </w:rPr>
            </w:pPr>
            <w:r>
              <w:rPr>
                <w:color w:val="807987"/>
                <w:sz w:val="22"/>
                <w:szCs w:val="22"/>
              </w:rPr>
              <w:t xml:space="preserve">Menerima </w:t>
            </w:r>
            <w:r>
              <w:rPr>
                <w:color w:val="807987"/>
                <w:spacing w:val="42"/>
                <w:sz w:val="22"/>
                <w:szCs w:val="22"/>
              </w:rPr>
              <w:t xml:space="preserve"> </w:t>
            </w:r>
            <w:r>
              <w:rPr>
                <w:color w:val="807987"/>
                <w:sz w:val="22"/>
                <w:szCs w:val="22"/>
              </w:rPr>
              <w:t>Laporan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</w:tcPr>
          <w:p w:rsidR="00F651C8" w:rsidRDefault="00A10AE1">
            <w:pPr>
              <w:spacing w:before="26" w:line="523" w:lineRule="auto"/>
              <w:ind w:left="126" w:right="92"/>
              <w:jc w:val="both"/>
              <w:rPr>
                <w:sz w:val="22"/>
                <w:szCs w:val="22"/>
              </w:rPr>
            </w:pPr>
            <w:r>
              <w:rPr>
                <w:color w:val="807987"/>
                <w:sz w:val="22"/>
                <w:szCs w:val="22"/>
              </w:rPr>
              <w:t xml:space="preserve">Menerima </w:t>
            </w:r>
            <w:r>
              <w:rPr>
                <w:color w:val="807987"/>
                <w:spacing w:val="31"/>
                <w:sz w:val="22"/>
                <w:szCs w:val="22"/>
              </w:rPr>
              <w:t xml:space="preserve"> </w:t>
            </w:r>
            <w:r>
              <w:rPr>
                <w:color w:val="807987"/>
                <w:sz w:val="22"/>
                <w:szCs w:val="22"/>
              </w:rPr>
              <w:t>Laporan  Data Kehadiran Mahasiswa</w:t>
            </w:r>
            <w:r>
              <w:rPr>
                <w:color w:val="807987"/>
                <w:spacing w:val="13"/>
                <w:sz w:val="22"/>
                <w:szCs w:val="22"/>
              </w:rPr>
              <w:t xml:space="preserve"> </w:t>
            </w:r>
            <w:r>
              <w:rPr>
                <w:color w:val="807987"/>
                <w:sz w:val="22"/>
                <w:szCs w:val="22"/>
              </w:rPr>
              <w:t xml:space="preserve">dalam Bentuk </w:t>
            </w:r>
            <w:r>
              <w:rPr>
                <w:color w:val="807987"/>
                <w:spacing w:val="8"/>
                <w:sz w:val="22"/>
                <w:szCs w:val="22"/>
              </w:rPr>
              <w:t xml:space="preserve"> </w:t>
            </w:r>
            <w:r>
              <w:rPr>
                <w:color w:val="807987"/>
                <w:sz w:val="22"/>
                <w:szCs w:val="22"/>
              </w:rPr>
              <w:t>PDF.</w:t>
            </w:r>
          </w:p>
        </w:tc>
        <w:tc>
          <w:tcPr>
            <w:tcW w:w="1760" w:type="dxa"/>
            <w:tcBorders>
              <w:top w:val="single" w:sz="0" w:space="0" w:color="A3A0AA"/>
              <w:left w:val="nil"/>
              <w:bottom w:val="single" w:sz="0" w:space="0" w:color="A3A0AA"/>
              <w:right w:val="nil"/>
            </w:tcBorders>
          </w:tcPr>
          <w:p w:rsidR="00F651C8" w:rsidRDefault="00A10AE1">
            <w:pPr>
              <w:spacing w:before="26"/>
              <w:ind w:left="122"/>
              <w:rPr>
                <w:sz w:val="22"/>
                <w:szCs w:val="22"/>
              </w:rPr>
            </w:pPr>
            <w:r>
              <w:rPr>
                <w:color w:val="807987"/>
                <w:w w:val="105"/>
                <w:sz w:val="22"/>
                <w:szCs w:val="22"/>
              </w:rPr>
              <w:t>Berhasi</w:t>
            </w:r>
            <w:r>
              <w:rPr>
                <w:color w:val="807987"/>
                <w:spacing w:val="-1"/>
                <w:w w:val="105"/>
                <w:sz w:val="22"/>
                <w:szCs w:val="22"/>
              </w:rPr>
              <w:t>l</w:t>
            </w:r>
            <w:r>
              <w:rPr>
                <w:color w:val="A3A0AA"/>
                <w:w w:val="99"/>
                <w:sz w:val="22"/>
                <w:szCs w:val="22"/>
              </w:rPr>
              <w:t>/</w:t>
            </w:r>
            <w:r>
              <w:rPr>
                <w:color w:val="807987"/>
                <w:sz w:val="22"/>
                <w:szCs w:val="22"/>
              </w:rPr>
              <w:t>Tidak</w:t>
            </w:r>
          </w:p>
        </w:tc>
      </w:tr>
    </w:tbl>
    <w:p w:rsidR="00F651C8" w:rsidRDefault="00F651C8">
      <w:pPr>
        <w:spacing w:before="2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29" w:line="260" w:lineRule="exact"/>
        <w:ind w:right="1013"/>
        <w:jc w:val="right"/>
        <w:rPr>
          <w:sz w:val="24"/>
          <w:szCs w:val="24"/>
        </w:rPr>
      </w:pPr>
      <w:r>
        <w:rPr>
          <w:b/>
          <w:color w:val="807987"/>
          <w:position w:val="-1"/>
          <w:sz w:val="24"/>
          <w:szCs w:val="24"/>
        </w:rPr>
        <w:t>Penguji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9" w:line="240" w:lineRule="exact"/>
        <w:rPr>
          <w:sz w:val="24"/>
          <w:szCs w:val="24"/>
        </w:rPr>
      </w:pPr>
    </w:p>
    <w:p w:rsidR="00F651C8" w:rsidRDefault="00F651C8">
      <w:pPr>
        <w:spacing w:line="820" w:lineRule="exact"/>
        <w:ind w:right="106"/>
        <w:jc w:val="right"/>
        <w:rPr>
          <w:rFonts w:ascii="Arial" w:eastAsia="Arial" w:hAnsi="Arial" w:cs="Arial"/>
          <w:sz w:val="58"/>
          <w:szCs w:val="58"/>
        </w:rPr>
        <w:sectPr w:rsidR="00F651C8">
          <w:footerReference w:type="default" r:id="rId189"/>
          <w:pgSz w:w="11920" w:h="16840"/>
          <w:pgMar w:top="1360" w:right="980" w:bottom="280" w:left="1680" w:header="0" w:footer="0" w:gutter="0"/>
          <w:cols w:space="720"/>
        </w:sectPr>
      </w:pPr>
      <w:r w:rsidRPr="00F651C8">
        <w:pict>
          <v:shape id="_x0000_s1040" type="#_x0000_t75" style="position:absolute;left:0;text-align:left;margin-left:426.75pt;margin-top:-37.5pt;width:90.75pt;height:49.45pt;z-index:-14600;mso-position-horizontal-relative:page">
            <v:imagedata r:id="rId190" o:title=""/>
            <w10:wrap anchorx="page"/>
          </v:shape>
        </w:pict>
      </w:r>
      <w:r w:rsidR="00A10AE1">
        <w:rPr>
          <w:rFonts w:ascii="Arial" w:eastAsia="Arial" w:hAnsi="Arial" w:cs="Arial"/>
          <w:color w:val="807987"/>
          <w:w w:val="34"/>
          <w:position w:val="-4"/>
          <w:sz w:val="58"/>
          <w:szCs w:val="58"/>
        </w:rPr>
        <w:t xml:space="preserve">(     </w:t>
      </w:r>
      <w:r w:rsidR="00A10AE1">
        <w:rPr>
          <w:rFonts w:ascii="Arial" w:eastAsia="Arial" w:hAnsi="Arial" w:cs="Arial"/>
          <w:color w:val="807987"/>
          <w:spacing w:val="49"/>
          <w:w w:val="34"/>
          <w:position w:val="-4"/>
          <w:sz w:val="58"/>
          <w:szCs w:val="58"/>
        </w:rPr>
        <w:t xml:space="preserve"> </w:t>
      </w:r>
      <w:r w:rsidR="00A10AE1">
        <w:rPr>
          <w:rFonts w:ascii="Arial" w:eastAsia="Arial" w:hAnsi="Arial" w:cs="Arial"/>
          <w:i/>
          <w:color w:val="69606B"/>
          <w:position w:val="14"/>
          <w:sz w:val="42"/>
          <w:szCs w:val="42"/>
        </w:rPr>
        <w:t xml:space="preserve">jf; </w:t>
      </w:r>
      <w:r w:rsidR="00A10AE1">
        <w:rPr>
          <w:rFonts w:ascii="Arial" w:eastAsia="Arial" w:hAnsi="Arial" w:cs="Arial"/>
          <w:i/>
          <w:color w:val="69606B"/>
          <w:spacing w:val="70"/>
          <w:position w:val="14"/>
          <w:sz w:val="42"/>
          <w:szCs w:val="42"/>
        </w:rPr>
        <w:t xml:space="preserve"> </w:t>
      </w:r>
      <w:r w:rsidR="00A10AE1">
        <w:rPr>
          <w:rFonts w:ascii="Arial" w:eastAsia="Arial" w:hAnsi="Arial" w:cs="Arial"/>
          <w:i/>
          <w:color w:val="69606B"/>
          <w:spacing w:val="-144"/>
          <w:w w:val="79"/>
          <w:position w:val="14"/>
          <w:sz w:val="58"/>
          <w:szCs w:val="58"/>
        </w:rPr>
        <w:t>a</w:t>
      </w:r>
      <w:r w:rsidR="00A10AE1">
        <w:rPr>
          <w:rFonts w:ascii="Arial" w:eastAsia="Arial" w:hAnsi="Arial" w:cs="Arial"/>
          <w:color w:val="69606B"/>
          <w:w w:val="45"/>
          <w:position w:val="-4"/>
          <w:sz w:val="58"/>
          <w:szCs w:val="58"/>
        </w:rPr>
        <w:t>r.:</w:t>
      </w:r>
      <w:r w:rsidR="00A10AE1">
        <w:rPr>
          <w:rFonts w:ascii="Arial" w:eastAsia="Arial" w:hAnsi="Arial" w:cs="Arial"/>
          <w:color w:val="69606B"/>
          <w:spacing w:val="8"/>
          <w:w w:val="45"/>
          <w:position w:val="-4"/>
          <w:sz w:val="58"/>
          <w:szCs w:val="58"/>
        </w:rPr>
        <w:t>.</w:t>
      </w:r>
      <w:r w:rsidR="00A10AE1">
        <w:rPr>
          <w:rFonts w:ascii="Arial" w:eastAsia="Arial" w:hAnsi="Arial" w:cs="Arial"/>
          <w:i/>
          <w:color w:val="69606B"/>
          <w:w w:val="121"/>
          <w:position w:val="14"/>
          <w:sz w:val="28"/>
          <w:szCs w:val="28"/>
        </w:rPr>
        <w:t>k.</w:t>
      </w:r>
      <w:r w:rsidR="00A10AE1">
        <w:rPr>
          <w:rFonts w:ascii="Arial" w:eastAsia="Arial" w:hAnsi="Arial" w:cs="Arial"/>
          <w:i/>
          <w:color w:val="69606B"/>
          <w:position w:val="14"/>
          <w:sz w:val="28"/>
          <w:szCs w:val="28"/>
        </w:rPr>
        <w:t xml:space="preserve">     </w:t>
      </w:r>
      <w:r w:rsidR="00A10AE1">
        <w:rPr>
          <w:rFonts w:ascii="Arial" w:eastAsia="Arial" w:hAnsi="Arial" w:cs="Arial"/>
          <w:i/>
          <w:color w:val="69606B"/>
          <w:spacing w:val="15"/>
          <w:position w:val="14"/>
          <w:sz w:val="28"/>
          <w:szCs w:val="28"/>
        </w:rPr>
        <w:t xml:space="preserve"> </w:t>
      </w:r>
      <w:r w:rsidR="00A10AE1">
        <w:rPr>
          <w:rFonts w:ascii="Arial" w:eastAsia="Arial" w:hAnsi="Arial" w:cs="Arial"/>
          <w:color w:val="807987"/>
          <w:w w:val="34"/>
          <w:position w:val="-4"/>
          <w:sz w:val="58"/>
          <w:szCs w:val="58"/>
        </w:rPr>
        <w:t>)</w:t>
      </w:r>
    </w:p>
    <w:p w:rsidR="00F651C8" w:rsidRDefault="00A10AE1">
      <w:pPr>
        <w:spacing w:before="59" w:line="260" w:lineRule="exact"/>
        <w:ind w:left="3640" w:right="5346"/>
        <w:jc w:val="center"/>
        <w:rPr>
          <w:sz w:val="24"/>
          <w:szCs w:val="24"/>
        </w:rPr>
      </w:pPr>
      <w:r>
        <w:rPr>
          <w:b/>
          <w:w w:val="99"/>
          <w:position w:val="-1"/>
          <w:sz w:val="24"/>
          <w:szCs w:val="24"/>
        </w:rPr>
        <w:lastRenderedPageBreak/>
        <w:t>A</w:t>
      </w:r>
      <w:r>
        <w:rPr>
          <w:b/>
          <w:spacing w:val="1"/>
          <w:w w:val="99"/>
          <w:position w:val="-1"/>
          <w:sz w:val="24"/>
          <w:szCs w:val="24"/>
        </w:rPr>
        <w:t>d</w:t>
      </w:r>
      <w:r>
        <w:rPr>
          <w:b/>
          <w:spacing w:val="-3"/>
          <w:w w:val="99"/>
          <w:position w:val="-1"/>
          <w:sz w:val="24"/>
          <w:szCs w:val="24"/>
        </w:rPr>
        <w:t>m</w:t>
      </w:r>
      <w:r>
        <w:rPr>
          <w:b/>
          <w:w w:val="99"/>
          <w:position w:val="-1"/>
          <w:sz w:val="24"/>
          <w:szCs w:val="24"/>
        </w:rPr>
        <w:t>i</w:t>
      </w:r>
      <w:r>
        <w:rPr>
          <w:b/>
          <w:spacing w:val="1"/>
          <w:w w:val="99"/>
          <w:position w:val="-1"/>
          <w:sz w:val="24"/>
          <w:szCs w:val="24"/>
        </w:rPr>
        <w:t>n</w:t>
      </w:r>
      <w:r>
        <w:rPr>
          <w:b/>
          <w:w w:val="99"/>
          <w:position w:val="-1"/>
          <w:sz w:val="24"/>
          <w:szCs w:val="24"/>
        </w:rPr>
        <w:t>ist</w:t>
      </w:r>
      <w:r>
        <w:rPr>
          <w:b/>
          <w:spacing w:val="-1"/>
          <w:w w:val="99"/>
          <w:position w:val="-1"/>
          <w:sz w:val="24"/>
          <w:szCs w:val="24"/>
        </w:rPr>
        <w:t>r</w:t>
      </w:r>
      <w:r>
        <w:rPr>
          <w:b/>
          <w:w w:val="99"/>
          <w:position w:val="-1"/>
          <w:sz w:val="24"/>
          <w:szCs w:val="24"/>
        </w:rPr>
        <w:t>at</w:t>
      </w:r>
      <w:r>
        <w:rPr>
          <w:b/>
          <w:spacing w:val="2"/>
          <w:w w:val="99"/>
          <w:position w:val="-1"/>
          <w:sz w:val="24"/>
          <w:szCs w:val="24"/>
        </w:rPr>
        <w:t>o</w:t>
      </w:r>
      <w:r>
        <w:rPr>
          <w:b/>
          <w:w w:val="99"/>
          <w:position w:val="-1"/>
          <w:sz w:val="24"/>
          <w:szCs w:val="24"/>
        </w:rPr>
        <w:t>r</w:t>
      </w:r>
    </w:p>
    <w:p w:rsidR="00F651C8" w:rsidRDefault="00F651C8">
      <w:pPr>
        <w:spacing w:before="13" w:line="220" w:lineRule="exact"/>
        <w:rPr>
          <w:sz w:val="22"/>
          <w:szCs w:val="22"/>
        </w:rPr>
      </w:pPr>
    </w:p>
    <w:p w:rsidR="00F651C8" w:rsidRDefault="00A10AE1">
      <w:pPr>
        <w:spacing w:before="29"/>
        <w:ind w:left="100"/>
        <w:rPr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>
        <w:rPr>
          <w:b/>
          <w:spacing w:val="5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ala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Ut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</w:t>
      </w:r>
    </w:p>
    <w:p w:rsidR="00F651C8" w:rsidRDefault="00F651C8">
      <w:pPr>
        <w:spacing w:before="14" w:line="240" w:lineRule="exact"/>
        <w:rPr>
          <w:sz w:val="24"/>
          <w:szCs w:val="24"/>
        </w:rPr>
      </w:pPr>
    </w:p>
    <w:tbl>
      <w:tblPr>
        <w:tblW w:w="0" w:type="auto"/>
        <w:tblInd w:w="1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6"/>
        <w:gridCol w:w="1762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35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6178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F651C8" w:rsidRDefault="00A10AE1">
            <w:pPr>
              <w:spacing w:before="1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</w:t>
            </w:r>
            <w:r>
              <w:rPr>
                <w:spacing w:val="2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il,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po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rofil </w:t>
            </w:r>
            <w:r>
              <w:rPr>
                <w:spacing w:val="1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knik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</w:t>
            </w:r>
            <w:r>
              <w:rPr>
                <w:spacing w:val="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41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ta  </w:t>
            </w:r>
            <w:r>
              <w:rPr>
                <w:spacing w:val="5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nsi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2338"/>
        </w:trPr>
        <w:tc>
          <w:tcPr>
            <w:tcW w:w="5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7" w:line="200" w:lineRule="exact"/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8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u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8"/>
              <w:jc w:val="both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</w:t>
            </w:r>
            <w:r>
              <w:rPr>
                <w:spacing w:val="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1"/>
                <w:sz w:val="24"/>
                <w:szCs w:val="24"/>
              </w:rPr>
              <w:t xml:space="preserve">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ntuk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666"/>
        </w:trPr>
        <w:tc>
          <w:tcPr>
            <w:tcW w:w="5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u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1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riode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   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n,    </w:t>
            </w:r>
            <w:r>
              <w:rPr>
                <w:spacing w:val="1"/>
                <w:sz w:val="24"/>
                <w:szCs w:val="24"/>
              </w:rPr>
              <w:t xml:space="preserve">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pgSz w:w="12240" w:h="15840"/>
          <w:pgMar w:top="1380" w:right="0" w:bottom="280" w:left="1700" w:header="0" w:footer="0" w:gutter="0"/>
          <w:cols w:space="720"/>
        </w:sectPr>
      </w:pPr>
    </w:p>
    <w:p w:rsidR="00F651C8" w:rsidRDefault="00F651C8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5"/>
        <w:gridCol w:w="1762"/>
      </w:tblGrid>
      <w:tr w:rsidR="00F651C8">
        <w:trPr>
          <w:trHeight w:hRule="exact" w:val="1123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</w:tr>
      <w:tr w:rsidR="00F651C8">
        <w:trPr>
          <w:trHeight w:hRule="exact" w:val="178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Ad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                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      </w:t>
            </w:r>
            <w:r>
              <w:rPr>
                <w:spacing w:val="3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r,       </w:t>
            </w:r>
            <w:r>
              <w:rPr>
                <w:spacing w:val="3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rofil,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</w:t>
            </w:r>
            <w:r>
              <w:rPr>
                <w:spacing w:val="5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blokir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2" w:line="220" w:lineRule="exact"/>
        <w:rPr>
          <w:sz w:val="22"/>
          <w:szCs w:val="22"/>
        </w:rPr>
      </w:pPr>
    </w:p>
    <w:p w:rsidR="00F651C8" w:rsidRDefault="00F651C8">
      <w:pPr>
        <w:spacing w:before="29"/>
        <w:ind w:left="100"/>
        <w:rPr>
          <w:sz w:val="24"/>
          <w:szCs w:val="24"/>
        </w:rPr>
      </w:pPr>
      <w:r w:rsidRPr="00F651C8">
        <w:pict>
          <v:shape id="_x0000_s1039" type="#_x0000_t75" style="position:absolute;left:0;text-align:left;margin-left:428.4pt;margin-top:713.3pt;width:183.6pt;height:78.7pt;z-index:-14599;mso-position-horizontal-relative:page;mso-position-vertical-relative:page">
            <v:imagedata r:id="rId191" o:title=""/>
            <w10:wrap anchorx="page" anchory="page"/>
          </v:shape>
        </w:pict>
      </w:r>
      <w:r w:rsidR="00A10AE1">
        <w:rPr>
          <w:b/>
          <w:sz w:val="24"/>
          <w:szCs w:val="24"/>
        </w:rPr>
        <w:t xml:space="preserve">2. </w:t>
      </w:r>
      <w:r w:rsidR="00A10AE1">
        <w:rPr>
          <w:b/>
          <w:spacing w:val="58"/>
          <w:sz w:val="24"/>
          <w:szCs w:val="24"/>
        </w:rPr>
        <w:t xml:space="preserve"> </w:t>
      </w:r>
      <w:r w:rsidR="00A10AE1">
        <w:rPr>
          <w:b/>
          <w:spacing w:val="1"/>
          <w:sz w:val="24"/>
          <w:szCs w:val="24"/>
        </w:rPr>
        <w:t>H</w:t>
      </w:r>
      <w:r w:rsidR="00A10AE1">
        <w:rPr>
          <w:b/>
          <w:sz w:val="24"/>
          <w:szCs w:val="24"/>
        </w:rPr>
        <w:t>ala</w:t>
      </w:r>
      <w:r w:rsidR="00A10AE1">
        <w:rPr>
          <w:b/>
          <w:spacing w:val="-3"/>
          <w:sz w:val="24"/>
          <w:szCs w:val="24"/>
        </w:rPr>
        <w:t>m</w:t>
      </w:r>
      <w:r w:rsidR="00A10AE1">
        <w:rPr>
          <w:b/>
          <w:sz w:val="24"/>
          <w:szCs w:val="24"/>
        </w:rPr>
        <w:t>an</w:t>
      </w:r>
      <w:r w:rsidR="00A10AE1">
        <w:rPr>
          <w:b/>
          <w:spacing w:val="-8"/>
          <w:sz w:val="24"/>
          <w:szCs w:val="24"/>
        </w:rPr>
        <w:t xml:space="preserve"> </w:t>
      </w:r>
      <w:r w:rsidR="00A10AE1">
        <w:rPr>
          <w:b/>
          <w:sz w:val="24"/>
          <w:szCs w:val="24"/>
        </w:rPr>
        <w:t>A</w:t>
      </w:r>
      <w:r w:rsidR="00A10AE1">
        <w:rPr>
          <w:b/>
          <w:spacing w:val="3"/>
          <w:sz w:val="24"/>
          <w:szCs w:val="24"/>
        </w:rPr>
        <w:t>d</w:t>
      </w:r>
      <w:r w:rsidR="00A10AE1">
        <w:rPr>
          <w:b/>
          <w:spacing w:val="-3"/>
          <w:sz w:val="24"/>
          <w:szCs w:val="24"/>
        </w:rPr>
        <w:t>m</w:t>
      </w:r>
      <w:r w:rsidR="00A10AE1">
        <w:rPr>
          <w:b/>
          <w:sz w:val="24"/>
          <w:szCs w:val="24"/>
        </w:rPr>
        <w:t>i</w:t>
      </w:r>
      <w:r w:rsidR="00A10AE1">
        <w:rPr>
          <w:b/>
          <w:spacing w:val="1"/>
          <w:sz w:val="24"/>
          <w:szCs w:val="24"/>
        </w:rPr>
        <w:t>n</w:t>
      </w:r>
      <w:r w:rsidR="00A10AE1">
        <w:rPr>
          <w:b/>
          <w:sz w:val="24"/>
          <w:szCs w:val="24"/>
        </w:rPr>
        <w:t>is</w:t>
      </w:r>
      <w:r w:rsidR="00A10AE1">
        <w:rPr>
          <w:b/>
          <w:spacing w:val="-1"/>
          <w:sz w:val="24"/>
          <w:szCs w:val="24"/>
        </w:rPr>
        <w:t>r</w:t>
      </w:r>
      <w:r w:rsidR="00A10AE1">
        <w:rPr>
          <w:b/>
          <w:sz w:val="24"/>
          <w:szCs w:val="24"/>
        </w:rPr>
        <w:t>ator</w:t>
      </w:r>
    </w:p>
    <w:p w:rsidR="00F651C8" w:rsidRDefault="00F651C8">
      <w:pPr>
        <w:spacing w:before="12" w:line="240" w:lineRule="exact"/>
        <w:rPr>
          <w:sz w:val="24"/>
          <w:szCs w:val="24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444"/>
        <w:gridCol w:w="1764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35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6264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F651C8" w:rsidRDefault="00A10AE1">
            <w:pPr>
              <w:spacing w:before="1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r, 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a  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,  </w:t>
            </w:r>
            <w:r>
              <w:rPr>
                <w:spacing w:val="1"/>
                <w:sz w:val="24"/>
                <w:szCs w:val="24"/>
              </w:rPr>
              <w:t xml:space="preserve"> P</w:t>
            </w:r>
            <w:r>
              <w:rPr>
                <w:sz w:val="24"/>
                <w:szCs w:val="24"/>
              </w:rPr>
              <w:t>rofil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Visi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h,  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blokir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</w:t>
            </w:r>
            <w:r>
              <w:rPr>
                <w:spacing w:val="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,  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 xml:space="preserve">h    </w:t>
            </w:r>
            <w:r>
              <w:rPr>
                <w:spacing w:val="4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pacing w:before="7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  <w:sectPr w:rsidR="00F651C8">
          <w:footerReference w:type="default" r:id="rId192"/>
          <w:pgSz w:w="12240" w:h="15840"/>
          <w:pgMar w:top="1340" w:right="0" w:bottom="0" w:left="1700" w:header="0" w:footer="0" w:gutter="0"/>
          <w:cols w:space="720"/>
        </w:sectPr>
      </w:pPr>
    </w:p>
    <w:p w:rsidR="00F651C8" w:rsidRDefault="00F651C8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444"/>
        <w:gridCol w:w="1764"/>
      </w:tblGrid>
      <w:tr w:rsidR="00F651C8">
        <w:trPr>
          <w:trHeight w:hRule="exact" w:val="123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ta   </w:t>
            </w:r>
            <w:r>
              <w:rPr>
                <w:spacing w:val="42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knik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</w:tr>
      <w:tr w:rsidR="00F651C8">
        <w:trPr>
          <w:trHeight w:hRule="exact" w:val="233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5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knik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2338"/>
        </w:trPr>
        <w:tc>
          <w:tcPr>
            <w:tcW w:w="5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7" w:line="200" w:lineRule="exact"/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82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knik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             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8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2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riode   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pgSz w:w="12240" w:h="15840"/>
          <w:pgMar w:top="1340" w:right="0" w:bottom="280" w:left="1720" w:header="0" w:footer="0" w:gutter="0"/>
          <w:cols w:space="720"/>
        </w:sectPr>
      </w:pPr>
    </w:p>
    <w:p w:rsidR="00F651C8" w:rsidRDefault="00A10AE1">
      <w:pPr>
        <w:spacing w:before="59"/>
        <w:ind w:left="3788" w:right="5508"/>
        <w:jc w:val="center"/>
        <w:rPr>
          <w:sz w:val="24"/>
          <w:szCs w:val="24"/>
        </w:rPr>
      </w:pPr>
      <w:r>
        <w:rPr>
          <w:b/>
          <w:w w:val="99"/>
          <w:sz w:val="24"/>
          <w:szCs w:val="24"/>
        </w:rPr>
        <w:lastRenderedPageBreak/>
        <w:t>Ma</w:t>
      </w:r>
      <w:r>
        <w:rPr>
          <w:b/>
          <w:spacing w:val="1"/>
          <w:w w:val="99"/>
          <w:sz w:val="24"/>
          <w:szCs w:val="24"/>
        </w:rPr>
        <w:t>h</w:t>
      </w:r>
      <w:r>
        <w:rPr>
          <w:b/>
          <w:w w:val="99"/>
          <w:sz w:val="24"/>
          <w:szCs w:val="24"/>
        </w:rPr>
        <w:t>asis</w:t>
      </w:r>
      <w:r>
        <w:rPr>
          <w:b/>
          <w:spacing w:val="2"/>
          <w:w w:val="99"/>
          <w:sz w:val="24"/>
          <w:szCs w:val="24"/>
        </w:rPr>
        <w:t>w</w:t>
      </w:r>
      <w:r>
        <w:rPr>
          <w:b/>
          <w:w w:val="99"/>
          <w:sz w:val="24"/>
          <w:szCs w:val="24"/>
        </w:rPr>
        <w:t>a</w:t>
      </w:r>
    </w:p>
    <w:p w:rsidR="00F651C8" w:rsidRDefault="00F651C8">
      <w:pPr>
        <w:spacing w:before="7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15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5"/>
        <w:gridCol w:w="1762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23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5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tika</w:t>
            </w:r>
            <w:r>
              <w:rPr>
                <w:spacing w:val="2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tika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in_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ka </w:t>
            </w:r>
            <w:r>
              <w:rPr>
                <w:spacing w:val="6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ka </w:t>
            </w:r>
            <w:r>
              <w:rPr>
                <w:spacing w:val="6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pacing w:before="4" w:line="160" w:lineRule="exact"/>
        <w:rPr>
          <w:sz w:val="16"/>
          <w:szCs w:val="16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6D6CBD">
      <w:pPr>
        <w:ind w:left="6848"/>
        <w:sectPr w:rsidR="00F651C8">
          <w:footerReference w:type="default" r:id="rId193"/>
          <w:pgSz w:w="12240" w:h="15840"/>
          <w:pgMar w:top="1380" w:right="0" w:bottom="0" w:left="1720" w:header="0" w:footer="0" w:gutter="0"/>
          <w:cols w:space="720"/>
        </w:sectPr>
      </w:pPr>
      <w:r>
        <w:pict>
          <v:shape id="_x0000_i1063" type="#_x0000_t75" style="width:183.35pt;height:78.7pt">
            <v:imagedata r:id="rId194" o:title=""/>
          </v:shape>
        </w:pict>
      </w:r>
    </w:p>
    <w:p w:rsidR="00F651C8" w:rsidRDefault="00A10AE1">
      <w:pPr>
        <w:spacing w:before="81" w:line="240" w:lineRule="exact"/>
        <w:ind w:left="3611" w:right="3968"/>
        <w:jc w:val="center"/>
        <w:rPr>
          <w:sz w:val="22"/>
          <w:szCs w:val="22"/>
        </w:rPr>
      </w:pPr>
      <w:r>
        <w:rPr>
          <w:b/>
          <w:color w:val="7E7785"/>
          <w:w w:val="110"/>
          <w:position w:val="-1"/>
          <w:sz w:val="22"/>
          <w:szCs w:val="22"/>
        </w:rPr>
        <w:lastRenderedPageBreak/>
        <w:t>Kepala</w:t>
      </w:r>
      <w:r>
        <w:rPr>
          <w:b/>
          <w:color w:val="7E7785"/>
          <w:spacing w:val="-3"/>
          <w:w w:val="110"/>
          <w:position w:val="-1"/>
          <w:sz w:val="22"/>
          <w:szCs w:val="22"/>
        </w:rPr>
        <w:t xml:space="preserve"> </w:t>
      </w:r>
      <w:r>
        <w:rPr>
          <w:b/>
          <w:color w:val="7E7785"/>
          <w:w w:val="110"/>
          <w:position w:val="-1"/>
          <w:sz w:val="22"/>
          <w:szCs w:val="22"/>
        </w:rPr>
        <w:t>Asrama</w:t>
      </w:r>
    </w:p>
    <w:p w:rsidR="00F651C8" w:rsidRDefault="00F651C8">
      <w:pPr>
        <w:spacing w:before="1" w:line="160" w:lineRule="exact"/>
        <w:rPr>
          <w:sz w:val="17"/>
          <w:szCs w:val="17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20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360"/>
        <w:gridCol w:w="1760"/>
      </w:tblGrid>
      <w:tr w:rsidR="00F651C8">
        <w:trPr>
          <w:trHeight w:hRule="exact" w:val="700"/>
        </w:trPr>
        <w:tc>
          <w:tcPr>
            <w:tcW w:w="540" w:type="dxa"/>
            <w:tcBorders>
              <w:top w:val="single" w:sz="0" w:space="0" w:color="9A95A1"/>
              <w:left w:val="single" w:sz="0" w:space="0" w:color="9A95A1"/>
              <w:bottom w:val="single" w:sz="0" w:space="0" w:color="9A95A1"/>
              <w:right w:val="single" w:sz="0" w:space="0" w:color="9A95A1"/>
            </w:tcBorders>
          </w:tcPr>
          <w:p w:rsidR="00F651C8" w:rsidRDefault="00A10AE1">
            <w:pPr>
              <w:spacing w:before="66"/>
              <w:ind w:left="136"/>
              <w:rPr>
                <w:sz w:val="22"/>
                <w:szCs w:val="22"/>
              </w:rPr>
            </w:pPr>
            <w:r>
              <w:rPr>
                <w:b/>
                <w:color w:val="7E7785"/>
                <w:sz w:val="22"/>
                <w:szCs w:val="22"/>
              </w:rPr>
              <w:t>No</w:t>
            </w:r>
          </w:p>
        </w:tc>
        <w:tc>
          <w:tcPr>
            <w:tcW w:w="2820" w:type="dxa"/>
            <w:tcBorders>
              <w:top w:val="single" w:sz="0" w:space="0" w:color="9A95A1"/>
              <w:left w:val="single" w:sz="0" w:space="0" w:color="9A95A1"/>
              <w:bottom w:val="single" w:sz="0" w:space="0" w:color="9A95A1"/>
              <w:right w:val="single" w:sz="0" w:space="0" w:color="9A95A1"/>
            </w:tcBorders>
          </w:tcPr>
          <w:p w:rsidR="00F651C8" w:rsidRDefault="00A10AE1">
            <w:pPr>
              <w:spacing w:before="61"/>
              <w:ind w:left="138"/>
              <w:rPr>
                <w:sz w:val="22"/>
                <w:szCs w:val="22"/>
              </w:rPr>
            </w:pPr>
            <w:r>
              <w:rPr>
                <w:b/>
                <w:color w:val="7E7785"/>
                <w:sz w:val="22"/>
                <w:szCs w:val="22"/>
              </w:rPr>
              <w:t>Model</w:t>
            </w:r>
          </w:p>
        </w:tc>
        <w:tc>
          <w:tcPr>
            <w:tcW w:w="3360" w:type="dxa"/>
            <w:tcBorders>
              <w:top w:val="nil"/>
              <w:left w:val="single" w:sz="0" w:space="0" w:color="9A95A1"/>
              <w:bottom w:val="nil"/>
              <w:right w:val="single" w:sz="0" w:space="0" w:color="9A95A1"/>
            </w:tcBorders>
          </w:tcPr>
          <w:p w:rsidR="00F651C8" w:rsidRDefault="00A10AE1">
            <w:pPr>
              <w:spacing w:before="61"/>
              <w:ind w:left="131"/>
              <w:rPr>
                <w:sz w:val="22"/>
                <w:szCs w:val="22"/>
              </w:rPr>
            </w:pPr>
            <w:r>
              <w:rPr>
                <w:b/>
                <w:color w:val="7E7785"/>
                <w:sz w:val="22"/>
                <w:szCs w:val="22"/>
              </w:rPr>
              <w:t>Alur</w:t>
            </w:r>
            <w:r>
              <w:rPr>
                <w:b/>
                <w:color w:val="7E7785"/>
                <w:spacing w:val="47"/>
                <w:sz w:val="22"/>
                <w:szCs w:val="22"/>
              </w:rPr>
              <w:t xml:space="preserve"> </w:t>
            </w:r>
            <w:r>
              <w:rPr>
                <w:b/>
                <w:color w:val="7E7785"/>
                <w:w w:val="110"/>
                <w:sz w:val="22"/>
                <w:szCs w:val="22"/>
              </w:rPr>
              <w:t>Kerja</w:t>
            </w:r>
          </w:p>
        </w:tc>
        <w:tc>
          <w:tcPr>
            <w:tcW w:w="1760" w:type="dxa"/>
            <w:tcBorders>
              <w:top w:val="single" w:sz="0" w:space="0" w:color="9A95A1"/>
              <w:left w:val="single" w:sz="0" w:space="0" w:color="9A95A1"/>
              <w:bottom w:val="single" w:sz="0" w:space="0" w:color="9A95A1"/>
              <w:right w:val="single" w:sz="0" w:space="0" w:color="9A95A1"/>
            </w:tcBorders>
          </w:tcPr>
          <w:p w:rsidR="00F651C8" w:rsidRDefault="00A10AE1">
            <w:pPr>
              <w:spacing w:before="56"/>
              <w:ind w:left="131"/>
              <w:rPr>
                <w:sz w:val="22"/>
                <w:szCs w:val="22"/>
              </w:rPr>
            </w:pPr>
            <w:r>
              <w:rPr>
                <w:b/>
                <w:color w:val="7E7785"/>
                <w:w w:val="110"/>
                <w:sz w:val="22"/>
                <w:szCs w:val="22"/>
              </w:rPr>
              <w:t>Keterangan</w:t>
            </w:r>
          </w:p>
        </w:tc>
      </w:tr>
      <w:tr w:rsidR="00F651C8">
        <w:trPr>
          <w:trHeight w:hRule="exact" w:val="1800"/>
        </w:trPr>
        <w:tc>
          <w:tcPr>
            <w:tcW w:w="540" w:type="dxa"/>
            <w:tcBorders>
              <w:top w:val="single" w:sz="0" w:space="0" w:color="9A95A1"/>
              <w:left w:val="nil"/>
              <w:bottom w:val="single" w:sz="0" w:space="0" w:color="9A95A1"/>
              <w:right w:val="nil"/>
            </w:tcBorders>
          </w:tcPr>
          <w:p w:rsidR="00F651C8" w:rsidRDefault="00F651C8">
            <w:pPr>
              <w:spacing w:before="3" w:line="120" w:lineRule="exact"/>
              <w:rPr>
                <w:sz w:val="12"/>
                <w:szCs w:val="12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ind w:left="165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7E7785"/>
                <w:w w:val="51"/>
                <w:sz w:val="22"/>
                <w:szCs w:val="22"/>
              </w:rPr>
              <w:t>1</w:t>
            </w:r>
          </w:p>
        </w:tc>
        <w:tc>
          <w:tcPr>
            <w:tcW w:w="2820" w:type="dxa"/>
            <w:tcBorders>
              <w:top w:val="single" w:sz="0" w:space="0" w:color="9A95A1"/>
              <w:left w:val="nil"/>
              <w:bottom w:val="single" w:sz="0" w:space="0" w:color="9A95A1"/>
              <w:right w:val="nil"/>
            </w:tcBorders>
          </w:tcPr>
          <w:p w:rsidR="00F651C8" w:rsidRDefault="00A10AE1">
            <w:pPr>
              <w:spacing w:before="47"/>
              <w:ind w:left="129"/>
              <w:rPr>
                <w:sz w:val="22"/>
                <w:szCs w:val="22"/>
              </w:rPr>
            </w:pPr>
            <w:r>
              <w:rPr>
                <w:color w:val="7E7785"/>
                <w:sz w:val="22"/>
                <w:szCs w:val="22"/>
              </w:rPr>
              <w:t xml:space="preserve">Menerima </w:t>
            </w:r>
            <w:r>
              <w:rPr>
                <w:color w:val="7E7785"/>
                <w:spacing w:val="47"/>
                <w:sz w:val="22"/>
                <w:szCs w:val="22"/>
              </w:rPr>
              <w:t xml:space="preserve"> </w:t>
            </w:r>
            <w:r>
              <w:rPr>
                <w:color w:val="7E7785"/>
                <w:sz w:val="22"/>
                <w:szCs w:val="22"/>
              </w:rPr>
              <w:t>Laporan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</w:tcPr>
          <w:p w:rsidR="00F651C8" w:rsidRDefault="00A10AE1">
            <w:pPr>
              <w:tabs>
                <w:tab w:val="left" w:pos="1360"/>
                <w:tab w:val="left" w:pos="1580"/>
              </w:tabs>
              <w:spacing w:before="47" w:line="521" w:lineRule="auto"/>
              <w:ind w:left="141" w:right="81" w:hanging="5"/>
              <w:jc w:val="both"/>
              <w:rPr>
                <w:sz w:val="22"/>
                <w:szCs w:val="22"/>
              </w:rPr>
            </w:pPr>
            <w:r>
              <w:rPr>
                <w:color w:val="7E7785"/>
                <w:sz w:val="22"/>
                <w:szCs w:val="22"/>
              </w:rPr>
              <w:t>Menerima</w:t>
            </w:r>
            <w:r>
              <w:rPr>
                <w:color w:val="7E7785"/>
                <w:sz w:val="22"/>
                <w:szCs w:val="22"/>
              </w:rPr>
              <w:tab/>
            </w:r>
            <w:r>
              <w:rPr>
                <w:color w:val="7E7785"/>
                <w:sz w:val="22"/>
                <w:szCs w:val="22"/>
              </w:rPr>
              <w:tab/>
              <w:t>La</w:t>
            </w:r>
            <w:r>
              <w:rPr>
                <w:color w:val="7E7785"/>
                <w:spacing w:val="-37"/>
                <w:sz w:val="22"/>
                <w:szCs w:val="22"/>
              </w:rPr>
              <w:t xml:space="preserve"> </w:t>
            </w:r>
            <w:r>
              <w:rPr>
                <w:color w:val="7E7785"/>
                <w:w w:val="99"/>
                <w:sz w:val="22"/>
                <w:szCs w:val="22"/>
              </w:rPr>
              <w:t>po</w:t>
            </w:r>
            <w:r>
              <w:rPr>
                <w:color w:val="7E7785"/>
                <w:spacing w:val="-35"/>
                <w:sz w:val="22"/>
                <w:szCs w:val="22"/>
              </w:rPr>
              <w:t xml:space="preserve"> </w:t>
            </w:r>
            <w:r>
              <w:rPr>
                <w:color w:val="7E7785"/>
                <w:sz w:val="22"/>
                <w:szCs w:val="22"/>
              </w:rPr>
              <w:t xml:space="preserve">ran       </w:t>
            </w:r>
            <w:r>
              <w:rPr>
                <w:color w:val="7E7785"/>
                <w:spacing w:val="33"/>
                <w:sz w:val="22"/>
                <w:szCs w:val="22"/>
              </w:rPr>
              <w:t xml:space="preserve"> </w:t>
            </w:r>
            <w:r>
              <w:rPr>
                <w:color w:val="7E7785"/>
                <w:sz w:val="22"/>
                <w:szCs w:val="22"/>
              </w:rPr>
              <w:t xml:space="preserve">Data </w:t>
            </w:r>
            <w:r>
              <w:rPr>
                <w:color w:val="7E7785"/>
                <w:sz w:val="22"/>
                <w:szCs w:val="22"/>
              </w:rPr>
              <w:t>Kehadiran</w:t>
            </w:r>
            <w:r>
              <w:rPr>
                <w:color w:val="7E7785"/>
                <w:sz w:val="22"/>
                <w:szCs w:val="22"/>
              </w:rPr>
              <w:tab/>
              <w:t xml:space="preserve">Mahasiswa     </w:t>
            </w:r>
            <w:r>
              <w:rPr>
                <w:color w:val="7E7785"/>
                <w:spacing w:val="10"/>
                <w:sz w:val="22"/>
                <w:szCs w:val="22"/>
              </w:rPr>
              <w:t xml:space="preserve"> </w:t>
            </w:r>
            <w:r>
              <w:rPr>
                <w:color w:val="7E7785"/>
                <w:sz w:val="22"/>
                <w:szCs w:val="22"/>
              </w:rPr>
              <w:t xml:space="preserve">dalam Bentuk </w:t>
            </w:r>
            <w:r>
              <w:rPr>
                <w:color w:val="7E7785"/>
                <w:spacing w:val="13"/>
                <w:sz w:val="22"/>
                <w:szCs w:val="22"/>
              </w:rPr>
              <w:t xml:space="preserve"> </w:t>
            </w:r>
            <w:r>
              <w:rPr>
                <w:color w:val="7E7785"/>
                <w:sz w:val="22"/>
                <w:szCs w:val="22"/>
              </w:rPr>
              <w:t>PDF</w:t>
            </w:r>
            <w:r>
              <w:rPr>
                <w:color w:val="9A95A1"/>
                <w:w w:val="41"/>
                <w:sz w:val="22"/>
                <w:szCs w:val="22"/>
              </w:rPr>
              <w:t>.</w:t>
            </w:r>
          </w:p>
        </w:tc>
        <w:tc>
          <w:tcPr>
            <w:tcW w:w="1760" w:type="dxa"/>
            <w:tcBorders>
              <w:top w:val="single" w:sz="0" w:space="0" w:color="9A95A1"/>
              <w:left w:val="nil"/>
              <w:bottom w:val="single" w:sz="0" w:space="0" w:color="9A95A1"/>
              <w:right w:val="nil"/>
            </w:tcBorders>
          </w:tcPr>
          <w:p w:rsidR="00F651C8" w:rsidRDefault="00A10AE1">
            <w:pPr>
              <w:spacing w:before="19"/>
              <w:ind w:left="131"/>
              <w:rPr>
                <w:sz w:val="24"/>
                <w:szCs w:val="24"/>
              </w:rPr>
            </w:pPr>
            <w:r>
              <w:rPr>
                <w:color w:val="7E7785"/>
                <w:sz w:val="24"/>
                <w:szCs w:val="24"/>
              </w:rPr>
              <w:t>Berh</w:t>
            </w:r>
            <w:r>
              <w:rPr>
                <w:color w:val="7E7785"/>
                <w:spacing w:val="-1"/>
                <w:sz w:val="24"/>
                <w:szCs w:val="24"/>
              </w:rPr>
              <w:t>a</w:t>
            </w:r>
            <w:r>
              <w:rPr>
                <w:color w:val="9A95A1"/>
                <w:sz w:val="24"/>
                <w:szCs w:val="24"/>
              </w:rPr>
              <w:t>s</w:t>
            </w:r>
            <w:r>
              <w:rPr>
                <w:color w:val="7E7785"/>
                <w:sz w:val="24"/>
                <w:szCs w:val="24"/>
              </w:rPr>
              <w:t>il</w:t>
            </w:r>
            <w:r>
              <w:rPr>
                <w:color w:val="9A95A1"/>
                <w:sz w:val="24"/>
                <w:szCs w:val="24"/>
              </w:rPr>
              <w:t>/</w:t>
            </w:r>
            <w:r>
              <w:rPr>
                <w:color w:val="7E7785"/>
                <w:sz w:val="24"/>
                <w:szCs w:val="24"/>
              </w:rPr>
              <w:t>Tidak</w:t>
            </w:r>
          </w:p>
        </w:tc>
      </w:tr>
    </w:tbl>
    <w:p w:rsidR="00F651C8" w:rsidRDefault="00F651C8">
      <w:pPr>
        <w:spacing w:before="3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29"/>
        <w:ind w:right="1018"/>
        <w:jc w:val="right"/>
        <w:rPr>
          <w:sz w:val="24"/>
          <w:szCs w:val="24"/>
        </w:rPr>
      </w:pPr>
      <w:r>
        <w:rPr>
          <w:b/>
          <w:color w:val="7E7785"/>
          <w:sz w:val="24"/>
          <w:szCs w:val="24"/>
        </w:rPr>
        <w:t>Penguji</w:t>
      </w:r>
    </w:p>
    <w:p w:rsidR="00F651C8" w:rsidRDefault="00F651C8">
      <w:pPr>
        <w:spacing w:before="8" w:line="100" w:lineRule="exact"/>
        <w:rPr>
          <w:sz w:val="11"/>
          <w:szCs w:val="11"/>
        </w:rPr>
      </w:pPr>
    </w:p>
    <w:p w:rsidR="00F651C8" w:rsidRDefault="00F651C8">
      <w:pPr>
        <w:spacing w:line="200" w:lineRule="exact"/>
      </w:pPr>
    </w:p>
    <w:p w:rsidR="00F651C8" w:rsidRDefault="006D6CBD">
      <w:pPr>
        <w:ind w:left="7181"/>
      </w:pPr>
      <w:r>
        <w:pict>
          <v:shape id="_x0000_i1064" type="#_x0000_t75" style="width:77.85pt;height:42.7pt">
            <v:imagedata r:id="rId195" o:title=""/>
          </v:shape>
        </w:pict>
      </w:r>
    </w:p>
    <w:p w:rsidR="00F651C8" w:rsidRDefault="00A10AE1">
      <w:pPr>
        <w:spacing w:before="60"/>
        <w:ind w:right="105"/>
        <w:jc w:val="right"/>
        <w:rPr>
          <w:sz w:val="34"/>
          <w:szCs w:val="34"/>
        </w:rPr>
        <w:sectPr w:rsidR="00F651C8">
          <w:footerReference w:type="default" r:id="rId196"/>
          <w:pgSz w:w="11920" w:h="16840"/>
          <w:pgMar w:top="1340" w:right="960" w:bottom="280" w:left="1680" w:header="0" w:footer="0" w:gutter="0"/>
          <w:cols w:space="720"/>
        </w:sectPr>
      </w:pPr>
      <w:r>
        <w:rPr>
          <w:i/>
          <w:color w:val="7E7785"/>
          <w:w w:val="60"/>
          <w:sz w:val="34"/>
          <w:szCs w:val="34"/>
        </w:rPr>
        <w:t xml:space="preserve">(     </w:t>
      </w:r>
      <w:r>
        <w:rPr>
          <w:i/>
          <w:color w:val="7E7785"/>
          <w:spacing w:val="15"/>
          <w:w w:val="60"/>
          <w:sz w:val="34"/>
          <w:szCs w:val="34"/>
        </w:rPr>
        <w:t xml:space="preserve"> </w:t>
      </w:r>
      <w:r>
        <w:rPr>
          <w:i/>
          <w:color w:val="69606E"/>
          <w:w w:val="69"/>
          <w:sz w:val="34"/>
          <w:szCs w:val="34"/>
        </w:rPr>
        <w:t>!f.(lr</w:t>
      </w:r>
      <w:r>
        <w:rPr>
          <w:i/>
          <w:color w:val="7E7785"/>
          <w:w w:val="55"/>
          <w:sz w:val="34"/>
          <w:szCs w:val="34"/>
        </w:rPr>
        <w:t>:</w:t>
      </w:r>
      <w:r>
        <w:rPr>
          <w:i/>
          <w:color w:val="69606E"/>
          <w:w w:val="68"/>
          <w:sz w:val="34"/>
          <w:szCs w:val="34"/>
        </w:rPr>
        <w:t>W</w:t>
      </w:r>
      <w:r>
        <w:rPr>
          <w:i/>
          <w:color w:val="69606E"/>
          <w:sz w:val="34"/>
          <w:szCs w:val="34"/>
        </w:rPr>
        <w:t xml:space="preserve">             </w:t>
      </w:r>
      <w:r>
        <w:rPr>
          <w:i/>
          <w:color w:val="69606E"/>
          <w:spacing w:val="-38"/>
          <w:sz w:val="34"/>
          <w:szCs w:val="34"/>
        </w:rPr>
        <w:t xml:space="preserve"> </w:t>
      </w:r>
      <w:r>
        <w:rPr>
          <w:i/>
          <w:color w:val="7E7785"/>
          <w:w w:val="64"/>
          <w:sz w:val="34"/>
          <w:szCs w:val="34"/>
        </w:rPr>
        <w:t>)</w:t>
      </w:r>
    </w:p>
    <w:p w:rsidR="00F651C8" w:rsidRDefault="00F651C8">
      <w:pPr>
        <w:spacing w:before="71" w:line="240" w:lineRule="exact"/>
        <w:ind w:left="3592" w:right="4016"/>
        <w:jc w:val="center"/>
        <w:rPr>
          <w:sz w:val="22"/>
          <w:szCs w:val="22"/>
        </w:rPr>
      </w:pPr>
      <w:r w:rsidRPr="00F651C8">
        <w:lastRenderedPageBreak/>
        <w:pict>
          <v:group id="_x0000_s1034" style="position:absolute;left:0;text-align:left;margin-left:415.2pt;margin-top:292.5pt;width:139.3pt;height:55.2pt;z-index:-14598;mso-position-horizontal-relative:page;mso-position-vertical-relative:page" coordorigin="8304,5850" coordsize="2786,1104">
            <v:shape id="_x0000_s1036" type="#_x0000_t75" style="position:absolute;left:8304;top:5850;width:1527;height:1104">
              <v:imagedata r:id="rId197" o:title=""/>
            </v:shape>
            <v:shape id="_x0000_s1035" style="position:absolute;left:9820;top:6598;width:1260;height:0" coordorigin="9820,6598" coordsize="1260,0" path="m9820,6598r1260,e" filled="f" strokecolor="#7e7987" strokeweight="1pt">
              <v:path arrowok="t"/>
            </v:shape>
            <w10:wrap anchorx="page" anchory="page"/>
          </v:group>
        </w:pict>
      </w:r>
      <w:r w:rsidR="00A10AE1">
        <w:rPr>
          <w:b/>
          <w:color w:val="7E7987"/>
          <w:position w:val="-1"/>
          <w:sz w:val="22"/>
          <w:szCs w:val="22"/>
        </w:rPr>
        <w:t xml:space="preserve">Kepala </w:t>
      </w:r>
      <w:r w:rsidR="00A10AE1">
        <w:rPr>
          <w:b/>
          <w:color w:val="7E7987"/>
          <w:spacing w:val="19"/>
          <w:position w:val="-1"/>
          <w:sz w:val="22"/>
          <w:szCs w:val="22"/>
        </w:rPr>
        <w:t xml:space="preserve"> </w:t>
      </w:r>
      <w:r w:rsidR="00A10AE1">
        <w:rPr>
          <w:b/>
          <w:color w:val="7E7987"/>
          <w:position w:val="-1"/>
          <w:sz w:val="22"/>
          <w:szCs w:val="22"/>
        </w:rPr>
        <w:t>Asrama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199" w:type="dxa"/>
        <w:tblLayout w:type="fixed"/>
        <w:tblCellMar>
          <w:left w:w="0" w:type="dxa"/>
          <w:right w:w="0" w:type="dxa"/>
        </w:tblCellMar>
        <w:tblLook w:val="01E0"/>
      </w:tblPr>
      <w:tblGrid>
        <w:gridCol w:w="520"/>
        <w:gridCol w:w="2840"/>
        <w:gridCol w:w="3340"/>
        <w:gridCol w:w="1760"/>
      </w:tblGrid>
      <w:tr w:rsidR="00F651C8">
        <w:trPr>
          <w:trHeight w:hRule="exact" w:val="680"/>
        </w:trPr>
        <w:tc>
          <w:tcPr>
            <w:tcW w:w="520" w:type="dxa"/>
            <w:tcBorders>
              <w:top w:val="single" w:sz="0" w:space="0" w:color="A39EAA"/>
              <w:left w:val="single" w:sz="0" w:space="0" w:color="A39EAA"/>
              <w:bottom w:val="single" w:sz="0" w:space="0" w:color="A39EAA"/>
              <w:right w:val="single" w:sz="0" w:space="0" w:color="A39EAA"/>
            </w:tcBorders>
          </w:tcPr>
          <w:p w:rsidR="00F651C8" w:rsidRDefault="00A10AE1">
            <w:pPr>
              <w:spacing w:before="8"/>
              <w:ind w:left="117"/>
              <w:rPr>
                <w:sz w:val="24"/>
                <w:szCs w:val="24"/>
              </w:rPr>
            </w:pPr>
            <w:r>
              <w:rPr>
                <w:color w:val="7E7987"/>
                <w:sz w:val="24"/>
                <w:szCs w:val="24"/>
              </w:rPr>
              <w:t>No</w:t>
            </w:r>
          </w:p>
        </w:tc>
        <w:tc>
          <w:tcPr>
            <w:tcW w:w="2840" w:type="dxa"/>
            <w:tcBorders>
              <w:top w:val="single" w:sz="0" w:space="0" w:color="A39EAA"/>
              <w:left w:val="single" w:sz="0" w:space="0" w:color="A39EAA"/>
              <w:bottom w:val="single" w:sz="0" w:space="0" w:color="A39EAA"/>
              <w:right w:val="single" w:sz="0" w:space="0" w:color="A39EAA"/>
            </w:tcBorders>
          </w:tcPr>
          <w:p w:rsidR="00F651C8" w:rsidRDefault="00A10AE1">
            <w:pPr>
              <w:spacing w:before="8"/>
              <w:ind w:left="130"/>
              <w:rPr>
                <w:sz w:val="24"/>
                <w:szCs w:val="24"/>
              </w:rPr>
            </w:pPr>
            <w:r>
              <w:rPr>
                <w:b/>
                <w:color w:val="7E7987"/>
                <w:sz w:val="24"/>
                <w:szCs w:val="24"/>
              </w:rPr>
              <w:t>Model</w:t>
            </w:r>
          </w:p>
        </w:tc>
        <w:tc>
          <w:tcPr>
            <w:tcW w:w="3340" w:type="dxa"/>
            <w:tcBorders>
              <w:top w:val="nil"/>
              <w:left w:val="single" w:sz="0" w:space="0" w:color="A39EAA"/>
              <w:bottom w:val="nil"/>
              <w:right w:val="single" w:sz="0" w:space="0" w:color="A39EAA"/>
            </w:tcBorders>
          </w:tcPr>
          <w:p w:rsidR="00F651C8" w:rsidRDefault="00A10AE1">
            <w:pPr>
              <w:spacing w:before="12"/>
              <w:ind w:left="107"/>
              <w:rPr>
                <w:sz w:val="24"/>
                <w:szCs w:val="24"/>
              </w:rPr>
            </w:pPr>
            <w:r>
              <w:rPr>
                <w:b/>
                <w:color w:val="7E7987"/>
                <w:w w:val="110"/>
                <w:sz w:val="24"/>
                <w:szCs w:val="24"/>
              </w:rPr>
              <w:t>Alu</w:t>
            </w:r>
            <w:r>
              <w:rPr>
                <w:b/>
                <w:color w:val="7E7987"/>
                <w:spacing w:val="14"/>
                <w:w w:val="110"/>
                <w:sz w:val="24"/>
                <w:szCs w:val="24"/>
              </w:rPr>
              <w:t>r</w:t>
            </w:r>
            <w:r>
              <w:rPr>
                <w:color w:val="7E7987"/>
                <w:w w:val="105"/>
                <w:sz w:val="24"/>
                <w:szCs w:val="24"/>
              </w:rPr>
              <w:t>Kerja</w:t>
            </w:r>
          </w:p>
        </w:tc>
        <w:tc>
          <w:tcPr>
            <w:tcW w:w="1760" w:type="dxa"/>
            <w:tcBorders>
              <w:top w:val="single" w:sz="0" w:space="0" w:color="A39EAA"/>
              <w:left w:val="single" w:sz="0" w:space="0" w:color="A39EAA"/>
              <w:bottom w:val="single" w:sz="0" w:space="0" w:color="A39EAA"/>
              <w:right w:val="single" w:sz="0" w:space="0" w:color="A39EAA"/>
            </w:tcBorders>
          </w:tcPr>
          <w:p w:rsidR="00F651C8" w:rsidRDefault="00A10AE1">
            <w:pPr>
              <w:spacing w:before="12"/>
              <w:ind w:left="122"/>
              <w:rPr>
                <w:sz w:val="24"/>
                <w:szCs w:val="24"/>
              </w:rPr>
            </w:pPr>
            <w:r>
              <w:rPr>
                <w:b/>
                <w:color w:val="7E7987"/>
                <w:w w:val="110"/>
                <w:sz w:val="24"/>
                <w:szCs w:val="24"/>
              </w:rPr>
              <w:t>Keterangan</w:t>
            </w:r>
          </w:p>
        </w:tc>
      </w:tr>
      <w:tr w:rsidR="00F651C8">
        <w:trPr>
          <w:trHeight w:hRule="exact" w:val="1780"/>
        </w:trPr>
        <w:tc>
          <w:tcPr>
            <w:tcW w:w="520" w:type="dxa"/>
            <w:tcBorders>
              <w:top w:val="single" w:sz="0" w:space="0" w:color="A39EAA"/>
              <w:left w:val="nil"/>
              <w:bottom w:val="single" w:sz="0" w:space="0" w:color="A39EAA"/>
              <w:right w:val="nil"/>
            </w:tcBorders>
          </w:tcPr>
          <w:p w:rsidR="00F651C8" w:rsidRDefault="00F651C8">
            <w:pPr>
              <w:spacing w:before="3" w:line="120" w:lineRule="exact"/>
              <w:rPr>
                <w:sz w:val="12"/>
                <w:szCs w:val="12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ind w:left="14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7E7987"/>
                <w:w w:val="49"/>
              </w:rPr>
              <w:t>1</w:t>
            </w:r>
          </w:p>
        </w:tc>
        <w:tc>
          <w:tcPr>
            <w:tcW w:w="2840" w:type="dxa"/>
            <w:tcBorders>
              <w:top w:val="single" w:sz="0" w:space="0" w:color="A39EAA"/>
              <w:left w:val="nil"/>
              <w:bottom w:val="single" w:sz="0" w:space="0" w:color="A39EAA"/>
              <w:right w:val="nil"/>
            </w:tcBorders>
          </w:tcPr>
          <w:p w:rsidR="00F651C8" w:rsidRDefault="00A10AE1">
            <w:pPr>
              <w:spacing w:before="14"/>
              <w:ind w:left="130"/>
              <w:rPr>
                <w:sz w:val="24"/>
                <w:szCs w:val="24"/>
              </w:rPr>
            </w:pPr>
            <w:r>
              <w:rPr>
                <w:color w:val="7E7987"/>
                <w:sz w:val="24"/>
                <w:szCs w:val="24"/>
              </w:rPr>
              <w:t>Menerima</w:t>
            </w:r>
            <w:r>
              <w:rPr>
                <w:color w:val="7E7987"/>
                <w:spacing w:val="5"/>
                <w:sz w:val="24"/>
                <w:szCs w:val="24"/>
              </w:rPr>
              <w:t xml:space="preserve"> </w:t>
            </w:r>
            <w:r>
              <w:rPr>
                <w:color w:val="7E7987"/>
                <w:sz w:val="24"/>
                <w:szCs w:val="24"/>
              </w:rPr>
              <w:t>Laporan</w:t>
            </w:r>
          </w:p>
        </w:tc>
        <w:tc>
          <w:tcPr>
            <w:tcW w:w="3340" w:type="dxa"/>
            <w:tcBorders>
              <w:top w:val="nil"/>
              <w:left w:val="nil"/>
              <w:bottom w:val="nil"/>
              <w:right w:val="nil"/>
            </w:tcBorders>
          </w:tcPr>
          <w:p w:rsidR="00F651C8" w:rsidRDefault="00A10AE1">
            <w:pPr>
              <w:spacing w:before="19" w:line="477" w:lineRule="auto"/>
              <w:ind w:left="112" w:right="37"/>
              <w:jc w:val="both"/>
              <w:rPr>
                <w:sz w:val="24"/>
                <w:szCs w:val="24"/>
              </w:rPr>
            </w:pPr>
            <w:r>
              <w:rPr>
                <w:color w:val="7E7987"/>
                <w:sz w:val="24"/>
                <w:szCs w:val="24"/>
              </w:rPr>
              <w:t>Menerima</w:t>
            </w:r>
            <w:r>
              <w:rPr>
                <w:color w:val="7E7987"/>
                <w:spacing w:val="10"/>
                <w:sz w:val="24"/>
                <w:szCs w:val="24"/>
              </w:rPr>
              <w:t xml:space="preserve"> </w:t>
            </w:r>
            <w:r>
              <w:rPr>
                <w:color w:val="7E7987"/>
                <w:sz w:val="24"/>
                <w:szCs w:val="24"/>
              </w:rPr>
              <w:t>Laporan Data Kehadiran Mahasiswa</w:t>
            </w:r>
            <w:r>
              <w:rPr>
                <w:color w:val="7E7987"/>
                <w:spacing w:val="6"/>
                <w:sz w:val="24"/>
                <w:szCs w:val="24"/>
              </w:rPr>
              <w:t xml:space="preserve"> </w:t>
            </w:r>
            <w:r>
              <w:rPr>
                <w:color w:val="7E7987"/>
                <w:sz w:val="24"/>
                <w:szCs w:val="24"/>
              </w:rPr>
              <w:t>dalam Bentuk</w:t>
            </w:r>
            <w:r>
              <w:rPr>
                <w:color w:val="7E7987"/>
                <w:spacing w:val="5"/>
                <w:sz w:val="24"/>
                <w:szCs w:val="24"/>
              </w:rPr>
              <w:t xml:space="preserve"> </w:t>
            </w:r>
            <w:r>
              <w:rPr>
                <w:color w:val="7E7987"/>
                <w:w w:val="98"/>
                <w:sz w:val="24"/>
                <w:szCs w:val="24"/>
              </w:rPr>
              <w:t>PDF</w:t>
            </w:r>
            <w:r>
              <w:rPr>
                <w:color w:val="A39EAA"/>
                <w:w w:val="40"/>
                <w:sz w:val="24"/>
                <w:szCs w:val="24"/>
              </w:rPr>
              <w:t>.</w:t>
            </w:r>
          </w:p>
        </w:tc>
        <w:tc>
          <w:tcPr>
            <w:tcW w:w="1760" w:type="dxa"/>
            <w:tcBorders>
              <w:top w:val="single" w:sz="0" w:space="0" w:color="A39EAA"/>
              <w:left w:val="nil"/>
              <w:bottom w:val="single" w:sz="0" w:space="0" w:color="A39EAA"/>
              <w:right w:val="nil"/>
            </w:tcBorders>
          </w:tcPr>
          <w:p w:rsidR="00F651C8" w:rsidRDefault="00A10AE1">
            <w:pPr>
              <w:spacing w:before="19"/>
              <w:ind w:left="127"/>
              <w:rPr>
                <w:sz w:val="24"/>
                <w:szCs w:val="24"/>
              </w:rPr>
            </w:pPr>
            <w:r>
              <w:rPr>
                <w:color w:val="7E7987"/>
                <w:w w:val="101"/>
                <w:sz w:val="24"/>
                <w:szCs w:val="24"/>
              </w:rPr>
              <w:t>Berhasi</w:t>
            </w:r>
            <w:r>
              <w:rPr>
                <w:color w:val="7E7987"/>
                <w:spacing w:val="-1"/>
                <w:w w:val="101"/>
                <w:sz w:val="24"/>
                <w:szCs w:val="24"/>
              </w:rPr>
              <w:t>l</w:t>
            </w:r>
            <w:r>
              <w:rPr>
                <w:color w:val="A39EAA"/>
                <w:w w:val="104"/>
                <w:sz w:val="24"/>
                <w:szCs w:val="24"/>
              </w:rPr>
              <w:t>/</w:t>
            </w:r>
            <w:r>
              <w:rPr>
                <w:color w:val="7E7987"/>
                <w:sz w:val="24"/>
                <w:szCs w:val="24"/>
              </w:rPr>
              <w:t>Tidak</w:t>
            </w:r>
          </w:p>
        </w:tc>
      </w:tr>
    </w:tbl>
    <w:p w:rsidR="00F651C8" w:rsidRDefault="00F651C8">
      <w:pPr>
        <w:spacing w:before="3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29" w:line="260" w:lineRule="exact"/>
        <w:ind w:right="1012"/>
        <w:jc w:val="right"/>
        <w:rPr>
          <w:sz w:val="24"/>
          <w:szCs w:val="24"/>
        </w:rPr>
      </w:pPr>
      <w:r>
        <w:rPr>
          <w:b/>
          <w:color w:val="7E7987"/>
          <w:position w:val="-1"/>
          <w:sz w:val="24"/>
          <w:szCs w:val="24"/>
        </w:rPr>
        <w:t>Penguji</w:t>
      </w:r>
    </w:p>
    <w:p w:rsidR="00F651C8" w:rsidRDefault="00F651C8">
      <w:pPr>
        <w:spacing w:before="5" w:line="100" w:lineRule="exact"/>
        <w:rPr>
          <w:sz w:val="11"/>
          <w:szCs w:val="11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12"/>
        <w:ind w:right="110"/>
        <w:jc w:val="right"/>
        <w:rPr>
          <w:rFonts w:ascii="Courier New" w:eastAsia="Courier New" w:hAnsi="Courier New" w:cs="Courier New"/>
          <w:sz w:val="28"/>
          <w:szCs w:val="28"/>
        </w:rPr>
        <w:sectPr w:rsidR="00F651C8">
          <w:footerReference w:type="default" r:id="rId198"/>
          <w:pgSz w:w="11920" w:h="16840"/>
          <w:pgMar w:top="1320" w:right="1000" w:bottom="280" w:left="1680" w:header="0" w:footer="0" w:gutter="0"/>
          <w:cols w:space="720"/>
        </w:sectPr>
      </w:pPr>
      <w:r>
        <w:rPr>
          <w:rFonts w:ascii="Courier New" w:eastAsia="Courier New" w:hAnsi="Courier New" w:cs="Courier New"/>
          <w:color w:val="7E7987"/>
          <w:spacing w:val="26"/>
          <w:w w:val="39"/>
          <w:sz w:val="28"/>
          <w:szCs w:val="28"/>
        </w:rPr>
        <w:t>(</w:t>
      </w:r>
      <w:r>
        <w:rPr>
          <w:rFonts w:ascii="Courier New" w:eastAsia="Courier New" w:hAnsi="Courier New" w:cs="Courier New"/>
          <w:color w:val="7E7987"/>
          <w:w w:val="51"/>
          <w:sz w:val="26"/>
          <w:szCs w:val="26"/>
        </w:rPr>
        <w:t>.•</w:t>
      </w:r>
      <w:r>
        <w:rPr>
          <w:rFonts w:ascii="Courier New" w:eastAsia="Courier New" w:hAnsi="Courier New" w:cs="Courier New"/>
          <w:color w:val="7E7987"/>
          <w:spacing w:val="-75"/>
          <w:w w:val="51"/>
          <w:sz w:val="26"/>
          <w:szCs w:val="26"/>
        </w:rPr>
        <w:t>•</w:t>
      </w:r>
      <w:r>
        <w:rPr>
          <w:rFonts w:ascii="Arial" w:eastAsia="Arial" w:hAnsi="Arial" w:cs="Arial"/>
          <w:color w:val="645D69"/>
          <w:w w:val="61"/>
          <w:position w:val="11"/>
          <w:sz w:val="34"/>
          <w:szCs w:val="34"/>
        </w:rPr>
        <w:t>/</w:t>
      </w:r>
      <w:r>
        <w:rPr>
          <w:rFonts w:ascii="Arial" w:eastAsia="Arial" w:hAnsi="Arial" w:cs="Arial"/>
          <w:color w:val="645D69"/>
          <w:spacing w:val="-51"/>
          <w:w w:val="61"/>
          <w:position w:val="11"/>
          <w:sz w:val="34"/>
          <w:szCs w:val="34"/>
        </w:rPr>
        <w:t>-</w:t>
      </w:r>
      <w:r>
        <w:rPr>
          <w:rFonts w:ascii="Courier New" w:eastAsia="Courier New" w:hAnsi="Courier New" w:cs="Courier New"/>
          <w:color w:val="7E7987"/>
          <w:spacing w:val="-29"/>
          <w:w w:val="51"/>
          <w:sz w:val="26"/>
          <w:szCs w:val="26"/>
        </w:rPr>
        <w:t>•</w:t>
      </w:r>
      <w:r>
        <w:rPr>
          <w:rFonts w:ascii="Arial" w:eastAsia="Arial" w:hAnsi="Arial" w:cs="Arial"/>
          <w:color w:val="645D69"/>
          <w:spacing w:val="-29"/>
          <w:w w:val="61"/>
          <w:position w:val="11"/>
          <w:sz w:val="34"/>
          <w:szCs w:val="34"/>
        </w:rPr>
        <w:t>/</w:t>
      </w:r>
      <w:r>
        <w:rPr>
          <w:rFonts w:ascii="Courier New" w:eastAsia="Courier New" w:hAnsi="Courier New" w:cs="Courier New"/>
          <w:color w:val="7E7987"/>
          <w:spacing w:val="-51"/>
          <w:w w:val="51"/>
          <w:sz w:val="26"/>
          <w:szCs w:val="26"/>
        </w:rPr>
        <w:t>.</w:t>
      </w:r>
      <w:r>
        <w:rPr>
          <w:rFonts w:ascii="Arial" w:eastAsia="Arial" w:hAnsi="Arial" w:cs="Arial"/>
          <w:color w:val="645D69"/>
          <w:spacing w:val="-65"/>
          <w:w w:val="61"/>
          <w:position w:val="11"/>
          <w:sz w:val="34"/>
          <w:szCs w:val="34"/>
        </w:rPr>
        <w:t>e</w:t>
      </w:r>
      <w:r>
        <w:rPr>
          <w:rFonts w:ascii="Courier New" w:eastAsia="Courier New" w:hAnsi="Courier New" w:cs="Courier New"/>
          <w:color w:val="7E7987"/>
          <w:spacing w:val="-15"/>
          <w:w w:val="51"/>
          <w:sz w:val="26"/>
          <w:szCs w:val="26"/>
        </w:rPr>
        <w:t>•</w:t>
      </w:r>
      <w:r>
        <w:rPr>
          <w:rFonts w:ascii="Arial" w:eastAsia="Arial" w:hAnsi="Arial" w:cs="Arial"/>
          <w:color w:val="645D69"/>
          <w:spacing w:val="-31"/>
          <w:w w:val="61"/>
          <w:position w:val="11"/>
          <w:sz w:val="34"/>
          <w:szCs w:val="34"/>
        </w:rPr>
        <w:t>l</w:t>
      </w:r>
      <w:r>
        <w:rPr>
          <w:rFonts w:ascii="Courier New" w:eastAsia="Courier New" w:hAnsi="Courier New" w:cs="Courier New"/>
          <w:color w:val="7E7987"/>
          <w:w w:val="51"/>
          <w:sz w:val="26"/>
          <w:szCs w:val="26"/>
        </w:rPr>
        <w:t>..</w:t>
      </w:r>
      <w:r>
        <w:rPr>
          <w:rFonts w:ascii="Courier New" w:eastAsia="Courier New" w:hAnsi="Courier New" w:cs="Courier New"/>
          <w:color w:val="7E7987"/>
          <w:spacing w:val="-15"/>
          <w:w w:val="51"/>
          <w:sz w:val="26"/>
          <w:szCs w:val="26"/>
        </w:rPr>
        <w:t>.</w:t>
      </w:r>
      <w:r>
        <w:rPr>
          <w:rFonts w:ascii="Arial" w:eastAsia="Arial" w:hAnsi="Arial" w:cs="Arial"/>
          <w:i/>
          <w:color w:val="645D69"/>
          <w:spacing w:val="-59"/>
          <w:w w:val="61"/>
          <w:position w:val="11"/>
          <w:sz w:val="22"/>
          <w:szCs w:val="22"/>
        </w:rPr>
        <w:t>1</w:t>
      </w:r>
      <w:r>
        <w:rPr>
          <w:rFonts w:ascii="Courier New" w:eastAsia="Courier New" w:hAnsi="Courier New" w:cs="Courier New"/>
          <w:color w:val="7E7987"/>
          <w:spacing w:val="-20"/>
          <w:w w:val="51"/>
          <w:sz w:val="26"/>
          <w:szCs w:val="26"/>
        </w:rPr>
        <w:t>.</w:t>
      </w:r>
      <w:r>
        <w:rPr>
          <w:rFonts w:ascii="Arial" w:eastAsia="Arial" w:hAnsi="Arial" w:cs="Arial"/>
          <w:i/>
          <w:color w:val="645D69"/>
          <w:spacing w:val="-54"/>
          <w:w w:val="61"/>
          <w:position w:val="11"/>
          <w:sz w:val="22"/>
          <w:szCs w:val="22"/>
        </w:rPr>
        <w:t>a</w:t>
      </w:r>
      <w:r>
        <w:rPr>
          <w:rFonts w:ascii="Courier New" w:eastAsia="Courier New" w:hAnsi="Courier New" w:cs="Courier New"/>
          <w:color w:val="7E7987"/>
          <w:spacing w:val="-25"/>
          <w:w w:val="51"/>
          <w:sz w:val="26"/>
          <w:szCs w:val="26"/>
        </w:rPr>
        <w:t>.</w:t>
      </w:r>
      <w:r>
        <w:rPr>
          <w:rFonts w:ascii="Arial" w:eastAsia="Arial" w:hAnsi="Arial" w:cs="Arial"/>
          <w:i/>
          <w:color w:val="645D69"/>
          <w:spacing w:val="-49"/>
          <w:w w:val="61"/>
          <w:position w:val="11"/>
          <w:sz w:val="22"/>
          <w:szCs w:val="22"/>
        </w:rPr>
        <w:t>n</w:t>
      </w:r>
      <w:r>
        <w:rPr>
          <w:rFonts w:ascii="Courier New" w:eastAsia="Courier New" w:hAnsi="Courier New" w:cs="Courier New"/>
          <w:color w:val="7E7987"/>
          <w:w w:val="51"/>
          <w:sz w:val="26"/>
          <w:szCs w:val="26"/>
        </w:rPr>
        <w:t>.</w:t>
      </w:r>
      <w:r>
        <w:rPr>
          <w:rFonts w:ascii="Courier New" w:eastAsia="Courier New" w:hAnsi="Courier New" w:cs="Courier New"/>
          <w:color w:val="7E7987"/>
          <w:spacing w:val="-55"/>
          <w:w w:val="51"/>
          <w:sz w:val="26"/>
          <w:szCs w:val="26"/>
        </w:rPr>
        <w:t>.</w:t>
      </w:r>
      <w:r>
        <w:rPr>
          <w:rFonts w:ascii="Arial" w:eastAsia="Arial" w:hAnsi="Arial" w:cs="Arial"/>
          <w:i/>
          <w:color w:val="645D69"/>
          <w:spacing w:val="-24"/>
          <w:w w:val="89"/>
          <w:position w:val="11"/>
          <w:sz w:val="32"/>
          <w:szCs w:val="32"/>
        </w:rPr>
        <w:t>t</w:t>
      </w:r>
      <w:r>
        <w:rPr>
          <w:rFonts w:ascii="Courier New" w:eastAsia="Courier New" w:hAnsi="Courier New" w:cs="Courier New"/>
          <w:color w:val="7E7987"/>
          <w:spacing w:val="-56"/>
          <w:w w:val="51"/>
          <w:sz w:val="26"/>
          <w:szCs w:val="26"/>
        </w:rPr>
        <w:t>.</w:t>
      </w:r>
      <w:r>
        <w:rPr>
          <w:rFonts w:ascii="Arial" w:eastAsia="Arial" w:hAnsi="Arial" w:cs="Arial"/>
          <w:i/>
          <w:color w:val="645D69"/>
          <w:spacing w:val="-103"/>
          <w:w w:val="89"/>
          <w:position w:val="11"/>
          <w:sz w:val="32"/>
          <w:szCs w:val="32"/>
        </w:rPr>
        <w:t>o</w:t>
      </w:r>
      <w:r>
        <w:rPr>
          <w:rFonts w:ascii="Courier New" w:eastAsia="Courier New" w:hAnsi="Courier New" w:cs="Courier New"/>
          <w:color w:val="7E7987"/>
          <w:w w:val="51"/>
          <w:sz w:val="26"/>
          <w:szCs w:val="26"/>
        </w:rPr>
        <w:t>........••••</w:t>
      </w:r>
      <w:r>
        <w:rPr>
          <w:rFonts w:ascii="Courier New" w:eastAsia="Courier New" w:hAnsi="Courier New" w:cs="Courier New"/>
          <w:color w:val="7E7987"/>
          <w:spacing w:val="-8"/>
          <w:w w:val="51"/>
          <w:sz w:val="26"/>
          <w:szCs w:val="26"/>
        </w:rPr>
        <w:t>•</w:t>
      </w:r>
      <w:r>
        <w:rPr>
          <w:rFonts w:ascii="Courier New" w:eastAsia="Courier New" w:hAnsi="Courier New" w:cs="Courier New"/>
          <w:color w:val="7E7987"/>
          <w:w w:val="39"/>
          <w:sz w:val="28"/>
          <w:szCs w:val="28"/>
        </w:rPr>
        <w:t>)</w:t>
      </w:r>
    </w:p>
    <w:p w:rsidR="00F651C8" w:rsidRDefault="00A10AE1">
      <w:pPr>
        <w:spacing w:before="59" w:line="260" w:lineRule="exact"/>
        <w:ind w:left="3640" w:right="5346"/>
        <w:jc w:val="center"/>
        <w:rPr>
          <w:sz w:val="24"/>
          <w:szCs w:val="24"/>
        </w:rPr>
      </w:pPr>
      <w:r>
        <w:rPr>
          <w:b/>
          <w:w w:val="99"/>
          <w:position w:val="-1"/>
          <w:sz w:val="24"/>
          <w:szCs w:val="24"/>
        </w:rPr>
        <w:lastRenderedPageBreak/>
        <w:t>A</w:t>
      </w:r>
      <w:r>
        <w:rPr>
          <w:b/>
          <w:spacing w:val="1"/>
          <w:w w:val="99"/>
          <w:position w:val="-1"/>
          <w:sz w:val="24"/>
          <w:szCs w:val="24"/>
        </w:rPr>
        <w:t>d</w:t>
      </w:r>
      <w:r>
        <w:rPr>
          <w:b/>
          <w:spacing w:val="-3"/>
          <w:w w:val="99"/>
          <w:position w:val="-1"/>
          <w:sz w:val="24"/>
          <w:szCs w:val="24"/>
        </w:rPr>
        <w:t>m</w:t>
      </w:r>
      <w:r>
        <w:rPr>
          <w:b/>
          <w:w w:val="99"/>
          <w:position w:val="-1"/>
          <w:sz w:val="24"/>
          <w:szCs w:val="24"/>
        </w:rPr>
        <w:t>i</w:t>
      </w:r>
      <w:r>
        <w:rPr>
          <w:b/>
          <w:spacing w:val="1"/>
          <w:w w:val="99"/>
          <w:position w:val="-1"/>
          <w:sz w:val="24"/>
          <w:szCs w:val="24"/>
        </w:rPr>
        <w:t>n</w:t>
      </w:r>
      <w:r>
        <w:rPr>
          <w:b/>
          <w:w w:val="99"/>
          <w:position w:val="-1"/>
          <w:sz w:val="24"/>
          <w:szCs w:val="24"/>
        </w:rPr>
        <w:t>ist</w:t>
      </w:r>
      <w:r>
        <w:rPr>
          <w:b/>
          <w:spacing w:val="-1"/>
          <w:w w:val="99"/>
          <w:position w:val="-1"/>
          <w:sz w:val="24"/>
          <w:szCs w:val="24"/>
        </w:rPr>
        <w:t>r</w:t>
      </w:r>
      <w:r>
        <w:rPr>
          <w:b/>
          <w:w w:val="99"/>
          <w:position w:val="-1"/>
          <w:sz w:val="24"/>
          <w:szCs w:val="24"/>
        </w:rPr>
        <w:t>at</w:t>
      </w:r>
      <w:r>
        <w:rPr>
          <w:b/>
          <w:spacing w:val="2"/>
          <w:w w:val="99"/>
          <w:position w:val="-1"/>
          <w:sz w:val="24"/>
          <w:szCs w:val="24"/>
        </w:rPr>
        <w:t>o</w:t>
      </w:r>
      <w:r>
        <w:rPr>
          <w:b/>
          <w:w w:val="99"/>
          <w:position w:val="-1"/>
          <w:sz w:val="24"/>
          <w:szCs w:val="24"/>
        </w:rPr>
        <w:t>r</w:t>
      </w:r>
    </w:p>
    <w:p w:rsidR="00F651C8" w:rsidRDefault="00F651C8">
      <w:pPr>
        <w:spacing w:before="13" w:line="220" w:lineRule="exact"/>
        <w:rPr>
          <w:sz w:val="22"/>
          <w:szCs w:val="22"/>
        </w:rPr>
      </w:pPr>
    </w:p>
    <w:p w:rsidR="00F651C8" w:rsidRDefault="00A10AE1">
      <w:pPr>
        <w:spacing w:before="29"/>
        <w:ind w:left="100"/>
        <w:rPr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>
        <w:rPr>
          <w:b/>
          <w:spacing w:val="5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ala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Ut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</w:t>
      </w:r>
    </w:p>
    <w:p w:rsidR="00F651C8" w:rsidRDefault="00F651C8">
      <w:pPr>
        <w:spacing w:before="14" w:line="240" w:lineRule="exact"/>
        <w:rPr>
          <w:sz w:val="24"/>
          <w:szCs w:val="24"/>
        </w:rPr>
      </w:pPr>
    </w:p>
    <w:tbl>
      <w:tblPr>
        <w:tblW w:w="0" w:type="auto"/>
        <w:tblInd w:w="1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6"/>
        <w:gridCol w:w="1762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35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6178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F651C8" w:rsidRDefault="00A10AE1">
            <w:pPr>
              <w:spacing w:before="1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</w:t>
            </w:r>
            <w:r>
              <w:rPr>
                <w:spacing w:val="2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il,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po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rofil </w:t>
            </w:r>
            <w:r>
              <w:rPr>
                <w:spacing w:val="1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knik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</w:t>
            </w:r>
            <w:r>
              <w:rPr>
                <w:spacing w:val="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41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ta  </w:t>
            </w:r>
            <w:r>
              <w:rPr>
                <w:spacing w:val="5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nsi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2338"/>
        </w:trPr>
        <w:tc>
          <w:tcPr>
            <w:tcW w:w="5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7" w:line="200" w:lineRule="exact"/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8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u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8"/>
              <w:jc w:val="both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</w:t>
            </w:r>
            <w:r>
              <w:rPr>
                <w:spacing w:val="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1"/>
                <w:sz w:val="24"/>
                <w:szCs w:val="24"/>
              </w:rPr>
              <w:t xml:space="preserve">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ntuk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666"/>
        </w:trPr>
        <w:tc>
          <w:tcPr>
            <w:tcW w:w="5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u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1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riode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   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n,    </w:t>
            </w:r>
            <w:r>
              <w:rPr>
                <w:spacing w:val="1"/>
                <w:sz w:val="24"/>
                <w:szCs w:val="24"/>
              </w:rPr>
              <w:t xml:space="preserve">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footerReference w:type="default" r:id="rId199"/>
          <w:pgSz w:w="12240" w:h="15840"/>
          <w:pgMar w:top="1380" w:right="0" w:bottom="280" w:left="1700" w:header="0" w:footer="1374" w:gutter="0"/>
          <w:cols w:space="720"/>
        </w:sectPr>
      </w:pPr>
    </w:p>
    <w:p w:rsidR="00F651C8" w:rsidRDefault="00F651C8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5"/>
        <w:gridCol w:w="1762"/>
      </w:tblGrid>
      <w:tr w:rsidR="00F651C8">
        <w:trPr>
          <w:trHeight w:hRule="exact" w:val="1123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</w:tr>
      <w:tr w:rsidR="00F651C8">
        <w:trPr>
          <w:trHeight w:hRule="exact" w:val="178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Ad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                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      </w:t>
            </w:r>
            <w:r>
              <w:rPr>
                <w:spacing w:val="3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r,       </w:t>
            </w:r>
            <w:r>
              <w:rPr>
                <w:spacing w:val="3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rofil,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</w:t>
            </w:r>
            <w:r>
              <w:rPr>
                <w:spacing w:val="5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blokir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2" w:line="220" w:lineRule="exact"/>
        <w:rPr>
          <w:sz w:val="22"/>
          <w:szCs w:val="22"/>
        </w:rPr>
      </w:pPr>
    </w:p>
    <w:p w:rsidR="00F651C8" w:rsidRDefault="00F651C8">
      <w:pPr>
        <w:spacing w:before="29"/>
        <w:ind w:left="100"/>
        <w:rPr>
          <w:sz w:val="24"/>
          <w:szCs w:val="24"/>
        </w:rPr>
      </w:pPr>
      <w:r w:rsidRPr="00F651C8">
        <w:pict>
          <v:shape id="_x0000_s1033" type="#_x0000_t75" style="position:absolute;left:0;text-align:left;margin-left:428.4pt;margin-top:713.3pt;width:183.6pt;height:78.7pt;z-index:-14597;mso-position-horizontal-relative:page;mso-position-vertical-relative:page">
            <v:imagedata r:id="rId200" o:title=""/>
            <w10:wrap anchorx="page" anchory="page"/>
          </v:shape>
        </w:pict>
      </w:r>
      <w:r w:rsidR="00A10AE1">
        <w:rPr>
          <w:b/>
          <w:sz w:val="24"/>
          <w:szCs w:val="24"/>
        </w:rPr>
        <w:t xml:space="preserve">2. </w:t>
      </w:r>
      <w:r w:rsidR="00A10AE1">
        <w:rPr>
          <w:b/>
          <w:spacing w:val="58"/>
          <w:sz w:val="24"/>
          <w:szCs w:val="24"/>
        </w:rPr>
        <w:t xml:space="preserve"> </w:t>
      </w:r>
      <w:r w:rsidR="00A10AE1">
        <w:rPr>
          <w:b/>
          <w:spacing w:val="1"/>
          <w:sz w:val="24"/>
          <w:szCs w:val="24"/>
        </w:rPr>
        <w:t>H</w:t>
      </w:r>
      <w:r w:rsidR="00A10AE1">
        <w:rPr>
          <w:b/>
          <w:sz w:val="24"/>
          <w:szCs w:val="24"/>
        </w:rPr>
        <w:t>ala</w:t>
      </w:r>
      <w:r w:rsidR="00A10AE1">
        <w:rPr>
          <w:b/>
          <w:spacing w:val="-3"/>
          <w:sz w:val="24"/>
          <w:szCs w:val="24"/>
        </w:rPr>
        <w:t>m</w:t>
      </w:r>
      <w:r w:rsidR="00A10AE1">
        <w:rPr>
          <w:b/>
          <w:sz w:val="24"/>
          <w:szCs w:val="24"/>
        </w:rPr>
        <w:t>an</w:t>
      </w:r>
      <w:r w:rsidR="00A10AE1">
        <w:rPr>
          <w:b/>
          <w:spacing w:val="-8"/>
          <w:sz w:val="24"/>
          <w:szCs w:val="24"/>
        </w:rPr>
        <w:t xml:space="preserve"> </w:t>
      </w:r>
      <w:r w:rsidR="00A10AE1">
        <w:rPr>
          <w:b/>
          <w:sz w:val="24"/>
          <w:szCs w:val="24"/>
        </w:rPr>
        <w:t>A</w:t>
      </w:r>
      <w:r w:rsidR="00A10AE1">
        <w:rPr>
          <w:b/>
          <w:spacing w:val="3"/>
          <w:sz w:val="24"/>
          <w:szCs w:val="24"/>
        </w:rPr>
        <w:t>d</w:t>
      </w:r>
      <w:r w:rsidR="00A10AE1">
        <w:rPr>
          <w:b/>
          <w:spacing w:val="-3"/>
          <w:sz w:val="24"/>
          <w:szCs w:val="24"/>
        </w:rPr>
        <w:t>m</w:t>
      </w:r>
      <w:r w:rsidR="00A10AE1">
        <w:rPr>
          <w:b/>
          <w:sz w:val="24"/>
          <w:szCs w:val="24"/>
        </w:rPr>
        <w:t>i</w:t>
      </w:r>
      <w:r w:rsidR="00A10AE1">
        <w:rPr>
          <w:b/>
          <w:spacing w:val="1"/>
          <w:sz w:val="24"/>
          <w:szCs w:val="24"/>
        </w:rPr>
        <w:t>n</w:t>
      </w:r>
      <w:r w:rsidR="00A10AE1">
        <w:rPr>
          <w:b/>
          <w:sz w:val="24"/>
          <w:szCs w:val="24"/>
        </w:rPr>
        <w:t>is</w:t>
      </w:r>
      <w:r w:rsidR="00A10AE1">
        <w:rPr>
          <w:b/>
          <w:spacing w:val="-1"/>
          <w:sz w:val="24"/>
          <w:szCs w:val="24"/>
        </w:rPr>
        <w:t>r</w:t>
      </w:r>
      <w:r w:rsidR="00A10AE1">
        <w:rPr>
          <w:b/>
          <w:sz w:val="24"/>
          <w:szCs w:val="24"/>
        </w:rPr>
        <w:t>ator</w:t>
      </w:r>
    </w:p>
    <w:p w:rsidR="00F651C8" w:rsidRDefault="00F651C8">
      <w:pPr>
        <w:spacing w:before="12" w:line="240" w:lineRule="exact"/>
        <w:rPr>
          <w:sz w:val="24"/>
          <w:szCs w:val="24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444"/>
        <w:gridCol w:w="1764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35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6264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F651C8" w:rsidRDefault="00A10AE1">
            <w:pPr>
              <w:spacing w:before="1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r, 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a  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,  </w:t>
            </w:r>
            <w:r>
              <w:rPr>
                <w:spacing w:val="1"/>
                <w:sz w:val="24"/>
                <w:szCs w:val="24"/>
              </w:rPr>
              <w:t xml:space="preserve"> P</w:t>
            </w:r>
            <w:r>
              <w:rPr>
                <w:sz w:val="24"/>
                <w:szCs w:val="24"/>
              </w:rPr>
              <w:t>rofil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Visi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h,  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blokir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</w:t>
            </w:r>
            <w:r>
              <w:rPr>
                <w:spacing w:val="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,  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 xml:space="preserve">h    </w:t>
            </w:r>
            <w:r>
              <w:rPr>
                <w:spacing w:val="4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pacing w:before="7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  <w:sectPr w:rsidR="00F651C8">
          <w:footerReference w:type="default" r:id="rId201"/>
          <w:pgSz w:w="12240" w:h="15840"/>
          <w:pgMar w:top="1340" w:right="0" w:bottom="0" w:left="1700" w:header="0" w:footer="0" w:gutter="0"/>
          <w:cols w:space="720"/>
        </w:sectPr>
      </w:pPr>
    </w:p>
    <w:p w:rsidR="00F651C8" w:rsidRDefault="00F651C8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444"/>
        <w:gridCol w:w="1764"/>
      </w:tblGrid>
      <w:tr w:rsidR="00F651C8">
        <w:trPr>
          <w:trHeight w:hRule="exact" w:val="123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ta   </w:t>
            </w:r>
            <w:r>
              <w:rPr>
                <w:spacing w:val="42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knik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</w:tr>
      <w:tr w:rsidR="00F651C8">
        <w:trPr>
          <w:trHeight w:hRule="exact" w:val="233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5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knik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2338"/>
        </w:trPr>
        <w:tc>
          <w:tcPr>
            <w:tcW w:w="5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7" w:line="200" w:lineRule="exact"/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82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knik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             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8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2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riode   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pgSz w:w="12240" w:h="15840"/>
          <w:pgMar w:top="1340" w:right="0" w:bottom="280" w:left="1720" w:header="0" w:footer="0" w:gutter="0"/>
          <w:cols w:space="720"/>
        </w:sectPr>
      </w:pPr>
    </w:p>
    <w:p w:rsidR="00F651C8" w:rsidRDefault="00A10AE1">
      <w:pPr>
        <w:spacing w:before="59"/>
        <w:ind w:left="3788" w:right="5508"/>
        <w:jc w:val="center"/>
        <w:rPr>
          <w:sz w:val="24"/>
          <w:szCs w:val="24"/>
        </w:rPr>
      </w:pPr>
      <w:r>
        <w:rPr>
          <w:b/>
          <w:w w:val="99"/>
          <w:sz w:val="24"/>
          <w:szCs w:val="24"/>
        </w:rPr>
        <w:lastRenderedPageBreak/>
        <w:t>Ma</w:t>
      </w:r>
      <w:r>
        <w:rPr>
          <w:b/>
          <w:spacing w:val="1"/>
          <w:w w:val="99"/>
          <w:sz w:val="24"/>
          <w:szCs w:val="24"/>
        </w:rPr>
        <w:t>h</w:t>
      </w:r>
      <w:r>
        <w:rPr>
          <w:b/>
          <w:w w:val="99"/>
          <w:sz w:val="24"/>
          <w:szCs w:val="24"/>
        </w:rPr>
        <w:t>asis</w:t>
      </w:r>
      <w:r>
        <w:rPr>
          <w:b/>
          <w:spacing w:val="2"/>
          <w:w w:val="99"/>
          <w:sz w:val="24"/>
          <w:szCs w:val="24"/>
        </w:rPr>
        <w:t>w</w:t>
      </w:r>
      <w:r>
        <w:rPr>
          <w:b/>
          <w:w w:val="99"/>
          <w:sz w:val="24"/>
          <w:szCs w:val="24"/>
        </w:rPr>
        <w:t>a</w:t>
      </w:r>
    </w:p>
    <w:p w:rsidR="00F651C8" w:rsidRDefault="00F651C8">
      <w:pPr>
        <w:spacing w:before="7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15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5"/>
        <w:gridCol w:w="1762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23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5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tika</w:t>
            </w:r>
            <w:r>
              <w:rPr>
                <w:spacing w:val="2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tika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in_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ka </w:t>
            </w:r>
            <w:r>
              <w:rPr>
                <w:spacing w:val="6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ka </w:t>
            </w:r>
            <w:r>
              <w:rPr>
                <w:spacing w:val="6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footerReference w:type="default" r:id="rId202"/>
          <w:pgSz w:w="12240" w:h="15840"/>
          <w:pgMar w:top="1380" w:right="0" w:bottom="280" w:left="1720" w:header="0" w:footer="1374" w:gutter="0"/>
          <w:cols w:space="720"/>
        </w:sectPr>
      </w:pPr>
    </w:p>
    <w:p w:rsidR="00F651C8" w:rsidRDefault="00A10AE1">
      <w:pPr>
        <w:spacing w:before="71" w:line="240" w:lineRule="exact"/>
        <w:ind w:left="3578" w:right="4156"/>
        <w:jc w:val="center"/>
        <w:rPr>
          <w:sz w:val="22"/>
          <w:szCs w:val="22"/>
        </w:rPr>
      </w:pPr>
      <w:r>
        <w:rPr>
          <w:b/>
          <w:color w:val="807987"/>
          <w:position w:val="-1"/>
          <w:sz w:val="22"/>
          <w:szCs w:val="22"/>
        </w:rPr>
        <w:lastRenderedPageBreak/>
        <w:t xml:space="preserve">Kepala </w:t>
      </w:r>
      <w:r>
        <w:rPr>
          <w:b/>
          <w:color w:val="807987"/>
          <w:spacing w:val="15"/>
          <w:position w:val="-1"/>
          <w:sz w:val="22"/>
          <w:szCs w:val="22"/>
        </w:rPr>
        <w:t xml:space="preserve"> </w:t>
      </w:r>
      <w:r>
        <w:rPr>
          <w:b/>
          <w:color w:val="807987"/>
          <w:position w:val="-1"/>
          <w:sz w:val="22"/>
          <w:szCs w:val="22"/>
        </w:rPr>
        <w:t>Asrama</w:t>
      </w:r>
    </w:p>
    <w:p w:rsidR="00F651C8" w:rsidRDefault="00F651C8">
      <w:pPr>
        <w:spacing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360"/>
        <w:gridCol w:w="1760"/>
      </w:tblGrid>
      <w:tr w:rsidR="00F651C8">
        <w:trPr>
          <w:trHeight w:hRule="exact" w:val="700"/>
        </w:trPr>
        <w:tc>
          <w:tcPr>
            <w:tcW w:w="540" w:type="dxa"/>
            <w:tcBorders>
              <w:top w:val="single" w:sz="0" w:space="0" w:color="A3A0AA"/>
              <w:left w:val="single" w:sz="0" w:space="0" w:color="A3A0AA"/>
              <w:bottom w:val="single" w:sz="0" w:space="0" w:color="A3A0AA"/>
              <w:right w:val="single" w:sz="0" w:space="0" w:color="A3A0AA"/>
            </w:tcBorders>
          </w:tcPr>
          <w:p w:rsidR="00F651C8" w:rsidRDefault="00A10AE1">
            <w:pPr>
              <w:spacing w:before="42"/>
              <w:ind w:left="138"/>
              <w:rPr>
                <w:sz w:val="22"/>
                <w:szCs w:val="22"/>
              </w:rPr>
            </w:pPr>
            <w:r>
              <w:rPr>
                <w:color w:val="807987"/>
                <w:sz w:val="22"/>
                <w:szCs w:val="22"/>
              </w:rPr>
              <w:t>No</w:t>
            </w:r>
          </w:p>
        </w:tc>
        <w:tc>
          <w:tcPr>
            <w:tcW w:w="2820" w:type="dxa"/>
            <w:tcBorders>
              <w:top w:val="single" w:sz="0" w:space="0" w:color="A3A0AA"/>
              <w:left w:val="single" w:sz="0" w:space="0" w:color="A3A0AA"/>
              <w:bottom w:val="single" w:sz="0" w:space="0" w:color="A3A0AA"/>
              <w:right w:val="single" w:sz="0" w:space="0" w:color="A3A0AA"/>
            </w:tcBorders>
          </w:tcPr>
          <w:p w:rsidR="00F651C8" w:rsidRDefault="00A10AE1">
            <w:pPr>
              <w:spacing w:before="23"/>
              <w:ind w:left="130"/>
              <w:rPr>
                <w:sz w:val="24"/>
                <w:szCs w:val="24"/>
              </w:rPr>
            </w:pPr>
            <w:r>
              <w:rPr>
                <w:b/>
                <w:color w:val="807987"/>
                <w:w w:val="108"/>
                <w:sz w:val="24"/>
                <w:szCs w:val="24"/>
              </w:rPr>
              <w:t>Mod</w:t>
            </w:r>
            <w:r>
              <w:rPr>
                <w:b/>
                <w:color w:val="807987"/>
                <w:spacing w:val="-29"/>
                <w:w w:val="108"/>
                <w:sz w:val="24"/>
                <w:szCs w:val="24"/>
              </w:rPr>
              <w:t>e</w:t>
            </w:r>
            <w:r>
              <w:rPr>
                <w:b/>
                <w:color w:val="6D6470"/>
                <w:w w:val="82"/>
                <w:sz w:val="24"/>
                <w:szCs w:val="24"/>
              </w:rPr>
              <w:t>l</w:t>
            </w:r>
          </w:p>
        </w:tc>
        <w:tc>
          <w:tcPr>
            <w:tcW w:w="3360" w:type="dxa"/>
            <w:tcBorders>
              <w:top w:val="nil"/>
              <w:left w:val="single" w:sz="0" w:space="0" w:color="A3A0AA"/>
              <w:bottom w:val="nil"/>
              <w:right w:val="single" w:sz="0" w:space="0" w:color="A3A0AA"/>
            </w:tcBorders>
          </w:tcPr>
          <w:p w:rsidR="00F651C8" w:rsidRDefault="00A10AE1">
            <w:pPr>
              <w:spacing w:before="28"/>
              <w:ind w:left="128"/>
              <w:rPr>
                <w:sz w:val="24"/>
                <w:szCs w:val="24"/>
              </w:rPr>
            </w:pPr>
            <w:r>
              <w:rPr>
                <w:b/>
                <w:color w:val="807987"/>
                <w:sz w:val="24"/>
                <w:szCs w:val="24"/>
              </w:rPr>
              <w:t>Alur</w:t>
            </w:r>
            <w:r>
              <w:rPr>
                <w:b/>
                <w:color w:val="807987"/>
                <w:spacing w:val="7"/>
                <w:sz w:val="24"/>
                <w:szCs w:val="24"/>
              </w:rPr>
              <w:t xml:space="preserve"> </w:t>
            </w:r>
            <w:r>
              <w:rPr>
                <w:b/>
                <w:color w:val="807987"/>
                <w:w w:val="110"/>
                <w:sz w:val="24"/>
                <w:szCs w:val="24"/>
              </w:rPr>
              <w:t>Kerja</w:t>
            </w:r>
          </w:p>
        </w:tc>
        <w:tc>
          <w:tcPr>
            <w:tcW w:w="1760" w:type="dxa"/>
            <w:tcBorders>
              <w:top w:val="single" w:sz="0" w:space="0" w:color="A3A0AA"/>
              <w:left w:val="single" w:sz="0" w:space="0" w:color="A3A0AA"/>
              <w:bottom w:val="single" w:sz="0" w:space="0" w:color="A3A0AA"/>
              <w:right w:val="single" w:sz="0" w:space="0" w:color="A3A0AA"/>
            </w:tcBorders>
          </w:tcPr>
          <w:p w:rsidR="00F651C8" w:rsidRDefault="00A10AE1">
            <w:pPr>
              <w:spacing w:before="32"/>
              <w:ind w:left="123"/>
              <w:rPr>
                <w:sz w:val="24"/>
                <w:szCs w:val="24"/>
              </w:rPr>
            </w:pPr>
            <w:r>
              <w:rPr>
                <w:b/>
                <w:color w:val="807987"/>
                <w:w w:val="110"/>
                <w:sz w:val="24"/>
                <w:szCs w:val="24"/>
              </w:rPr>
              <w:t>Keterangan</w:t>
            </w:r>
          </w:p>
        </w:tc>
      </w:tr>
      <w:tr w:rsidR="00F651C8">
        <w:trPr>
          <w:trHeight w:hRule="exact" w:val="1800"/>
        </w:trPr>
        <w:tc>
          <w:tcPr>
            <w:tcW w:w="540" w:type="dxa"/>
            <w:tcBorders>
              <w:top w:val="single" w:sz="0" w:space="0" w:color="A3A0AA"/>
              <w:left w:val="nil"/>
              <w:bottom w:val="single" w:sz="0" w:space="0" w:color="A3A0AA"/>
              <w:right w:val="nil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19" w:line="280" w:lineRule="exact"/>
              <w:rPr>
                <w:sz w:val="28"/>
                <w:szCs w:val="28"/>
              </w:rPr>
            </w:pPr>
          </w:p>
          <w:p w:rsidR="00F651C8" w:rsidRDefault="00A10AE1">
            <w:pPr>
              <w:ind w:left="157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807987"/>
                <w:w w:val="54"/>
                <w:sz w:val="22"/>
                <w:szCs w:val="22"/>
              </w:rPr>
              <w:t>1</w:t>
            </w:r>
          </w:p>
        </w:tc>
        <w:tc>
          <w:tcPr>
            <w:tcW w:w="2820" w:type="dxa"/>
            <w:tcBorders>
              <w:top w:val="single" w:sz="0" w:space="0" w:color="A3A0AA"/>
              <w:left w:val="nil"/>
              <w:bottom w:val="single" w:sz="0" w:space="0" w:color="A3A0AA"/>
              <w:right w:val="nil"/>
            </w:tcBorders>
          </w:tcPr>
          <w:p w:rsidR="00F651C8" w:rsidRDefault="00A10AE1">
            <w:pPr>
              <w:spacing w:before="28"/>
              <w:ind w:left="126"/>
              <w:rPr>
                <w:sz w:val="22"/>
                <w:szCs w:val="22"/>
              </w:rPr>
            </w:pPr>
            <w:r>
              <w:rPr>
                <w:color w:val="807987"/>
                <w:sz w:val="22"/>
                <w:szCs w:val="22"/>
              </w:rPr>
              <w:t xml:space="preserve">Menerima </w:t>
            </w:r>
            <w:r>
              <w:rPr>
                <w:color w:val="807987"/>
                <w:spacing w:val="42"/>
                <w:sz w:val="22"/>
                <w:szCs w:val="22"/>
              </w:rPr>
              <w:t xml:space="preserve"> </w:t>
            </w:r>
            <w:r>
              <w:rPr>
                <w:color w:val="807987"/>
                <w:sz w:val="22"/>
                <w:szCs w:val="22"/>
              </w:rPr>
              <w:t>Laporan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</w:tcPr>
          <w:p w:rsidR="00F651C8" w:rsidRDefault="00A10AE1">
            <w:pPr>
              <w:spacing w:before="38" w:line="521" w:lineRule="auto"/>
              <w:ind w:left="133" w:right="91"/>
              <w:jc w:val="both"/>
              <w:rPr>
                <w:sz w:val="22"/>
                <w:szCs w:val="22"/>
              </w:rPr>
            </w:pPr>
            <w:r>
              <w:rPr>
                <w:color w:val="807987"/>
                <w:sz w:val="22"/>
                <w:szCs w:val="22"/>
              </w:rPr>
              <w:t xml:space="preserve">Menerima </w:t>
            </w:r>
            <w:r>
              <w:rPr>
                <w:color w:val="807987"/>
                <w:spacing w:val="26"/>
                <w:sz w:val="22"/>
                <w:szCs w:val="22"/>
              </w:rPr>
              <w:t xml:space="preserve"> </w:t>
            </w:r>
            <w:r>
              <w:rPr>
                <w:color w:val="807987"/>
                <w:sz w:val="22"/>
                <w:szCs w:val="22"/>
              </w:rPr>
              <w:t>Laporan  Data Kehadiran Mahasiswa</w:t>
            </w:r>
            <w:r>
              <w:rPr>
                <w:color w:val="807987"/>
                <w:spacing w:val="18"/>
                <w:sz w:val="22"/>
                <w:szCs w:val="22"/>
              </w:rPr>
              <w:t xml:space="preserve"> </w:t>
            </w:r>
            <w:r>
              <w:rPr>
                <w:color w:val="807987"/>
                <w:sz w:val="22"/>
                <w:szCs w:val="22"/>
              </w:rPr>
              <w:t xml:space="preserve">dalam Bentuk </w:t>
            </w:r>
            <w:r>
              <w:rPr>
                <w:color w:val="807987"/>
                <w:spacing w:val="13"/>
                <w:sz w:val="22"/>
                <w:szCs w:val="22"/>
              </w:rPr>
              <w:t xml:space="preserve"> </w:t>
            </w:r>
            <w:r>
              <w:rPr>
                <w:color w:val="807987"/>
                <w:w w:val="99"/>
                <w:sz w:val="22"/>
                <w:szCs w:val="22"/>
              </w:rPr>
              <w:t>PDF</w:t>
            </w:r>
            <w:r>
              <w:rPr>
                <w:color w:val="A3A0AA"/>
                <w:w w:val="41"/>
                <w:sz w:val="22"/>
                <w:szCs w:val="22"/>
              </w:rPr>
              <w:t>.</w:t>
            </w:r>
          </w:p>
        </w:tc>
        <w:tc>
          <w:tcPr>
            <w:tcW w:w="1760" w:type="dxa"/>
            <w:tcBorders>
              <w:top w:val="single" w:sz="0" w:space="0" w:color="A3A0AA"/>
              <w:left w:val="nil"/>
              <w:bottom w:val="single" w:sz="0" w:space="0" w:color="A3A0AA"/>
              <w:right w:val="nil"/>
            </w:tcBorders>
          </w:tcPr>
          <w:p w:rsidR="00F651C8" w:rsidRDefault="00A10AE1">
            <w:pPr>
              <w:spacing w:before="38"/>
              <w:ind w:left="128"/>
              <w:rPr>
                <w:sz w:val="22"/>
                <w:szCs w:val="22"/>
              </w:rPr>
            </w:pPr>
            <w:r>
              <w:rPr>
                <w:color w:val="807987"/>
                <w:sz w:val="22"/>
                <w:szCs w:val="22"/>
              </w:rPr>
              <w:t>Berh</w:t>
            </w:r>
            <w:r>
              <w:rPr>
                <w:color w:val="807987"/>
                <w:spacing w:val="-1"/>
                <w:sz w:val="22"/>
                <w:szCs w:val="22"/>
              </w:rPr>
              <w:t>a</w:t>
            </w:r>
            <w:r>
              <w:rPr>
                <w:color w:val="8E8A95"/>
                <w:sz w:val="22"/>
                <w:szCs w:val="22"/>
              </w:rPr>
              <w:t>s</w:t>
            </w:r>
            <w:r>
              <w:rPr>
                <w:color w:val="807987"/>
                <w:sz w:val="22"/>
                <w:szCs w:val="22"/>
              </w:rPr>
              <w:t>i</w:t>
            </w:r>
            <w:r>
              <w:rPr>
                <w:color w:val="807987"/>
                <w:spacing w:val="8"/>
                <w:sz w:val="22"/>
                <w:szCs w:val="22"/>
              </w:rPr>
              <w:t xml:space="preserve"> </w:t>
            </w:r>
            <w:r>
              <w:rPr>
                <w:color w:val="8E8A95"/>
                <w:w w:val="71"/>
                <w:sz w:val="22"/>
                <w:szCs w:val="22"/>
              </w:rPr>
              <w:t>1/</w:t>
            </w:r>
            <w:r>
              <w:rPr>
                <w:color w:val="807987"/>
                <w:w w:val="110"/>
                <w:sz w:val="22"/>
                <w:szCs w:val="22"/>
              </w:rPr>
              <w:t>+ieak</w:t>
            </w:r>
          </w:p>
        </w:tc>
      </w:tr>
    </w:tbl>
    <w:p w:rsidR="00F651C8" w:rsidRDefault="00F651C8">
      <w:pPr>
        <w:spacing w:before="8" w:line="100" w:lineRule="exact"/>
        <w:rPr>
          <w:sz w:val="11"/>
          <w:szCs w:val="11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29"/>
        <w:ind w:right="1146"/>
        <w:jc w:val="right"/>
        <w:rPr>
          <w:sz w:val="24"/>
          <w:szCs w:val="24"/>
        </w:rPr>
      </w:pPr>
      <w:r>
        <w:rPr>
          <w:b/>
          <w:color w:val="807987"/>
          <w:sz w:val="24"/>
          <w:szCs w:val="24"/>
        </w:rPr>
        <w:t>Penguji</w:t>
      </w:r>
    </w:p>
    <w:p w:rsidR="00F651C8" w:rsidRDefault="00F651C8">
      <w:pPr>
        <w:spacing w:before="7" w:line="120" w:lineRule="exact"/>
        <w:rPr>
          <w:sz w:val="12"/>
          <w:szCs w:val="12"/>
        </w:rPr>
      </w:pPr>
    </w:p>
    <w:p w:rsidR="00F651C8" w:rsidRDefault="006D6CBD">
      <w:pPr>
        <w:ind w:left="7085"/>
      </w:pPr>
      <w:r>
        <w:pict>
          <v:shape id="_x0000_i1065" type="#_x0000_t75" style="width:108pt;height:38.5pt">
            <v:imagedata r:id="rId203" o:title=""/>
          </v:shape>
        </w:pict>
      </w:r>
    </w:p>
    <w:p w:rsidR="00F651C8" w:rsidRDefault="00A10AE1">
      <w:pPr>
        <w:spacing w:before="81" w:line="420" w:lineRule="exact"/>
        <w:ind w:right="852"/>
        <w:jc w:val="right"/>
        <w:rPr>
          <w:sz w:val="44"/>
          <w:szCs w:val="44"/>
        </w:rPr>
      </w:pPr>
      <w:r>
        <w:rPr>
          <w:i/>
          <w:color w:val="6D6470"/>
          <w:w w:val="53"/>
          <w:position w:val="-6"/>
          <w:sz w:val="44"/>
          <w:szCs w:val="44"/>
        </w:rPr>
        <w:t>/lnmm</w:t>
      </w:r>
      <w:r>
        <w:rPr>
          <w:i/>
          <w:color w:val="807987"/>
          <w:w w:val="27"/>
          <w:position w:val="-6"/>
          <w:sz w:val="44"/>
          <w:szCs w:val="44"/>
        </w:rPr>
        <w:t>1</w:t>
      </w:r>
    </w:p>
    <w:p w:rsidR="00F651C8" w:rsidRDefault="00F651C8">
      <w:pPr>
        <w:spacing w:line="200" w:lineRule="exact"/>
        <w:ind w:right="249"/>
        <w:jc w:val="right"/>
        <w:rPr>
          <w:rFonts w:ascii="Courier New" w:eastAsia="Courier New" w:hAnsi="Courier New" w:cs="Courier New"/>
          <w:sz w:val="28"/>
          <w:szCs w:val="28"/>
        </w:rPr>
        <w:sectPr w:rsidR="00F651C8">
          <w:footerReference w:type="default" r:id="rId204"/>
          <w:pgSz w:w="11920" w:h="16840"/>
          <w:pgMar w:top="1320" w:right="880" w:bottom="280" w:left="1680" w:header="0" w:footer="0" w:gutter="0"/>
          <w:cols w:space="720"/>
        </w:sectPr>
      </w:pPr>
      <w:r w:rsidRPr="00F651C8">
        <w:pict>
          <v:shape id="_x0000_s1031" type="#_x0000_t202" style="position:absolute;left:0;text-align:left;margin-left:440.65pt;margin-top:-23.75pt;width:26.45pt;height:28pt;z-index:-14596;mso-position-horizontal-relative:page" filled="f" stroked="f">
            <v:textbox inset="0,0,0,0">
              <w:txbxContent>
                <w:p w:rsidR="00F651C8" w:rsidRDefault="00A10AE1">
                  <w:pPr>
                    <w:spacing w:line="560" w:lineRule="exact"/>
                    <w:ind w:right="-104"/>
                    <w:rPr>
                      <w:sz w:val="56"/>
                      <w:szCs w:val="56"/>
                    </w:rPr>
                  </w:pPr>
                  <w:r>
                    <w:rPr>
                      <w:i/>
                      <w:color w:val="6D6470"/>
                      <w:sz w:val="56"/>
                      <w:szCs w:val="56"/>
                    </w:rPr>
                    <w:t>kg</w:t>
                  </w:r>
                </w:p>
              </w:txbxContent>
            </v:textbox>
            <w10:wrap anchorx="page"/>
          </v:shape>
        </w:pict>
      </w:r>
      <w:r w:rsidR="00A10AE1">
        <w:rPr>
          <w:rFonts w:ascii="Courier New" w:eastAsia="Courier New" w:hAnsi="Courier New" w:cs="Courier New"/>
          <w:color w:val="807987"/>
          <w:spacing w:val="26"/>
          <w:w w:val="39"/>
          <w:position w:val="4"/>
          <w:sz w:val="28"/>
          <w:szCs w:val="28"/>
        </w:rPr>
        <w:t>(</w:t>
      </w:r>
      <w:r w:rsidR="00A10AE1">
        <w:rPr>
          <w:rFonts w:ascii="Courier New" w:eastAsia="Courier New" w:hAnsi="Courier New" w:cs="Courier New"/>
          <w:color w:val="807987"/>
          <w:w w:val="50"/>
          <w:position w:val="4"/>
          <w:sz w:val="26"/>
          <w:szCs w:val="26"/>
        </w:rPr>
        <w:t>•••••••••.................</w:t>
      </w:r>
      <w:r w:rsidR="00A10AE1">
        <w:rPr>
          <w:rFonts w:ascii="Courier New" w:eastAsia="Courier New" w:hAnsi="Courier New" w:cs="Courier New"/>
          <w:color w:val="807987"/>
          <w:spacing w:val="30"/>
          <w:w w:val="50"/>
          <w:position w:val="4"/>
          <w:sz w:val="26"/>
          <w:szCs w:val="26"/>
        </w:rPr>
        <w:t>.</w:t>
      </w:r>
      <w:r w:rsidR="00A10AE1">
        <w:rPr>
          <w:rFonts w:ascii="Courier New" w:eastAsia="Courier New" w:hAnsi="Courier New" w:cs="Courier New"/>
          <w:color w:val="807987"/>
          <w:w w:val="42"/>
          <w:position w:val="4"/>
          <w:sz w:val="28"/>
          <w:szCs w:val="28"/>
        </w:rPr>
        <w:t>)</w:t>
      </w:r>
    </w:p>
    <w:p w:rsidR="00F651C8" w:rsidRDefault="00A10AE1">
      <w:pPr>
        <w:spacing w:before="59" w:line="260" w:lineRule="exact"/>
        <w:ind w:left="3640" w:right="5346"/>
        <w:jc w:val="center"/>
        <w:rPr>
          <w:sz w:val="24"/>
          <w:szCs w:val="24"/>
        </w:rPr>
      </w:pPr>
      <w:r>
        <w:rPr>
          <w:b/>
          <w:w w:val="99"/>
          <w:position w:val="-1"/>
          <w:sz w:val="24"/>
          <w:szCs w:val="24"/>
        </w:rPr>
        <w:lastRenderedPageBreak/>
        <w:t>A</w:t>
      </w:r>
      <w:r>
        <w:rPr>
          <w:b/>
          <w:spacing w:val="1"/>
          <w:w w:val="99"/>
          <w:position w:val="-1"/>
          <w:sz w:val="24"/>
          <w:szCs w:val="24"/>
        </w:rPr>
        <w:t>d</w:t>
      </w:r>
      <w:r>
        <w:rPr>
          <w:b/>
          <w:spacing w:val="-3"/>
          <w:w w:val="99"/>
          <w:position w:val="-1"/>
          <w:sz w:val="24"/>
          <w:szCs w:val="24"/>
        </w:rPr>
        <w:t>m</w:t>
      </w:r>
      <w:r>
        <w:rPr>
          <w:b/>
          <w:w w:val="99"/>
          <w:position w:val="-1"/>
          <w:sz w:val="24"/>
          <w:szCs w:val="24"/>
        </w:rPr>
        <w:t>i</w:t>
      </w:r>
      <w:r>
        <w:rPr>
          <w:b/>
          <w:spacing w:val="1"/>
          <w:w w:val="99"/>
          <w:position w:val="-1"/>
          <w:sz w:val="24"/>
          <w:szCs w:val="24"/>
        </w:rPr>
        <w:t>n</w:t>
      </w:r>
      <w:r>
        <w:rPr>
          <w:b/>
          <w:w w:val="99"/>
          <w:position w:val="-1"/>
          <w:sz w:val="24"/>
          <w:szCs w:val="24"/>
        </w:rPr>
        <w:t>ist</w:t>
      </w:r>
      <w:r>
        <w:rPr>
          <w:b/>
          <w:spacing w:val="-1"/>
          <w:w w:val="99"/>
          <w:position w:val="-1"/>
          <w:sz w:val="24"/>
          <w:szCs w:val="24"/>
        </w:rPr>
        <w:t>r</w:t>
      </w:r>
      <w:r>
        <w:rPr>
          <w:b/>
          <w:w w:val="99"/>
          <w:position w:val="-1"/>
          <w:sz w:val="24"/>
          <w:szCs w:val="24"/>
        </w:rPr>
        <w:t>at</w:t>
      </w:r>
      <w:r>
        <w:rPr>
          <w:b/>
          <w:spacing w:val="2"/>
          <w:w w:val="99"/>
          <w:position w:val="-1"/>
          <w:sz w:val="24"/>
          <w:szCs w:val="24"/>
        </w:rPr>
        <w:t>o</w:t>
      </w:r>
      <w:r>
        <w:rPr>
          <w:b/>
          <w:w w:val="99"/>
          <w:position w:val="-1"/>
          <w:sz w:val="24"/>
          <w:szCs w:val="24"/>
        </w:rPr>
        <w:t>r</w:t>
      </w:r>
    </w:p>
    <w:p w:rsidR="00F651C8" w:rsidRDefault="00F651C8">
      <w:pPr>
        <w:spacing w:before="13" w:line="220" w:lineRule="exact"/>
        <w:rPr>
          <w:sz w:val="22"/>
          <w:szCs w:val="22"/>
        </w:rPr>
      </w:pPr>
    </w:p>
    <w:p w:rsidR="00F651C8" w:rsidRDefault="00A10AE1">
      <w:pPr>
        <w:spacing w:before="29"/>
        <w:ind w:left="100"/>
        <w:rPr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>
        <w:rPr>
          <w:b/>
          <w:spacing w:val="5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ala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Ut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</w:t>
      </w:r>
    </w:p>
    <w:p w:rsidR="00F651C8" w:rsidRDefault="00F651C8">
      <w:pPr>
        <w:spacing w:before="14" w:line="240" w:lineRule="exact"/>
        <w:rPr>
          <w:sz w:val="24"/>
          <w:szCs w:val="24"/>
        </w:rPr>
      </w:pPr>
    </w:p>
    <w:tbl>
      <w:tblPr>
        <w:tblW w:w="0" w:type="auto"/>
        <w:tblInd w:w="1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6"/>
        <w:gridCol w:w="1762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35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6178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F651C8" w:rsidRDefault="00A10AE1">
            <w:pPr>
              <w:spacing w:before="1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</w:t>
            </w:r>
            <w:r>
              <w:rPr>
                <w:spacing w:val="2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il,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po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rofil </w:t>
            </w:r>
            <w:r>
              <w:rPr>
                <w:spacing w:val="1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knik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</w:t>
            </w:r>
            <w:r>
              <w:rPr>
                <w:spacing w:val="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41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ta  </w:t>
            </w:r>
            <w:r>
              <w:rPr>
                <w:spacing w:val="5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nsi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2338"/>
        </w:trPr>
        <w:tc>
          <w:tcPr>
            <w:tcW w:w="5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7" w:line="200" w:lineRule="exact"/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8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u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8"/>
              <w:jc w:val="both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</w:t>
            </w:r>
            <w:r>
              <w:rPr>
                <w:spacing w:val="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1"/>
                <w:sz w:val="24"/>
                <w:szCs w:val="24"/>
              </w:rPr>
              <w:t xml:space="preserve">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ntuk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666"/>
        </w:trPr>
        <w:tc>
          <w:tcPr>
            <w:tcW w:w="5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u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1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riode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   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n,    </w:t>
            </w:r>
            <w:r>
              <w:rPr>
                <w:spacing w:val="1"/>
                <w:sz w:val="24"/>
                <w:szCs w:val="24"/>
              </w:rPr>
              <w:t xml:space="preserve">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pgSz w:w="12240" w:h="15840"/>
          <w:pgMar w:top="1380" w:right="0" w:bottom="280" w:left="1700" w:header="0" w:footer="0" w:gutter="0"/>
          <w:cols w:space="720"/>
        </w:sectPr>
      </w:pPr>
    </w:p>
    <w:p w:rsidR="00F651C8" w:rsidRDefault="00F651C8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5"/>
        <w:gridCol w:w="1762"/>
      </w:tblGrid>
      <w:tr w:rsidR="00F651C8">
        <w:trPr>
          <w:trHeight w:hRule="exact" w:val="1123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</w:tr>
      <w:tr w:rsidR="00F651C8">
        <w:trPr>
          <w:trHeight w:hRule="exact" w:val="178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Ad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                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      </w:t>
            </w:r>
            <w:r>
              <w:rPr>
                <w:spacing w:val="3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r,       </w:t>
            </w:r>
            <w:r>
              <w:rPr>
                <w:spacing w:val="3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rofil,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</w:t>
            </w:r>
            <w:r>
              <w:rPr>
                <w:spacing w:val="5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blokir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2" w:line="220" w:lineRule="exact"/>
        <w:rPr>
          <w:sz w:val="22"/>
          <w:szCs w:val="22"/>
        </w:rPr>
      </w:pPr>
    </w:p>
    <w:p w:rsidR="00F651C8" w:rsidRDefault="00F651C8">
      <w:pPr>
        <w:spacing w:before="29"/>
        <w:ind w:left="100"/>
        <w:rPr>
          <w:sz w:val="24"/>
          <w:szCs w:val="24"/>
        </w:rPr>
      </w:pPr>
      <w:r w:rsidRPr="00F651C8">
        <w:pict>
          <v:shape id="_x0000_s1030" type="#_x0000_t75" style="position:absolute;left:0;text-align:left;margin-left:428.4pt;margin-top:713.3pt;width:183.6pt;height:78.7pt;z-index:-14595;mso-position-horizontal-relative:page;mso-position-vertical-relative:page">
            <v:imagedata r:id="rId205" o:title=""/>
            <w10:wrap anchorx="page" anchory="page"/>
          </v:shape>
        </w:pict>
      </w:r>
      <w:r w:rsidR="00A10AE1">
        <w:rPr>
          <w:b/>
          <w:sz w:val="24"/>
          <w:szCs w:val="24"/>
        </w:rPr>
        <w:t xml:space="preserve">2. </w:t>
      </w:r>
      <w:r w:rsidR="00A10AE1">
        <w:rPr>
          <w:b/>
          <w:spacing w:val="58"/>
          <w:sz w:val="24"/>
          <w:szCs w:val="24"/>
        </w:rPr>
        <w:t xml:space="preserve"> </w:t>
      </w:r>
      <w:r w:rsidR="00A10AE1">
        <w:rPr>
          <w:b/>
          <w:spacing w:val="1"/>
          <w:sz w:val="24"/>
          <w:szCs w:val="24"/>
        </w:rPr>
        <w:t>H</w:t>
      </w:r>
      <w:r w:rsidR="00A10AE1">
        <w:rPr>
          <w:b/>
          <w:sz w:val="24"/>
          <w:szCs w:val="24"/>
        </w:rPr>
        <w:t>ala</w:t>
      </w:r>
      <w:r w:rsidR="00A10AE1">
        <w:rPr>
          <w:b/>
          <w:spacing w:val="-3"/>
          <w:sz w:val="24"/>
          <w:szCs w:val="24"/>
        </w:rPr>
        <w:t>m</w:t>
      </w:r>
      <w:r w:rsidR="00A10AE1">
        <w:rPr>
          <w:b/>
          <w:sz w:val="24"/>
          <w:szCs w:val="24"/>
        </w:rPr>
        <w:t>an</w:t>
      </w:r>
      <w:r w:rsidR="00A10AE1">
        <w:rPr>
          <w:b/>
          <w:spacing w:val="-8"/>
          <w:sz w:val="24"/>
          <w:szCs w:val="24"/>
        </w:rPr>
        <w:t xml:space="preserve"> </w:t>
      </w:r>
      <w:r w:rsidR="00A10AE1">
        <w:rPr>
          <w:b/>
          <w:sz w:val="24"/>
          <w:szCs w:val="24"/>
        </w:rPr>
        <w:t>A</w:t>
      </w:r>
      <w:r w:rsidR="00A10AE1">
        <w:rPr>
          <w:b/>
          <w:spacing w:val="3"/>
          <w:sz w:val="24"/>
          <w:szCs w:val="24"/>
        </w:rPr>
        <w:t>d</w:t>
      </w:r>
      <w:r w:rsidR="00A10AE1">
        <w:rPr>
          <w:b/>
          <w:spacing w:val="-3"/>
          <w:sz w:val="24"/>
          <w:szCs w:val="24"/>
        </w:rPr>
        <w:t>m</w:t>
      </w:r>
      <w:r w:rsidR="00A10AE1">
        <w:rPr>
          <w:b/>
          <w:sz w:val="24"/>
          <w:szCs w:val="24"/>
        </w:rPr>
        <w:t>i</w:t>
      </w:r>
      <w:r w:rsidR="00A10AE1">
        <w:rPr>
          <w:b/>
          <w:spacing w:val="1"/>
          <w:sz w:val="24"/>
          <w:szCs w:val="24"/>
        </w:rPr>
        <w:t>n</w:t>
      </w:r>
      <w:r w:rsidR="00A10AE1">
        <w:rPr>
          <w:b/>
          <w:sz w:val="24"/>
          <w:szCs w:val="24"/>
        </w:rPr>
        <w:t>is</w:t>
      </w:r>
      <w:r w:rsidR="00A10AE1">
        <w:rPr>
          <w:b/>
          <w:spacing w:val="-1"/>
          <w:sz w:val="24"/>
          <w:szCs w:val="24"/>
        </w:rPr>
        <w:t>r</w:t>
      </w:r>
      <w:r w:rsidR="00A10AE1">
        <w:rPr>
          <w:b/>
          <w:sz w:val="24"/>
          <w:szCs w:val="24"/>
        </w:rPr>
        <w:t>ator</w:t>
      </w:r>
    </w:p>
    <w:p w:rsidR="00F651C8" w:rsidRDefault="00F651C8">
      <w:pPr>
        <w:spacing w:before="12" w:line="240" w:lineRule="exact"/>
        <w:rPr>
          <w:sz w:val="24"/>
          <w:szCs w:val="24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444"/>
        <w:gridCol w:w="1764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35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6264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F651C8" w:rsidRDefault="00A10AE1">
            <w:pPr>
              <w:spacing w:before="1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r, 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a  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,  </w:t>
            </w:r>
            <w:r>
              <w:rPr>
                <w:spacing w:val="1"/>
                <w:sz w:val="24"/>
                <w:szCs w:val="24"/>
              </w:rPr>
              <w:t xml:space="preserve"> P</w:t>
            </w:r>
            <w:r>
              <w:rPr>
                <w:sz w:val="24"/>
                <w:szCs w:val="24"/>
              </w:rPr>
              <w:t>rofil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Visi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h,  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blokir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</w:t>
            </w:r>
            <w:r>
              <w:rPr>
                <w:spacing w:val="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,  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 xml:space="preserve">h    </w:t>
            </w:r>
            <w:r>
              <w:rPr>
                <w:spacing w:val="4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pacing w:before="7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  <w:sectPr w:rsidR="00F651C8">
          <w:footerReference w:type="default" r:id="rId206"/>
          <w:pgSz w:w="12240" w:h="15840"/>
          <w:pgMar w:top="1340" w:right="0" w:bottom="0" w:left="1700" w:header="0" w:footer="0" w:gutter="0"/>
          <w:cols w:space="720"/>
        </w:sectPr>
      </w:pPr>
    </w:p>
    <w:p w:rsidR="00F651C8" w:rsidRDefault="00F651C8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444"/>
        <w:gridCol w:w="1764"/>
      </w:tblGrid>
      <w:tr w:rsidR="00F651C8">
        <w:trPr>
          <w:trHeight w:hRule="exact" w:val="123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ta   </w:t>
            </w:r>
            <w:r>
              <w:rPr>
                <w:spacing w:val="42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knik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</w:tr>
      <w:tr w:rsidR="00F651C8">
        <w:trPr>
          <w:trHeight w:hRule="exact" w:val="233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5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knik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2338"/>
        </w:trPr>
        <w:tc>
          <w:tcPr>
            <w:tcW w:w="5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7" w:line="200" w:lineRule="exact"/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82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knik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             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8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2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riode   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pgSz w:w="12240" w:h="15840"/>
          <w:pgMar w:top="1340" w:right="0" w:bottom="280" w:left="1720" w:header="0" w:footer="0" w:gutter="0"/>
          <w:cols w:space="720"/>
        </w:sectPr>
      </w:pPr>
    </w:p>
    <w:p w:rsidR="00F651C8" w:rsidRDefault="00A10AE1">
      <w:pPr>
        <w:spacing w:before="59"/>
        <w:ind w:left="3788" w:right="5508"/>
        <w:jc w:val="center"/>
        <w:rPr>
          <w:sz w:val="24"/>
          <w:szCs w:val="24"/>
        </w:rPr>
      </w:pPr>
      <w:r>
        <w:rPr>
          <w:b/>
          <w:w w:val="99"/>
          <w:sz w:val="24"/>
          <w:szCs w:val="24"/>
        </w:rPr>
        <w:lastRenderedPageBreak/>
        <w:t>Ma</w:t>
      </w:r>
      <w:r>
        <w:rPr>
          <w:b/>
          <w:spacing w:val="1"/>
          <w:w w:val="99"/>
          <w:sz w:val="24"/>
          <w:szCs w:val="24"/>
        </w:rPr>
        <w:t>h</w:t>
      </w:r>
      <w:r>
        <w:rPr>
          <w:b/>
          <w:w w:val="99"/>
          <w:sz w:val="24"/>
          <w:szCs w:val="24"/>
        </w:rPr>
        <w:t>asis</w:t>
      </w:r>
      <w:r>
        <w:rPr>
          <w:b/>
          <w:spacing w:val="2"/>
          <w:w w:val="99"/>
          <w:sz w:val="24"/>
          <w:szCs w:val="24"/>
        </w:rPr>
        <w:t>w</w:t>
      </w:r>
      <w:r>
        <w:rPr>
          <w:b/>
          <w:w w:val="99"/>
          <w:sz w:val="24"/>
          <w:szCs w:val="24"/>
        </w:rPr>
        <w:t>a</w:t>
      </w:r>
    </w:p>
    <w:p w:rsidR="00F651C8" w:rsidRDefault="00F651C8">
      <w:pPr>
        <w:spacing w:before="7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15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5"/>
        <w:gridCol w:w="1762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23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5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tika</w:t>
            </w:r>
            <w:r>
              <w:rPr>
                <w:spacing w:val="2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tika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in_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ka </w:t>
            </w:r>
            <w:r>
              <w:rPr>
                <w:spacing w:val="6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ka </w:t>
            </w:r>
            <w:r>
              <w:rPr>
                <w:spacing w:val="6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footerReference w:type="default" r:id="rId207"/>
          <w:pgSz w:w="12240" w:h="15840"/>
          <w:pgMar w:top="1380" w:right="0" w:bottom="280" w:left="1720" w:header="0" w:footer="1374" w:gutter="0"/>
          <w:cols w:space="720"/>
        </w:sectPr>
      </w:pPr>
    </w:p>
    <w:p w:rsidR="00F651C8" w:rsidRDefault="00A10AE1">
      <w:pPr>
        <w:spacing w:before="74" w:line="240" w:lineRule="exact"/>
        <w:ind w:left="3611" w:right="3943"/>
        <w:jc w:val="center"/>
        <w:rPr>
          <w:sz w:val="22"/>
          <w:szCs w:val="22"/>
        </w:rPr>
      </w:pPr>
      <w:r>
        <w:rPr>
          <w:b/>
          <w:color w:val="7E7785"/>
          <w:position w:val="-1"/>
          <w:sz w:val="22"/>
          <w:szCs w:val="22"/>
        </w:rPr>
        <w:lastRenderedPageBreak/>
        <w:t xml:space="preserve">Kepala </w:t>
      </w:r>
      <w:r>
        <w:rPr>
          <w:b/>
          <w:color w:val="7E7785"/>
          <w:spacing w:val="19"/>
          <w:position w:val="-1"/>
          <w:sz w:val="22"/>
          <w:szCs w:val="22"/>
        </w:rPr>
        <w:t xml:space="preserve"> </w:t>
      </w:r>
      <w:r>
        <w:rPr>
          <w:b/>
          <w:color w:val="7E7785"/>
          <w:w w:val="110"/>
          <w:position w:val="-1"/>
          <w:sz w:val="22"/>
          <w:szCs w:val="22"/>
        </w:rPr>
        <w:t>Asrama</w:t>
      </w:r>
    </w:p>
    <w:p w:rsidR="00F651C8" w:rsidRDefault="00F651C8">
      <w:pPr>
        <w:spacing w:before="8" w:line="180" w:lineRule="exact"/>
        <w:rPr>
          <w:sz w:val="19"/>
          <w:szCs w:val="19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219" w:type="dxa"/>
        <w:tblLayout w:type="fixed"/>
        <w:tblCellMar>
          <w:left w:w="0" w:type="dxa"/>
          <w:right w:w="0" w:type="dxa"/>
        </w:tblCellMar>
        <w:tblLook w:val="01E0"/>
      </w:tblPr>
      <w:tblGrid>
        <w:gridCol w:w="520"/>
        <w:gridCol w:w="2840"/>
        <w:gridCol w:w="3340"/>
        <w:gridCol w:w="1760"/>
      </w:tblGrid>
      <w:tr w:rsidR="00F651C8">
        <w:trPr>
          <w:trHeight w:hRule="exact" w:val="680"/>
        </w:trPr>
        <w:tc>
          <w:tcPr>
            <w:tcW w:w="520" w:type="dxa"/>
            <w:tcBorders>
              <w:top w:val="single" w:sz="0" w:space="0" w:color="A19CA8"/>
              <w:left w:val="single" w:sz="0" w:space="0" w:color="A19CA8"/>
              <w:bottom w:val="single" w:sz="0" w:space="0" w:color="A19CA8"/>
              <w:right w:val="single" w:sz="0" w:space="0" w:color="A19CA8"/>
            </w:tcBorders>
          </w:tcPr>
          <w:p w:rsidR="00F651C8" w:rsidRDefault="00A10AE1">
            <w:pPr>
              <w:spacing w:before="34"/>
              <w:ind w:left="111"/>
              <w:rPr>
                <w:sz w:val="22"/>
                <w:szCs w:val="22"/>
              </w:rPr>
            </w:pPr>
            <w:r>
              <w:rPr>
                <w:b/>
                <w:color w:val="7E7785"/>
                <w:sz w:val="22"/>
                <w:szCs w:val="22"/>
              </w:rPr>
              <w:t>No</w:t>
            </w:r>
          </w:p>
        </w:tc>
        <w:tc>
          <w:tcPr>
            <w:tcW w:w="2840" w:type="dxa"/>
            <w:tcBorders>
              <w:top w:val="single" w:sz="0" w:space="0" w:color="A19CA8"/>
              <w:left w:val="single" w:sz="0" w:space="0" w:color="A19CA8"/>
              <w:bottom w:val="single" w:sz="0" w:space="0" w:color="A19CA8"/>
              <w:right w:val="single" w:sz="0" w:space="0" w:color="A19CA8"/>
            </w:tcBorders>
          </w:tcPr>
          <w:p w:rsidR="00F651C8" w:rsidRDefault="00A10AE1">
            <w:pPr>
              <w:spacing w:before="34"/>
              <w:ind w:left="129"/>
              <w:rPr>
                <w:sz w:val="22"/>
                <w:szCs w:val="22"/>
              </w:rPr>
            </w:pPr>
            <w:r>
              <w:rPr>
                <w:b/>
                <w:color w:val="7E7785"/>
                <w:sz w:val="22"/>
                <w:szCs w:val="22"/>
              </w:rPr>
              <w:t>Model</w:t>
            </w:r>
          </w:p>
        </w:tc>
        <w:tc>
          <w:tcPr>
            <w:tcW w:w="3340" w:type="dxa"/>
            <w:tcBorders>
              <w:top w:val="nil"/>
              <w:left w:val="single" w:sz="0" w:space="0" w:color="A19CA8"/>
              <w:bottom w:val="nil"/>
              <w:right w:val="single" w:sz="0" w:space="0" w:color="A19CA8"/>
            </w:tcBorders>
          </w:tcPr>
          <w:p w:rsidR="00F651C8" w:rsidRDefault="00A10AE1">
            <w:pPr>
              <w:spacing w:before="29"/>
              <w:ind w:left="102"/>
              <w:rPr>
                <w:sz w:val="22"/>
                <w:szCs w:val="22"/>
              </w:rPr>
            </w:pPr>
            <w:r>
              <w:rPr>
                <w:b/>
                <w:color w:val="7E7785"/>
                <w:sz w:val="22"/>
                <w:szCs w:val="22"/>
              </w:rPr>
              <w:t xml:space="preserve">Alur </w:t>
            </w:r>
            <w:r>
              <w:rPr>
                <w:b/>
                <w:color w:val="7E7785"/>
                <w:spacing w:val="2"/>
                <w:sz w:val="22"/>
                <w:szCs w:val="22"/>
              </w:rPr>
              <w:t xml:space="preserve"> </w:t>
            </w:r>
            <w:r>
              <w:rPr>
                <w:b/>
                <w:color w:val="7E7785"/>
                <w:w w:val="110"/>
                <w:sz w:val="22"/>
                <w:szCs w:val="22"/>
              </w:rPr>
              <w:t>Kerja</w:t>
            </w:r>
          </w:p>
        </w:tc>
        <w:tc>
          <w:tcPr>
            <w:tcW w:w="1760" w:type="dxa"/>
            <w:tcBorders>
              <w:top w:val="single" w:sz="0" w:space="0" w:color="A19CA8"/>
              <w:left w:val="single" w:sz="0" w:space="0" w:color="A19CA8"/>
              <w:bottom w:val="single" w:sz="0" w:space="0" w:color="A19CA8"/>
              <w:right w:val="single" w:sz="0" w:space="0" w:color="A19CA8"/>
            </w:tcBorders>
          </w:tcPr>
          <w:p w:rsidR="00F651C8" w:rsidRDefault="00A10AE1">
            <w:pPr>
              <w:spacing w:before="29"/>
              <w:ind w:left="122"/>
              <w:rPr>
                <w:sz w:val="22"/>
                <w:szCs w:val="22"/>
              </w:rPr>
            </w:pPr>
            <w:r>
              <w:rPr>
                <w:b/>
                <w:color w:val="7E7785"/>
                <w:w w:val="110"/>
                <w:sz w:val="22"/>
                <w:szCs w:val="22"/>
              </w:rPr>
              <w:t>Keterangan</w:t>
            </w:r>
          </w:p>
        </w:tc>
      </w:tr>
      <w:tr w:rsidR="00F651C8">
        <w:trPr>
          <w:trHeight w:hRule="exact" w:val="1800"/>
        </w:trPr>
        <w:tc>
          <w:tcPr>
            <w:tcW w:w="520" w:type="dxa"/>
            <w:tcBorders>
              <w:top w:val="single" w:sz="0" w:space="0" w:color="A19CA8"/>
              <w:left w:val="nil"/>
              <w:bottom w:val="single" w:sz="0" w:space="0" w:color="A19CA8"/>
              <w:right w:val="nil"/>
            </w:tcBorders>
          </w:tcPr>
          <w:p w:rsidR="00F651C8" w:rsidRDefault="00F651C8">
            <w:pPr>
              <w:spacing w:line="120" w:lineRule="exact"/>
              <w:rPr>
                <w:sz w:val="13"/>
                <w:szCs w:val="13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ind w:left="14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7E7785"/>
                <w:w w:val="49"/>
              </w:rPr>
              <w:t>1</w:t>
            </w:r>
          </w:p>
        </w:tc>
        <w:tc>
          <w:tcPr>
            <w:tcW w:w="2840" w:type="dxa"/>
            <w:tcBorders>
              <w:top w:val="single" w:sz="0" w:space="0" w:color="A19CA8"/>
              <w:left w:val="nil"/>
              <w:bottom w:val="single" w:sz="0" w:space="0" w:color="A19CA8"/>
              <w:right w:val="nil"/>
            </w:tcBorders>
          </w:tcPr>
          <w:p w:rsidR="00F651C8" w:rsidRDefault="00A10AE1">
            <w:pPr>
              <w:spacing w:before="35"/>
              <w:ind w:left="129"/>
              <w:rPr>
                <w:sz w:val="22"/>
                <w:szCs w:val="22"/>
              </w:rPr>
            </w:pPr>
            <w:r>
              <w:rPr>
                <w:color w:val="7E7785"/>
                <w:sz w:val="22"/>
                <w:szCs w:val="22"/>
              </w:rPr>
              <w:t xml:space="preserve">Menerima </w:t>
            </w:r>
            <w:r>
              <w:rPr>
                <w:color w:val="7E7785"/>
                <w:spacing w:val="37"/>
                <w:sz w:val="22"/>
                <w:szCs w:val="22"/>
              </w:rPr>
              <w:t xml:space="preserve"> </w:t>
            </w:r>
            <w:r>
              <w:rPr>
                <w:color w:val="7E7785"/>
                <w:sz w:val="22"/>
                <w:szCs w:val="22"/>
              </w:rPr>
              <w:t>Laporan</w:t>
            </w:r>
          </w:p>
        </w:tc>
        <w:tc>
          <w:tcPr>
            <w:tcW w:w="3340" w:type="dxa"/>
            <w:tcBorders>
              <w:top w:val="nil"/>
              <w:left w:val="nil"/>
              <w:bottom w:val="nil"/>
              <w:right w:val="nil"/>
            </w:tcBorders>
          </w:tcPr>
          <w:p w:rsidR="00F651C8" w:rsidRDefault="00A10AE1">
            <w:pPr>
              <w:tabs>
                <w:tab w:val="left" w:pos="1340"/>
                <w:tab w:val="left" w:pos="1540"/>
              </w:tabs>
              <w:spacing w:before="35" w:line="523" w:lineRule="auto"/>
              <w:ind w:left="116" w:right="90" w:hanging="5"/>
              <w:jc w:val="both"/>
              <w:rPr>
                <w:sz w:val="22"/>
                <w:szCs w:val="22"/>
              </w:rPr>
            </w:pPr>
            <w:r>
              <w:rPr>
                <w:color w:val="7E7785"/>
                <w:sz w:val="22"/>
                <w:szCs w:val="22"/>
              </w:rPr>
              <w:t>Menerima</w:t>
            </w:r>
            <w:r>
              <w:rPr>
                <w:color w:val="7E7785"/>
                <w:sz w:val="22"/>
                <w:szCs w:val="22"/>
              </w:rPr>
              <w:tab/>
            </w:r>
            <w:r>
              <w:rPr>
                <w:color w:val="7E7785"/>
                <w:sz w:val="22"/>
                <w:szCs w:val="22"/>
              </w:rPr>
              <w:tab/>
              <w:t>La</w:t>
            </w:r>
            <w:r>
              <w:rPr>
                <w:color w:val="7E7785"/>
                <w:spacing w:val="-37"/>
                <w:sz w:val="22"/>
                <w:szCs w:val="22"/>
              </w:rPr>
              <w:t xml:space="preserve"> </w:t>
            </w:r>
            <w:r>
              <w:rPr>
                <w:color w:val="7E7785"/>
                <w:w w:val="99"/>
                <w:sz w:val="22"/>
                <w:szCs w:val="22"/>
              </w:rPr>
              <w:t>po</w:t>
            </w:r>
            <w:r>
              <w:rPr>
                <w:color w:val="7E7785"/>
                <w:spacing w:val="-35"/>
                <w:sz w:val="22"/>
                <w:szCs w:val="22"/>
              </w:rPr>
              <w:t xml:space="preserve"> </w:t>
            </w:r>
            <w:r>
              <w:rPr>
                <w:color w:val="7E7785"/>
                <w:sz w:val="22"/>
                <w:szCs w:val="22"/>
              </w:rPr>
              <w:t xml:space="preserve">ran       </w:t>
            </w:r>
            <w:r>
              <w:rPr>
                <w:color w:val="7E7785"/>
                <w:spacing w:val="28"/>
                <w:sz w:val="22"/>
                <w:szCs w:val="22"/>
              </w:rPr>
              <w:t xml:space="preserve"> </w:t>
            </w:r>
            <w:r>
              <w:rPr>
                <w:color w:val="7E7785"/>
                <w:sz w:val="22"/>
                <w:szCs w:val="22"/>
              </w:rPr>
              <w:t>Data Kehadiran</w:t>
            </w:r>
            <w:r>
              <w:rPr>
                <w:color w:val="7E7785"/>
                <w:sz w:val="22"/>
                <w:szCs w:val="22"/>
              </w:rPr>
              <w:tab/>
              <w:t xml:space="preserve">Mahasiswa     </w:t>
            </w:r>
            <w:r>
              <w:rPr>
                <w:color w:val="7E7785"/>
                <w:spacing w:val="10"/>
                <w:sz w:val="22"/>
                <w:szCs w:val="22"/>
              </w:rPr>
              <w:t xml:space="preserve"> </w:t>
            </w:r>
            <w:r>
              <w:rPr>
                <w:color w:val="7E7785"/>
                <w:sz w:val="22"/>
                <w:szCs w:val="22"/>
              </w:rPr>
              <w:t xml:space="preserve">dalam Bentuk </w:t>
            </w:r>
            <w:r>
              <w:rPr>
                <w:color w:val="7E7785"/>
                <w:spacing w:val="3"/>
                <w:sz w:val="22"/>
                <w:szCs w:val="22"/>
              </w:rPr>
              <w:t xml:space="preserve"> </w:t>
            </w:r>
            <w:r>
              <w:rPr>
                <w:color w:val="7E7785"/>
                <w:sz w:val="22"/>
                <w:szCs w:val="22"/>
              </w:rPr>
              <w:t>PDF.</w:t>
            </w:r>
          </w:p>
        </w:tc>
        <w:tc>
          <w:tcPr>
            <w:tcW w:w="1760" w:type="dxa"/>
            <w:tcBorders>
              <w:top w:val="single" w:sz="0" w:space="0" w:color="A19CA8"/>
              <w:left w:val="nil"/>
              <w:bottom w:val="single" w:sz="0" w:space="0" w:color="A19CA8"/>
              <w:right w:val="nil"/>
            </w:tcBorders>
          </w:tcPr>
          <w:p w:rsidR="00F651C8" w:rsidRDefault="00A10AE1">
            <w:pPr>
              <w:spacing w:before="35"/>
              <w:ind w:left="126"/>
              <w:rPr>
                <w:sz w:val="22"/>
                <w:szCs w:val="22"/>
              </w:rPr>
            </w:pPr>
            <w:r>
              <w:rPr>
                <w:color w:val="7E7785"/>
                <w:w w:val="104"/>
                <w:sz w:val="22"/>
                <w:szCs w:val="22"/>
              </w:rPr>
              <w:t>Berhasi</w:t>
            </w:r>
            <w:r>
              <w:rPr>
                <w:color w:val="7E7785"/>
                <w:spacing w:val="-1"/>
                <w:w w:val="104"/>
                <w:sz w:val="22"/>
                <w:szCs w:val="22"/>
              </w:rPr>
              <w:t>l</w:t>
            </w:r>
            <w:r>
              <w:rPr>
                <w:color w:val="A19CA8"/>
                <w:w w:val="107"/>
                <w:sz w:val="22"/>
                <w:szCs w:val="22"/>
              </w:rPr>
              <w:t>/</w:t>
            </w:r>
            <w:r>
              <w:rPr>
                <w:color w:val="7E7785"/>
                <w:sz w:val="22"/>
                <w:szCs w:val="22"/>
              </w:rPr>
              <w:t>+ida-k</w:t>
            </w:r>
          </w:p>
        </w:tc>
      </w:tr>
    </w:tbl>
    <w:p w:rsidR="00F651C8" w:rsidRDefault="00F651C8">
      <w:pPr>
        <w:spacing w:before="2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1"/>
        <w:ind w:right="1073"/>
        <w:jc w:val="right"/>
        <w:rPr>
          <w:sz w:val="22"/>
          <w:szCs w:val="22"/>
        </w:rPr>
      </w:pPr>
      <w:r>
        <w:rPr>
          <w:b/>
          <w:color w:val="7E7785"/>
          <w:sz w:val="22"/>
          <w:szCs w:val="22"/>
        </w:rPr>
        <w:t>Penguji</w:t>
      </w:r>
    </w:p>
    <w:p w:rsidR="00F651C8" w:rsidRDefault="00F651C8">
      <w:pPr>
        <w:spacing w:line="220" w:lineRule="exact"/>
        <w:rPr>
          <w:sz w:val="22"/>
          <w:szCs w:val="22"/>
        </w:rPr>
      </w:pPr>
    </w:p>
    <w:p w:rsidR="00F651C8" w:rsidRDefault="006D6CBD">
      <w:pPr>
        <w:ind w:left="7431"/>
      </w:pPr>
      <w:r>
        <w:pict>
          <v:shape id="_x0000_i1066" type="#_x0000_t75" style="width:50.25pt;height:35.15pt">
            <v:imagedata r:id="rId208" o:title=""/>
          </v:shape>
        </w:pict>
      </w:r>
    </w:p>
    <w:p w:rsidR="00F651C8" w:rsidRDefault="00F651C8">
      <w:pPr>
        <w:spacing w:before="9" w:line="140" w:lineRule="exact"/>
        <w:rPr>
          <w:sz w:val="14"/>
          <w:szCs w:val="14"/>
        </w:rPr>
      </w:pPr>
    </w:p>
    <w:p w:rsidR="00F651C8" w:rsidRDefault="00A10AE1">
      <w:pPr>
        <w:spacing w:line="320" w:lineRule="exact"/>
        <w:ind w:right="920"/>
        <w:jc w:val="right"/>
        <w:rPr>
          <w:sz w:val="34"/>
          <w:szCs w:val="34"/>
        </w:rPr>
      </w:pPr>
      <w:r>
        <w:rPr>
          <w:rFonts w:ascii="Arial" w:eastAsia="Arial" w:hAnsi="Arial" w:cs="Arial"/>
          <w:i/>
          <w:color w:val="605762"/>
          <w:w w:val="78"/>
          <w:position w:val="-5"/>
          <w:sz w:val="30"/>
          <w:szCs w:val="30"/>
        </w:rPr>
        <w:t xml:space="preserve">Ylflt </w:t>
      </w:r>
      <w:r>
        <w:rPr>
          <w:rFonts w:ascii="Arial" w:eastAsia="Arial" w:hAnsi="Arial" w:cs="Arial"/>
          <w:i/>
          <w:color w:val="605762"/>
          <w:spacing w:val="52"/>
          <w:w w:val="78"/>
          <w:position w:val="-5"/>
          <w:sz w:val="30"/>
          <w:szCs w:val="30"/>
        </w:rPr>
        <w:t xml:space="preserve"> </w:t>
      </w:r>
      <w:r>
        <w:rPr>
          <w:rFonts w:ascii="Arial" w:eastAsia="Arial" w:hAnsi="Arial" w:cs="Arial"/>
          <w:color w:val="605762"/>
          <w:w w:val="78"/>
          <w:position w:val="-5"/>
          <w:sz w:val="26"/>
          <w:szCs w:val="26"/>
        </w:rPr>
        <w:t>E</w:t>
      </w:r>
      <w:r>
        <w:rPr>
          <w:rFonts w:ascii="Arial" w:eastAsia="Arial" w:hAnsi="Arial" w:cs="Arial"/>
          <w:color w:val="605762"/>
          <w:spacing w:val="14"/>
          <w:w w:val="78"/>
          <w:position w:val="-5"/>
          <w:sz w:val="26"/>
          <w:szCs w:val="26"/>
        </w:rPr>
        <w:t xml:space="preserve"> </w:t>
      </w:r>
      <w:r>
        <w:rPr>
          <w:color w:val="605762"/>
          <w:w w:val="50"/>
          <w:position w:val="-5"/>
          <w:sz w:val="34"/>
          <w:szCs w:val="34"/>
        </w:rPr>
        <w:t>kA-</w:t>
      </w:r>
    </w:p>
    <w:p w:rsidR="00F651C8" w:rsidRDefault="00A10AE1">
      <w:pPr>
        <w:spacing w:line="220" w:lineRule="exact"/>
        <w:ind w:right="106"/>
        <w:jc w:val="right"/>
        <w:rPr>
          <w:rFonts w:ascii="Courier New" w:eastAsia="Courier New" w:hAnsi="Courier New" w:cs="Courier New"/>
          <w:sz w:val="28"/>
          <w:szCs w:val="28"/>
        </w:rPr>
        <w:sectPr w:rsidR="00F651C8">
          <w:footerReference w:type="default" r:id="rId209"/>
          <w:pgSz w:w="11920" w:h="16840"/>
          <w:pgMar w:top="1320" w:right="980" w:bottom="280" w:left="1680" w:header="0" w:footer="0" w:gutter="0"/>
          <w:cols w:space="720"/>
        </w:sectPr>
      </w:pPr>
      <w:r>
        <w:rPr>
          <w:rFonts w:ascii="Courier New" w:eastAsia="Courier New" w:hAnsi="Courier New" w:cs="Courier New"/>
          <w:color w:val="7E7785"/>
          <w:spacing w:val="26"/>
          <w:w w:val="39"/>
          <w:position w:val="4"/>
          <w:sz w:val="28"/>
          <w:szCs w:val="28"/>
        </w:rPr>
        <w:t>(</w:t>
      </w:r>
      <w:r>
        <w:rPr>
          <w:rFonts w:ascii="Courier New" w:eastAsia="Courier New" w:hAnsi="Courier New" w:cs="Courier New"/>
          <w:color w:val="7E7785"/>
          <w:w w:val="51"/>
          <w:position w:val="4"/>
          <w:sz w:val="26"/>
          <w:szCs w:val="26"/>
        </w:rPr>
        <w:t>..•...•••••..•.•••....•..•</w:t>
      </w:r>
      <w:r>
        <w:rPr>
          <w:rFonts w:ascii="Courier New" w:eastAsia="Courier New" w:hAnsi="Courier New" w:cs="Courier New"/>
          <w:color w:val="7E7785"/>
          <w:spacing w:val="-8"/>
          <w:w w:val="51"/>
          <w:position w:val="4"/>
          <w:sz w:val="26"/>
          <w:szCs w:val="26"/>
        </w:rPr>
        <w:t>.</w:t>
      </w:r>
      <w:r>
        <w:rPr>
          <w:rFonts w:ascii="Courier New" w:eastAsia="Courier New" w:hAnsi="Courier New" w:cs="Courier New"/>
          <w:color w:val="7E7785"/>
          <w:w w:val="39"/>
          <w:position w:val="4"/>
          <w:sz w:val="28"/>
          <w:szCs w:val="28"/>
        </w:rPr>
        <w:t>)</w:t>
      </w:r>
    </w:p>
    <w:p w:rsidR="00F651C8" w:rsidRDefault="00A10AE1">
      <w:pPr>
        <w:spacing w:before="59" w:line="260" w:lineRule="exact"/>
        <w:ind w:left="3640" w:right="5346"/>
        <w:jc w:val="center"/>
        <w:rPr>
          <w:sz w:val="24"/>
          <w:szCs w:val="24"/>
        </w:rPr>
      </w:pPr>
      <w:r>
        <w:rPr>
          <w:b/>
          <w:w w:val="99"/>
          <w:position w:val="-1"/>
          <w:sz w:val="24"/>
          <w:szCs w:val="24"/>
        </w:rPr>
        <w:lastRenderedPageBreak/>
        <w:t>A</w:t>
      </w:r>
      <w:r>
        <w:rPr>
          <w:b/>
          <w:spacing w:val="1"/>
          <w:w w:val="99"/>
          <w:position w:val="-1"/>
          <w:sz w:val="24"/>
          <w:szCs w:val="24"/>
        </w:rPr>
        <w:t>d</w:t>
      </w:r>
      <w:r>
        <w:rPr>
          <w:b/>
          <w:spacing w:val="-3"/>
          <w:w w:val="99"/>
          <w:position w:val="-1"/>
          <w:sz w:val="24"/>
          <w:szCs w:val="24"/>
        </w:rPr>
        <w:t>m</w:t>
      </w:r>
      <w:r>
        <w:rPr>
          <w:b/>
          <w:w w:val="99"/>
          <w:position w:val="-1"/>
          <w:sz w:val="24"/>
          <w:szCs w:val="24"/>
        </w:rPr>
        <w:t>i</w:t>
      </w:r>
      <w:r>
        <w:rPr>
          <w:b/>
          <w:spacing w:val="1"/>
          <w:w w:val="99"/>
          <w:position w:val="-1"/>
          <w:sz w:val="24"/>
          <w:szCs w:val="24"/>
        </w:rPr>
        <w:t>n</w:t>
      </w:r>
      <w:r>
        <w:rPr>
          <w:b/>
          <w:w w:val="99"/>
          <w:position w:val="-1"/>
          <w:sz w:val="24"/>
          <w:szCs w:val="24"/>
        </w:rPr>
        <w:t>ist</w:t>
      </w:r>
      <w:r>
        <w:rPr>
          <w:b/>
          <w:spacing w:val="-1"/>
          <w:w w:val="99"/>
          <w:position w:val="-1"/>
          <w:sz w:val="24"/>
          <w:szCs w:val="24"/>
        </w:rPr>
        <w:t>r</w:t>
      </w:r>
      <w:r>
        <w:rPr>
          <w:b/>
          <w:w w:val="99"/>
          <w:position w:val="-1"/>
          <w:sz w:val="24"/>
          <w:szCs w:val="24"/>
        </w:rPr>
        <w:t>at</w:t>
      </w:r>
      <w:r>
        <w:rPr>
          <w:b/>
          <w:spacing w:val="2"/>
          <w:w w:val="99"/>
          <w:position w:val="-1"/>
          <w:sz w:val="24"/>
          <w:szCs w:val="24"/>
        </w:rPr>
        <w:t>o</w:t>
      </w:r>
      <w:r>
        <w:rPr>
          <w:b/>
          <w:w w:val="99"/>
          <w:position w:val="-1"/>
          <w:sz w:val="24"/>
          <w:szCs w:val="24"/>
        </w:rPr>
        <w:t>r</w:t>
      </w:r>
    </w:p>
    <w:p w:rsidR="00F651C8" w:rsidRDefault="00F651C8">
      <w:pPr>
        <w:spacing w:before="13" w:line="220" w:lineRule="exact"/>
        <w:rPr>
          <w:sz w:val="22"/>
          <w:szCs w:val="22"/>
        </w:rPr>
      </w:pPr>
    </w:p>
    <w:p w:rsidR="00F651C8" w:rsidRDefault="00A10AE1">
      <w:pPr>
        <w:spacing w:before="29"/>
        <w:ind w:left="100"/>
        <w:rPr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>
        <w:rPr>
          <w:b/>
          <w:spacing w:val="5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ala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Ut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</w:t>
      </w:r>
    </w:p>
    <w:p w:rsidR="00F651C8" w:rsidRDefault="00F651C8">
      <w:pPr>
        <w:spacing w:before="14" w:line="240" w:lineRule="exact"/>
        <w:rPr>
          <w:sz w:val="24"/>
          <w:szCs w:val="24"/>
        </w:rPr>
      </w:pPr>
    </w:p>
    <w:tbl>
      <w:tblPr>
        <w:tblW w:w="0" w:type="auto"/>
        <w:tblInd w:w="1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6"/>
        <w:gridCol w:w="1762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35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6178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F651C8" w:rsidRDefault="00A10AE1">
            <w:pPr>
              <w:spacing w:before="1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</w:t>
            </w:r>
            <w:r>
              <w:rPr>
                <w:spacing w:val="2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il,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po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rofil </w:t>
            </w:r>
            <w:r>
              <w:rPr>
                <w:spacing w:val="1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knik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</w:t>
            </w:r>
            <w:r>
              <w:rPr>
                <w:spacing w:val="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41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ta  </w:t>
            </w:r>
            <w:r>
              <w:rPr>
                <w:spacing w:val="5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nsi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2338"/>
        </w:trPr>
        <w:tc>
          <w:tcPr>
            <w:tcW w:w="5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7" w:line="200" w:lineRule="exact"/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8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u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8"/>
              <w:jc w:val="both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</w:t>
            </w:r>
            <w:r>
              <w:rPr>
                <w:spacing w:val="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1"/>
                <w:sz w:val="24"/>
                <w:szCs w:val="24"/>
              </w:rPr>
              <w:t xml:space="preserve">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ntuk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666"/>
        </w:trPr>
        <w:tc>
          <w:tcPr>
            <w:tcW w:w="5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u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1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riode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   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n,    </w:t>
            </w:r>
            <w:r>
              <w:rPr>
                <w:spacing w:val="1"/>
                <w:sz w:val="24"/>
                <w:szCs w:val="24"/>
              </w:rPr>
              <w:t xml:space="preserve">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pgSz w:w="12240" w:h="15840"/>
          <w:pgMar w:top="1380" w:right="0" w:bottom="280" w:left="1700" w:header="0" w:footer="0" w:gutter="0"/>
          <w:cols w:space="720"/>
        </w:sectPr>
      </w:pPr>
    </w:p>
    <w:p w:rsidR="00F651C8" w:rsidRDefault="00F651C8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5"/>
        <w:gridCol w:w="1762"/>
      </w:tblGrid>
      <w:tr w:rsidR="00F651C8">
        <w:trPr>
          <w:trHeight w:hRule="exact" w:val="1123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</w:tr>
      <w:tr w:rsidR="00F651C8">
        <w:trPr>
          <w:trHeight w:hRule="exact" w:val="178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Ad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                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      </w:t>
            </w:r>
            <w:r>
              <w:rPr>
                <w:spacing w:val="3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r,       </w:t>
            </w:r>
            <w:r>
              <w:rPr>
                <w:spacing w:val="3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rofil,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</w:t>
            </w:r>
            <w:r>
              <w:rPr>
                <w:spacing w:val="5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blokir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2" w:line="220" w:lineRule="exact"/>
        <w:rPr>
          <w:sz w:val="22"/>
          <w:szCs w:val="22"/>
        </w:rPr>
      </w:pPr>
    </w:p>
    <w:p w:rsidR="00F651C8" w:rsidRDefault="00F651C8">
      <w:pPr>
        <w:spacing w:before="29"/>
        <w:ind w:left="100"/>
        <w:rPr>
          <w:sz w:val="24"/>
          <w:szCs w:val="24"/>
        </w:rPr>
      </w:pPr>
      <w:r w:rsidRPr="00F651C8">
        <w:pict>
          <v:shape id="_x0000_s1028" type="#_x0000_t75" style="position:absolute;left:0;text-align:left;margin-left:428.4pt;margin-top:713.3pt;width:183.6pt;height:78.7pt;z-index:-14594;mso-position-horizontal-relative:page;mso-position-vertical-relative:page">
            <v:imagedata r:id="rId210" o:title=""/>
            <w10:wrap anchorx="page" anchory="page"/>
          </v:shape>
        </w:pict>
      </w:r>
      <w:r w:rsidR="00A10AE1">
        <w:rPr>
          <w:b/>
          <w:sz w:val="24"/>
          <w:szCs w:val="24"/>
        </w:rPr>
        <w:t xml:space="preserve">2. </w:t>
      </w:r>
      <w:r w:rsidR="00A10AE1">
        <w:rPr>
          <w:b/>
          <w:spacing w:val="58"/>
          <w:sz w:val="24"/>
          <w:szCs w:val="24"/>
        </w:rPr>
        <w:t xml:space="preserve"> </w:t>
      </w:r>
      <w:r w:rsidR="00A10AE1">
        <w:rPr>
          <w:b/>
          <w:spacing w:val="1"/>
          <w:sz w:val="24"/>
          <w:szCs w:val="24"/>
        </w:rPr>
        <w:t>H</w:t>
      </w:r>
      <w:r w:rsidR="00A10AE1">
        <w:rPr>
          <w:b/>
          <w:sz w:val="24"/>
          <w:szCs w:val="24"/>
        </w:rPr>
        <w:t>ala</w:t>
      </w:r>
      <w:r w:rsidR="00A10AE1">
        <w:rPr>
          <w:b/>
          <w:spacing w:val="-3"/>
          <w:sz w:val="24"/>
          <w:szCs w:val="24"/>
        </w:rPr>
        <w:t>m</w:t>
      </w:r>
      <w:r w:rsidR="00A10AE1">
        <w:rPr>
          <w:b/>
          <w:sz w:val="24"/>
          <w:szCs w:val="24"/>
        </w:rPr>
        <w:t>an</w:t>
      </w:r>
      <w:r w:rsidR="00A10AE1">
        <w:rPr>
          <w:b/>
          <w:spacing w:val="-8"/>
          <w:sz w:val="24"/>
          <w:szCs w:val="24"/>
        </w:rPr>
        <w:t xml:space="preserve"> </w:t>
      </w:r>
      <w:r w:rsidR="00A10AE1">
        <w:rPr>
          <w:b/>
          <w:sz w:val="24"/>
          <w:szCs w:val="24"/>
        </w:rPr>
        <w:t>A</w:t>
      </w:r>
      <w:r w:rsidR="00A10AE1">
        <w:rPr>
          <w:b/>
          <w:spacing w:val="3"/>
          <w:sz w:val="24"/>
          <w:szCs w:val="24"/>
        </w:rPr>
        <w:t>d</w:t>
      </w:r>
      <w:r w:rsidR="00A10AE1">
        <w:rPr>
          <w:b/>
          <w:spacing w:val="-3"/>
          <w:sz w:val="24"/>
          <w:szCs w:val="24"/>
        </w:rPr>
        <w:t>m</w:t>
      </w:r>
      <w:r w:rsidR="00A10AE1">
        <w:rPr>
          <w:b/>
          <w:sz w:val="24"/>
          <w:szCs w:val="24"/>
        </w:rPr>
        <w:t>i</w:t>
      </w:r>
      <w:r w:rsidR="00A10AE1">
        <w:rPr>
          <w:b/>
          <w:spacing w:val="1"/>
          <w:sz w:val="24"/>
          <w:szCs w:val="24"/>
        </w:rPr>
        <w:t>n</w:t>
      </w:r>
      <w:r w:rsidR="00A10AE1">
        <w:rPr>
          <w:b/>
          <w:sz w:val="24"/>
          <w:szCs w:val="24"/>
        </w:rPr>
        <w:t>is</w:t>
      </w:r>
      <w:r w:rsidR="00A10AE1">
        <w:rPr>
          <w:b/>
          <w:spacing w:val="-1"/>
          <w:sz w:val="24"/>
          <w:szCs w:val="24"/>
        </w:rPr>
        <w:t>r</w:t>
      </w:r>
      <w:r w:rsidR="00A10AE1">
        <w:rPr>
          <w:b/>
          <w:sz w:val="24"/>
          <w:szCs w:val="24"/>
        </w:rPr>
        <w:t>ator</w:t>
      </w:r>
    </w:p>
    <w:p w:rsidR="00F651C8" w:rsidRDefault="00F651C8">
      <w:pPr>
        <w:spacing w:before="12" w:line="240" w:lineRule="exact"/>
        <w:rPr>
          <w:sz w:val="24"/>
          <w:szCs w:val="24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444"/>
        <w:gridCol w:w="1764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35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6264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F651C8" w:rsidRDefault="00A10AE1">
            <w:pPr>
              <w:spacing w:before="1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r, 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a  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,  </w:t>
            </w:r>
            <w:r>
              <w:rPr>
                <w:spacing w:val="1"/>
                <w:sz w:val="24"/>
                <w:szCs w:val="24"/>
              </w:rPr>
              <w:t xml:space="preserve"> P</w:t>
            </w:r>
            <w:r>
              <w:rPr>
                <w:sz w:val="24"/>
                <w:szCs w:val="24"/>
              </w:rPr>
              <w:t>rofil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Visi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Misi.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h,  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blokir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</w:t>
            </w:r>
            <w:r>
              <w:rPr>
                <w:spacing w:val="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,    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 xml:space="preserve">h    </w:t>
            </w:r>
            <w:r>
              <w:rPr>
                <w:spacing w:val="4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pacing w:before="7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  <w:sectPr w:rsidR="00F651C8">
          <w:footerReference w:type="default" r:id="rId211"/>
          <w:pgSz w:w="12240" w:h="15840"/>
          <w:pgMar w:top="1340" w:right="0" w:bottom="0" w:left="1700" w:header="0" w:footer="0" w:gutter="0"/>
          <w:cols w:space="720"/>
        </w:sectPr>
      </w:pPr>
    </w:p>
    <w:p w:rsidR="00F651C8" w:rsidRDefault="00F651C8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444"/>
        <w:gridCol w:w="1764"/>
      </w:tblGrid>
      <w:tr w:rsidR="00F651C8">
        <w:trPr>
          <w:trHeight w:hRule="exact" w:val="123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 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ta   </w:t>
            </w:r>
            <w:r>
              <w:rPr>
                <w:spacing w:val="42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knik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</w:tr>
      <w:tr w:rsidR="00F651C8">
        <w:trPr>
          <w:trHeight w:hRule="exact" w:val="233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5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knik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2338"/>
        </w:trPr>
        <w:tc>
          <w:tcPr>
            <w:tcW w:w="5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7" w:line="200" w:lineRule="exact"/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82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Misi</w:t>
            </w:r>
          </w:p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 w:right="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 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       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pus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rofil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olit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knik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u.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788"/>
        </w:trPr>
        <w:tc>
          <w:tcPr>
            <w:tcW w:w="5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282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/>
        </w:tc>
        <w:tc>
          <w:tcPr>
            <w:tcW w:w="34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pilk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             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spacing w:line="480" w:lineRule="auto"/>
              <w:ind w:left="102" w:right="68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2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riode   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l,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17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pgSz w:w="12240" w:h="15840"/>
          <w:pgMar w:top="1340" w:right="0" w:bottom="280" w:left="1720" w:header="0" w:footer="0" w:gutter="0"/>
          <w:cols w:space="720"/>
        </w:sectPr>
      </w:pPr>
    </w:p>
    <w:p w:rsidR="00F651C8" w:rsidRDefault="00A10AE1">
      <w:pPr>
        <w:spacing w:before="59"/>
        <w:ind w:left="3788" w:right="5508"/>
        <w:jc w:val="center"/>
        <w:rPr>
          <w:sz w:val="24"/>
          <w:szCs w:val="24"/>
        </w:rPr>
      </w:pPr>
      <w:r>
        <w:rPr>
          <w:b/>
          <w:w w:val="99"/>
          <w:sz w:val="24"/>
          <w:szCs w:val="24"/>
        </w:rPr>
        <w:lastRenderedPageBreak/>
        <w:t>Ma</w:t>
      </w:r>
      <w:r>
        <w:rPr>
          <w:b/>
          <w:spacing w:val="1"/>
          <w:w w:val="99"/>
          <w:sz w:val="24"/>
          <w:szCs w:val="24"/>
        </w:rPr>
        <w:t>h</w:t>
      </w:r>
      <w:r>
        <w:rPr>
          <w:b/>
          <w:w w:val="99"/>
          <w:sz w:val="24"/>
          <w:szCs w:val="24"/>
        </w:rPr>
        <w:t>asis</w:t>
      </w:r>
      <w:r>
        <w:rPr>
          <w:b/>
          <w:spacing w:val="2"/>
          <w:w w:val="99"/>
          <w:sz w:val="24"/>
          <w:szCs w:val="24"/>
        </w:rPr>
        <w:t>w</w:t>
      </w:r>
      <w:r>
        <w:rPr>
          <w:b/>
          <w:w w:val="99"/>
          <w:sz w:val="24"/>
          <w:szCs w:val="24"/>
        </w:rPr>
        <w:t>a</w:t>
      </w:r>
    </w:p>
    <w:p w:rsidR="00F651C8" w:rsidRDefault="00F651C8">
      <w:pPr>
        <w:spacing w:before="7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tbl>
      <w:tblPr>
        <w:tblW w:w="0" w:type="auto"/>
        <w:tblInd w:w="15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2"/>
        <w:gridCol w:w="3355"/>
        <w:gridCol w:w="1762"/>
      </w:tblGrid>
      <w:tr w:rsidR="00F651C8">
        <w:trPr>
          <w:trHeight w:hRule="exact" w:val="67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</w:t>
            </w:r>
            <w:r>
              <w:rPr>
                <w:b/>
                <w:spacing w:val="1"/>
                <w:sz w:val="24"/>
                <w:szCs w:val="24"/>
              </w:rPr>
              <w:t>d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l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K</w:t>
            </w:r>
            <w:r>
              <w:rPr>
                <w:b/>
                <w:spacing w:val="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Ke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F651C8">
        <w:trPr>
          <w:trHeight w:hRule="exact" w:val="1238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8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5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tika</w:t>
            </w:r>
            <w:r>
              <w:rPr>
                <w:spacing w:val="2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tika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6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5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in_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ka </w:t>
            </w:r>
            <w:r>
              <w:rPr>
                <w:spacing w:val="6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  <w:tr w:rsidR="00F651C8">
        <w:trPr>
          <w:trHeight w:hRule="exact" w:val="135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before="3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8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</w:p>
        </w:tc>
        <w:tc>
          <w:tcPr>
            <w:tcW w:w="3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ka </w:t>
            </w:r>
            <w:r>
              <w:rPr>
                <w:spacing w:val="6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in</w:t>
            </w:r>
          </w:p>
          <w:p w:rsidR="00F651C8" w:rsidRDefault="00F651C8">
            <w:pPr>
              <w:spacing w:before="16" w:line="260" w:lineRule="exact"/>
              <w:rPr>
                <w:sz w:val="26"/>
                <w:szCs w:val="26"/>
              </w:rPr>
            </w:pPr>
          </w:p>
          <w:p w:rsidR="00F651C8" w:rsidRDefault="00A10AE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1C8" w:rsidRDefault="00A10AE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2"/>
                <w:sz w:val="24"/>
                <w:szCs w:val="24"/>
              </w:rPr>
              <w:t>/</w:t>
            </w:r>
            <w:r>
              <w:rPr>
                <w:strike/>
                <w:sz w:val="24"/>
                <w:szCs w:val="24"/>
              </w:rPr>
              <w:t>Tid</w:t>
            </w:r>
            <w:r>
              <w:rPr>
                <w:strike/>
                <w:spacing w:val="-1"/>
                <w:sz w:val="24"/>
                <w:szCs w:val="24"/>
              </w:rPr>
              <w:t>a</w:t>
            </w:r>
            <w:r>
              <w:rPr>
                <w:strike/>
                <w:sz w:val="24"/>
                <w:szCs w:val="24"/>
              </w:rPr>
              <w:t>k</w:t>
            </w:r>
          </w:p>
        </w:tc>
      </w:tr>
    </w:tbl>
    <w:p w:rsidR="00F651C8" w:rsidRDefault="00F651C8">
      <w:pPr>
        <w:sectPr w:rsidR="00F651C8">
          <w:footerReference w:type="default" r:id="rId212"/>
          <w:pgSz w:w="12240" w:h="15840"/>
          <w:pgMar w:top="1380" w:right="0" w:bottom="280" w:left="1720" w:header="0" w:footer="1323" w:gutter="0"/>
          <w:cols w:space="720"/>
        </w:sectPr>
      </w:pPr>
    </w:p>
    <w:p w:rsidR="00F651C8" w:rsidRDefault="00A10AE1">
      <w:pPr>
        <w:spacing w:before="69" w:line="240" w:lineRule="exact"/>
        <w:ind w:left="3621" w:right="3958"/>
        <w:jc w:val="center"/>
        <w:rPr>
          <w:sz w:val="22"/>
          <w:szCs w:val="22"/>
        </w:rPr>
      </w:pPr>
      <w:r>
        <w:rPr>
          <w:b/>
          <w:color w:val="7C7785"/>
          <w:w w:val="110"/>
          <w:position w:val="-1"/>
          <w:sz w:val="22"/>
          <w:szCs w:val="22"/>
        </w:rPr>
        <w:lastRenderedPageBreak/>
        <w:t>Kepala</w:t>
      </w:r>
      <w:r>
        <w:rPr>
          <w:b/>
          <w:color w:val="7C7785"/>
          <w:spacing w:val="-3"/>
          <w:w w:val="110"/>
          <w:position w:val="-1"/>
          <w:sz w:val="22"/>
          <w:szCs w:val="22"/>
        </w:rPr>
        <w:t xml:space="preserve"> </w:t>
      </w:r>
      <w:r>
        <w:rPr>
          <w:b/>
          <w:color w:val="7C7785"/>
          <w:w w:val="110"/>
          <w:position w:val="-1"/>
          <w:sz w:val="22"/>
          <w:szCs w:val="22"/>
        </w:rPr>
        <w:t>Asrama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3" w:line="200" w:lineRule="exact"/>
      </w:pPr>
    </w:p>
    <w:tbl>
      <w:tblPr>
        <w:tblW w:w="0" w:type="auto"/>
        <w:tblInd w:w="219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0"/>
        <w:gridCol w:w="2820"/>
        <w:gridCol w:w="3360"/>
        <w:gridCol w:w="1740"/>
      </w:tblGrid>
      <w:tr w:rsidR="00F651C8">
        <w:trPr>
          <w:trHeight w:hRule="exact" w:val="680"/>
        </w:trPr>
        <w:tc>
          <w:tcPr>
            <w:tcW w:w="540" w:type="dxa"/>
            <w:tcBorders>
              <w:top w:val="single" w:sz="0" w:space="0" w:color="A09CA7"/>
              <w:left w:val="single" w:sz="0" w:space="0" w:color="A09CA7"/>
              <w:bottom w:val="single" w:sz="0" w:space="0" w:color="A09CA7"/>
              <w:right w:val="single" w:sz="0" w:space="0" w:color="A09CA7"/>
            </w:tcBorders>
          </w:tcPr>
          <w:p w:rsidR="00F651C8" w:rsidRDefault="00A10AE1">
            <w:pPr>
              <w:spacing w:before="24"/>
              <w:ind w:left="121"/>
              <w:rPr>
                <w:sz w:val="22"/>
                <w:szCs w:val="22"/>
              </w:rPr>
            </w:pPr>
            <w:r>
              <w:rPr>
                <w:color w:val="7C7785"/>
                <w:sz w:val="22"/>
                <w:szCs w:val="22"/>
              </w:rPr>
              <w:t>No</w:t>
            </w:r>
          </w:p>
        </w:tc>
        <w:tc>
          <w:tcPr>
            <w:tcW w:w="2820" w:type="dxa"/>
            <w:tcBorders>
              <w:top w:val="single" w:sz="0" w:space="0" w:color="A09CA7"/>
              <w:left w:val="single" w:sz="0" w:space="0" w:color="A09CA7"/>
              <w:bottom w:val="single" w:sz="0" w:space="0" w:color="A09CA7"/>
              <w:right w:val="single" w:sz="0" w:space="0" w:color="A09CA7"/>
            </w:tcBorders>
          </w:tcPr>
          <w:p w:rsidR="00F651C8" w:rsidRDefault="00A10AE1">
            <w:pPr>
              <w:spacing w:before="24"/>
              <w:ind w:left="114"/>
              <w:rPr>
                <w:sz w:val="22"/>
                <w:szCs w:val="22"/>
              </w:rPr>
            </w:pPr>
            <w:r>
              <w:rPr>
                <w:b/>
                <w:color w:val="7C7785"/>
                <w:sz w:val="22"/>
                <w:szCs w:val="22"/>
              </w:rPr>
              <w:t>Model</w:t>
            </w:r>
          </w:p>
        </w:tc>
        <w:tc>
          <w:tcPr>
            <w:tcW w:w="3360" w:type="dxa"/>
            <w:tcBorders>
              <w:top w:val="nil"/>
              <w:left w:val="single" w:sz="0" w:space="0" w:color="A09CA7"/>
              <w:bottom w:val="nil"/>
              <w:right w:val="single" w:sz="0" w:space="0" w:color="A09CA7"/>
            </w:tcBorders>
          </w:tcPr>
          <w:p w:rsidR="00F651C8" w:rsidRDefault="00A10AE1">
            <w:pPr>
              <w:spacing w:before="24"/>
              <w:ind w:left="111"/>
              <w:rPr>
                <w:sz w:val="22"/>
                <w:szCs w:val="22"/>
              </w:rPr>
            </w:pPr>
            <w:r>
              <w:rPr>
                <w:b/>
                <w:color w:val="7C7785"/>
                <w:sz w:val="22"/>
                <w:szCs w:val="22"/>
              </w:rPr>
              <w:t>Alur</w:t>
            </w:r>
            <w:r>
              <w:rPr>
                <w:b/>
                <w:color w:val="7C7785"/>
                <w:spacing w:val="47"/>
                <w:sz w:val="22"/>
                <w:szCs w:val="22"/>
              </w:rPr>
              <w:t xml:space="preserve"> </w:t>
            </w:r>
            <w:r>
              <w:rPr>
                <w:b/>
                <w:color w:val="7C7785"/>
                <w:w w:val="110"/>
                <w:sz w:val="22"/>
                <w:szCs w:val="22"/>
              </w:rPr>
              <w:t>Kerja</w:t>
            </w:r>
          </w:p>
        </w:tc>
        <w:tc>
          <w:tcPr>
            <w:tcW w:w="1740" w:type="dxa"/>
            <w:tcBorders>
              <w:top w:val="single" w:sz="0" w:space="0" w:color="A09CA7"/>
              <w:left w:val="single" w:sz="0" w:space="0" w:color="A09CA7"/>
              <w:bottom w:val="single" w:sz="0" w:space="0" w:color="A09CA7"/>
              <w:right w:val="single" w:sz="0" w:space="0" w:color="A09CA7"/>
            </w:tcBorders>
          </w:tcPr>
          <w:p w:rsidR="00F651C8" w:rsidRDefault="00A10AE1">
            <w:pPr>
              <w:spacing w:before="29"/>
              <w:ind w:left="106"/>
              <w:rPr>
                <w:sz w:val="22"/>
                <w:szCs w:val="22"/>
              </w:rPr>
            </w:pPr>
            <w:r>
              <w:rPr>
                <w:b/>
                <w:color w:val="7C7785"/>
                <w:w w:val="110"/>
                <w:sz w:val="22"/>
                <w:szCs w:val="22"/>
              </w:rPr>
              <w:t>Keterangan</w:t>
            </w:r>
          </w:p>
        </w:tc>
      </w:tr>
      <w:tr w:rsidR="00F651C8">
        <w:trPr>
          <w:trHeight w:hRule="exact" w:val="1780"/>
        </w:trPr>
        <w:tc>
          <w:tcPr>
            <w:tcW w:w="540" w:type="dxa"/>
            <w:tcBorders>
              <w:top w:val="single" w:sz="0" w:space="0" w:color="A09CA7"/>
              <w:left w:val="nil"/>
              <w:bottom w:val="single" w:sz="0" w:space="0" w:color="A09CA7"/>
              <w:right w:val="nil"/>
            </w:tcBorders>
          </w:tcPr>
          <w:p w:rsidR="00F651C8" w:rsidRDefault="00F651C8">
            <w:pPr>
              <w:spacing w:before="2" w:line="100" w:lineRule="exact"/>
              <w:rPr>
                <w:sz w:val="10"/>
                <w:szCs w:val="10"/>
              </w:rPr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F651C8">
            <w:pPr>
              <w:spacing w:line="200" w:lineRule="exact"/>
            </w:pPr>
          </w:p>
          <w:p w:rsidR="00F651C8" w:rsidRDefault="00A10AE1">
            <w:pPr>
              <w:ind w:left="145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7C7785"/>
                <w:w w:val="51"/>
                <w:sz w:val="22"/>
                <w:szCs w:val="22"/>
              </w:rPr>
              <w:t>1</w:t>
            </w:r>
          </w:p>
        </w:tc>
        <w:tc>
          <w:tcPr>
            <w:tcW w:w="2820" w:type="dxa"/>
            <w:tcBorders>
              <w:top w:val="single" w:sz="0" w:space="0" w:color="A09CA7"/>
              <w:left w:val="nil"/>
              <w:bottom w:val="single" w:sz="0" w:space="0" w:color="A09CA7"/>
              <w:right w:val="nil"/>
            </w:tcBorders>
          </w:tcPr>
          <w:p w:rsidR="00F651C8" w:rsidRDefault="00A10AE1">
            <w:pPr>
              <w:spacing w:before="30"/>
              <w:ind w:left="114"/>
              <w:rPr>
                <w:sz w:val="22"/>
                <w:szCs w:val="22"/>
              </w:rPr>
            </w:pPr>
            <w:r>
              <w:rPr>
                <w:color w:val="7C7785"/>
                <w:sz w:val="22"/>
                <w:szCs w:val="22"/>
              </w:rPr>
              <w:t xml:space="preserve">Menerima </w:t>
            </w:r>
            <w:r>
              <w:rPr>
                <w:color w:val="7C7785"/>
                <w:spacing w:val="42"/>
                <w:sz w:val="22"/>
                <w:szCs w:val="22"/>
              </w:rPr>
              <w:t xml:space="preserve"> </w:t>
            </w:r>
            <w:r>
              <w:rPr>
                <w:color w:val="7C7785"/>
                <w:sz w:val="22"/>
                <w:szCs w:val="22"/>
              </w:rPr>
              <w:t>Laporan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</w:tcPr>
          <w:p w:rsidR="00F651C8" w:rsidRDefault="00A10AE1">
            <w:pPr>
              <w:tabs>
                <w:tab w:val="left" w:pos="1340"/>
                <w:tab w:val="left" w:pos="1560"/>
              </w:tabs>
              <w:spacing w:before="30" w:line="523" w:lineRule="auto"/>
              <w:ind w:left="116" w:right="105"/>
              <w:jc w:val="both"/>
              <w:rPr>
                <w:sz w:val="22"/>
                <w:szCs w:val="22"/>
              </w:rPr>
            </w:pPr>
            <w:r>
              <w:rPr>
                <w:color w:val="7C7785"/>
                <w:sz w:val="22"/>
                <w:szCs w:val="22"/>
              </w:rPr>
              <w:t>Menerima</w:t>
            </w:r>
            <w:r>
              <w:rPr>
                <w:color w:val="7C7785"/>
                <w:sz w:val="22"/>
                <w:szCs w:val="22"/>
              </w:rPr>
              <w:tab/>
            </w:r>
            <w:r>
              <w:rPr>
                <w:color w:val="7C7785"/>
                <w:sz w:val="22"/>
                <w:szCs w:val="22"/>
              </w:rPr>
              <w:tab/>
              <w:t>La</w:t>
            </w:r>
            <w:r>
              <w:rPr>
                <w:color w:val="7C7785"/>
                <w:spacing w:val="-37"/>
                <w:sz w:val="22"/>
                <w:szCs w:val="22"/>
              </w:rPr>
              <w:t xml:space="preserve"> </w:t>
            </w:r>
            <w:r>
              <w:rPr>
                <w:color w:val="7C7785"/>
                <w:w w:val="99"/>
                <w:sz w:val="22"/>
                <w:szCs w:val="22"/>
              </w:rPr>
              <w:t>po</w:t>
            </w:r>
            <w:r>
              <w:rPr>
                <w:color w:val="7C7785"/>
                <w:spacing w:val="-35"/>
                <w:sz w:val="22"/>
                <w:szCs w:val="22"/>
              </w:rPr>
              <w:t xml:space="preserve"> </w:t>
            </w:r>
            <w:r>
              <w:rPr>
                <w:color w:val="7C7785"/>
                <w:sz w:val="22"/>
                <w:szCs w:val="22"/>
              </w:rPr>
              <w:t xml:space="preserve">ran       </w:t>
            </w:r>
            <w:r>
              <w:rPr>
                <w:color w:val="7C7785"/>
                <w:spacing w:val="28"/>
                <w:sz w:val="22"/>
                <w:szCs w:val="22"/>
              </w:rPr>
              <w:t xml:space="preserve"> </w:t>
            </w:r>
            <w:r>
              <w:rPr>
                <w:color w:val="7C7785"/>
                <w:sz w:val="22"/>
                <w:szCs w:val="22"/>
              </w:rPr>
              <w:t>Data Kehadiran</w:t>
            </w:r>
            <w:r>
              <w:rPr>
                <w:color w:val="7C7785"/>
                <w:sz w:val="22"/>
                <w:szCs w:val="22"/>
              </w:rPr>
              <w:tab/>
              <w:t xml:space="preserve">Mahasiswa     </w:t>
            </w:r>
            <w:r>
              <w:rPr>
                <w:color w:val="7C7785"/>
                <w:spacing w:val="10"/>
                <w:sz w:val="22"/>
                <w:szCs w:val="22"/>
              </w:rPr>
              <w:t xml:space="preserve"> </w:t>
            </w:r>
            <w:r>
              <w:rPr>
                <w:color w:val="7C7785"/>
                <w:sz w:val="22"/>
                <w:szCs w:val="22"/>
              </w:rPr>
              <w:t xml:space="preserve">dalam Bentuk </w:t>
            </w:r>
            <w:r>
              <w:rPr>
                <w:color w:val="7C7785"/>
                <w:spacing w:val="18"/>
                <w:sz w:val="22"/>
                <w:szCs w:val="22"/>
              </w:rPr>
              <w:t xml:space="preserve"> </w:t>
            </w:r>
            <w:r>
              <w:rPr>
                <w:color w:val="7C7785"/>
                <w:w w:val="103"/>
                <w:sz w:val="22"/>
                <w:szCs w:val="22"/>
              </w:rPr>
              <w:t>PDF</w:t>
            </w:r>
            <w:r>
              <w:rPr>
                <w:color w:val="A09CA7"/>
                <w:w w:val="43"/>
                <w:sz w:val="22"/>
                <w:szCs w:val="22"/>
              </w:rPr>
              <w:t>.</w:t>
            </w:r>
          </w:p>
        </w:tc>
        <w:tc>
          <w:tcPr>
            <w:tcW w:w="1740" w:type="dxa"/>
            <w:tcBorders>
              <w:top w:val="single" w:sz="0" w:space="0" w:color="A09CA7"/>
              <w:left w:val="nil"/>
              <w:bottom w:val="single" w:sz="0" w:space="0" w:color="A09CA7"/>
              <w:right w:val="nil"/>
            </w:tcBorders>
          </w:tcPr>
          <w:p w:rsidR="00F651C8" w:rsidRDefault="00A10AE1">
            <w:pPr>
              <w:spacing w:before="30"/>
              <w:ind w:left="116"/>
              <w:rPr>
                <w:sz w:val="22"/>
                <w:szCs w:val="22"/>
              </w:rPr>
            </w:pPr>
            <w:r>
              <w:rPr>
                <w:color w:val="7C7785"/>
                <w:w w:val="105"/>
                <w:sz w:val="22"/>
                <w:szCs w:val="22"/>
              </w:rPr>
              <w:t>Berhas</w:t>
            </w:r>
            <w:r>
              <w:rPr>
                <w:color w:val="7C7785"/>
                <w:spacing w:val="-1"/>
                <w:w w:val="105"/>
                <w:sz w:val="22"/>
                <w:szCs w:val="22"/>
              </w:rPr>
              <w:t>i</w:t>
            </w:r>
            <w:r>
              <w:rPr>
                <w:color w:val="8E8A97"/>
                <w:w w:val="103"/>
                <w:sz w:val="22"/>
                <w:szCs w:val="22"/>
              </w:rPr>
              <w:t>l/</w:t>
            </w:r>
            <w:r>
              <w:rPr>
                <w:color w:val="7C7785"/>
                <w:w w:val="110"/>
                <w:sz w:val="22"/>
                <w:szCs w:val="22"/>
              </w:rPr>
              <w:t>+iaak</w:t>
            </w:r>
          </w:p>
        </w:tc>
      </w:tr>
    </w:tbl>
    <w:p w:rsidR="00F651C8" w:rsidRDefault="00F651C8">
      <w:pPr>
        <w:spacing w:before="6" w:line="180" w:lineRule="exact"/>
        <w:rPr>
          <w:sz w:val="19"/>
          <w:szCs w:val="19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6D6CBD">
      <w:pPr>
        <w:ind w:left="7258"/>
      </w:pPr>
      <w:r>
        <w:pict>
          <v:shape id="_x0000_i1067" type="#_x0000_t75" style="width:67pt;height:56.1pt">
            <v:imagedata r:id="rId213" o:title=""/>
          </v:shape>
        </w:pict>
      </w:r>
    </w:p>
    <w:p w:rsidR="00F651C8" w:rsidRDefault="00F651C8">
      <w:pPr>
        <w:spacing w:before="7" w:line="100" w:lineRule="exact"/>
        <w:rPr>
          <w:sz w:val="11"/>
          <w:szCs w:val="11"/>
        </w:rPr>
      </w:pPr>
    </w:p>
    <w:p w:rsidR="00F651C8" w:rsidRDefault="00F651C8">
      <w:pPr>
        <w:spacing w:line="200" w:lineRule="exact"/>
      </w:pPr>
    </w:p>
    <w:p w:rsidR="00F651C8" w:rsidRDefault="00A10AE1">
      <w:pPr>
        <w:spacing w:before="34"/>
        <w:ind w:right="120"/>
        <w:jc w:val="right"/>
        <w:rPr>
          <w:rFonts w:ascii="Courier New" w:eastAsia="Courier New" w:hAnsi="Courier New" w:cs="Courier New"/>
          <w:sz w:val="28"/>
          <w:szCs w:val="28"/>
        </w:rPr>
        <w:sectPr w:rsidR="00F651C8">
          <w:footerReference w:type="default" r:id="rId214"/>
          <w:pgSz w:w="11920" w:h="16840"/>
          <w:pgMar w:top="1320" w:right="960" w:bottom="280" w:left="1680" w:header="0" w:footer="0" w:gutter="0"/>
          <w:cols w:space="720"/>
        </w:sectPr>
      </w:pPr>
      <w:r>
        <w:rPr>
          <w:rFonts w:ascii="Courier New" w:eastAsia="Courier New" w:hAnsi="Courier New" w:cs="Courier New"/>
          <w:color w:val="7C7785"/>
          <w:w w:val="38"/>
          <w:position w:val="-13"/>
          <w:sz w:val="30"/>
          <w:szCs w:val="30"/>
        </w:rPr>
        <w:t>(</w:t>
      </w:r>
      <w:r>
        <w:rPr>
          <w:rFonts w:ascii="Courier New" w:eastAsia="Courier New" w:hAnsi="Courier New" w:cs="Courier New"/>
          <w:color w:val="7C7785"/>
          <w:spacing w:val="46"/>
          <w:w w:val="38"/>
          <w:position w:val="-13"/>
          <w:sz w:val="30"/>
          <w:szCs w:val="30"/>
        </w:rPr>
        <w:t xml:space="preserve"> </w:t>
      </w:r>
      <w:r>
        <w:rPr>
          <w:color w:val="625964"/>
          <w:w w:val="69"/>
        </w:rPr>
        <w:t xml:space="preserve">~t'\P.1  </w:t>
      </w:r>
      <w:r>
        <w:rPr>
          <w:color w:val="625964"/>
          <w:spacing w:val="29"/>
          <w:w w:val="69"/>
        </w:rPr>
        <w:t xml:space="preserve"> </w:t>
      </w:r>
      <w:r>
        <w:rPr>
          <w:color w:val="625964"/>
        </w:rPr>
        <w:t xml:space="preserve">ltll </w:t>
      </w:r>
      <w:r>
        <w:rPr>
          <w:color w:val="625964"/>
          <w:spacing w:val="38"/>
        </w:rPr>
        <w:t xml:space="preserve"> </w:t>
      </w:r>
      <w:r>
        <w:rPr>
          <w:color w:val="625964"/>
          <w:w w:val="76"/>
        </w:rPr>
        <w:t xml:space="preserve">'f€N\:')                   </w:t>
      </w:r>
      <w:r>
        <w:rPr>
          <w:color w:val="625964"/>
          <w:spacing w:val="14"/>
          <w:w w:val="76"/>
        </w:rPr>
        <w:t xml:space="preserve"> </w:t>
      </w:r>
      <w:r>
        <w:rPr>
          <w:rFonts w:ascii="Courier New" w:eastAsia="Courier New" w:hAnsi="Courier New" w:cs="Courier New"/>
          <w:color w:val="7C7785"/>
          <w:w w:val="40"/>
          <w:position w:val="-13"/>
          <w:sz w:val="28"/>
          <w:szCs w:val="28"/>
        </w:rPr>
        <w:t>)</w:t>
      </w:r>
    </w:p>
    <w:p w:rsidR="00F651C8" w:rsidRDefault="00F651C8">
      <w:pPr>
        <w:spacing w:before="6" w:line="160" w:lineRule="exact"/>
        <w:rPr>
          <w:sz w:val="16"/>
          <w:szCs w:val="16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line="240" w:lineRule="exact"/>
        <w:ind w:left="937" w:right="-54"/>
        <w:rPr>
          <w:sz w:val="22"/>
          <w:szCs w:val="22"/>
        </w:rPr>
      </w:pPr>
      <w:r>
        <w:rPr>
          <w:b/>
          <w:position w:val="-1"/>
          <w:sz w:val="22"/>
          <w:szCs w:val="22"/>
        </w:rPr>
        <w:t xml:space="preserve">A. </w:t>
      </w:r>
      <w:r>
        <w:rPr>
          <w:b/>
          <w:spacing w:val="14"/>
          <w:position w:val="-1"/>
          <w:sz w:val="22"/>
          <w:szCs w:val="22"/>
        </w:rPr>
        <w:t xml:space="preserve"> </w:t>
      </w:r>
      <w:r>
        <w:rPr>
          <w:b/>
          <w:spacing w:val="1"/>
          <w:position w:val="-1"/>
          <w:sz w:val="22"/>
          <w:szCs w:val="22"/>
        </w:rPr>
        <w:t>H</w:t>
      </w:r>
      <w:r>
        <w:rPr>
          <w:b/>
          <w:position w:val="-1"/>
          <w:sz w:val="22"/>
          <w:szCs w:val="22"/>
        </w:rPr>
        <w:t>ala</w:t>
      </w:r>
      <w:r>
        <w:rPr>
          <w:b/>
          <w:spacing w:val="-2"/>
          <w:position w:val="-1"/>
          <w:sz w:val="22"/>
          <w:szCs w:val="22"/>
        </w:rPr>
        <w:t>m</w:t>
      </w:r>
      <w:r>
        <w:rPr>
          <w:b/>
          <w:spacing w:val="2"/>
          <w:position w:val="-1"/>
          <w:sz w:val="22"/>
          <w:szCs w:val="22"/>
        </w:rPr>
        <w:t>a</w:t>
      </w:r>
      <w:r>
        <w:rPr>
          <w:b/>
          <w:position w:val="-1"/>
          <w:sz w:val="22"/>
          <w:szCs w:val="22"/>
        </w:rPr>
        <w:t>n</w:t>
      </w:r>
      <w:r>
        <w:rPr>
          <w:b/>
          <w:spacing w:val="19"/>
          <w:position w:val="-1"/>
          <w:sz w:val="22"/>
          <w:szCs w:val="22"/>
        </w:rPr>
        <w:t xml:space="preserve"> </w:t>
      </w:r>
      <w:r>
        <w:rPr>
          <w:b/>
          <w:w w:val="102"/>
          <w:position w:val="-1"/>
          <w:sz w:val="22"/>
          <w:szCs w:val="22"/>
        </w:rPr>
        <w:t>D</w:t>
      </w:r>
      <w:r>
        <w:rPr>
          <w:b/>
          <w:spacing w:val="2"/>
          <w:w w:val="102"/>
          <w:position w:val="-1"/>
          <w:sz w:val="22"/>
          <w:szCs w:val="22"/>
        </w:rPr>
        <w:t>e</w:t>
      </w:r>
      <w:r>
        <w:rPr>
          <w:b/>
          <w:spacing w:val="-1"/>
          <w:w w:val="102"/>
          <w:position w:val="-1"/>
          <w:sz w:val="22"/>
          <w:szCs w:val="22"/>
        </w:rPr>
        <w:t>p</w:t>
      </w:r>
      <w:r>
        <w:rPr>
          <w:b/>
          <w:w w:val="102"/>
          <w:position w:val="-1"/>
          <w:sz w:val="22"/>
          <w:szCs w:val="22"/>
        </w:rPr>
        <w:t>an</w:t>
      </w:r>
    </w:p>
    <w:p w:rsidR="00F651C8" w:rsidRDefault="00A10AE1">
      <w:pPr>
        <w:spacing w:before="2" w:line="120" w:lineRule="exact"/>
        <w:rPr>
          <w:sz w:val="12"/>
          <w:szCs w:val="12"/>
        </w:rPr>
      </w:pPr>
      <w:r>
        <w:br w:type="column"/>
      </w:r>
    </w:p>
    <w:p w:rsidR="00F651C8" w:rsidRDefault="00A10AE1">
      <w:pPr>
        <w:rPr>
          <w:sz w:val="22"/>
          <w:szCs w:val="22"/>
        </w:rPr>
        <w:sectPr w:rsidR="00F651C8">
          <w:pgSz w:w="12240" w:h="15840"/>
          <w:pgMar w:top="1480" w:right="0" w:bottom="280" w:left="1720" w:header="0" w:footer="0" w:gutter="0"/>
          <w:cols w:num="2" w:space="720" w:equalWidth="0">
            <w:col w:w="2848" w:space="722"/>
            <w:col w:w="6950"/>
          </w:cols>
        </w:sectPr>
      </w:pP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ING</w:t>
      </w:r>
      <w:r>
        <w:rPr>
          <w:b/>
          <w:spacing w:val="22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PR</w:t>
      </w:r>
      <w:r>
        <w:rPr>
          <w:b/>
          <w:spacing w:val="1"/>
          <w:w w:val="102"/>
          <w:sz w:val="22"/>
          <w:szCs w:val="22"/>
        </w:rPr>
        <w:t>OG</w:t>
      </w:r>
      <w:r>
        <w:rPr>
          <w:b/>
          <w:w w:val="102"/>
          <w:sz w:val="22"/>
          <w:szCs w:val="22"/>
        </w:rPr>
        <w:t>RAM</w:t>
      </w:r>
    </w:p>
    <w:p w:rsidR="00F651C8" w:rsidRDefault="00F651C8">
      <w:pPr>
        <w:spacing w:before="13" w:line="220" w:lineRule="exact"/>
        <w:rPr>
          <w:sz w:val="22"/>
          <w:szCs w:val="22"/>
        </w:rPr>
      </w:pPr>
    </w:p>
    <w:p w:rsidR="00F651C8" w:rsidRDefault="00A10AE1">
      <w:pPr>
        <w:spacing w:before="42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1.</w:t>
      </w:r>
      <w:r>
        <w:rPr>
          <w:rFonts w:ascii="Courier New" w:eastAsia="Courier New" w:hAnsi="Courier New" w:cs="Courier New"/>
          <w:spacing w:val="-6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Home</w:t>
      </w:r>
    </w:p>
    <w:p w:rsidR="00F651C8" w:rsidRDefault="00A10AE1">
      <w:pPr>
        <w:spacing w:before="5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&lt;?php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error_reporting</w:t>
      </w:r>
      <w:r>
        <w:rPr>
          <w:rFonts w:ascii="Courier New" w:eastAsia="Courier New" w:hAnsi="Courier New" w:cs="Courier New"/>
          <w:spacing w:val="4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(E_ALL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^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E_NOTICE);</w:t>
      </w:r>
      <w:r>
        <w:rPr>
          <w:rFonts w:ascii="Courier New" w:eastAsia="Courier New" w:hAnsi="Courier New" w:cs="Courier New"/>
          <w:spacing w:val="3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?&gt;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&lt;!DOCTYPE</w:t>
      </w:r>
      <w:r>
        <w:rPr>
          <w:rFonts w:ascii="Courier New" w:eastAsia="Courier New" w:hAnsi="Courier New" w:cs="Courier New"/>
          <w:spacing w:val="2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html&gt;</w:t>
      </w:r>
    </w:p>
    <w:p w:rsidR="00F651C8" w:rsidRDefault="00A10AE1">
      <w:pPr>
        <w:spacing w:before="8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&lt;html&gt;</w:t>
      </w:r>
    </w:p>
    <w:p w:rsidR="00F651C8" w:rsidRDefault="00A10AE1">
      <w:pPr>
        <w:spacing w:before="5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&lt;head&gt;</w:t>
      </w:r>
    </w:p>
    <w:p w:rsidR="00F651C8" w:rsidRDefault="00A10AE1">
      <w:pPr>
        <w:spacing w:before="5" w:line="245" w:lineRule="auto"/>
        <w:ind w:left="1275" w:right="2090" w:firstLine="27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&lt;meta                    </w:t>
      </w:r>
      <w:r>
        <w:rPr>
          <w:rFonts w:ascii="Courier New" w:eastAsia="Courier New" w:hAnsi="Courier New" w:cs="Courier New"/>
          <w:spacing w:val="2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htt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p</w:t>
      </w:r>
      <w:r>
        <w:rPr>
          <w:rFonts w:ascii="Courier New" w:eastAsia="Courier New" w:hAnsi="Courier New" w:cs="Courier New"/>
          <w:w w:val="102"/>
          <w:sz w:val="22"/>
          <w:szCs w:val="22"/>
        </w:rPr>
        <w:t>-equiv="Conten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t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-Type" </w:t>
      </w:r>
      <w:r>
        <w:rPr>
          <w:rFonts w:ascii="Courier New" w:eastAsia="Courier New" w:hAnsi="Courier New" w:cs="Courier New"/>
          <w:sz w:val="22"/>
          <w:szCs w:val="22"/>
        </w:rPr>
        <w:t>content="text/html;</w:t>
      </w:r>
      <w:r>
        <w:rPr>
          <w:rFonts w:ascii="Courier New" w:eastAsia="Courier New" w:hAnsi="Courier New" w:cs="Courier New"/>
          <w:spacing w:val="5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charset=UT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F</w:t>
      </w:r>
      <w:r>
        <w:rPr>
          <w:rFonts w:ascii="Courier New" w:eastAsia="Courier New" w:hAnsi="Courier New" w:cs="Courier New"/>
          <w:w w:val="102"/>
          <w:sz w:val="22"/>
          <w:szCs w:val="22"/>
        </w:rPr>
        <w:t>-8"/&gt;</w:t>
      </w:r>
    </w:p>
    <w:p w:rsidR="00F651C8" w:rsidRDefault="00A10AE1">
      <w:pPr>
        <w:spacing w:before="2" w:line="245" w:lineRule="auto"/>
        <w:ind w:left="1275" w:right="2090" w:firstLine="27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&lt;meta                 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htt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p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-equiv="X-UA-Compatible" </w:t>
      </w:r>
      <w:r>
        <w:rPr>
          <w:rFonts w:ascii="Courier New" w:eastAsia="Courier New" w:hAnsi="Courier New" w:cs="Courier New"/>
          <w:sz w:val="22"/>
          <w:szCs w:val="22"/>
        </w:rPr>
        <w:t>content="IE=edge,chrome=1"</w:t>
      </w:r>
      <w:r>
        <w:rPr>
          <w:rFonts w:ascii="Courier New" w:eastAsia="Courier New" w:hAnsi="Courier New" w:cs="Courier New"/>
          <w:spacing w:val="7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/&gt;</w:t>
      </w:r>
    </w:p>
    <w:p w:rsidR="00F651C8" w:rsidRDefault="00A10AE1">
      <w:pPr>
        <w:spacing w:line="240" w:lineRule="exact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&lt;title&gt;Windows</w:t>
      </w:r>
      <w:r>
        <w:rPr>
          <w:rFonts w:ascii="Courier New" w:eastAsia="Courier New" w:hAnsi="Courier New" w:cs="Courier New"/>
          <w:spacing w:val="41"/>
          <w:position w:val="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1"/>
          <w:sz w:val="22"/>
          <w:szCs w:val="22"/>
        </w:rPr>
        <w:t>8</w:t>
      </w:r>
      <w:r>
        <w:rPr>
          <w:rFonts w:ascii="Courier New" w:eastAsia="Courier New" w:hAnsi="Courier New" w:cs="Courier New"/>
          <w:spacing w:val="7"/>
          <w:position w:val="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Animations&lt;/title&gt;</w:t>
      </w:r>
    </w:p>
    <w:p w:rsidR="00F651C8" w:rsidRDefault="00F651C8">
      <w:pPr>
        <w:spacing w:before="7" w:line="220" w:lineRule="exact"/>
        <w:rPr>
          <w:sz w:val="22"/>
          <w:szCs w:val="22"/>
        </w:rPr>
      </w:pPr>
    </w:p>
    <w:p w:rsidR="00F651C8" w:rsidRDefault="00A10AE1">
      <w:pPr>
        <w:spacing w:before="42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&lt;link</w:t>
      </w:r>
      <w:r>
        <w:rPr>
          <w:rFonts w:ascii="Courier New" w:eastAsia="Courier New" w:hAnsi="Courier New" w:cs="Courier New"/>
          <w:spacing w:val="1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rel="st</w:t>
      </w:r>
      <w:r>
        <w:rPr>
          <w:rFonts w:ascii="Courier New" w:eastAsia="Courier New" w:hAnsi="Courier New" w:cs="Courier New"/>
          <w:spacing w:val="2"/>
          <w:sz w:val="22"/>
          <w:szCs w:val="22"/>
        </w:rPr>
        <w:t>y</w:t>
      </w:r>
      <w:r>
        <w:rPr>
          <w:rFonts w:ascii="Courier New" w:eastAsia="Courier New" w:hAnsi="Courier New" w:cs="Courier New"/>
          <w:sz w:val="22"/>
          <w:szCs w:val="22"/>
        </w:rPr>
        <w:t xml:space="preserve">lesheet" </w:t>
      </w:r>
      <w:r>
        <w:rPr>
          <w:rFonts w:ascii="Courier New" w:eastAsia="Courier New" w:hAnsi="Courier New" w:cs="Courier New"/>
          <w:spacing w:val="1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href="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c</w:t>
      </w:r>
      <w:r>
        <w:rPr>
          <w:rFonts w:ascii="Courier New" w:eastAsia="Courier New" w:hAnsi="Courier New" w:cs="Courier New"/>
          <w:w w:val="102"/>
          <w:sz w:val="22"/>
          <w:szCs w:val="22"/>
        </w:rPr>
        <w:t>ss/dem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o</w:t>
      </w:r>
      <w:r>
        <w:rPr>
          <w:rFonts w:ascii="Courier New" w:eastAsia="Courier New" w:hAnsi="Courier New" w:cs="Courier New"/>
          <w:w w:val="102"/>
          <w:sz w:val="22"/>
          <w:szCs w:val="22"/>
        </w:rPr>
        <w:t>-styles.css"</w:t>
      </w:r>
    </w:p>
    <w:p w:rsidR="00F651C8" w:rsidRDefault="00A10AE1">
      <w:pPr>
        <w:spacing w:before="5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/&gt;</w:t>
      </w:r>
    </w:p>
    <w:p w:rsidR="00F651C8" w:rsidRDefault="00A10AE1">
      <w:pPr>
        <w:spacing w:before="5" w:line="240" w:lineRule="exact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 xml:space="preserve">&lt;link    </w:t>
      </w:r>
      <w:r>
        <w:rPr>
          <w:rFonts w:ascii="Courier New" w:eastAsia="Courier New" w:hAnsi="Courier New" w:cs="Courier New"/>
          <w:spacing w:val="13"/>
          <w:position w:val="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1"/>
          <w:sz w:val="22"/>
          <w:szCs w:val="22"/>
        </w:rPr>
        <w:t xml:space="preserve">rel="stylesheet"    </w:t>
      </w:r>
      <w:r>
        <w:rPr>
          <w:rFonts w:ascii="Courier New" w:eastAsia="Courier New" w:hAnsi="Courier New" w:cs="Courier New"/>
          <w:spacing w:val="42"/>
          <w:position w:val="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1"/>
          <w:sz w:val="22"/>
          <w:szCs w:val="22"/>
        </w:rPr>
        <w:t xml:space="preserve">href="&lt;?php    </w:t>
      </w:r>
      <w:r>
        <w:rPr>
          <w:rFonts w:ascii="Courier New" w:eastAsia="Courier New" w:hAnsi="Courier New" w:cs="Courier New"/>
          <w:spacing w:val="29"/>
          <w:position w:val="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echo</w:t>
      </w:r>
    </w:p>
    <w:p w:rsidR="00F651C8" w:rsidRDefault="00A10AE1">
      <w:pPr>
        <w:spacing w:before="14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"page/css/style.css"</w:t>
      </w:r>
      <w:r>
        <w:rPr>
          <w:rFonts w:ascii="Courier New" w:eastAsia="Courier New" w:hAnsi="Courier New" w:cs="Courier New"/>
          <w:spacing w:val="5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?&gt;"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type="text/css"</w:t>
      </w:r>
      <w:r>
        <w:rPr>
          <w:rFonts w:ascii="Courier New" w:eastAsia="Courier New" w:hAnsi="Courier New" w:cs="Courier New"/>
          <w:spacing w:val="4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/&gt;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&lt;style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type="text/css"&gt;</w:t>
      </w:r>
    </w:p>
    <w:p w:rsidR="00F651C8" w:rsidRDefault="00A10AE1">
      <w:pPr>
        <w:spacing w:before="8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&lt;!--</w:t>
      </w:r>
    </w:p>
    <w:p w:rsidR="00F651C8" w:rsidRDefault="00A10AE1">
      <w:pPr>
        <w:spacing w:before="5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.style1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{</w:t>
      </w:r>
    </w:p>
    <w:p w:rsidR="00F651C8" w:rsidRDefault="00A10AE1">
      <w:pPr>
        <w:spacing w:before="5"/>
        <w:ind w:left="137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...............................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.</w:t>
      </w:r>
      <w:r>
        <w:rPr>
          <w:rFonts w:ascii="Courier New" w:eastAsia="Courier New" w:hAnsi="Courier New" w:cs="Courier New"/>
          <w:sz w:val="22"/>
          <w:szCs w:val="22"/>
        </w:rPr>
        <w:t>..</w:t>
      </w:r>
      <w:r>
        <w:rPr>
          <w:rFonts w:ascii="Courier New" w:eastAsia="Courier New" w:hAnsi="Courier New" w:cs="Courier New"/>
          <w:spacing w:val="-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font-size:</w:t>
      </w:r>
      <w:r>
        <w:rPr>
          <w:rFonts w:ascii="Courier New" w:eastAsia="Courier New" w:hAnsi="Courier New" w:cs="Courier New"/>
          <w:spacing w:val="3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36px</w:t>
      </w:r>
    </w:p>
    <w:p w:rsidR="00F651C8" w:rsidRDefault="00A10AE1">
      <w:pPr>
        <w:spacing w:before="5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</w:t>
      </w:r>
    </w:p>
    <w:p w:rsidR="00F651C8" w:rsidRDefault="00A10AE1">
      <w:pPr>
        <w:spacing w:before="8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--&gt;</w:t>
      </w:r>
    </w:p>
    <w:p w:rsidR="00F651C8" w:rsidRDefault="00A10AE1">
      <w:pPr>
        <w:spacing w:before="5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&lt;/style&gt;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&lt;script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language="javascript"&gt;</w:t>
      </w:r>
    </w:p>
    <w:p w:rsidR="00F651C8" w:rsidRDefault="00A10AE1">
      <w:pPr>
        <w:spacing w:before="5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function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validasi(form){</w:t>
      </w:r>
    </w:p>
    <w:p w:rsidR="00F651C8" w:rsidRDefault="00A10AE1">
      <w:pPr>
        <w:spacing w:before="5" w:line="246" w:lineRule="auto"/>
        <w:ind w:left="1817" w:right="3524" w:hanging="27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if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(form.username.value</w:t>
      </w:r>
      <w:r>
        <w:rPr>
          <w:rFonts w:ascii="Courier New" w:eastAsia="Courier New" w:hAnsi="Courier New" w:cs="Courier New"/>
          <w:spacing w:val="5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==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""){ </w:t>
      </w:r>
      <w:r>
        <w:rPr>
          <w:rFonts w:ascii="Courier New" w:eastAsia="Courier New" w:hAnsi="Courier New" w:cs="Courier New"/>
          <w:sz w:val="22"/>
          <w:szCs w:val="22"/>
        </w:rPr>
        <w:t>alert("Anda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belum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mengisi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Username."); form.username.focus();</w:t>
      </w:r>
    </w:p>
    <w:p w:rsidR="00F651C8" w:rsidRDefault="00A10AE1">
      <w:pPr>
        <w:spacing w:line="240" w:lineRule="exact"/>
        <w:ind w:left="1780" w:right="6637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return</w:t>
      </w:r>
      <w:r>
        <w:rPr>
          <w:rFonts w:ascii="Courier New" w:eastAsia="Courier New" w:hAnsi="Courier New" w:cs="Courier New"/>
          <w:spacing w:val="20"/>
          <w:position w:val="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(false);</w:t>
      </w:r>
    </w:p>
    <w:p w:rsidR="00F651C8" w:rsidRDefault="00A10AE1">
      <w:pPr>
        <w:spacing w:before="12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spacing w:line="245" w:lineRule="auto"/>
        <w:ind w:left="1817" w:right="3523" w:hanging="27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if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(form.password.value</w:t>
      </w:r>
      <w:r>
        <w:rPr>
          <w:rFonts w:ascii="Courier New" w:eastAsia="Courier New" w:hAnsi="Courier New" w:cs="Courier New"/>
          <w:spacing w:val="5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==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""){ </w:t>
      </w:r>
      <w:r>
        <w:rPr>
          <w:rFonts w:ascii="Courier New" w:eastAsia="Courier New" w:hAnsi="Courier New" w:cs="Courier New"/>
          <w:sz w:val="22"/>
          <w:szCs w:val="22"/>
        </w:rPr>
        <w:t>alert("Anda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belum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mengisi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P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>ssword."); form.password.focus();</w:t>
      </w:r>
    </w:p>
    <w:p w:rsidR="00F651C8" w:rsidRDefault="00A10AE1">
      <w:pPr>
        <w:spacing w:before="2" w:line="240" w:lineRule="exact"/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return</w:t>
      </w:r>
      <w:r>
        <w:rPr>
          <w:rFonts w:ascii="Courier New" w:eastAsia="Courier New" w:hAnsi="Courier New" w:cs="Courier New"/>
          <w:spacing w:val="20"/>
          <w:position w:val="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(false);</w:t>
      </w:r>
    </w:p>
    <w:p w:rsidR="00F651C8" w:rsidRDefault="00A10AE1">
      <w:pPr>
        <w:spacing w:before="12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</w:t>
      </w:r>
    </w:p>
    <w:p w:rsidR="00F651C8" w:rsidRDefault="00A10AE1">
      <w:pPr>
        <w:spacing w:before="5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return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(true);</w:t>
      </w:r>
    </w:p>
    <w:p w:rsidR="00F651C8" w:rsidRDefault="00A10AE1">
      <w:pPr>
        <w:spacing w:before="5" w:line="240" w:lineRule="exact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}</w:t>
      </w:r>
    </w:p>
    <w:p w:rsidR="00F651C8" w:rsidRDefault="00A10AE1">
      <w:pPr>
        <w:spacing w:before="14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&lt;/script&gt;</w:t>
      </w:r>
    </w:p>
    <w:p w:rsidR="00F651C8" w:rsidRDefault="00F651C8">
      <w:pPr>
        <w:spacing w:before="8" w:line="100" w:lineRule="exact"/>
        <w:rPr>
          <w:sz w:val="11"/>
          <w:szCs w:val="11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1275"/>
        <w:rPr>
          <w:rFonts w:ascii="Courier New" w:eastAsia="Courier New" w:hAnsi="Courier New" w:cs="Courier New"/>
          <w:sz w:val="22"/>
          <w:szCs w:val="22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&lt;/head&gt;</w:t>
      </w:r>
    </w:p>
    <w:p w:rsidR="00F651C8" w:rsidRDefault="00F651C8">
      <w:pPr>
        <w:spacing w:before="8" w:line="120" w:lineRule="exact"/>
        <w:rPr>
          <w:sz w:val="12"/>
          <w:szCs w:val="12"/>
        </w:rPr>
      </w:pPr>
    </w:p>
    <w:p w:rsidR="00F651C8" w:rsidRDefault="00A10AE1">
      <w:pPr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&lt;body&gt;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&lt;!--===============================Start</w:t>
      </w:r>
    </w:p>
    <w:p w:rsidR="00F651C8" w:rsidRDefault="00A10AE1">
      <w:pPr>
        <w:spacing w:before="8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Demo================================================</w:t>
      </w:r>
    </w:p>
    <w:p w:rsidR="00F651C8" w:rsidRDefault="00A10AE1">
      <w:pPr>
        <w:spacing w:before="5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====--&gt;</w:t>
      </w:r>
    </w:p>
    <w:p w:rsidR="00F651C8" w:rsidRDefault="00A10AE1">
      <w:pPr>
        <w:spacing w:before="5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class="dem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o</w:t>
      </w:r>
      <w:r>
        <w:rPr>
          <w:rFonts w:ascii="Courier New" w:eastAsia="Courier New" w:hAnsi="Courier New" w:cs="Courier New"/>
          <w:w w:val="102"/>
          <w:sz w:val="22"/>
          <w:szCs w:val="22"/>
        </w:rPr>
        <w:t>-wrapper"&gt;</w:t>
      </w:r>
    </w:p>
    <w:p w:rsidR="00F651C8" w:rsidRDefault="00A10AE1">
      <w:pPr>
        <w:spacing w:before="8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class="logi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n</w:t>
      </w:r>
      <w:r>
        <w:rPr>
          <w:rFonts w:ascii="Courier New" w:eastAsia="Courier New" w:hAnsi="Courier New" w:cs="Courier New"/>
          <w:w w:val="102"/>
          <w:sz w:val="22"/>
          <w:szCs w:val="22"/>
        </w:rPr>
        <w:t>-screen"&gt;</w:t>
      </w:r>
    </w:p>
    <w:p w:rsidR="00F651C8" w:rsidRDefault="00A10AE1">
      <w:pPr>
        <w:spacing w:before="5"/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&lt;p&gt;Log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In&lt;/p&gt;</w:t>
      </w:r>
    </w:p>
    <w:p w:rsidR="00F651C8" w:rsidRDefault="00A10AE1">
      <w:pPr>
        <w:spacing w:before="5"/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class="myform"&gt;</w:t>
      </w:r>
    </w:p>
    <w:p w:rsidR="00F651C8" w:rsidRDefault="00A10AE1">
      <w:pPr>
        <w:spacing w:before="5" w:line="247" w:lineRule="auto"/>
        <w:ind w:left="1275" w:right="2089" w:firstLine="81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&lt;form    name="login"   </w:t>
      </w:r>
      <w:r>
        <w:rPr>
          <w:rFonts w:ascii="Courier New" w:eastAsia="Courier New" w:hAnsi="Courier New" w:cs="Courier New"/>
          <w:spacing w:val="1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action="cek_login.php" </w:t>
      </w:r>
      <w:r>
        <w:rPr>
          <w:rFonts w:ascii="Courier New" w:eastAsia="Courier New" w:hAnsi="Courier New" w:cs="Courier New"/>
          <w:sz w:val="22"/>
          <w:szCs w:val="22"/>
        </w:rPr>
        <w:t>method="POST"</w:t>
      </w:r>
      <w:r>
        <w:rPr>
          <w:rFonts w:ascii="Courier New" w:eastAsia="Courier New" w:hAnsi="Courier New" w:cs="Courier New"/>
          <w:spacing w:val="3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onSubmit="return</w:t>
      </w:r>
      <w:r>
        <w:rPr>
          <w:rFonts w:ascii="Courier New" w:eastAsia="Courier New" w:hAnsi="Courier New" w:cs="Courier New"/>
          <w:spacing w:val="4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validasi(this)"&gt;</w:t>
      </w:r>
    </w:p>
    <w:p w:rsidR="00F651C8" w:rsidRDefault="00A10AE1">
      <w:pPr>
        <w:spacing w:line="240" w:lineRule="exact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&lt;table</w:t>
      </w:r>
      <w:r>
        <w:rPr>
          <w:rFonts w:ascii="Courier New" w:eastAsia="Courier New" w:hAnsi="Courier New" w:cs="Courier New"/>
          <w:spacing w:val="20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align="center"&gt;</w:t>
      </w:r>
    </w:p>
    <w:p w:rsidR="00F651C8" w:rsidRDefault="00A10AE1">
      <w:pPr>
        <w:spacing w:before="5" w:line="247" w:lineRule="auto"/>
        <w:ind w:left="1275" w:right="20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&lt;tr&gt;&lt;td&gt;Username   </w:t>
      </w:r>
      <w:r>
        <w:rPr>
          <w:rFonts w:ascii="Courier New" w:eastAsia="Courier New" w:hAnsi="Courier New" w:cs="Courier New"/>
          <w:spacing w:val="8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&lt;/td&gt;&lt;td&gt;   </w:t>
      </w:r>
      <w:r>
        <w:rPr>
          <w:rFonts w:ascii="Courier New" w:eastAsia="Courier New" w:hAnsi="Courier New" w:cs="Courier New"/>
          <w:spacing w:val="6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&lt;input </w:t>
      </w:r>
      <w:r>
        <w:rPr>
          <w:rFonts w:ascii="Courier New" w:eastAsia="Courier New" w:hAnsi="Courier New" w:cs="Courier New"/>
          <w:spacing w:val="3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type="text" name="username"&gt;&lt;/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t</w:t>
      </w:r>
      <w:r>
        <w:rPr>
          <w:rFonts w:ascii="Courier New" w:eastAsia="Courier New" w:hAnsi="Courier New" w:cs="Courier New"/>
          <w:w w:val="102"/>
          <w:sz w:val="22"/>
          <w:szCs w:val="22"/>
        </w:rPr>
        <w:t>d&gt;&lt;/tr&gt;</w:t>
      </w:r>
    </w:p>
    <w:p w:rsidR="00F651C8" w:rsidRDefault="00A10AE1">
      <w:pPr>
        <w:spacing w:line="240" w:lineRule="exact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 xml:space="preserve">&lt;tr&gt;&lt;td&gt;Password  </w:t>
      </w:r>
      <w:r>
        <w:rPr>
          <w:rFonts w:ascii="Courier New" w:eastAsia="Courier New" w:hAnsi="Courier New" w:cs="Courier New"/>
          <w:spacing w:val="2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 xml:space="preserve">&lt;/td&gt;&lt;td&gt; </w:t>
      </w:r>
      <w:r>
        <w:rPr>
          <w:rFonts w:ascii="Courier New" w:eastAsia="Courier New" w:hAnsi="Courier New" w:cs="Courier New"/>
          <w:spacing w:val="116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>&lt;input</w:t>
      </w:r>
      <w:r>
        <w:rPr>
          <w:rFonts w:ascii="Courier New" w:eastAsia="Courier New" w:hAnsi="Courier New" w:cs="Courier New"/>
          <w:spacing w:val="62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type="password"</w:t>
      </w:r>
    </w:p>
    <w:p w:rsidR="00F651C8" w:rsidRDefault="00A10AE1">
      <w:pPr>
        <w:spacing w:before="5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name="password"&gt;&lt;/td&gt;&lt;/tr&gt;</w:t>
      </w:r>
    </w:p>
    <w:p w:rsidR="00F651C8" w:rsidRDefault="00A10AE1">
      <w:pPr>
        <w:spacing w:before="5" w:line="247" w:lineRule="auto"/>
        <w:ind w:left="1275" w:right="208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&lt;tr&gt;&lt;td  </w:t>
      </w:r>
      <w:r>
        <w:rPr>
          <w:rFonts w:ascii="Courier New" w:eastAsia="Courier New" w:hAnsi="Courier New" w:cs="Courier New"/>
          <w:spacing w:val="6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colsp</w:t>
      </w:r>
      <w:r>
        <w:rPr>
          <w:rFonts w:ascii="Courier New" w:eastAsia="Courier New" w:hAnsi="Courier New" w:cs="Courier New"/>
          <w:spacing w:val="2"/>
          <w:sz w:val="22"/>
          <w:szCs w:val="22"/>
        </w:rPr>
        <w:t>a</w:t>
      </w:r>
      <w:r>
        <w:rPr>
          <w:rFonts w:ascii="Courier New" w:eastAsia="Courier New" w:hAnsi="Courier New" w:cs="Courier New"/>
          <w:sz w:val="22"/>
          <w:szCs w:val="22"/>
        </w:rPr>
        <w:t xml:space="preserve">n="1"&gt;&lt;center&gt;&lt;input  </w:t>
      </w:r>
      <w:r>
        <w:rPr>
          <w:rFonts w:ascii="Courier New" w:eastAsia="Courier New" w:hAnsi="Courier New" w:cs="Courier New"/>
          <w:spacing w:val="1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type="sub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m</w:t>
      </w:r>
      <w:r>
        <w:rPr>
          <w:rFonts w:ascii="Courier New" w:eastAsia="Courier New" w:hAnsi="Courier New" w:cs="Courier New"/>
          <w:w w:val="102"/>
          <w:sz w:val="22"/>
          <w:szCs w:val="22"/>
        </w:rPr>
        <w:t>it" value="Login"&gt;&lt;/center&gt;&lt;/td&gt;&lt;/tr&gt;</w:t>
      </w:r>
    </w:p>
    <w:p w:rsidR="00F651C8" w:rsidRDefault="00A10AE1">
      <w:pPr>
        <w:spacing w:line="240" w:lineRule="exact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&lt;/table&gt;</w:t>
      </w:r>
    </w:p>
    <w:p w:rsidR="00F651C8" w:rsidRDefault="00A10AE1">
      <w:pPr>
        <w:spacing w:before="5"/>
        <w:ind w:left="137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...............................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.</w:t>
      </w:r>
      <w:r>
        <w:rPr>
          <w:rFonts w:ascii="Courier New" w:eastAsia="Courier New" w:hAnsi="Courier New" w:cs="Courier New"/>
          <w:sz w:val="22"/>
          <w:szCs w:val="22"/>
        </w:rPr>
        <w:t>..........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&lt;/form&gt;</w:t>
      </w:r>
    </w:p>
    <w:p w:rsidR="00F651C8" w:rsidRDefault="00A10AE1">
      <w:pPr>
        <w:spacing w:before="8"/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&lt;/div&gt;</w:t>
      </w:r>
    </w:p>
    <w:p w:rsidR="00F651C8" w:rsidRDefault="00A10AE1">
      <w:pPr>
        <w:spacing w:before="5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&lt;/div&gt;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&lt;!--halaman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todos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---&gt;</w:t>
      </w:r>
    </w:p>
    <w:p w:rsidR="00F651C8" w:rsidRDefault="00A10AE1">
      <w:pPr>
        <w:spacing w:before="8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class="page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t</w:t>
      </w:r>
      <w:r>
        <w:rPr>
          <w:rFonts w:ascii="Courier New" w:eastAsia="Courier New" w:hAnsi="Courier New" w:cs="Courier New"/>
          <w:w w:val="102"/>
          <w:sz w:val="22"/>
          <w:szCs w:val="22"/>
        </w:rPr>
        <w:t>odos"&gt;</w:t>
      </w:r>
    </w:p>
    <w:p w:rsidR="00F651C8" w:rsidRDefault="00A10AE1">
      <w:pPr>
        <w:spacing w:before="5"/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&lt;h2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class="pag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e</w:t>
      </w:r>
      <w:r>
        <w:rPr>
          <w:rFonts w:ascii="Courier New" w:eastAsia="Courier New" w:hAnsi="Courier New" w:cs="Courier New"/>
          <w:sz w:val="22"/>
          <w:szCs w:val="22"/>
        </w:rPr>
        <w:t>-title"&gt;My</w:t>
      </w:r>
      <w:r>
        <w:rPr>
          <w:rFonts w:ascii="Courier New" w:eastAsia="Courier New" w:hAnsi="Courier New" w:cs="Courier New"/>
          <w:spacing w:val="5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Todos&lt;/h2&gt;</w:t>
      </w:r>
    </w:p>
    <w:p w:rsidR="00F651C8" w:rsidRDefault="00A10AE1">
      <w:pPr>
        <w:spacing w:before="5"/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&lt;ul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contenteditable&gt;</w:t>
      </w:r>
    </w:p>
    <w:p w:rsidR="00F651C8" w:rsidRDefault="00A10AE1">
      <w:pPr>
        <w:spacing w:before="8" w:line="245" w:lineRule="auto"/>
        <w:ind w:left="1275" w:right="2090" w:firstLine="81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&lt;li&gt;Finish </w:t>
      </w:r>
      <w:r>
        <w:rPr>
          <w:rFonts w:ascii="Courier New" w:eastAsia="Courier New" w:hAnsi="Courier New" w:cs="Courier New"/>
          <w:spacing w:val="8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my </w:t>
      </w:r>
      <w:r>
        <w:rPr>
          <w:rFonts w:ascii="Courier New" w:eastAsia="Courier New" w:hAnsi="Courier New" w:cs="Courier New"/>
          <w:spacing w:val="6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3D </w:t>
      </w:r>
      <w:r>
        <w:rPr>
          <w:rFonts w:ascii="Courier New" w:eastAsia="Courier New" w:hAnsi="Courier New" w:cs="Courier New"/>
          <w:spacing w:val="6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demo</w:t>
      </w:r>
      <w:r>
        <w:rPr>
          <w:rFonts w:ascii="Courier New" w:eastAsia="Courier New" w:hAnsi="Courier New" w:cs="Courier New"/>
          <w:spacing w:val="-2"/>
          <w:sz w:val="22"/>
          <w:szCs w:val="22"/>
        </w:rPr>
        <w:t>&lt;</w:t>
      </w:r>
      <w:r>
        <w:rPr>
          <w:rFonts w:ascii="Courier New" w:eastAsia="Courier New" w:hAnsi="Courier New" w:cs="Courier New"/>
          <w:sz w:val="22"/>
          <w:szCs w:val="22"/>
        </w:rPr>
        <w:t xml:space="preserve">span </w:t>
      </w:r>
      <w:r>
        <w:rPr>
          <w:rFonts w:ascii="Courier New" w:eastAsia="Courier New" w:hAnsi="Courier New" w:cs="Courier New"/>
          <w:spacing w:val="8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class="delet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e</w:t>
      </w:r>
      <w:r>
        <w:rPr>
          <w:rFonts w:ascii="Courier New" w:eastAsia="Courier New" w:hAnsi="Courier New" w:cs="Courier New"/>
          <w:w w:val="102"/>
          <w:sz w:val="22"/>
          <w:szCs w:val="22"/>
        </w:rPr>
        <w:t>- button"&gt;x&lt;/span&gt;&lt;/li&gt;</w:t>
      </w:r>
    </w:p>
    <w:p w:rsidR="00F651C8" w:rsidRDefault="00A10AE1">
      <w:pPr>
        <w:spacing w:line="245" w:lineRule="auto"/>
        <w:ind w:left="1275" w:right="2087" w:firstLine="81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&lt;li&gt;Design   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my   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blog&lt;span   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class="delet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e</w:t>
      </w:r>
      <w:r>
        <w:rPr>
          <w:rFonts w:ascii="Courier New" w:eastAsia="Courier New" w:hAnsi="Courier New" w:cs="Courier New"/>
          <w:w w:val="102"/>
          <w:sz w:val="22"/>
          <w:szCs w:val="22"/>
        </w:rPr>
        <w:t>- button"&gt;x&lt;/span&gt;&lt;/li&gt;</w:t>
      </w:r>
    </w:p>
    <w:p w:rsidR="00F651C8" w:rsidRDefault="00A10AE1">
      <w:pPr>
        <w:spacing w:before="2" w:line="245" w:lineRule="auto"/>
        <w:ind w:left="1275" w:right="2087" w:firstLine="81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&lt;li&gt;Buy     </w:t>
      </w:r>
      <w:r>
        <w:rPr>
          <w:rFonts w:ascii="Courier New" w:eastAsia="Courier New" w:hAnsi="Courier New" w:cs="Courier New"/>
          <w:spacing w:val="1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groceries&lt;span     </w:t>
      </w:r>
      <w:r>
        <w:rPr>
          <w:rFonts w:ascii="Courier New" w:eastAsia="Courier New" w:hAnsi="Courier New" w:cs="Courier New"/>
          <w:spacing w:val="3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class="delet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e</w:t>
      </w:r>
      <w:r>
        <w:rPr>
          <w:rFonts w:ascii="Courier New" w:eastAsia="Courier New" w:hAnsi="Courier New" w:cs="Courier New"/>
          <w:w w:val="102"/>
          <w:sz w:val="22"/>
          <w:szCs w:val="22"/>
        </w:rPr>
        <w:t>- button"&gt;x&lt;/span</w:t>
      </w:r>
      <w:r>
        <w:rPr>
          <w:rFonts w:ascii="Courier New" w:eastAsia="Courier New" w:hAnsi="Courier New" w:cs="Courier New"/>
          <w:w w:val="102"/>
          <w:sz w:val="22"/>
          <w:szCs w:val="22"/>
        </w:rPr>
        <w:t>&gt;&lt;/li&gt;</w:t>
      </w:r>
    </w:p>
    <w:p w:rsidR="00F651C8" w:rsidRDefault="00A10AE1">
      <w:pPr>
        <w:spacing w:line="245" w:lineRule="auto"/>
        <w:ind w:left="1275" w:right="2090" w:firstLine="81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&lt;li&gt;Finish </w:t>
      </w:r>
      <w:r>
        <w:rPr>
          <w:rFonts w:ascii="Courier New" w:eastAsia="Courier New" w:hAnsi="Courier New" w:cs="Courier New"/>
          <w:spacing w:val="5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my </w:t>
      </w:r>
      <w:r>
        <w:rPr>
          <w:rFonts w:ascii="Courier New" w:eastAsia="Courier New" w:hAnsi="Courier New" w:cs="Courier New"/>
          <w:spacing w:val="3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todo </w:t>
      </w:r>
      <w:r>
        <w:rPr>
          <w:rFonts w:ascii="Courier New" w:eastAsia="Courier New" w:hAnsi="Courier New" w:cs="Courier New"/>
          <w:spacing w:val="3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app</w:t>
      </w:r>
      <w:r>
        <w:rPr>
          <w:rFonts w:ascii="Courier New" w:eastAsia="Courier New" w:hAnsi="Courier New" w:cs="Courier New"/>
          <w:spacing w:val="-2"/>
          <w:sz w:val="22"/>
          <w:szCs w:val="22"/>
        </w:rPr>
        <w:t>&lt;</w:t>
      </w:r>
      <w:r>
        <w:rPr>
          <w:rFonts w:ascii="Courier New" w:eastAsia="Courier New" w:hAnsi="Courier New" w:cs="Courier New"/>
          <w:sz w:val="22"/>
          <w:szCs w:val="22"/>
        </w:rPr>
        <w:t xml:space="preserve">span </w:t>
      </w:r>
      <w:r>
        <w:rPr>
          <w:rFonts w:ascii="Courier New" w:eastAsia="Courier New" w:hAnsi="Courier New" w:cs="Courier New"/>
          <w:spacing w:val="4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class="delet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e</w:t>
      </w:r>
      <w:r>
        <w:rPr>
          <w:rFonts w:ascii="Courier New" w:eastAsia="Courier New" w:hAnsi="Courier New" w:cs="Courier New"/>
          <w:w w:val="102"/>
          <w:sz w:val="22"/>
          <w:szCs w:val="22"/>
        </w:rPr>
        <w:t>- button"&gt;x&lt;/span&gt;&lt;/li&gt;</w:t>
      </w:r>
    </w:p>
    <w:p w:rsidR="00F651C8" w:rsidRDefault="00A10AE1">
      <w:pPr>
        <w:spacing w:before="2" w:line="245" w:lineRule="auto"/>
        <w:ind w:left="1275" w:right="2087" w:firstLine="81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&lt;li&gt;Organize</w:t>
      </w:r>
      <w:r>
        <w:rPr>
          <w:rFonts w:ascii="Courier New" w:eastAsia="Courier New" w:hAnsi="Courier New" w:cs="Courier New"/>
          <w:spacing w:val="10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my</w:t>
      </w:r>
      <w:r>
        <w:rPr>
          <w:rFonts w:ascii="Courier New" w:eastAsia="Courier New" w:hAnsi="Courier New" w:cs="Courier New"/>
          <w:spacing w:val="8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bookmarks&lt;span</w:t>
      </w:r>
      <w:r>
        <w:rPr>
          <w:rFonts w:ascii="Courier New" w:eastAsia="Courier New" w:hAnsi="Courier New" w:cs="Courier New"/>
          <w:spacing w:val="11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class="delet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e</w:t>
      </w:r>
      <w:r>
        <w:rPr>
          <w:rFonts w:ascii="Courier New" w:eastAsia="Courier New" w:hAnsi="Courier New" w:cs="Courier New"/>
          <w:w w:val="102"/>
          <w:sz w:val="22"/>
          <w:szCs w:val="22"/>
        </w:rPr>
        <w:t>- button"&gt;x&lt;/span&gt;&lt;/li&gt;</w:t>
      </w:r>
    </w:p>
    <w:p w:rsidR="00F651C8" w:rsidRDefault="00A10AE1">
      <w:pPr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&lt;/ul&gt;</w:t>
      </w:r>
    </w:p>
    <w:p w:rsidR="00F651C8" w:rsidRDefault="00A10AE1">
      <w:pPr>
        <w:spacing w:before="8"/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class="clos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e</w:t>
      </w:r>
      <w:r>
        <w:rPr>
          <w:rFonts w:ascii="Courier New" w:eastAsia="Courier New" w:hAnsi="Courier New" w:cs="Courier New"/>
          <w:w w:val="102"/>
          <w:sz w:val="22"/>
          <w:szCs w:val="22"/>
        </w:rPr>
        <w:t>-button"&gt;x&lt;/div&gt;</w:t>
      </w:r>
    </w:p>
    <w:p w:rsidR="00F651C8" w:rsidRDefault="00A10AE1">
      <w:pPr>
        <w:spacing w:before="5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&lt;/div&gt;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137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.........................</w:t>
      </w:r>
      <w:r>
        <w:rPr>
          <w:rFonts w:ascii="Courier New" w:eastAsia="Courier New" w:hAnsi="Courier New" w:cs="Courier New"/>
          <w:spacing w:val="-2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&lt;!--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Data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Mahasiswa </w:t>
      </w:r>
      <w:r>
        <w:rPr>
          <w:rFonts w:ascii="Courier New" w:eastAsia="Courier New" w:hAnsi="Courier New" w:cs="Courier New"/>
          <w:spacing w:val="3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--&gt;</w:t>
      </w:r>
    </w:p>
    <w:p w:rsidR="00F651C8" w:rsidRDefault="00A10AE1">
      <w:pPr>
        <w:spacing w:before="8"/>
        <w:ind w:left="137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..................</w:t>
      </w:r>
      <w:r>
        <w:rPr>
          <w:rFonts w:ascii="Courier New" w:eastAsia="Courier New" w:hAnsi="Courier New" w:cs="Courier New"/>
          <w:spacing w:val="-4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&lt;?php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in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c</w:t>
      </w:r>
      <w:r>
        <w:rPr>
          <w:rFonts w:ascii="Courier New" w:eastAsia="Courier New" w:hAnsi="Courier New" w:cs="Courier New"/>
          <w:sz w:val="22"/>
          <w:szCs w:val="22"/>
        </w:rPr>
        <w:t>lude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"page/MHS.php"</w:t>
      </w:r>
      <w:r>
        <w:rPr>
          <w:rFonts w:ascii="Courier New" w:eastAsia="Courier New" w:hAnsi="Courier New" w:cs="Courier New"/>
          <w:spacing w:val="4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?&gt;</w:t>
      </w:r>
    </w:p>
    <w:p w:rsidR="00F651C8" w:rsidRDefault="00A10AE1">
      <w:pPr>
        <w:spacing w:before="5"/>
        <w:ind w:left="137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...............................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.</w:t>
      </w:r>
      <w:r>
        <w:rPr>
          <w:rFonts w:ascii="Courier New" w:eastAsia="Courier New" w:hAnsi="Courier New" w:cs="Courier New"/>
          <w:sz w:val="22"/>
          <w:szCs w:val="22"/>
        </w:rPr>
        <w:t>.</w:t>
      </w:r>
      <w:r>
        <w:rPr>
          <w:rFonts w:ascii="Courier New" w:eastAsia="Courier New" w:hAnsi="Courier New" w:cs="Courier New"/>
          <w:spacing w:val="-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&lt;!--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Galery </w:t>
      </w:r>
      <w:r>
        <w:rPr>
          <w:rFonts w:ascii="Courier New" w:eastAsia="Courier New" w:hAnsi="Courier New" w:cs="Courier New"/>
          <w:spacing w:val="2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--&gt;</w:t>
      </w:r>
    </w:p>
    <w:p w:rsidR="00F651C8" w:rsidRDefault="00A10AE1">
      <w:pPr>
        <w:spacing w:before="5"/>
        <w:ind w:left="137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..............</w:t>
      </w:r>
      <w:r>
        <w:rPr>
          <w:rFonts w:ascii="Courier New" w:eastAsia="Courier New" w:hAnsi="Courier New" w:cs="Courier New"/>
          <w:spacing w:val="-9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&lt;?php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include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"page/galery.php</w:t>
      </w:r>
      <w:r>
        <w:rPr>
          <w:rFonts w:ascii="Courier New" w:eastAsia="Courier New" w:hAnsi="Courier New" w:cs="Courier New"/>
          <w:spacing w:val="4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"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?&gt;</w:t>
      </w:r>
    </w:p>
    <w:p w:rsidR="00F651C8" w:rsidRDefault="00A10AE1">
      <w:pPr>
        <w:spacing w:before="8"/>
        <w:ind w:left="137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...............................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.</w:t>
      </w:r>
      <w:r>
        <w:rPr>
          <w:rFonts w:ascii="Courier New" w:eastAsia="Courier New" w:hAnsi="Courier New" w:cs="Courier New"/>
          <w:sz w:val="22"/>
          <w:szCs w:val="22"/>
        </w:rPr>
        <w:t>..</w:t>
      </w:r>
      <w:r>
        <w:rPr>
          <w:rFonts w:ascii="Courier New" w:eastAsia="Courier New" w:hAnsi="Courier New" w:cs="Courier New"/>
          <w:spacing w:val="-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&lt;!--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Absen 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--&gt;</w:t>
      </w:r>
    </w:p>
    <w:p w:rsidR="00F651C8" w:rsidRDefault="00A10AE1">
      <w:pPr>
        <w:spacing w:before="5"/>
        <w:ind w:left="137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................</w:t>
      </w:r>
      <w:r>
        <w:rPr>
          <w:rFonts w:ascii="Courier New" w:eastAsia="Courier New" w:hAnsi="Courier New" w:cs="Courier New"/>
          <w:spacing w:val="-4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&lt;?php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include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"page/absen.php"</w:t>
      </w:r>
      <w:r>
        <w:rPr>
          <w:rFonts w:ascii="Courier New" w:eastAsia="Courier New" w:hAnsi="Courier New" w:cs="Courier New"/>
          <w:spacing w:val="4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?&gt;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1370"/>
        <w:rPr>
          <w:rFonts w:ascii="Courier New" w:eastAsia="Courier New" w:hAnsi="Courier New" w:cs="Courier New"/>
          <w:sz w:val="22"/>
          <w:szCs w:val="22"/>
        </w:rPr>
        <w:sectPr w:rsidR="00F651C8">
          <w:pgSz w:w="12240" w:h="15840"/>
          <w:pgMar w:top="1480" w:right="0" w:bottom="280" w:left="1720" w:header="0" w:footer="0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...............................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.</w:t>
      </w:r>
      <w:r>
        <w:rPr>
          <w:rFonts w:ascii="Courier New" w:eastAsia="Courier New" w:hAnsi="Courier New" w:cs="Courier New"/>
          <w:sz w:val="22"/>
          <w:szCs w:val="22"/>
        </w:rPr>
        <w:t>.</w:t>
      </w:r>
      <w:r>
        <w:rPr>
          <w:rFonts w:ascii="Courier New" w:eastAsia="Courier New" w:hAnsi="Courier New" w:cs="Courier New"/>
          <w:spacing w:val="-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&lt;!--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TODOES </w:t>
      </w:r>
      <w:r>
        <w:rPr>
          <w:rFonts w:ascii="Courier New" w:eastAsia="Courier New" w:hAnsi="Courier New" w:cs="Courier New"/>
          <w:spacing w:val="2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--&gt;</w:t>
      </w:r>
    </w:p>
    <w:p w:rsidR="00F651C8" w:rsidRDefault="00F651C8">
      <w:pPr>
        <w:spacing w:before="8" w:line="120" w:lineRule="exact"/>
        <w:rPr>
          <w:sz w:val="12"/>
          <w:szCs w:val="12"/>
        </w:rPr>
      </w:pPr>
    </w:p>
    <w:p w:rsidR="00F651C8" w:rsidRDefault="00A10AE1">
      <w:pPr>
        <w:ind w:left="137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...............</w:t>
      </w:r>
      <w:r>
        <w:rPr>
          <w:rFonts w:ascii="Courier New" w:eastAsia="Courier New" w:hAnsi="Courier New" w:cs="Courier New"/>
          <w:spacing w:val="-5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&lt;?php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include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"page/todoes.php"</w:t>
      </w:r>
      <w:r>
        <w:rPr>
          <w:rFonts w:ascii="Courier New" w:eastAsia="Courier New" w:hAnsi="Courier New" w:cs="Courier New"/>
          <w:spacing w:val="4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?&gt;</w:t>
      </w:r>
    </w:p>
    <w:p w:rsidR="00F651C8" w:rsidRDefault="00A10AE1">
      <w:pPr>
        <w:spacing w:before="5"/>
        <w:ind w:left="137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.............................</w:t>
      </w:r>
      <w:r>
        <w:rPr>
          <w:rFonts w:ascii="Courier New" w:eastAsia="Courier New" w:hAnsi="Courier New" w:cs="Courier New"/>
          <w:spacing w:val="-1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&lt;!--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randompage 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--&gt;</w:t>
      </w:r>
    </w:p>
    <w:p w:rsidR="00F651C8" w:rsidRDefault="00A10AE1">
      <w:pPr>
        <w:spacing w:before="5"/>
        <w:ind w:left="137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...........</w:t>
      </w:r>
      <w:r>
        <w:rPr>
          <w:rFonts w:ascii="Courier New" w:eastAsia="Courier New" w:hAnsi="Courier New" w:cs="Courier New"/>
          <w:spacing w:val="-9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&lt;?php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include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"page/randompage.php"</w:t>
      </w:r>
      <w:r>
        <w:rPr>
          <w:rFonts w:ascii="Courier New" w:eastAsia="Courier New" w:hAnsi="Courier New" w:cs="Courier New"/>
          <w:spacing w:val="5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?&gt;</w:t>
      </w:r>
    </w:p>
    <w:p w:rsidR="00F651C8" w:rsidRDefault="00A10AE1">
      <w:pPr>
        <w:spacing w:before="8"/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&lt;!--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Visi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Misi </w:t>
      </w:r>
      <w:r>
        <w:rPr>
          <w:rFonts w:ascii="Courier New" w:eastAsia="Courier New" w:hAnsi="Courier New" w:cs="Courier New"/>
          <w:spacing w:val="1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--&gt;</w:t>
      </w:r>
    </w:p>
    <w:p w:rsidR="00F651C8" w:rsidRDefault="00A10AE1">
      <w:pPr>
        <w:spacing w:before="5"/>
        <w:ind w:left="137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.................</w:t>
      </w:r>
      <w:r>
        <w:rPr>
          <w:rFonts w:ascii="Courier New" w:eastAsia="Courier New" w:hAnsi="Courier New" w:cs="Courier New"/>
          <w:spacing w:val="-4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&lt;?php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include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"page/visi.php"</w:t>
      </w:r>
      <w:r>
        <w:rPr>
          <w:rFonts w:ascii="Courier New" w:eastAsia="Courier New" w:hAnsi="Courier New" w:cs="Courier New"/>
          <w:spacing w:val="4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?&gt;</w:t>
      </w:r>
    </w:p>
    <w:p w:rsidR="00F651C8" w:rsidRDefault="00A10AE1">
      <w:pPr>
        <w:spacing w:before="5"/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&lt;!--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Visi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Misi </w:t>
      </w:r>
      <w:r>
        <w:rPr>
          <w:rFonts w:ascii="Courier New" w:eastAsia="Courier New" w:hAnsi="Courier New" w:cs="Courier New"/>
          <w:spacing w:val="1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--&gt;</w:t>
      </w:r>
    </w:p>
    <w:p w:rsidR="00F651C8" w:rsidRDefault="00A10AE1">
      <w:pPr>
        <w:spacing w:before="8"/>
        <w:ind w:left="137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...........</w:t>
      </w:r>
      <w:r>
        <w:rPr>
          <w:rFonts w:ascii="Courier New" w:eastAsia="Courier New" w:hAnsi="Courier New" w:cs="Courier New"/>
          <w:spacing w:val="-9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&lt;?php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include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"page/calculator.php"</w:t>
      </w:r>
      <w:r>
        <w:rPr>
          <w:rFonts w:ascii="Courier New" w:eastAsia="Courier New" w:hAnsi="Courier New" w:cs="Courier New"/>
          <w:spacing w:val="5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?&gt;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class="dashboard</w:t>
      </w:r>
      <w:r>
        <w:rPr>
          <w:rFonts w:ascii="Courier New" w:eastAsia="Courier New" w:hAnsi="Courier New" w:cs="Courier New"/>
          <w:spacing w:val="4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clearfix"&gt;</w:t>
      </w:r>
    </w:p>
    <w:p w:rsidR="00F651C8" w:rsidRDefault="00A10AE1">
      <w:pPr>
        <w:spacing w:before="5"/>
        <w:ind w:left="2051" w:right="4742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class="col1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clearfix"&gt;</w:t>
      </w:r>
    </w:p>
    <w:p w:rsidR="00F651C8" w:rsidRDefault="00A10AE1">
      <w:pPr>
        <w:spacing w:before="8" w:line="245" w:lineRule="auto"/>
        <w:ind w:left="1275" w:right="2087" w:firstLine="1083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&lt;div   </w:t>
      </w:r>
      <w:r>
        <w:rPr>
          <w:rFonts w:ascii="Courier New" w:eastAsia="Courier New" w:hAnsi="Courier New" w:cs="Courier New"/>
          <w:spacing w:val="9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class="big   </w:t>
      </w:r>
      <w:r>
        <w:rPr>
          <w:rFonts w:ascii="Courier New" w:eastAsia="Courier New" w:hAnsi="Courier New" w:cs="Courier New"/>
          <w:spacing w:val="1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tode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s</w:t>
      </w:r>
      <w:r>
        <w:rPr>
          <w:rFonts w:ascii="Courier New" w:eastAsia="Courier New" w:hAnsi="Courier New" w:cs="Courier New"/>
          <w:sz w:val="22"/>
          <w:szCs w:val="22"/>
        </w:rPr>
        <w:t xml:space="preserve">-thumb"   </w:t>
      </w:r>
      <w:r>
        <w:rPr>
          <w:rFonts w:ascii="Courier New" w:eastAsia="Courier New" w:hAnsi="Courier New" w:cs="Courier New"/>
          <w:spacing w:val="11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dat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>- page="todes"&gt;</w:t>
      </w:r>
    </w:p>
    <w:p w:rsidR="00F651C8" w:rsidRDefault="00A10AE1">
      <w:pPr>
        <w:ind w:left="262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&lt;p&gt;Profile</w:t>
      </w:r>
    </w:p>
    <w:p w:rsidR="00F651C8" w:rsidRDefault="00A10AE1">
      <w:pPr>
        <w:spacing w:before="8" w:line="240" w:lineRule="exact"/>
        <w:ind w:left="2900"/>
        <w:rPr>
          <w:rFonts w:ascii="Courier New" w:eastAsia="Courier New" w:hAnsi="Courier New" w:cs="Courier New"/>
          <w:sz w:val="22"/>
          <w:szCs w:val="22"/>
        </w:rPr>
        <w:sectPr w:rsidR="00F651C8">
          <w:pgSz w:w="12240" w:h="15840"/>
          <w:pgMar w:top="1480" w:right="0" w:bottom="280" w:left="1720" w:header="0" w:footer="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&lt;span</w:t>
      </w:r>
      <w:r>
        <w:rPr>
          <w:rFonts w:ascii="Courier New" w:eastAsia="Courier New" w:hAnsi="Courier New" w:cs="Courier New"/>
          <w:position w:val="1"/>
          <w:sz w:val="22"/>
          <w:szCs w:val="22"/>
        </w:rPr>
        <w:t xml:space="preserve">     </w:t>
      </w:r>
      <w:r>
        <w:rPr>
          <w:rFonts w:ascii="Courier New" w:eastAsia="Courier New" w:hAnsi="Courier New" w:cs="Courier New"/>
          <w:spacing w:val="112"/>
          <w:position w:val="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class="tode</w:t>
      </w:r>
      <w:r>
        <w:rPr>
          <w:rFonts w:ascii="Courier New" w:eastAsia="Courier New" w:hAnsi="Courier New" w:cs="Courier New"/>
          <w:spacing w:val="1"/>
          <w:w w:val="102"/>
          <w:position w:val="1"/>
          <w:sz w:val="22"/>
          <w:szCs w:val="22"/>
        </w:rPr>
        <w:t>s</w:t>
      </w: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-thumb-span"&gt;Klik</w:t>
      </w:r>
    </w:p>
    <w:p w:rsidR="00F651C8" w:rsidRDefault="00A10AE1">
      <w:pPr>
        <w:spacing w:before="12"/>
        <w:ind w:left="1275" w:right="-5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lastRenderedPageBreak/>
        <w:t>!!!&lt;/span&gt;</w:t>
      </w:r>
    </w:p>
    <w:p w:rsidR="00F651C8" w:rsidRDefault="00A10AE1">
      <w:pPr>
        <w:spacing w:before="7" w:line="260" w:lineRule="exact"/>
        <w:rPr>
          <w:sz w:val="26"/>
          <w:szCs w:val="26"/>
        </w:rPr>
      </w:pPr>
      <w:r>
        <w:br w:type="column"/>
      </w:r>
    </w:p>
    <w:p w:rsidR="00F651C8" w:rsidRDefault="00A10AE1">
      <w:pPr>
        <w:spacing w:line="240" w:lineRule="exact"/>
        <w:rPr>
          <w:rFonts w:ascii="Courier New" w:eastAsia="Courier New" w:hAnsi="Courier New" w:cs="Courier New"/>
          <w:sz w:val="22"/>
          <w:szCs w:val="22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2629" w:space="0"/>
            <w:col w:w="7891"/>
          </w:cols>
        </w:sect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&lt;/p&gt;</w:t>
      </w:r>
    </w:p>
    <w:p w:rsidR="00F651C8" w:rsidRDefault="00A10AE1">
      <w:pPr>
        <w:spacing w:before="12"/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lastRenderedPageBreak/>
        <w:t>&lt;/div&gt;</w:t>
      </w:r>
    </w:p>
    <w:p w:rsidR="00F651C8" w:rsidRDefault="00A10AE1">
      <w:pPr>
        <w:spacing w:before="8"/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class="small</w:t>
      </w:r>
      <w:r>
        <w:rPr>
          <w:rFonts w:ascii="Courier New" w:eastAsia="Courier New" w:hAnsi="Courier New" w:cs="Courier New"/>
          <w:spacing w:val="3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loc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k</w:t>
      </w:r>
      <w:r>
        <w:rPr>
          <w:rFonts w:ascii="Courier New" w:eastAsia="Courier New" w:hAnsi="Courier New" w:cs="Courier New"/>
          <w:w w:val="102"/>
          <w:sz w:val="22"/>
          <w:szCs w:val="22"/>
        </w:rPr>
        <w:t>-thumb"&gt;</w:t>
      </w:r>
    </w:p>
    <w:p w:rsidR="00F651C8" w:rsidRDefault="00A10AE1">
      <w:pPr>
        <w:spacing w:before="5" w:line="245" w:lineRule="auto"/>
        <w:ind w:left="1275" w:right="2090" w:firstLine="135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&lt;span </w:t>
      </w:r>
      <w:r>
        <w:rPr>
          <w:rFonts w:ascii="Courier New" w:eastAsia="Courier New" w:hAnsi="Courier New" w:cs="Courier New"/>
          <w:spacing w:val="7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class="ico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n</w:t>
      </w:r>
      <w:r>
        <w:rPr>
          <w:rFonts w:ascii="Courier New" w:eastAsia="Courier New" w:hAnsi="Courier New" w:cs="Courier New"/>
          <w:sz w:val="22"/>
          <w:szCs w:val="22"/>
        </w:rPr>
        <w:t xml:space="preserve">-font    </w:t>
      </w:r>
      <w:r>
        <w:rPr>
          <w:rFonts w:ascii="Courier New" w:eastAsia="Courier New" w:hAnsi="Courier New" w:cs="Courier New"/>
          <w:spacing w:val="3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center" </w:t>
      </w:r>
      <w:r>
        <w:rPr>
          <w:rFonts w:ascii="Courier New" w:eastAsia="Courier New" w:hAnsi="Courier New" w:cs="Courier New"/>
          <w:spacing w:val="7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ari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- </w:t>
      </w:r>
      <w:r>
        <w:rPr>
          <w:rFonts w:ascii="Courier New" w:eastAsia="Courier New" w:hAnsi="Courier New" w:cs="Courier New"/>
          <w:sz w:val="22"/>
          <w:szCs w:val="22"/>
        </w:rPr>
        <w:t>hidden="true"</w:t>
      </w:r>
      <w:r>
        <w:rPr>
          <w:rFonts w:ascii="Courier New" w:eastAsia="Courier New" w:hAnsi="Courier New" w:cs="Courier New"/>
          <w:spacing w:val="3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dat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>-icon="&amp;#xe00d;"&gt;&lt;/span&gt;</w:t>
      </w:r>
    </w:p>
    <w:p w:rsidR="00F651C8" w:rsidRDefault="00A10AE1">
      <w:pPr>
        <w:spacing w:before="2"/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&lt;/div&gt;</w:t>
      </w:r>
    </w:p>
    <w:p w:rsidR="00F651C8" w:rsidRDefault="00A10AE1">
      <w:pPr>
        <w:spacing w:before="5" w:line="245" w:lineRule="auto"/>
        <w:ind w:left="1275" w:right="2087" w:firstLine="1083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0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class="small</w:t>
      </w:r>
      <w:r>
        <w:rPr>
          <w:rFonts w:ascii="Courier New" w:eastAsia="Courier New" w:hAnsi="Courier New" w:cs="Courier New"/>
          <w:spacing w:val="12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last</w:t>
      </w:r>
      <w:r>
        <w:rPr>
          <w:rFonts w:ascii="Courier New" w:eastAsia="Courier New" w:hAnsi="Courier New" w:cs="Courier New"/>
          <w:spacing w:val="10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cpane</w:t>
      </w:r>
      <w:r>
        <w:rPr>
          <w:rFonts w:ascii="Courier New" w:eastAsia="Courier New" w:hAnsi="Courier New" w:cs="Courier New"/>
          <w:spacing w:val="2"/>
          <w:sz w:val="22"/>
          <w:szCs w:val="22"/>
        </w:rPr>
        <w:t>l</w:t>
      </w:r>
      <w:r>
        <w:rPr>
          <w:rFonts w:ascii="Courier New" w:eastAsia="Courier New" w:hAnsi="Courier New" w:cs="Courier New"/>
          <w:sz w:val="22"/>
          <w:szCs w:val="22"/>
        </w:rPr>
        <w:t>-thumb"</w:t>
      </w:r>
      <w:r>
        <w:rPr>
          <w:rFonts w:ascii="Courier New" w:eastAsia="Courier New" w:hAnsi="Courier New" w:cs="Courier New"/>
          <w:spacing w:val="1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dat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>- page="</w:t>
      </w:r>
      <w:r>
        <w:rPr>
          <w:rFonts w:ascii="Courier New" w:eastAsia="Courier New" w:hAnsi="Courier New" w:cs="Courier New"/>
          <w:w w:val="102"/>
          <w:sz w:val="22"/>
          <w:szCs w:val="22"/>
        </w:rPr>
        <w:t>#"&gt;</w:t>
      </w:r>
    </w:p>
    <w:p w:rsidR="00F651C8" w:rsidRDefault="00A10AE1">
      <w:pPr>
        <w:spacing w:line="247" w:lineRule="auto"/>
        <w:ind w:left="1275" w:right="2088" w:firstLine="135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&lt;span</w:t>
      </w:r>
      <w:r>
        <w:rPr>
          <w:rFonts w:ascii="Courier New" w:eastAsia="Courier New" w:hAnsi="Courier New" w:cs="Courier New"/>
          <w:spacing w:val="5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class="ico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n</w:t>
      </w:r>
      <w:r>
        <w:rPr>
          <w:rFonts w:ascii="Courier New" w:eastAsia="Courier New" w:hAnsi="Courier New" w:cs="Courier New"/>
          <w:sz w:val="22"/>
          <w:szCs w:val="22"/>
        </w:rPr>
        <w:t>-font"</w:t>
      </w:r>
      <w:r>
        <w:rPr>
          <w:rFonts w:ascii="Courier New" w:eastAsia="Courier New" w:hAnsi="Courier New" w:cs="Courier New"/>
          <w:spacing w:val="8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ari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>-hidden="t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r</w:t>
      </w:r>
      <w:r>
        <w:rPr>
          <w:rFonts w:ascii="Courier New" w:eastAsia="Courier New" w:hAnsi="Courier New" w:cs="Courier New"/>
          <w:w w:val="102"/>
          <w:sz w:val="22"/>
          <w:szCs w:val="22"/>
        </w:rPr>
        <w:t>ue" data-icon="&amp;#xe016;"&gt;&lt;/span&gt;</w:t>
      </w:r>
    </w:p>
    <w:p w:rsidR="00F651C8" w:rsidRDefault="00A10AE1">
      <w:pPr>
        <w:spacing w:line="240" w:lineRule="exact"/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&lt;/div&gt;</w:t>
      </w:r>
    </w:p>
    <w:p w:rsidR="00F651C8" w:rsidRDefault="00A10AE1">
      <w:pPr>
        <w:spacing w:before="5"/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class="big</w:t>
      </w:r>
      <w:r>
        <w:rPr>
          <w:rFonts w:ascii="Courier New" w:eastAsia="Courier New" w:hAnsi="Courier New" w:cs="Courier New"/>
          <w:spacing w:val="3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note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s</w:t>
      </w:r>
      <w:r>
        <w:rPr>
          <w:rFonts w:ascii="Courier New" w:eastAsia="Courier New" w:hAnsi="Courier New" w:cs="Courier New"/>
          <w:sz w:val="22"/>
          <w:szCs w:val="22"/>
        </w:rPr>
        <w:t>-thumb"</w:t>
      </w:r>
      <w:r>
        <w:rPr>
          <w:rFonts w:ascii="Courier New" w:eastAsia="Courier New" w:hAnsi="Courier New" w:cs="Courier New"/>
          <w:spacing w:val="3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dat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>-page="#"&gt;</w:t>
      </w:r>
    </w:p>
    <w:p w:rsidR="00F651C8" w:rsidRDefault="00A10AE1">
      <w:pPr>
        <w:spacing w:before="8" w:line="245" w:lineRule="auto"/>
        <w:ind w:left="1275" w:right="2088" w:firstLine="135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&lt;span</w:t>
      </w:r>
      <w:r>
        <w:rPr>
          <w:rFonts w:ascii="Courier New" w:eastAsia="Courier New" w:hAnsi="Courier New" w:cs="Courier New"/>
          <w:spacing w:val="5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class="ico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n</w:t>
      </w:r>
      <w:r>
        <w:rPr>
          <w:rFonts w:ascii="Courier New" w:eastAsia="Courier New" w:hAnsi="Courier New" w:cs="Courier New"/>
          <w:sz w:val="22"/>
          <w:szCs w:val="22"/>
        </w:rPr>
        <w:t>-font"</w:t>
      </w:r>
      <w:r>
        <w:rPr>
          <w:rFonts w:ascii="Courier New" w:eastAsia="Courier New" w:hAnsi="Courier New" w:cs="Courier New"/>
          <w:spacing w:val="8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ari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>-hidden="t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r</w:t>
      </w:r>
      <w:r>
        <w:rPr>
          <w:rFonts w:ascii="Courier New" w:eastAsia="Courier New" w:hAnsi="Courier New" w:cs="Courier New"/>
          <w:w w:val="102"/>
          <w:sz w:val="22"/>
          <w:szCs w:val="22"/>
        </w:rPr>
        <w:t>ue" data-icon="&amp;#xe000;"&gt;&lt;/span&gt;</w:t>
      </w:r>
    </w:p>
    <w:p w:rsidR="00F651C8" w:rsidRDefault="00A10AE1">
      <w:pPr>
        <w:ind w:left="2592" w:right="6095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&lt;p&gt;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Notes&lt;/p&gt;</w:t>
      </w:r>
    </w:p>
    <w:p w:rsidR="00F651C8" w:rsidRDefault="00A10AE1">
      <w:pPr>
        <w:spacing w:before="5"/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&lt;/div&gt;</w:t>
      </w:r>
    </w:p>
    <w:p w:rsidR="00F651C8" w:rsidRDefault="00A10AE1">
      <w:pPr>
        <w:spacing w:before="8" w:line="245" w:lineRule="auto"/>
        <w:ind w:left="1275" w:right="2087" w:firstLine="1083"/>
        <w:jc w:val="both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 class="big</w:t>
      </w:r>
      <w:r>
        <w:rPr>
          <w:rFonts w:ascii="Courier New" w:eastAsia="Courier New" w:hAnsi="Courier New" w:cs="Courier New"/>
          <w:spacing w:val="1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ca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l</w:t>
      </w:r>
      <w:r>
        <w:rPr>
          <w:rFonts w:ascii="Courier New" w:eastAsia="Courier New" w:hAnsi="Courier New" w:cs="Courier New"/>
          <w:sz w:val="22"/>
          <w:szCs w:val="22"/>
        </w:rPr>
        <w:t>-thumb"</w:t>
      </w:r>
      <w:r>
        <w:rPr>
          <w:rFonts w:ascii="Courier New" w:eastAsia="Courier New" w:hAnsi="Courier New" w:cs="Courier New"/>
          <w:spacing w:val="1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dat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- </w:t>
      </w:r>
      <w:r>
        <w:rPr>
          <w:rFonts w:ascii="Courier New" w:eastAsia="Courier New" w:hAnsi="Courier New" w:cs="Courier New"/>
          <w:sz w:val="22"/>
          <w:szCs w:val="22"/>
        </w:rPr>
        <w:t xml:space="preserve">page="#"&gt;&lt;span </w:t>
      </w:r>
      <w:r>
        <w:rPr>
          <w:rFonts w:ascii="Courier New" w:eastAsia="Courier New" w:hAnsi="Courier New" w:cs="Courier New"/>
          <w:spacing w:val="2"/>
          <w:sz w:val="22"/>
          <w:szCs w:val="22"/>
        </w:rPr>
        <w:t>c</w:t>
      </w:r>
      <w:r>
        <w:rPr>
          <w:rFonts w:ascii="Courier New" w:eastAsia="Courier New" w:hAnsi="Courier New" w:cs="Courier New"/>
          <w:sz w:val="22"/>
          <w:szCs w:val="22"/>
        </w:rPr>
        <w:t>lass="ico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n</w:t>
      </w:r>
      <w:r>
        <w:rPr>
          <w:rFonts w:ascii="Courier New" w:eastAsia="Courier New" w:hAnsi="Courier New" w:cs="Courier New"/>
          <w:sz w:val="22"/>
          <w:szCs w:val="22"/>
        </w:rPr>
        <w:t>-font"</w:t>
      </w:r>
      <w:r>
        <w:rPr>
          <w:rFonts w:ascii="Courier New" w:eastAsia="Courier New" w:hAnsi="Courier New" w:cs="Courier New"/>
          <w:spacing w:val="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ari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>-hidden="t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r</w:t>
      </w:r>
      <w:r>
        <w:rPr>
          <w:rFonts w:ascii="Courier New" w:eastAsia="Courier New" w:hAnsi="Courier New" w:cs="Courier New"/>
          <w:w w:val="102"/>
          <w:sz w:val="22"/>
          <w:szCs w:val="22"/>
        </w:rPr>
        <w:t>ue" data-icon="&amp;#xe017;"&gt;&lt;/span&gt;&lt;p&gt;Calculator&lt;/p&gt;&lt;/div&gt;</w:t>
      </w:r>
    </w:p>
    <w:p w:rsidR="00F651C8" w:rsidRDefault="00A10AE1">
      <w:pPr>
        <w:ind w:left="208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&lt;/div&gt;</w:t>
      </w:r>
    </w:p>
    <w:p w:rsidR="00F651C8" w:rsidRDefault="00A10AE1">
      <w:pPr>
        <w:spacing w:before="8"/>
        <w:ind w:left="208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class="col2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clearfix"&gt;</w:t>
      </w:r>
    </w:p>
    <w:p w:rsidR="00F651C8" w:rsidRDefault="00A10AE1">
      <w:pPr>
        <w:spacing w:before="5" w:line="246" w:lineRule="auto"/>
        <w:ind w:left="1275" w:right="2087" w:firstLine="1083"/>
        <w:jc w:val="both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&lt;div  class="big </w:t>
      </w:r>
      <w:r>
        <w:rPr>
          <w:rFonts w:ascii="Courier New" w:eastAsia="Courier New" w:hAnsi="Courier New" w:cs="Courier New"/>
          <w:spacing w:val="1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MH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S</w:t>
      </w:r>
      <w:r>
        <w:rPr>
          <w:rFonts w:ascii="Courier New" w:eastAsia="Courier New" w:hAnsi="Courier New" w:cs="Courier New"/>
          <w:sz w:val="22"/>
          <w:szCs w:val="22"/>
        </w:rPr>
        <w:t xml:space="preserve">-thumb" </w:t>
      </w:r>
      <w:r>
        <w:rPr>
          <w:rFonts w:ascii="Courier New" w:eastAsia="Courier New" w:hAnsi="Courier New" w:cs="Courier New"/>
          <w:spacing w:val="1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dat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- </w:t>
      </w:r>
      <w:r>
        <w:rPr>
          <w:rFonts w:ascii="Courier New" w:eastAsia="Courier New" w:hAnsi="Courier New" w:cs="Courier New"/>
          <w:sz w:val="22"/>
          <w:szCs w:val="22"/>
        </w:rPr>
        <w:t xml:space="preserve">page=""&gt;&lt;span </w:t>
      </w:r>
      <w:r>
        <w:rPr>
          <w:rFonts w:ascii="Courier New" w:eastAsia="Courier New" w:hAnsi="Courier New" w:cs="Courier New"/>
          <w:spacing w:val="2"/>
          <w:sz w:val="22"/>
          <w:szCs w:val="22"/>
        </w:rPr>
        <w:t>c</w:t>
      </w:r>
      <w:r>
        <w:rPr>
          <w:rFonts w:ascii="Courier New" w:eastAsia="Courier New" w:hAnsi="Courier New" w:cs="Courier New"/>
          <w:sz w:val="22"/>
          <w:szCs w:val="22"/>
        </w:rPr>
        <w:t>lass="ico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n</w:t>
      </w:r>
      <w:r>
        <w:rPr>
          <w:rFonts w:ascii="Courier New" w:eastAsia="Courier New" w:hAnsi="Courier New" w:cs="Courier New"/>
          <w:sz w:val="22"/>
          <w:szCs w:val="22"/>
        </w:rPr>
        <w:t>-font"</w:t>
      </w:r>
      <w:r>
        <w:rPr>
          <w:rFonts w:ascii="Courier New" w:eastAsia="Courier New" w:hAnsi="Courier New" w:cs="Courier New"/>
          <w:spacing w:val="1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ari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>-hidden="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t</w:t>
      </w:r>
      <w:r>
        <w:rPr>
          <w:rFonts w:ascii="Courier New" w:eastAsia="Courier New" w:hAnsi="Courier New" w:cs="Courier New"/>
          <w:w w:val="102"/>
          <w:sz w:val="22"/>
          <w:szCs w:val="22"/>
        </w:rPr>
        <w:t>rue" data-icon="&amp;#xe015;"&gt;&lt;/span&gt;</w:t>
      </w:r>
    </w:p>
    <w:p w:rsidR="00F651C8" w:rsidRDefault="00A10AE1">
      <w:pPr>
        <w:spacing w:line="240" w:lineRule="exact"/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&lt;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>p&gt;Data</w:t>
      </w:r>
      <w:r>
        <w:rPr>
          <w:rFonts w:ascii="Courier New" w:eastAsia="Courier New" w:hAnsi="Courier New" w:cs="Courier New"/>
          <w:spacing w:val="22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Mahasiswa</w:t>
      </w:r>
    </w:p>
    <w:p w:rsidR="00F651C8" w:rsidRDefault="00A10AE1">
      <w:pPr>
        <w:spacing w:before="5" w:line="245" w:lineRule="auto"/>
        <w:ind w:left="1275" w:right="2088" w:firstLine="1083"/>
        <w:jc w:val="both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&lt;span class="MH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S</w:t>
      </w:r>
      <w:r>
        <w:rPr>
          <w:rFonts w:ascii="Courier New" w:eastAsia="Courier New" w:hAnsi="Courier New" w:cs="Courier New"/>
          <w:sz w:val="22"/>
          <w:szCs w:val="22"/>
        </w:rPr>
        <w:t>-thumb-span"&gt;</w:t>
      </w:r>
      <w:r>
        <w:rPr>
          <w:rFonts w:ascii="Courier New" w:eastAsia="Courier New" w:hAnsi="Courier New" w:cs="Courier New"/>
          <w:spacing w:val="4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&lt;a </w:t>
      </w:r>
      <w:r>
        <w:rPr>
          <w:rFonts w:ascii="Courier New" w:eastAsia="Courier New" w:hAnsi="Courier New" w:cs="Courier New"/>
          <w:sz w:val="22"/>
          <w:szCs w:val="22"/>
        </w:rPr>
        <w:t>href="mhs.php"&gt;</w:t>
      </w:r>
      <w:r>
        <w:rPr>
          <w:rFonts w:ascii="Courier New" w:eastAsia="Courier New" w:hAnsi="Courier New" w:cs="Courier New"/>
          <w:spacing w:val="4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Klik!&lt;/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>&gt;&lt;/span&gt;</w:t>
      </w:r>
    </w:p>
    <w:p w:rsidR="00F651C8" w:rsidRDefault="00A10AE1">
      <w:pPr>
        <w:spacing w:before="2"/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&lt;/p&gt;&lt;/div&gt;</w:t>
      </w:r>
    </w:p>
    <w:p w:rsidR="00F651C8" w:rsidRDefault="00A10AE1">
      <w:pPr>
        <w:spacing w:before="5" w:line="246" w:lineRule="auto"/>
        <w:ind w:left="1275" w:right="2087" w:firstLine="1083"/>
        <w:jc w:val="both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 class="big</w:t>
      </w:r>
      <w:r>
        <w:rPr>
          <w:rFonts w:ascii="Courier New" w:eastAsia="Courier New" w:hAnsi="Courier New" w:cs="Courier New"/>
          <w:spacing w:val="1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Abse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n</w:t>
      </w:r>
      <w:r>
        <w:rPr>
          <w:rFonts w:ascii="Courier New" w:eastAsia="Courier New" w:hAnsi="Courier New" w:cs="Courier New"/>
          <w:sz w:val="22"/>
          <w:szCs w:val="22"/>
        </w:rPr>
        <w:t>-thumb"</w:t>
      </w:r>
      <w:r>
        <w:rPr>
          <w:rFonts w:ascii="Courier New" w:eastAsia="Courier New" w:hAnsi="Courier New" w:cs="Courier New"/>
          <w:spacing w:val="2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dat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- </w:t>
      </w:r>
      <w:r>
        <w:rPr>
          <w:rFonts w:ascii="Courier New" w:eastAsia="Courier New" w:hAnsi="Courier New" w:cs="Courier New"/>
          <w:sz w:val="22"/>
          <w:szCs w:val="22"/>
        </w:rPr>
        <w:t xml:space="preserve">page=""&gt;&lt;span </w:t>
      </w:r>
      <w:r>
        <w:rPr>
          <w:rFonts w:ascii="Courier New" w:eastAsia="Courier New" w:hAnsi="Courier New" w:cs="Courier New"/>
          <w:spacing w:val="2"/>
          <w:sz w:val="22"/>
          <w:szCs w:val="22"/>
        </w:rPr>
        <w:t>c</w:t>
      </w:r>
      <w:r>
        <w:rPr>
          <w:rFonts w:ascii="Courier New" w:eastAsia="Courier New" w:hAnsi="Courier New" w:cs="Courier New"/>
          <w:sz w:val="22"/>
          <w:szCs w:val="22"/>
        </w:rPr>
        <w:t>lass="ico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n</w:t>
      </w:r>
      <w:r>
        <w:rPr>
          <w:rFonts w:ascii="Courier New" w:eastAsia="Courier New" w:hAnsi="Courier New" w:cs="Courier New"/>
          <w:sz w:val="22"/>
          <w:szCs w:val="22"/>
        </w:rPr>
        <w:t>-font"</w:t>
      </w:r>
      <w:r>
        <w:rPr>
          <w:rFonts w:ascii="Courier New" w:eastAsia="Courier New" w:hAnsi="Courier New" w:cs="Courier New"/>
          <w:spacing w:val="1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ari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>-hidden="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t</w:t>
      </w:r>
      <w:r>
        <w:rPr>
          <w:rFonts w:ascii="Courier New" w:eastAsia="Courier New" w:hAnsi="Courier New" w:cs="Courier New"/>
          <w:w w:val="102"/>
          <w:sz w:val="22"/>
          <w:szCs w:val="22"/>
        </w:rPr>
        <w:t>rue" data-icon="&amp;#xe00f;"&gt;&lt;/span&gt;</w:t>
      </w:r>
    </w:p>
    <w:p w:rsidR="00F651C8" w:rsidRDefault="00A10AE1">
      <w:pPr>
        <w:spacing w:line="240" w:lineRule="exact"/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&lt;p&gt;Data</w:t>
      </w:r>
      <w:r>
        <w:rPr>
          <w:rFonts w:ascii="Courier New" w:eastAsia="Courier New" w:hAnsi="Courier New" w:cs="Courier New"/>
          <w:spacing w:val="22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Absen</w:t>
      </w:r>
    </w:p>
    <w:p w:rsidR="00F651C8" w:rsidRDefault="00A10AE1">
      <w:pPr>
        <w:spacing w:before="5" w:line="245" w:lineRule="auto"/>
        <w:ind w:left="1275" w:right="2087" w:firstLine="1489"/>
        <w:rPr>
          <w:rFonts w:ascii="Courier New" w:eastAsia="Courier New" w:hAnsi="Courier New" w:cs="Courier New"/>
          <w:sz w:val="22"/>
          <w:szCs w:val="22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&lt;a</w:t>
      </w:r>
      <w:r>
        <w:rPr>
          <w:rFonts w:ascii="Courier New" w:eastAsia="Courier New" w:hAnsi="Courier New" w:cs="Courier New"/>
          <w:spacing w:val="2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href="absen.php"&gt; </w:t>
      </w:r>
      <w:r>
        <w:rPr>
          <w:rFonts w:ascii="Courier New" w:eastAsia="Courier New" w:hAnsi="Courier New" w:cs="Courier New"/>
          <w:spacing w:val="9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&lt;span</w:t>
      </w:r>
      <w:r>
        <w:rPr>
          <w:rFonts w:ascii="Courier New" w:eastAsia="Courier New" w:hAnsi="Courier New" w:cs="Courier New"/>
          <w:spacing w:val="3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class="Abse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n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- </w:t>
      </w:r>
      <w:r>
        <w:rPr>
          <w:rFonts w:ascii="Courier New" w:eastAsia="Courier New" w:hAnsi="Courier New" w:cs="Courier New"/>
          <w:sz w:val="22"/>
          <w:szCs w:val="22"/>
        </w:rPr>
        <w:t xml:space="preserve">thumb-span"&gt; </w:t>
      </w:r>
      <w:r>
        <w:rPr>
          <w:rFonts w:ascii="Courier New" w:eastAsia="Courier New" w:hAnsi="Courier New" w:cs="Courier New"/>
          <w:spacing w:val="3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Klik!&lt;/span&gt;&lt;/a&gt;</w:t>
      </w:r>
    </w:p>
    <w:p w:rsidR="00F651C8" w:rsidRDefault="00F651C8">
      <w:pPr>
        <w:spacing w:before="8" w:line="120" w:lineRule="exact"/>
        <w:rPr>
          <w:sz w:val="12"/>
          <w:szCs w:val="12"/>
        </w:rPr>
      </w:pPr>
    </w:p>
    <w:p w:rsidR="00F651C8" w:rsidRDefault="00A10AE1">
      <w:pPr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&lt;/p&gt;&lt;/div&gt;</w:t>
      </w:r>
    </w:p>
    <w:p w:rsidR="00F651C8" w:rsidRDefault="00A10AE1">
      <w:pPr>
        <w:spacing w:before="5" w:line="246" w:lineRule="auto"/>
        <w:ind w:left="1275" w:right="2087" w:firstLine="1083"/>
        <w:jc w:val="both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 class="small</w:t>
      </w:r>
      <w:r>
        <w:rPr>
          <w:rFonts w:ascii="Courier New" w:eastAsia="Courier New" w:hAnsi="Courier New" w:cs="Courier New"/>
          <w:spacing w:val="2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calenda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r</w:t>
      </w:r>
      <w:r>
        <w:rPr>
          <w:rFonts w:ascii="Courier New" w:eastAsia="Courier New" w:hAnsi="Courier New" w:cs="Courier New"/>
          <w:sz w:val="22"/>
          <w:szCs w:val="22"/>
        </w:rPr>
        <w:t>-thumb"</w:t>
      </w:r>
      <w:r>
        <w:rPr>
          <w:rFonts w:ascii="Courier New" w:eastAsia="Courier New" w:hAnsi="Courier New" w:cs="Courier New"/>
          <w:spacing w:val="2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dat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- </w:t>
      </w:r>
      <w:r>
        <w:rPr>
          <w:rFonts w:ascii="Courier New" w:eastAsia="Courier New" w:hAnsi="Courier New" w:cs="Courier New"/>
          <w:sz w:val="22"/>
          <w:szCs w:val="22"/>
        </w:rPr>
        <w:t xml:space="preserve">page="#"&gt;&lt;span </w:t>
      </w:r>
      <w:r>
        <w:rPr>
          <w:rFonts w:ascii="Courier New" w:eastAsia="Courier New" w:hAnsi="Courier New" w:cs="Courier New"/>
          <w:spacing w:val="2"/>
          <w:sz w:val="22"/>
          <w:szCs w:val="22"/>
        </w:rPr>
        <w:t>c</w:t>
      </w:r>
      <w:r>
        <w:rPr>
          <w:rFonts w:ascii="Courier New" w:eastAsia="Courier New" w:hAnsi="Courier New" w:cs="Courier New"/>
          <w:sz w:val="22"/>
          <w:szCs w:val="22"/>
        </w:rPr>
        <w:t>lass="ico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n</w:t>
      </w:r>
      <w:r>
        <w:rPr>
          <w:rFonts w:ascii="Courier New" w:eastAsia="Courier New" w:hAnsi="Courier New" w:cs="Courier New"/>
          <w:sz w:val="22"/>
          <w:szCs w:val="22"/>
        </w:rPr>
        <w:t>-font"</w:t>
      </w:r>
      <w:r>
        <w:rPr>
          <w:rFonts w:ascii="Courier New" w:eastAsia="Courier New" w:hAnsi="Courier New" w:cs="Courier New"/>
          <w:spacing w:val="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ari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>-hidden="t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r</w:t>
      </w:r>
      <w:r>
        <w:rPr>
          <w:rFonts w:ascii="Courier New" w:eastAsia="Courier New" w:hAnsi="Courier New" w:cs="Courier New"/>
          <w:w w:val="102"/>
          <w:sz w:val="22"/>
          <w:szCs w:val="22"/>
        </w:rPr>
        <w:t>ue" data-icon="&amp;#xe00a;"&gt;&lt;/span&gt;&lt;/div&gt;</w:t>
      </w:r>
    </w:p>
    <w:p w:rsidR="00F651C8" w:rsidRDefault="00A10AE1">
      <w:pPr>
        <w:spacing w:line="240" w:lineRule="exact"/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 xml:space="preserve">&lt;div </w:t>
      </w:r>
      <w:r>
        <w:rPr>
          <w:rFonts w:ascii="Courier New" w:eastAsia="Courier New" w:hAnsi="Courier New" w:cs="Courier New"/>
          <w:spacing w:val="4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 xml:space="preserve">class="small </w:t>
      </w:r>
      <w:r>
        <w:rPr>
          <w:rFonts w:ascii="Courier New" w:eastAsia="Courier New" w:hAnsi="Courier New" w:cs="Courier New"/>
          <w:spacing w:val="25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 xml:space="preserve">last </w:t>
      </w:r>
      <w:r>
        <w:rPr>
          <w:rFonts w:ascii="Courier New" w:eastAsia="Courier New" w:hAnsi="Courier New" w:cs="Courier New"/>
          <w:spacing w:val="4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>pain</w:t>
      </w:r>
      <w:r>
        <w:rPr>
          <w:rFonts w:ascii="Courier New" w:eastAsia="Courier New" w:hAnsi="Courier New" w:cs="Courier New"/>
          <w:spacing w:val="1"/>
          <w:position w:val="2"/>
          <w:sz w:val="22"/>
          <w:szCs w:val="22"/>
        </w:rPr>
        <w:t>t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 xml:space="preserve">-thumb" </w:t>
      </w:r>
      <w:r>
        <w:rPr>
          <w:rFonts w:ascii="Courier New" w:eastAsia="Courier New" w:hAnsi="Courier New" w:cs="Courier New"/>
          <w:spacing w:val="25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dat</w:t>
      </w:r>
      <w:r>
        <w:rPr>
          <w:rFonts w:ascii="Courier New" w:eastAsia="Courier New" w:hAnsi="Courier New" w:cs="Courier New"/>
          <w:spacing w:val="1"/>
          <w:w w:val="102"/>
          <w:position w:val="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-</w:t>
      </w:r>
    </w:p>
    <w:p w:rsidR="00F651C8" w:rsidRDefault="00A10AE1">
      <w:pPr>
        <w:spacing w:before="5" w:line="247" w:lineRule="auto"/>
        <w:ind w:left="1275" w:right="208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page="#"&gt;&lt;span </w:t>
      </w:r>
      <w:r>
        <w:rPr>
          <w:rFonts w:ascii="Courier New" w:eastAsia="Courier New" w:hAnsi="Courier New" w:cs="Courier New"/>
          <w:spacing w:val="1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pacing w:val="2"/>
          <w:sz w:val="22"/>
          <w:szCs w:val="22"/>
        </w:rPr>
        <w:t>c</w:t>
      </w:r>
      <w:r>
        <w:rPr>
          <w:rFonts w:ascii="Courier New" w:eastAsia="Courier New" w:hAnsi="Courier New" w:cs="Courier New"/>
          <w:sz w:val="22"/>
          <w:szCs w:val="22"/>
        </w:rPr>
        <w:t>lass="ico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n</w:t>
      </w:r>
      <w:r>
        <w:rPr>
          <w:rFonts w:ascii="Courier New" w:eastAsia="Courier New" w:hAnsi="Courier New" w:cs="Courier New"/>
          <w:sz w:val="22"/>
          <w:szCs w:val="22"/>
        </w:rPr>
        <w:t xml:space="preserve">-font" 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ari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>-hidden="t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r</w:t>
      </w:r>
      <w:r>
        <w:rPr>
          <w:rFonts w:ascii="Courier New" w:eastAsia="Courier New" w:hAnsi="Courier New" w:cs="Courier New"/>
          <w:w w:val="102"/>
          <w:sz w:val="22"/>
          <w:szCs w:val="22"/>
        </w:rPr>
        <w:t>ue" data-icon="&amp;#xe014;"&gt;&lt;/span&gt;&lt;/div&gt;</w:t>
      </w:r>
    </w:p>
    <w:p w:rsidR="00F651C8" w:rsidRDefault="00A10AE1">
      <w:pPr>
        <w:spacing w:line="240" w:lineRule="exact"/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 xml:space="preserve">&lt;div   </w:t>
      </w:r>
      <w:r>
        <w:rPr>
          <w:rFonts w:ascii="Courier New" w:eastAsia="Courier New" w:hAnsi="Courier New" w:cs="Courier New"/>
          <w:spacing w:val="7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 xml:space="preserve">class="big   </w:t>
      </w:r>
      <w:r>
        <w:rPr>
          <w:rFonts w:ascii="Courier New" w:eastAsia="Courier New" w:hAnsi="Courier New" w:cs="Courier New"/>
          <w:spacing w:val="22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>weathe</w:t>
      </w:r>
      <w:r>
        <w:rPr>
          <w:rFonts w:ascii="Courier New" w:eastAsia="Courier New" w:hAnsi="Courier New" w:cs="Courier New"/>
          <w:spacing w:val="1"/>
          <w:position w:val="2"/>
          <w:sz w:val="22"/>
          <w:szCs w:val="22"/>
        </w:rPr>
        <w:t>r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 xml:space="preserve">-thumb"   </w:t>
      </w:r>
      <w:r>
        <w:rPr>
          <w:rFonts w:ascii="Courier New" w:eastAsia="Courier New" w:hAnsi="Courier New" w:cs="Courier New"/>
          <w:spacing w:val="33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dat</w:t>
      </w:r>
      <w:r>
        <w:rPr>
          <w:rFonts w:ascii="Courier New" w:eastAsia="Courier New" w:hAnsi="Courier New" w:cs="Courier New"/>
          <w:spacing w:val="1"/>
          <w:w w:val="102"/>
          <w:position w:val="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-</w:t>
      </w:r>
    </w:p>
    <w:p w:rsidR="00F651C8" w:rsidRDefault="00A10AE1">
      <w:pPr>
        <w:spacing w:before="5" w:line="245" w:lineRule="auto"/>
        <w:ind w:left="1275" w:right="208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page=""&gt;&lt;span </w:t>
      </w:r>
      <w:r>
        <w:rPr>
          <w:rFonts w:ascii="Courier New" w:eastAsia="Courier New" w:hAnsi="Courier New" w:cs="Courier New"/>
          <w:spacing w:val="7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pacing w:val="2"/>
          <w:sz w:val="22"/>
          <w:szCs w:val="22"/>
        </w:rPr>
        <w:t>c</w:t>
      </w:r>
      <w:r>
        <w:rPr>
          <w:rFonts w:ascii="Courier New" w:eastAsia="Courier New" w:hAnsi="Courier New" w:cs="Courier New"/>
          <w:sz w:val="22"/>
          <w:szCs w:val="22"/>
        </w:rPr>
        <w:t>lass="ico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n</w:t>
      </w:r>
      <w:r>
        <w:rPr>
          <w:rFonts w:ascii="Courier New" w:eastAsia="Courier New" w:hAnsi="Courier New" w:cs="Courier New"/>
          <w:sz w:val="22"/>
          <w:szCs w:val="22"/>
        </w:rPr>
        <w:t xml:space="preserve">-font" </w:t>
      </w:r>
      <w:r>
        <w:rPr>
          <w:rFonts w:ascii="Courier New" w:eastAsia="Courier New" w:hAnsi="Courier New" w:cs="Courier New"/>
          <w:spacing w:val="9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ari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>-hidden="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t</w:t>
      </w:r>
      <w:r>
        <w:rPr>
          <w:rFonts w:ascii="Courier New" w:eastAsia="Courier New" w:hAnsi="Courier New" w:cs="Courier New"/>
          <w:w w:val="102"/>
          <w:sz w:val="22"/>
          <w:szCs w:val="22"/>
        </w:rPr>
        <w:t>rue" data-icon="&amp;#xe012;"&gt;&lt;/span&gt;&lt;p&gt;</w:t>
      </w:r>
    </w:p>
    <w:p w:rsidR="00F651C8" w:rsidRDefault="00A10AE1">
      <w:pPr>
        <w:spacing w:before="2" w:line="245" w:lineRule="auto"/>
        <w:ind w:left="3441" w:right="3388" w:firstLine="40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&lt;a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href="cariabsen.php"&gt; Laporan&lt;/a&gt;</w:t>
      </w:r>
    </w:p>
    <w:p w:rsidR="00F651C8" w:rsidRDefault="00F651C8">
      <w:pPr>
        <w:spacing w:before="17" w:line="240" w:lineRule="exact"/>
        <w:rPr>
          <w:sz w:val="24"/>
          <w:szCs w:val="24"/>
        </w:rPr>
      </w:pPr>
    </w:p>
    <w:p w:rsidR="00F651C8" w:rsidRDefault="00A10AE1">
      <w:pPr>
        <w:ind w:left="290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&lt;/p&gt;&lt;/div&gt;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208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</w:t>
      </w:r>
      <w:r>
        <w:rPr>
          <w:rFonts w:ascii="Courier New" w:eastAsia="Courier New" w:hAnsi="Courier New" w:cs="Courier New"/>
          <w:w w:val="102"/>
          <w:sz w:val="22"/>
          <w:szCs w:val="22"/>
        </w:rPr>
        <w:t>/div&gt;</w:t>
      </w:r>
    </w:p>
    <w:p w:rsidR="00F651C8" w:rsidRDefault="00A10AE1">
      <w:pPr>
        <w:spacing w:before="5"/>
        <w:ind w:left="208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class="col3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clearfix"&gt;</w:t>
      </w:r>
    </w:p>
    <w:p w:rsidR="00F651C8" w:rsidRDefault="00A10AE1">
      <w:pPr>
        <w:spacing w:before="8" w:line="245" w:lineRule="auto"/>
        <w:ind w:left="1275" w:right="2087" w:firstLine="1083"/>
        <w:jc w:val="both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 class="big</w:t>
      </w:r>
      <w:r>
        <w:rPr>
          <w:rFonts w:ascii="Courier New" w:eastAsia="Courier New" w:hAnsi="Courier New" w:cs="Courier New"/>
          <w:spacing w:val="1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Galer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y</w:t>
      </w:r>
      <w:r>
        <w:rPr>
          <w:rFonts w:ascii="Courier New" w:eastAsia="Courier New" w:hAnsi="Courier New" w:cs="Courier New"/>
          <w:sz w:val="22"/>
          <w:szCs w:val="22"/>
        </w:rPr>
        <w:t>-thumb"</w:t>
      </w:r>
      <w:r>
        <w:rPr>
          <w:rFonts w:ascii="Courier New" w:eastAsia="Courier New" w:hAnsi="Courier New" w:cs="Courier New"/>
          <w:spacing w:val="2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dat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- </w:t>
      </w:r>
      <w:r>
        <w:rPr>
          <w:rFonts w:ascii="Courier New" w:eastAsia="Courier New" w:hAnsi="Courier New" w:cs="Courier New"/>
          <w:sz w:val="22"/>
          <w:szCs w:val="22"/>
        </w:rPr>
        <w:t>page="Galery"&gt;&lt;span</w:t>
      </w:r>
      <w:r>
        <w:rPr>
          <w:rFonts w:ascii="Courier New" w:eastAsia="Courier New" w:hAnsi="Courier New" w:cs="Courier New"/>
          <w:spacing w:val="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class="ico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n</w:t>
      </w:r>
      <w:r>
        <w:rPr>
          <w:rFonts w:ascii="Courier New" w:eastAsia="Courier New" w:hAnsi="Courier New" w:cs="Courier New"/>
          <w:sz w:val="22"/>
          <w:szCs w:val="22"/>
        </w:rPr>
        <w:t xml:space="preserve">-font" </w:t>
      </w:r>
      <w:r>
        <w:rPr>
          <w:rFonts w:ascii="Courier New" w:eastAsia="Courier New" w:hAnsi="Courier New" w:cs="Courier New"/>
          <w:w w:val="102"/>
          <w:sz w:val="22"/>
          <w:szCs w:val="22"/>
        </w:rPr>
        <w:t>ari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- </w:t>
      </w:r>
      <w:r>
        <w:rPr>
          <w:rFonts w:ascii="Courier New" w:eastAsia="Courier New" w:hAnsi="Courier New" w:cs="Courier New"/>
          <w:sz w:val="22"/>
          <w:szCs w:val="22"/>
        </w:rPr>
        <w:t>hidden="true"</w:t>
      </w:r>
      <w:r>
        <w:rPr>
          <w:rFonts w:ascii="Courier New" w:eastAsia="Courier New" w:hAnsi="Courier New" w:cs="Courier New"/>
          <w:spacing w:val="3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dat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>-icon="&amp;#xe001;"&gt;&lt;/span&gt;</w:t>
      </w:r>
    </w:p>
    <w:p w:rsidR="00F651C8" w:rsidRDefault="00A10AE1">
      <w:pPr>
        <w:spacing w:before="2"/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&lt;p&gt;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Gallery</w:t>
      </w:r>
    </w:p>
    <w:p w:rsidR="00F651C8" w:rsidRDefault="00A10AE1">
      <w:pPr>
        <w:spacing w:before="5"/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&lt;span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class="Galer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y</w:t>
      </w:r>
      <w:r>
        <w:rPr>
          <w:rFonts w:ascii="Courier New" w:eastAsia="Courier New" w:hAnsi="Courier New" w:cs="Courier New"/>
          <w:w w:val="102"/>
          <w:sz w:val="22"/>
          <w:szCs w:val="22"/>
        </w:rPr>
        <w:t>-thumb-span"&gt;Klik!&lt;/span&gt;</w:t>
      </w:r>
    </w:p>
    <w:p w:rsidR="00F651C8" w:rsidRDefault="00A10AE1">
      <w:pPr>
        <w:spacing w:before="5"/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&lt;/p&gt;&lt;/div&gt;</w:t>
      </w:r>
    </w:p>
    <w:p w:rsidR="00F651C8" w:rsidRDefault="00A10AE1">
      <w:pPr>
        <w:spacing w:before="5" w:line="246" w:lineRule="auto"/>
        <w:ind w:left="1275" w:right="2087" w:firstLine="1083"/>
        <w:jc w:val="both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 class="small</w:t>
      </w:r>
      <w:r>
        <w:rPr>
          <w:rFonts w:ascii="Courier New" w:eastAsia="Courier New" w:hAnsi="Courier New" w:cs="Courier New"/>
          <w:spacing w:val="2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alar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m</w:t>
      </w:r>
      <w:r>
        <w:rPr>
          <w:rFonts w:ascii="Courier New" w:eastAsia="Courier New" w:hAnsi="Courier New" w:cs="Courier New"/>
          <w:sz w:val="22"/>
          <w:szCs w:val="22"/>
        </w:rPr>
        <w:t>-thumb"</w:t>
      </w:r>
      <w:r>
        <w:rPr>
          <w:rFonts w:ascii="Courier New" w:eastAsia="Courier New" w:hAnsi="Courier New" w:cs="Courier New"/>
          <w:spacing w:val="2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dat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- </w:t>
      </w:r>
      <w:r>
        <w:rPr>
          <w:rFonts w:ascii="Courier New" w:eastAsia="Courier New" w:hAnsi="Courier New" w:cs="Courier New"/>
          <w:sz w:val="22"/>
          <w:szCs w:val="22"/>
        </w:rPr>
        <w:t xml:space="preserve">page="#"&gt;&lt;span </w:t>
      </w:r>
      <w:r>
        <w:rPr>
          <w:rFonts w:ascii="Courier New" w:eastAsia="Courier New" w:hAnsi="Courier New" w:cs="Courier New"/>
          <w:spacing w:val="2"/>
          <w:sz w:val="22"/>
          <w:szCs w:val="22"/>
        </w:rPr>
        <w:t>c</w:t>
      </w:r>
      <w:r>
        <w:rPr>
          <w:rFonts w:ascii="Courier New" w:eastAsia="Courier New" w:hAnsi="Courier New" w:cs="Courier New"/>
          <w:sz w:val="22"/>
          <w:szCs w:val="22"/>
        </w:rPr>
        <w:t>lass="ico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n</w:t>
      </w:r>
      <w:r>
        <w:rPr>
          <w:rFonts w:ascii="Courier New" w:eastAsia="Courier New" w:hAnsi="Courier New" w:cs="Courier New"/>
          <w:sz w:val="22"/>
          <w:szCs w:val="22"/>
        </w:rPr>
        <w:t>-font"</w:t>
      </w:r>
      <w:r>
        <w:rPr>
          <w:rFonts w:ascii="Courier New" w:eastAsia="Courier New" w:hAnsi="Courier New" w:cs="Courier New"/>
          <w:spacing w:val="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ari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>-hidden="t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r</w:t>
      </w:r>
      <w:r>
        <w:rPr>
          <w:rFonts w:ascii="Courier New" w:eastAsia="Courier New" w:hAnsi="Courier New" w:cs="Courier New"/>
          <w:w w:val="102"/>
          <w:sz w:val="22"/>
          <w:szCs w:val="22"/>
        </w:rPr>
        <w:t>ue" data-icon="&amp;#xe009;"&gt;&lt;/span&gt;&lt;/div&gt;</w:t>
      </w:r>
    </w:p>
    <w:p w:rsidR="00F651C8" w:rsidRDefault="00A10AE1">
      <w:pPr>
        <w:spacing w:line="240" w:lineRule="exact"/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 xml:space="preserve">&lt;div  </w:t>
      </w:r>
      <w:r>
        <w:rPr>
          <w:rFonts w:ascii="Courier New" w:eastAsia="Courier New" w:hAnsi="Courier New" w:cs="Courier New"/>
          <w:spacing w:val="3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 xml:space="preserve">class="small  </w:t>
      </w:r>
      <w:r>
        <w:rPr>
          <w:rFonts w:ascii="Courier New" w:eastAsia="Courier New" w:hAnsi="Courier New" w:cs="Courier New"/>
          <w:spacing w:val="24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 xml:space="preserve">last  </w:t>
      </w:r>
      <w:r>
        <w:rPr>
          <w:rFonts w:ascii="Courier New" w:eastAsia="Courier New" w:hAnsi="Courier New" w:cs="Courier New"/>
          <w:spacing w:val="3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favorite</w:t>
      </w:r>
      <w:r>
        <w:rPr>
          <w:rFonts w:ascii="Courier New" w:eastAsia="Courier New" w:hAnsi="Courier New" w:cs="Courier New"/>
          <w:spacing w:val="1"/>
          <w:w w:val="102"/>
          <w:position w:val="2"/>
          <w:sz w:val="22"/>
          <w:szCs w:val="22"/>
        </w:rPr>
        <w:t>s</w:t>
      </w: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-thumb"</w:t>
      </w:r>
    </w:p>
    <w:p w:rsidR="00F651C8" w:rsidRDefault="00A10AE1">
      <w:pPr>
        <w:spacing w:before="8" w:line="245" w:lineRule="auto"/>
        <w:ind w:left="1275" w:right="208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data-page="#"&gt;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&lt;</w:t>
      </w:r>
      <w:r>
        <w:rPr>
          <w:rFonts w:ascii="Courier New" w:eastAsia="Courier New" w:hAnsi="Courier New" w:cs="Courier New"/>
          <w:sz w:val="22"/>
          <w:szCs w:val="22"/>
        </w:rPr>
        <w:t xml:space="preserve">span     </w:t>
      </w:r>
      <w:r>
        <w:rPr>
          <w:rFonts w:ascii="Courier New" w:eastAsia="Courier New" w:hAnsi="Courier New" w:cs="Courier New"/>
          <w:spacing w:val="4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class="ico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n</w:t>
      </w:r>
      <w:r>
        <w:rPr>
          <w:rFonts w:ascii="Courier New" w:eastAsia="Courier New" w:hAnsi="Courier New" w:cs="Courier New"/>
          <w:sz w:val="22"/>
          <w:szCs w:val="22"/>
        </w:rPr>
        <w:t xml:space="preserve">-font"     </w:t>
      </w:r>
      <w:r>
        <w:rPr>
          <w:rFonts w:ascii="Courier New" w:eastAsia="Courier New" w:hAnsi="Courier New" w:cs="Courier New"/>
          <w:spacing w:val="3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ari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- </w:t>
      </w:r>
      <w:r>
        <w:rPr>
          <w:rFonts w:ascii="Courier New" w:eastAsia="Courier New" w:hAnsi="Courier New" w:cs="Courier New"/>
          <w:sz w:val="22"/>
          <w:szCs w:val="22"/>
        </w:rPr>
        <w:t>hidden="true"</w:t>
      </w:r>
      <w:r>
        <w:rPr>
          <w:rFonts w:ascii="Courier New" w:eastAsia="Courier New" w:hAnsi="Courier New" w:cs="Courier New"/>
          <w:spacing w:val="3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dat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>-icon="&amp;#xe018;"&gt;&lt;/span&gt;&lt;/div&gt;</w:t>
      </w:r>
    </w:p>
    <w:p w:rsidR="00F651C8" w:rsidRDefault="00A10AE1">
      <w:pPr>
        <w:spacing w:line="246" w:lineRule="auto"/>
        <w:ind w:left="1275" w:right="2087" w:firstLine="1083"/>
        <w:jc w:val="both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 class="</w:t>
      </w:r>
      <w:r>
        <w:rPr>
          <w:rFonts w:ascii="Courier New" w:eastAsia="Courier New" w:hAnsi="Courier New" w:cs="Courier New"/>
          <w:sz w:val="22"/>
          <w:szCs w:val="22"/>
        </w:rPr>
        <w:t>big</w:t>
      </w:r>
      <w:r>
        <w:rPr>
          <w:rFonts w:ascii="Courier New" w:eastAsia="Courier New" w:hAnsi="Courier New" w:cs="Courier New"/>
          <w:spacing w:val="1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game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s</w:t>
      </w:r>
      <w:r>
        <w:rPr>
          <w:rFonts w:ascii="Courier New" w:eastAsia="Courier New" w:hAnsi="Courier New" w:cs="Courier New"/>
          <w:sz w:val="22"/>
          <w:szCs w:val="22"/>
        </w:rPr>
        <w:t>-thumb"</w:t>
      </w:r>
      <w:r>
        <w:rPr>
          <w:rFonts w:ascii="Courier New" w:eastAsia="Courier New" w:hAnsi="Courier New" w:cs="Courier New"/>
          <w:spacing w:val="2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dat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- </w:t>
      </w:r>
      <w:r>
        <w:rPr>
          <w:rFonts w:ascii="Courier New" w:eastAsia="Courier New" w:hAnsi="Courier New" w:cs="Courier New"/>
          <w:sz w:val="22"/>
          <w:szCs w:val="22"/>
        </w:rPr>
        <w:t>page="visi"&gt;&lt;span  class="ico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n</w:t>
      </w:r>
      <w:r>
        <w:rPr>
          <w:rFonts w:ascii="Courier New" w:eastAsia="Courier New" w:hAnsi="Courier New" w:cs="Courier New"/>
          <w:sz w:val="22"/>
          <w:szCs w:val="22"/>
        </w:rPr>
        <w:t xml:space="preserve">-font"  </w:t>
      </w:r>
      <w:r>
        <w:rPr>
          <w:rFonts w:ascii="Courier New" w:eastAsia="Courier New" w:hAnsi="Courier New" w:cs="Courier New"/>
          <w:w w:val="102"/>
          <w:sz w:val="22"/>
          <w:szCs w:val="22"/>
        </w:rPr>
        <w:t>ari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- </w:t>
      </w:r>
      <w:r>
        <w:rPr>
          <w:rFonts w:ascii="Courier New" w:eastAsia="Courier New" w:hAnsi="Courier New" w:cs="Courier New"/>
          <w:sz w:val="22"/>
          <w:szCs w:val="22"/>
        </w:rPr>
        <w:t>hidden="true" d</w:t>
      </w:r>
      <w:r>
        <w:rPr>
          <w:rFonts w:ascii="Courier New" w:eastAsia="Courier New" w:hAnsi="Courier New" w:cs="Courier New"/>
          <w:spacing w:val="2"/>
          <w:sz w:val="22"/>
          <w:szCs w:val="22"/>
        </w:rPr>
        <w:t>a</w:t>
      </w:r>
      <w:r>
        <w:rPr>
          <w:rFonts w:ascii="Courier New" w:eastAsia="Courier New" w:hAnsi="Courier New" w:cs="Courier New"/>
          <w:sz w:val="22"/>
          <w:szCs w:val="22"/>
        </w:rPr>
        <w:t>t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a</w:t>
      </w:r>
      <w:r>
        <w:rPr>
          <w:rFonts w:ascii="Courier New" w:eastAsia="Courier New" w:hAnsi="Courier New" w:cs="Courier New"/>
          <w:sz w:val="22"/>
          <w:szCs w:val="22"/>
        </w:rPr>
        <w:t>-icon="&amp;#xe002;"&gt;&lt;/span&gt;&lt;p&gt;Visi</w:t>
      </w:r>
      <w:r>
        <w:rPr>
          <w:rFonts w:ascii="Courier New" w:eastAsia="Courier New" w:hAnsi="Courier New" w:cs="Courier New"/>
          <w:spacing w:val="6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- Misi&lt;/p&gt;&lt;/div&gt;</w:t>
      </w:r>
    </w:p>
    <w:p w:rsidR="00F651C8" w:rsidRDefault="00A10AE1">
      <w:pPr>
        <w:spacing w:line="240" w:lineRule="exact"/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 xml:space="preserve">&lt;div   </w:t>
      </w:r>
      <w:r>
        <w:rPr>
          <w:rFonts w:ascii="Courier New" w:eastAsia="Courier New" w:hAnsi="Courier New" w:cs="Courier New"/>
          <w:spacing w:val="97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 xml:space="preserve">class="small   </w:t>
      </w:r>
      <w:r>
        <w:rPr>
          <w:rFonts w:ascii="Courier New" w:eastAsia="Courier New" w:hAnsi="Courier New" w:cs="Courier New"/>
          <w:spacing w:val="118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>gi</w:t>
      </w:r>
      <w:r>
        <w:rPr>
          <w:rFonts w:ascii="Courier New" w:eastAsia="Courier New" w:hAnsi="Courier New" w:cs="Courier New"/>
          <w:spacing w:val="1"/>
          <w:position w:val="2"/>
          <w:sz w:val="22"/>
          <w:szCs w:val="22"/>
        </w:rPr>
        <w:t>t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 xml:space="preserve">-thumb"   </w:t>
      </w:r>
      <w:r>
        <w:rPr>
          <w:rFonts w:ascii="Courier New" w:eastAsia="Courier New" w:hAnsi="Courier New" w:cs="Courier New"/>
          <w:spacing w:val="112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dat</w:t>
      </w:r>
      <w:r>
        <w:rPr>
          <w:rFonts w:ascii="Courier New" w:eastAsia="Courier New" w:hAnsi="Courier New" w:cs="Courier New"/>
          <w:spacing w:val="1"/>
          <w:w w:val="102"/>
          <w:position w:val="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-</w:t>
      </w:r>
    </w:p>
    <w:p w:rsidR="00F651C8" w:rsidRDefault="00A10AE1">
      <w:pPr>
        <w:spacing w:before="5" w:line="247" w:lineRule="auto"/>
        <w:ind w:left="1275" w:right="208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page="#"&gt;&lt;span </w:t>
      </w:r>
      <w:r>
        <w:rPr>
          <w:rFonts w:ascii="Courier New" w:eastAsia="Courier New" w:hAnsi="Courier New" w:cs="Courier New"/>
          <w:spacing w:val="1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pacing w:val="2"/>
          <w:sz w:val="22"/>
          <w:szCs w:val="22"/>
        </w:rPr>
        <w:t>c</w:t>
      </w:r>
      <w:r>
        <w:rPr>
          <w:rFonts w:ascii="Courier New" w:eastAsia="Courier New" w:hAnsi="Courier New" w:cs="Courier New"/>
          <w:sz w:val="22"/>
          <w:szCs w:val="22"/>
        </w:rPr>
        <w:t>lass="ico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n</w:t>
      </w:r>
      <w:r>
        <w:rPr>
          <w:rFonts w:ascii="Courier New" w:eastAsia="Courier New" w:hAnsi="Courier New" w:cs="Courier New"/>
          <w:sz w:val="22"/>
          <w:szCs w:val="22"/>
        </w:rPr>
        <w:t xml:space="preserve">-font" 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ari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>-hidden="t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r</w:t>
      </w:r>
      <w:r>
        <w:rPr>
          <w:rFonts w:ascii="Courier New" w:eastAsia="Courier New" w:hAnsi="Courier New" w:cs="Courier New"/>
          <w:w w:val="102"/>
          <w:sz w:val="22"/>
          <w:szCs w:val="22"/>
        </w:rPr>
        <w:t>ue" data-icon="&amp;#xe010;"&gt;&lt;</w:t>
      </w:r>
      <w:r>
        <w:rPr>
          <w:rFonts w:ascii="Courier New" w:eastAsia="Courier New" w:hAnsi="Courier New" w:cs="Courier New"/>
          <w:w w:val="102"/>
          <w:sz w:val="22"/>
          <w:szCs w:val="22"/>
        </w:rPr>
        <w:t>/span&gt;&lt;/div&gt;</w:t>
      </w:r>
    </w:p>
    <w:p w:rsidR="00F651C8" w:rsidRDefault="00A10AE1">
      <w:pPr>
        <w:spacing w:line="240" w:lineRule="exact"/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 xml:space="preserve">&lt;div </w:t>
      </w:r>
      <w:r>
        <w:rPr>
          <w:rFonts w:ascii="Courier New" w:eastAsia="Courier New" w:hAnsi="Courier New" w:cs="Courier New"/>
          <w:spacing w:val="38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 xml:space="preserve">class="small </w:t>
      </w:r>
      <w:r>
        <w:rPr>
          <w:rFonts w:ascii="Courier New" w:eastAsia="Courier New" w:hAnsi="Courier New" w:cs="Courier New"/>
          <w:spacing w:val="59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 xml:space="preserve">last </w:t>
      </w:r>
      <w:r>
        <w:rPr>
          <w:rFonts w:ascii="Courier New" w:eastAsia="Courier New" w:hAnsi="Courier New" w:cs="Courier New"/>
          <w:spacing w:val="38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>cod</w:t>
      </w:r>
      <w:r>
        <w:rPr>
          <w:rFonts w:ascii="Courier New" w:eastAsia="Courier New" w:hAnsi="Courier New" w:cs="Courier New"/>
          <w:spacing w:val="1"/>
          <w:position w:val="2"/>
          <w:sz w:val="22"/>
          <w:szCs w:val="22"/>
        </w:rPr>
        <w:t>e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 xml:space="preserve">-thumb" </w:t>
      </w:r>
      <w:r>
        <w:rPr>
          <w:rFonts w:ascii="Courier New" w:eastAsia="Courier New" w:hAnsi="Courier New" w:cs="Courier New"/>
          <w:spacing w:val="56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dat</w:t>
      </w:r>
      <w:r>
        <w:rPr>
          <w:rFonts w:ascii="Courier New" w:eastAsia="Courier New" w:hAnsi="Courier New" w:cs="Courier New"/>
          <w:spacing w:val="1"/>
          <w:w w:val="102"/>
          <w:position w:val="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-</w:t>
      </w:r>
    </w:p>
    <w:p w:rsidR="00F651C8" w:rsidRDefault="00A10AE1">
      <w:pPr>
        <w:spacing w:before="5" w:line="247" w:lineRule="auto"/>
        <w:ind w:left="1275" w:right="208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page="#"&gt;&lt;span </w:t>
      </w:r>
      <w:r>
        <w:rPr>
          <w:rFonts w:ascii="Courier New" w:eastAsia="Courier New" w:hAnsi="Courier New" w:cs="Courier New"/>
          <w:spacing w:val="1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pacing w:val="2"/>
          <w:sz w:val="22"/>
          <w:szCs w:val="22"/>
        </w:rPr>
        <w:t>c</w:t>
      </w:r>
      <w:r>
        <w:rPr>
          <w:rFonts w:ascii="Courier New" w:eastAsia="Courier New" w:hAnsi="Courier New" w:cs="Courier New"/>
          <w:sz w:val="22"/>
          <w:szCs w:val="22"/>
        </w:rPr>
        <w:t>lass="ico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n</w:t>
      </w:r>
      <w:r>
        <w:rPr>
          <w:rFonts w:ascii="Courier New" w:eastAsia="Courier New" w:hAnsi="Courier New" w:cs="Courier New"/>
          <w:sz w:val="22"/>
          <w:szCs w:val="22"/>
        </w:rPr>
        <w:t xml:space="preserve">-font" 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ari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a</w:t>
      </w:r>
      <w:r>
        <w:rPr>
          <w:rFonts w:ascii="Courier New" w:eastAsia="Courier New" w:hAnsi="Courier New" w:cs="Courier New"/>
          <w:w w:val="102"/>
          <w:sz w:val="22"/>
          <w:szCs w:val="22"/>
        </w:rPr>
        <w:t>-hidden="t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r</w:t>
      </w:r>
      <w:r>
        <w:rPr>
          <w:rFonts w:ascii="Courier New" w:eastAsia="Courier New" w:hAnsi="Courier New" w:cs="Courier New"/>
          <w:w w:val="102"/>
          <w:sz w:val="22"/>
          <w:szCs w:val="22"/>
        </w:rPr>
        <w:t>ue" data-icon="&amp;#xe011;"&gt;&lt;/span&gt;&lt;/div&gt;</w:t>
      </w:r>
    </w:p>
    <w:p w:rsidR="00F651C8" w:rsidRDefault="00A10AE1">
      <w:pPr>
        <w:spacing w:line="240" w:lineRule="exact"/>
        <w:ind w:left="208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&lt;/div&gt;</w:t>
      </w:r>
    </w:p>
    <w:p w:rsidR="00F651C8" w:rsidRDefault="00A10AE1">
      <w:pPr>
        <w:spacing w:before="5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&lt;/div&gt;</w:t>
      </w:r>
    </w:p>
    <w:p w:rsidR="00F651C8" w:rsidRDefault="00A10AE1">
      <w:pPr>
        <w:spacing w:before="5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&lt;/div&gt;</w:t>
      </w:r>
    </w:p>
    <w:p w:rsidR="00F651C8" w:rsidRDefault="00A10AE1">
      <w:pPr>
        <w:spacing w:before="8" w:line="245" w:lineRule="auto"/>
        <w:ind w:left="1275" w:right="20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&lt;!--====================================end     </w:t>
      </w:r>
      <w:r>
        <w:rPr>
          <w:rFonts w:ascii="Courier New" w:eastAsia="Courier New" w:hAnsi="Courier New" w:cs="Courier New"/>
          <w:spacing w:val="7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demo </w:t>
      </w:r>
      <w:r>
        <w:rPr>
          <w:rFonts w:ascii="Courier New" w:eastAsia="Courier New" w:hAnsi="Courier New" w:cs="Courier New"/>
          <w:w w:val="102"/>
          <w:sz w:val="22"/>
          <w:szCs w:val="22"/>
        </w:rPr>
        <w:t>wrapper=============================================</w:t>
      </w:r>
    </w:p>
    <w:p w:rsidR="00F651C8" w:rsidRDefault="00A10AE1">
      <w:pPr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===--&gt;</w:t>
      </w:r>
    </w:p>
    <w:p w:rsidR="00F651C8" w:rsidRDefault="00A10AE1">
      <w:pPr>
        <w:spacing w:before="8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&lt;script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src="js/jquer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y</w:t>
      </w:r>
      <w:r>
        <w:rPr>
          <w:rFonts w:ascii="Courier New" w:eastAsia="Courier New" w:hAnsi="Courier New" w:cs="Courier New"/>
          <w:w w:val="102"/>
          <w:sz w:val="22"/>
          <w:szCs w:val="22"/>
        </w:rPr>
        <w:t>-1.8.2.min.js"&gt;&lt;/script&gt;</w:t>
      </w:r>
    </w:p>
    <w:p w:rsidR="00F651C8" w:rsidRDefault="00A10AE1">
      <w:pPr>
        <w:spacing w:before="5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&lt;script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src="js/moderniz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r</w:t>
      </w:r>
      <w:r>
        <w:rPr>
          <w:rFonts w:ascii="Courier New" w:eastAsia="Courier New" w:hAnsi="Courier New" w:cs="Courier New"/>
          <w:w w:val="102"/>
          <w:sz w:val="22"/>
          <w:szCs w:val="22"/>
        </w:rPr>
        <w:t>-1.5.min.js"&gt;&lt;/script&gt;</w:t>
      </w:r>
    </w:p>
    <w:p w:rsidR="00F651C8" w:rsidRDefault="00A10AE1">
      <w:pPr>
        <w:spacing w:before="5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&lt;script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src="js/prefixfree.min.js"&gt;&lt;/s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c</w:t>
      </w:r>
      <w:r>
        <w:rPr>
          <w:rFonts w:ascii="Courier New" w:eastAsia="Courier New" w:hAnsi="Courier New" w:cs="Courier New"/>
          <w:w w:val="102"/>
          <w:sz w:val="22"/>
          <w:szCs w:val="22"/>
        </w:rPr>
        <w:t>ript&gt;</w:t>
      </w:r>
    </w:p>
    <w:p w:rsidR="00F651C8" w:rsidRDefault="00A10AE1">
      <w:pPr>
        <w:spacing w:before="5"/>
        <w:ind w:left="1546"/>
        <w:rPr>
          <w:rFonts w:ascii="Courier New" w:eastAsia="Courier New" w:hAnsi="Courier New" w:cs="Courier New"/>
          <w:sz w:val="22"/>
          <w:szCs w:val="22"/>
        </w:rPr>
        <w:sectPr w:rsidR="00F651C8">
          <w:pgSz w:w="12240" w:h="15840"/>
          <w:pgMar w:top="1480" w:right="0" w:bottom="280" w:left="1720" w:header="0" w:footer="0" w:gutter="0"/>
          <w:cols w:space="720"/>
        </w:sect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&lt;script&gt;</w:t>
      </w:r>
    </w:p>
    <w:p w:rsidR="00F651C8" w:rsidRDefault="00F651C8">
      <w:pPr>
        <w:spacing w:before="8" w:line="120" w:lineRule="exact"/>
        <w:rPr>
          <w:sz w:val="12"/>
          <w:szCs w:val="12"/>
        </w:rPr>
      </w:pPr>
    </w:p>
    <w:p w:rsidR="00F651C8" w:rsidRDefault="00A10AE1">
      <w:pPr>
        <w:ind w:left="1778" w:right="5282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function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showDashBoard(){</w:t>
      </w:r>
    </w:p>
    <w:p w:rsidR="00F651C8" w:rsidRDefault="00A10AE1">
      <w:pPr>
        <w:spacing w:before="5"/>
        <w:ind w:left="208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for(var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=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1;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&lt;=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3;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i++)</w:t>
      </w:r>
      <w:r>
        <w:rPr>
          <w:rFonts w:ascii="Courier New" w:eastAsia="Courier New" w:hAnsi="Courier New" w:cs="Courier New"/>
          <w:spacing w:val="1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{</w:t>
      </w:r>
    </w:p>
    <w:p w:rsidR="00F651C8" w:rsidRDefault="00A10AE1">
      <w:pPr>
        <w:spacing w:before="5"/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$('.col'+i).each(function(){</w:t>
      </w:r>
    </w:p>
    <w:p w:rsidR="00F651C8" w:rsidRDefault="00A10AE1">
      <w:pPr>
        <w:spacing w:before="8"/>
        <w:ind w:left="290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$(this).addClass('fadeInForwar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d</w:t>
      </w:r>
      <w:r>
        <w:rPr>
          <w:rFonts w:ascii="Courier New" w:eastAsia="Courier New" w:hAnsi="Courier New" w:cs="Courier New"/>
          <w:w w:val="102"/>
          <w:sz w:val="22"/>
          <w:szCs w:val="22"/>
        </w:rPr>
        <w:t>-</w:t>
      </w:r>
    </w:p>
    <w:p w:rsidR="00F651C8" w:rsidRDefault="00A10AE1">
      <w:pPr>
        <w:spacing w:before="5"/>
        <w:ind w:left="1239" w:right="4878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'+i).removeClass('fadeOutback');</w:t>
      </w:r>
    </w:p>
    <w:p w:rsidR="00F651C8" w:rsidRDefault="00A10AE1">
      <w:pPr>
        <w:spacing w:before="5" w:line="240" w:lineRule="exact"/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});</w:t>
      </w:r>
    </w:p>
    <w:p w:rsidR="00F651C8" w:rsidRDefault="00A10AE1">
      <w:pPr>
        <w:spacing w:before="14"/>
        <w:ind w:left="208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</w:t>
      </w:r>
    </w:p>
    <w:p w:rsidR="00F651C8" w:rsidRDefault="00A10AE1">
      <w:pPr>
        <w:spacing w:before="5" w:line="240" w:lineRule="exact"/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}</w:t>
      </w:r>
    </w:p>
    <w:p w:rsidR="00F651C8" w:rsidRDefault="00F651C8">
      <w:pPr>
        <w:spacing w:before="4" w:line="220" w:lineRule="exact"/>
        <w:rPr>
          <w:sz w:val="22"/>
          <w:szCs w:val="22"/>
        </w:rPr>
      </w:pPr>
    </w:p>
    <w:p w:rsidR="00F651C8" w:rsidRDefault="00A10AE1">
      <w:pPr>
        <w:spacing w:before="42"/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function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fadeDashBoard(){</w:t>
      </w:r>
    </w:p>
    <w:p w:rsidR="00F651C8" w:rsidRDefault="00A10AE1">
      <w:pPr>
        <w:spacing w:before="8"/>
        <w:ind w:left="208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for(var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=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1;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&lt;=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3;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i++)</w:t>
      </w:r>
      <w:r>
        <w:rPr>
          <w:rFonts w:ascii="Courier New" w:eastAsia="Courier New" w:hAnsi="Courier New" w:cs="Courier New"/>
          <w:spacing w:val="1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{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spacing w:line="247" w:lineRule="auto"/>
        <w:ind w:left="1275" w:right="217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$('.col'+i).addClass('fadeOutback').removeClass('fad eInForwar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d</w:t>
      </w:r>
      <w:r>
        <w:rPr>
          <w:rFonts w:ascii="Courier New" w:eastAsia="Courier New" w:hAnsi="Courier New" w:cs="Courier New"/>
          <w:w w:val="102"/>
          <w:sz w:val="22"/>
          <w:szCs w:val="22"/>
        </w:rPr>
        <w:t>-'+i);</w:t>
      </w:r>
    </w:p>
    <w:p w:rsidR="00F651C8" w:rsidRDefault="00A10AE1">
      <w:pPr>
        <w:spacing w:line="240" w:lineRule="exact"/>
        <w:ind w:left="208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}</w:t>
      </w:r>
    </w:p>
    <w:p w:rsidR="00F651C8" w:rsidRDefault="00A10AE1">
      <w:pPr>
        <w:spacing w:before="12"/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</w:t>
      </w:r>
    </w:p>
    <w:p w:rsidR="00F651C8" w:rsidRDefault="00F651C8">
      <w:pPr>
        <w:spacing w:before="8" w:line="100" w:lineRule="exact"/>
        <w:rPr>
          <w:sz w:val="11"/>
          <w:szCs w:val="11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$(".loc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k</w:t>
      </w:r>
      <w:r>
        <w:rPr>
          <w:rFonts w:ascii="Courier New" w:eastAsia="Courier New" w:hAnsi="Courier New" w:cs="Courier New"/>
          <w:w w:val="102"/>
          <w:sz w:val="22"/>
          <w:szCs w:val="22"/>
        </w:rPr>
        <w:t>-thumb").click(function(){</w:t>
      </w:r>
    </w:p>
    <w:p w:rsidR="00F651C8" w:rsidRDefault="00A10AE1">
      <w:pPr>
        <w:spacing w:before="5"/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fadeDashBoard();</w:t>
      </w:r>
    </w:p>
    <w:p w:rsidR="00F651C8" w:rsidRDefault="00A10AE1">
      <w:pPr>
        <w:spacing w:before="8" w:line="245" w:lineRule="auto"/>
        <w:ind w:left="1275" w:right="2171" w:firstLine="1083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$('.logi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n</w:t>
      </w:r>
      <w:r>
        <w:rPr>
          <w:rFonts w:ascii="Courier New" w:eastAsia="Courier New" w:hAnsi="Courier New" w:cs="Courier New"/>
          <w:w w:val="102"/>
          <w:sz w:val="22"/>
          <w:szCs w:val="22"/>
        </w:rPr>
        <w:t>- screen').addClass('slidePageInFromLeft').removeClass ('slidePageBackLeft');</w:t>
      </w:r>
    </w:p>
    <w:p w:rsidR="00F651C8" w:rsidRDefault="00A10AE1">
      <w:pPr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});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$('#unloc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k</w:t>
      </w:r>
      <w:r>
        <w:rPr>
          <w:rFonts w:ascii="Courier New" w:eastAsia="Courier New" w:hAnsi="Courier New" w:cs="Courier New"/>
          <w:w w:val="102"/>
          <w:sz w:val="22"/>
          <w:szCs w:val="22"/>
        </w:rPr>
        <w:t>-button').click(function(){</w:t>
      </w:r>
    </w:p>
    <w:p w:rsidR="00F651C8" w:rsidRDefault="00A10AE1">
      <w:pPr>
        <w:spacing w:before="5" w:line="246" w:lineRule="auto"/>
        <w:ind w:left="1275" w:right="2171" w:firstLine="135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$('.logi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n</w:t>
      </w:r>
      <w:r>
        <w:rPr>
          <w:rFonts w:ascii="Courier New" w:eastAsia="Courier New" w:hAnsi="Courier New" w:cs="Courier New"/>
          <w:w w:val="102"/>
          <w:sz w:val="22"/>
          <w:szCs w:val="22"/>
        </w:rPr>
        <w:t>- screen').removeClass('slidePageInFromLeft').addClass ('</w:t>
      </w:r>
      <w:r>
        <w:rPr>
          <w:rFonts w:ascii="Courier New" w:eastAsia="Courier New" w:hAnsi="Courier New" w:cs="Courier New"/>
          <w:w w:val="102"/>
          <w:sz w:val="22"/>
          <w:szCs w:val="22"/>
        </w:rPr>
        <w:t>slidePageBackLeft');</w:t>
      </w:r>
    </w:p>
    <w:p w:rsidR="00F651C8" w:rsidRDefault="00A10AE1">
      <w:pPr>
        <w:spacing w:line="240" w:lineRule="exact"/>
        <w:ind w:left="262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showDashBoard();</w:t>
      </w:r>
    </w:p>
    <w:p w:rsidR="00F651C8" w:rsidRDefault="00A10AE1">
      <w:pPr>
        <w:spacing w:before="12"/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});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$('.big,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.small').each(function(){</w:t>
      </w:r>
    </w:p>
    <w:p w:rsidR="00F651C8" w:rsidRDefault="00A10AE1">
      <w:pPr>
        <w:spacing w:before="5"/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var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$this=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$(this),</w:t>
      </w:r>
    </w:p>
    <w:p w:rsidR="00F651C8" w:rsidRDefault="00A10AE1">
      <w:pPr>
        <w:spacing w:before="5"/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page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=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$this.data('page');</w:t>
      </w:r>
    </w:p>
    <w:p w:rsidR="00F651C8" w:rsidRDefault="00A10AE1">
      <w:pPr>
        <w:spacing w:before="8"/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$this.on('click',function(){</w:t>
      </w:r>
    </w:p>
    <w:p w:rsidR="00F651C8" w:rsidRDefault="00A10AE1">
      <w:pPr>
        <w:spacing w:before="5"/>
        <w:ind w:left="208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$('.page.'+page).addClass('openpage');</w:t>
      </w:r>
    </w:p>
    <w:p w:rsidR="00F651C8" w:rsidRDefault="00A10AE1">
      <w:pPr>
        <w:spacing w:before="5" w:line="240" w:lineRule="exact"/>
        <w:ind w:left="208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fadeDashBoard();</w:t>
      </w:r>
    </w:p>
    <w:p w:rsidR="00F651C8" w:rsidRDefault="00A10AE1">
      <w:pPr>
        <w:spacing w:before="14"/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})</w:t>
      </w:r>
    </w:p>
    <w:p w:rsidR="00F651C8" w:rsidRDefault="00A10AE1">
      <w:pPr>
        <w:spacing w:before="5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});</w:t>
      </w:r>
    </w:p>
    <w:p w:rsidR="00F651C8" w:rsidRDefault="00A10AE1">
      <w:pPr>
        <w:spacing w:before="5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$('.clos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e</w:t>
      </w:r>
      <w:r>
        <w:rPr>
          <w:rFonts w:ascii="Courier New" w:eastAsia="Courier New" w:hAnsi="Courier New" w:cs="Courier New"/>
          <w:w w:val="102"/>
          <w:sz w:val="22"/>
          <w:szCs w:val="22"/>
        </w:rPr>
        <w:t>-button').c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l</w:t>
      </w:r>
      <w:r>
        <w:rPr>
          <w:rFonts w:ascii="Courier New" w:eastAsia="Courier New" w:hAnsi="Courier New" w:cs="Courier New"/>
          <w:w w:val="102"/>
          <w:sz w:val="22"/>
          <w:szCs w:val="22"/>
        </w:rPr>
        <w:t>ick(function(){</w:t>
      </w:r>
    </w:p>
    <w:p w:rsidR="00F651C8" w:rsidRDefault="00A10AE1">
      <w:pPr>
        <w:spacing w:before="5"/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$(this).parent().addClass('slidePageLeft')</w:t>
      </w:r>
    </w:p>
    <w:p w:rsidR="00F651C8" w:rsidRDefault="00A10AE1">
      <w:pPr>
        <w:spacing w:before="8" w:line="245" w:lineRule="auto"/>
        <w:ind w:left="1275" w:right="2091" w:firstLine="135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.one('webkitAnimationEnd     </w:t>
      </w:r>
      <w:r>
        <w:rPr>
          <w:rFonts w:ascii="Courier New" w:eastAsia="Courier New" w:hAnsi="Courier New" w:cs="Courier New"/>
          <w:spacing w:val="2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oanimationend </w:t>
      </w:r>
      <w:r>
        <w:rPr>
          <w:rFonts w:ascii="Courier New" w:eastAsia="Courier New" w:hAnsi="Courier New" w:cs="Courier New"/>
          <w:sz w:val="22"/>
          <w:szCs w:val="22"/>
        </w:rPr>
        <w:t>msAnimationEnd</w:t>
      </w:r>
      <w:r>
        <w:rPr>
          <w:rFonts w:ascii="Courier New" w:eastAsia="Courier New" w:hAnsi="Courier New" w:cs="Courier New"/>
          <w:spacing w:val="4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animationend',</w:t>
      </w:r>
      <w:r>
        <w:rPr>
          <w:rFonts w:ascii="Courier New" w:eastAsia="Courier New" w:hAnsi="Courier New" w:cs="Courier New"/>
          <w:spacing w:val="4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function(e)</w:t>
      </w:r>
      <w:r>
        <w:rPr>
          <w:rFonts w:ascii="Courier New" w:eastAsia="Courier New" w:hAnsi="Courier New" w:cs="Courier New"/>
          <w:spacing w:val="3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{</w:t>
      </w:r>
    </w:p>
    <w:p w:rsidR="00F651C8" w:rsidRDefault="00F651C8">
      <w:pPr>
        <w:spacing w:before="17" w:line="240" w:lineRule="exact"/>
        <w:rPr>
          <w:sz w:val="24"/>
          <w:szCs w:val="24"/>
        </w:rPr>
      </w:pPr>
    </w:p>
    <w:p w:rsidR="00F651C8" w:rsidRDefault="00A10AE1">
      <w:pPr>
        <w:spacing w:line="245" w:lineRule="auto"/>
        <w:ind w:left="1275" w:right="217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$(this).removeClass('slidePageLeft').removeClass('op enpage');</w:t>
      </w:r>
    </w:p>
    <w:p w:rsidR="00F651C8" w:rsidRDefault="00A10AE1">
      <w:pPr>
        <w:ind w:left="317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});</w:t>
      </w:r>
    </w:p>
    <w:p w:rsidR="00F651C8" w:rsidRDefault="00A10AE1">
      <w:pPr>
        <w:spacing w:before="5"/>
        <w:ind w:left="2088"/>
        <w:rPr>
          <w:rFonts w:ascii="Courier New" w:eastAsia="Courier New" w:hAnsi="Courier New" w:cs="Courier New"/>
          <w:sz w:val="22"/>
          <w:szCs w:val="22"/>
        </w:rPr>
        <w:sectPr w:rsidR="00F651C8">
          <w:pgSz w:w="12240" w:h="15840"/>
          <w:pgMar w:top="1480" w:right="0" w:bottom="280" w:left="1720" w:header="0" w:footer="0" w:gutter="0"/>
          <w:cols w:space="720"/>
        </w:sectPr>
      </w:pPr>
      <w:r>
        <w:rPr>
          <w:rFonts w:ascii="Courier New" w:eastAsia="Courier New" w:hAnsi="Courier New" w:cs="Courier New"/>
          <w:w w:val="102"/>
          <w:sz w:val="22"/>
          <w:szCs w:val="22"/>
        </w:rPr>
        <w:t>showDashBoard();</w:t>
      </w:r>
    </w:p>
    <w:p w:rsidR="00F651C8" w:rsidRDefault="00F651C8">
      <w:pPr>
        <w:spacing w:before="8" w:line="120" w:lineRule="exact"/>
        <w:rPr>
          <w:sz w:val="12"/>
          <w:szCs w:val="12"/>
        </w:rPr>
      </w:pPr>
    </w:p>
    <w:p w:rsidR="00F651C8" w:rsidRDefault="00A10AE1">
      <w:pPr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});</w:t>
      </w:r>
    </w:p>
    <w:p w:rsidR="00F651C8" w:rsidRDefault="00A10AE1">
      <w:pPr>
        <w:spacing w:before="5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$('.vie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w</w:t>
      </w:r>
      <w:r>
        <w:rPr>
          <w:rFonts w:ascii="Courier New" w:eastAsia="Courier New" w:hAnsi="Courier New" w:cs="Courier New"/>
          <w:w w:val="102"/>
          <w:sz w:val="22"/>
          <w:szCs w:val="22"/>
        </w:rPr>
        <w:t>-demo-button'</w:t>
      </w:r>
      <w:r>
        <w:rPr>
          <w:rFonts w:ascii="Courier New" w:eastAsia="Courier New" w:hAnsi="Courier New" w:cs="Courier New"/>
          <w:w w:val="102"/>
          <w:sz w:val="22"/>
          <w:szCs w:val="22"/>
        </w:rPr>
        <w:t>).click(function(){</w:t>
      </w:r>
    </w:p>
    <w:p w:rsidR="00F651C8" w:rsidRDefault="00A10AE1">
      <w:pPr>
        <w:spacing w:before="5"/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$(this).parent().addClass('slideDemoOverlayUp');</w:t>
      </w:r>
    </w:p>
    <w:p w:rsidR="00F651C8" w:rsidRDefault="00A10AE1">
      <w:pPr>
        <w:spacing w:before="8" w:line="240" w:lineRule="exact"/>
        <w:ind w:left="208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showDashBoard();</w:t>
      </w:r>
    </w:p>
    <w:p w:rsidR="00F651C8" w:rsidRDefault="00A10AE1">
      <w:pPr>
        <w:spacing w:before="12"/>
        <w:ind w:left="1509" w:right="8531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});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&lt;/script&gt;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&lt;/body&gt;</w:t>
      </w:r>
    </w:p>
    <w:p w:rsidR="00F651C8" w:rsidRDefault="00A10AE1">
      <w:pPr>
        <w:spacing w:before="5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&lt;/html&gt;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2.</w:t>
      </w:r>
      <w:r>
        <w:rPr>
          <w:rFonts w:ascii="Courier New" w:eastAsia="Courier New" w:hAnsi="Courier New" w:cs="Courier New"/>
          <w:spacing w:val="-6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Absen</w:t>
      </w:r>
    </w:p>
    <w:p w:rsidR="00F651C8" w:rsidRDefault="00A10AE1">
      <w:pPr>
        <w:spacing w:before="5" w:line="247" w:lineRule="auto"/>
        <w:ind w:left="1275" w:right="447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&lt;?php  </w:t>
      </w:r>
      <w:r>
        <w:rPr>
          <w:rFonts w:ascii="Courier New" w:eastAsia="Courier New" w:hAnsi="Courier New" w:cs="Courier New"/>
          <w:spacing w:val="2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index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menu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utamanya. </w:t>
      </w:r>
      <w:r>
        <w:rPr>
          <w:rFonts w:ascii="Courier New" w:eastAsia="Courier New" w:hAnsi="Courier New" w:cs="Courier New"/>
          <w:sz w:val="22"/>
          <w:szCs w:val="22"/>
        </w:rPr>
        <w:t>error_reporting</w:t>
      </w:r>
      <w:r>
        <w:rPr>
          <w:rFonts w:ascii="Courier New" w:eastAsia="Courier New" w:hAnsi="Courier New" w:cs="Courier New"/>
          <w:spacing w:val="4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(E_ALL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^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E_NOTICE);</w:t>
      </w:r>
    </w:p>
    <w:p w:rsidR="00F651C8" w:rsidRDefault="00A10AE1">
      <w:pPr>
        <w:spacing w:line="240" w:lineRule="exact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?&gt;</w:t>
      </w:r>
    </w:p>
    <w:p w:rsidR="00F651C8" w:rsidRDefault="00A10AE1">
      <w:pPr>
        <w:spacing w:before="5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&lt;html&gt;</w:t>
      </w:r>
    </w:p>
    <w:p w:rsidR="00F651C8" w:rsidRDefault="00A10AE1">
      <w:pPr>
        <w:spacing w:before="5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&lt;head&gt;</w:t>
      </w:r>
    </w:p>
    <w:p w:rsidR="00F651C8" w:rsidRDefault="00A10AE1">
      <w:pPr>
        <w:spacing w:before="8" w:line="245" w:lineRule="auto"/>
        <w:ind w:left="1275" w:right="4335" w:firstLine="27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&lt;meta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htt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p</w:t>
      </w:r>
      <w:r>
        <w:rPr>
          <w:rFonts w:ascii="Courier New" w:eastAsia="Courier New" w:hAnsi="Courier New" w:cs="Courier New"/>
          <w:w w:val="102"/>
          <w:sz w:val="22"/>
          <w:szCs w:val="22"/>
        </w:rPr>
        <w:t>-equiv="Conten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t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-Type" </w:t>
      </w:r>
      <w:r>
        <w:rPr>
          <w:rFonts w:ascii="Courier New" w:eastAsia="Courier New" w:hAnsi="Courier New" w:cs="Courier New"/>
          <w:sz w:val="22"/>
          <w:szCs w:val="22"/>
        </w:rPr>
        <w:t>content="</w:t>
      </w:r>
      <w:r>
        <w:rPr>
          <w:rFonts w:ascii="Courier New" w:eastAsia="Courier New" w:hAnsi="Courier New" w:cs="Courier New"/>
          <w:sz w:val="22"/>
          <w:szCs w:val="22"/>
        </w:rPr>
        <w:t>text/html;</w:t>
      </w:r>
      <w:r>
        <w:rPr>
          <w:rFonts w:ascii="Courier New" w:eastAsia="Courier New" w:hAnsi="Courier New" w:cs="Courier New"/>
          <w:spacing w:val="5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charset=UT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F</w:t>
      </w:r>
      <w:r>
        <w:rPr>
          <w:rFonts w:ascii="Courier New" w:eastAsia="Courier New" w:hAnsi="Courier New" w:cs="Courier New"/>
          <w:w w:val="102"/>
          <w:sz w:val="22"/>
          <w:szCs w:val="22"/>
        </w:rPr>
        <w:t>-8"/&gt;</w:t>
      </w:r>
    </w:p>
    <w:p w:rsidR="00F651C8" w:rsidRDefault="00A10AE1">
      <w:pPr>
        <w:spacing w:line="247" w:lineRule="auto"/>
        <w:ind w:left="1275" w:right="4335" w:firstLine="27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&lt;meta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htt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p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-equiv="X-UA-Compatible" </w:t>
      </w:r>
      <w:r>
        <w:rPr>
          <w:rFonts w:ascii="Courier New" w:eastAsia="Courier New" w:hAnsi="Courier New" w:cs="Courier New"/>
          <w:sz w:val="22"/>
          <w:szCs w:val="22"/>
        </w:rPr>
        <w:t>content="IE=edge,chrome=1"</w:t>
      </w:r>
      <w:r>
        <w:rPr>
          <w:rFonts w:ascii="Courier New" w:eastAsia="Courier New" w:hAnsi="Courier New" w:cs="Courier New"/>
          <w:spacing w:val="7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/&gt;</w:t>
      </w:r>
    </w:p>
    <w:p w:rsidR="00F651C8" w:rsidRDefault="00A10AE1">
      <w:pPr>
        <w:spacing w:line="240" w:lineRule="exact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&lt;title&gt;Windows</w:t>
      </w:r>
      <w:r>
        <w:rPr>
          <w:rFonts w:ascii="Courier New" w:eastAsia="Courier New" w:hAnsi="Courier New" w:cs="Courier New"/>
          <w:spacing w:val="41"/>
          <w:position w:val="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1"/>
          <w:sz w:val="22"/>
          <w:szCs w:val="22"/>
        </w:rPr>
        <w:t>8</w:t>
      </w:r>
      <w:r>
        <w:rPr>
          <w:rFonts w:ascii="Courier New" w:eastAsia="Courier New" w:hAnsi="Courier New" w:cs="Courier New"/>
          <w:spacing w:val="7"/>
          <w:position w:val="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Animations&lt;/title&gt;</w:t>
      </w:r>
    </w:p>
    <w:p w:rsidR="00F651C8" w:rsidRDefault="00F651C8">
      <w:pPr>
        <w:spacing w:before="4" w:line="220" w:lineRule="exact"/>
        <w:rPr>
          <w:sz w:val="22"/>
          <w:szCs w:val="22"/>
        </w:rPr>
      </w:pPr>
    </w:p>
    <w:p w:rsidR="00F651C8" w:rsidRDefault="00A10AE1">
      <w:pPr>
        <w:spacing w:before="42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&lt;link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rel="stylesheet"</w:t>
      </w:r>
      <w:r>
        <w:rPr>
          <w:rFonts w:ascii="Courier New" w:eastAsia="Courier New" w:hAnsi="Courier New" w:cs="Courier New"/>
          <w:spacing w:val="4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href="css/dem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o</w:t>
      </w:r>
      <w:r>
        <w:rPr>
          <w:rFonts w:ascii="Courier New" w:eastAsia="Courier New" w:hAnsi="Courier New" w:cs="Courier New"/>
          <w:w w:val="102"/>
          <w:sz w:val="22"/>
          <w:szCs w:val="22"/>
        </w:rPr>
        <w:t>-styles.css"</w:t>
      </w:r>
    </w:p>
    <w:p w:rsidR="00F651C8" w:rsidRDefault="00A10AE1">
      <w:pPr>
        <w:spacing w:before="8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/&gt;</w:t>
      </w:r>
    </w:p>
    <w:p w:rsidR="00F651C8" w:rsidRDefault="00A10AE1">
      <w:pPr>
        <w:spacing w:before="5" w:line="240" w:lineRule="exact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&lt;link</w:t>
      </w:r>
      <w:r>
        <w:rPr>
          <w:rFonts w:ascii="Courier New" w:eastAsia="Courier New" w:hAnsi="Courier New" w:cs="Courier New"/>
          <w:spacing w:val="17"/>
          <w:position w:val="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1"/>
          <w:sz w:val="22"/>
          <w:szCs w:val="22"/>
        </w:rPr>
        <w:t>rel="stylesheet"</w:t>
      </w:r>
      <w:r>
        <w:rPr>
          <w:rFonts w:ascii="Courier New" w:eastAsia="Courier New" w:hAnsi="Courier New" w:cs="Courier New"/>
          <w:spacing w:val="46"/>
          <w:position w:val="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1"/>
          <w:sz w:val="22"/>
          <w:szCs w:val="22"/>
        </w:rPr>
        <w:t>href="&lt;?php</w:t>
      </w:r>
      <w:r>
        <w:rPr>
          <w:rFonts w:ascii="Courier New" w:eastAsia="Courier New" w:hAnsi="Courier New" w:cs="Courier New"/>
          <w:spacing w:val="33"/>
          <w:position w:val="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echo</w:t>
      </w:r>
    </w:p>
    <w:p w:rsidR="00F651C8" w:rsidRDefault="00A10AE1">
      <w:pPr>
        <w:spacing w:before="12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"page/css/style.css"</w:t>
      </w:r>
      <w:r>
        <w:rPr>
          <w:rFonts w:ascii="Courier New" w:eastAsia="Courier New" w:hAnsi="Courier New" w:cs="Courier New"/>
          <w:spacing w:val="5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?&gt;"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type="</w:t>
      </w:r>
      <w:r>
        <w:rPr>
          <w:rFonts w:ascii="Courier New" w:eastAsia="Courier New" w:hAnsi="Courier New" w:cs="Courier New"/>
          <w:sz w:val="22"/>
          <w:szCs w:val="22"/>
        </w:rPr>
        <w:t>text/css"</w:t>
      </w:r>
      <w:r>
        <w:rPr>
          <w:rFonts w:ascii="Courier New" w:eastAsia="Courier New" w:hAnsi="Courier New" w:cs="Courier New"/>
          <w:spacing w:val="4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/&gt;</w:t>
      </w:r>
    </w:p>
    <w:p w:rsidR="00F651C8" w:rsidRDefault="00F651C8">
      <w:pPr>
        <w:spacing w:before="8" w:line="100" w:lineRule="exact"/>
        <w:rPr>
          <w:sz w:val="11"/>
          <w:szCs w:val="11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&lt;/head&gt;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&lt;body&gt;</w:t>
      </w:r>
    </w:p>
    <w:p w:rsidR="00F651C8" w:rsidRDefault="00F651C8">
      <w:pPr>
        <w:spacing w:before="6" w:line="100" w:lineRule="exact"/>
        <w:rPr>
          <w:sz w:val="11"/>
          <w:szCs w:val="11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&lt;style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type="text/css"&gt;</w:t>
      </w:r>
    </w:p>
    <w:p w:rsidR="00F651C8" w:rsidRDefault="00A10AE1">
      <w:pPr>
        <w:spacing w:before="8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&lt;!--</w:t>
      </w:r>
    </w:p>
    <w:p w:rsidR="00F651C8" w:rsidRDefault="00A10AE1">
      <w:pPr>
        <w:spacing w:before="5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.style1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{fon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t</w:t>
      </w:r>
      <w:r>
        <w:rPr>
          <w:rFonts w:ascii="Courier New" w:eastAsia="Courier New" w:hAnsi="Courier New" w:cs="Courier New"/>
          <w:sz w:val="22"/>
          <w:szCs w:val="22"/>
        </w:rPr>
        <w:t>-size: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24px}</w:t>
      </w:r>
    </w:p>
    <w:p w:rsidR="00F651C8" w:rsidRDefault="00A10AE1">
      <w:pPr>
        <w:spacing w:before="5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.style2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{fon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t</w:t>
      </w:r>
      <w:r>
        <w:rPr>
          <w:rFonts w:ascii="Courier New" w:eastAsia="Courier New" w:hAnsi="Courier New" w:cs="Courier New"/>
          <w:sz w:val="22"/>
          <w:szCs w:val="22"/>
        </w:rPr>
        <w:t>-size: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36px}</w:t>
      </w:r>
    </w:p>
    <w:p w:rsidR="00F651C8" w:rsidRDefault="00A10AE1">
      <w:pPr>
        <w:spacing w:before="8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--&gt;</w:t>
      </w:r>
    </w:p>
    <w:p w:rsidR="00F651C8" w:rsidRDefault="00A10AE1">
      <w:pPr>
        <w:spacing w:before="5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&lt;/style&gt;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class="style1"</w:t>
      </w:r>
      <w:r>
        <w:rPr>
          <w:rFonts w:ascii="Courier New" w:eastAsia="Courier New" w:hAnsi="Courier New" w:cs="Courier New"/>
          <w:spacing w:val="4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id="topbar"&gt;</w:t>
      </w:r>
    </w:p>
    <w:p w:rsidR="00F651C8" w:rsidRDefault="00A10AE1">
      <w:pPr>
        <w:spacing w:before="8" w:line="245" w:lineRule="auto"/>
        <w:ind w:left="1275" w:right="5553" w:firstLine="81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align="center" class="style2"&gt;POLSKY&lt;/div&gt;</w:t>
      </w:r>
    </w:p>
    <w:p w:rsidR="00F651C8" w:rsidRDefault="00A10AE1">
      <w:pPr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&lt;/div&gt;</w:t>
      </w:r>
    </w:p>
    <w:p w:rsidR="00F651C8" w:rsidRDefault="00A10AE1">
      <w:pPr>
        <w:spacing w:before="8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id="main"&gt;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align="left"&gt;</w:t>
      </w:r>
    </w:p>
    <w:p w:rsidR="00F651C8" w:rsidRDefault="00A10AE1">
      <w:pPr>
        <w:spacing w:before="5"/>
        <w:ind w:left="1546"/>
        <w:rPr>
          <w:rFonts w:ascii="Courier New" w:eastAsia="Courier New" w:hAnsi="Courier New" w:cs="Courier New"/>
          <w:sz w:val="22"/>
          <w:szCs w:val="22"/>
        </w:rPr>
        <w:sectPr w:rsidR="00F651C8">
          <w:pgSz w:w="12240" w:h="15840"/>
          <w:pgMar w:top="1480" w:right="0" w:bottom="280" w:left="1720" w:header="0" w:footer="0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&lt;table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border="1"&gt;</w:t>
      </w:r>
    </w:p>
    <w:p w:rsidR="00F651C8" w:rsidRDefault="00F651C8">
      <w:pPr>
        <w:spacing w:before="8" w:line="120" w:lineRule="exact"/>
        <w:rPr>
          <w:sz w:val="12"/>
          <w:szCs w:val="12"/>
        </w:rPr>
      </w:pPr>
    </w:p>
    <w:p w:rsidR="00F651C8" w:rsidRDefault="00A10AE1">
      <w:pPr>
        <w:spacing w:line="240" w:lineRule="exact"/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&lt;tr&gt;</w:t>
      </w:r>
    </w:p>
    <w:p w:rsidR="00F651C8" w:rsidRDefault="00F651C8">
      <w:pPr>
        <w:spacing w:before="4" w:line="220" w:lineRule="exact"/>
        <w:rPr>
          <w:sz w:val="22"/>
          <w:szCs w:val="22"/>
        </w:rPr>
      </w:pPr>
    </w:p>
    <w:p w:rsidR="00F651C8" w:rsidRDefault="00A10AE1">
      <w:pPr>
        <w:spacing w:before="42"/>
        <w:ind w:left="235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&lt;th&gt;NIM&lt;/th&gt;</w:t>
      </w:r>
    </w:p>
    <w:p w:rsidR="00F651C8" w:rsidRDefault="00A10AE1">
      <w:pPr>
        <w:spacing w:before="8"/>
        <w:ind w:left="262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&lt;th&gt;Nama&lt;/th&gt;</w:t>
      </w:r>
    </w:p>
    <w:p w:rsidR="00F651C8" w:rsidRDefault="00A10AE1">
      <w:pPr>
        <w:spacing w:before="5"/>
        <w:ind w:left="262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&lt;th&gt;Waktu</w:t>
      </w:r>
      <w:r>
        <w:rPr>
          <w:rFonts w:ascii="Courier New" w:eastAsia="Courier New" w:hAnsi="Courier New" w:cs="Courier New"/>
          <w:spacing w:val="2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Masuk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Asrama&lt;/th&gt;</w:t>
      </w:r>
    </w:p>
    <w:p w:rsidR="00F651C8" w:rsidRDefault="00A10AE1">
      <w:pPr>
        <w:spacing w:before="5"/>
        <w:ind w:left="262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&lt;th&gt;Waktu</w:t>
      </w:r>
      <w:r>
        <w:rPr>
          <w:rFonts w:ascii="Courier New" w:eastAsia="Courier New" w:hAnsi="Courier New" w:cs="Courier New"/>
          <w:spacing w:val="2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Keluar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Asrama&lt;/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t</w:t>
      </w:r>
      <w:r>
        <w:rPr>
          <w:rFonts w:ascii="Courier New" w:eastAsia="Courier New" w:hAnsi="Courier New" w:cs="Courier New"/>
          <w:w w:val="102"/>
          <w:sz w:val="22"/>
          <w:szCs w:val="22"/>
        </w:rPr>
        <w:t>h&gt;</w:t>
      </w:r>
    </w:p>
    <w:p w:rsidR="00F651C8" w:rsidRDefault="00A10AE1">
      <w:pPr>
        <w:spacing w:before="8"/>
        <w:ind w:left="330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&lt;th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bgcolor="#000000"&gt;***&lt;/th&gt;</w:t>
      </w:r>
    </w:p>
    <w:p w:rsidR="00F651C8" w:rsidRDefault="00A10AE1">
      <w:pPr>
        <w:spacing w:before="5"/>
        <w:ind w:left="262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&lt;th&gt;Izin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Keluar&lt;/th&gt;</w:t>
      </w:r>
    </w:p>
    <w:p w:rsidR="00F651C8" w:rsidRDefault="00A10AE1">
      <w:pPr>
        <w:spacing w:before="5"/>
        <w:ind w:left="262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&lt;th&gt;Izin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Masuk&lt;/th&gt;</w:t>
      </w:r>
    </w:p>
    <w:p w:rsidR="00F651C8" w:rsidRDefault="00A10AE1">
      <w:pPr>
        <w:spacing w:before="5"/>
        <w:ind w:left="262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&lt;th&gt;Hari&lt;/th&gt;</w:t>
      </w:r>
    </w:p>
    <w:p w:rsidR="00F651C8" w:rsidRDefault="00A10AE1">
      <w:pPr>
        <w:spacing w:before="8" w:line="240" w:lineRule="exact"/>
        <w:ind w:left="290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&lt;th</w:t>
      </w:r>
      <w:r>
        <w:rPr>
          <w:rFonts w:ascii="Courier New" w:eastAsia="Courier New" w:hAnsi="Courier New" w:cs="Courier New"/>
          <w:spacing w:val="12"/>
          <w:position w:val="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bgcolor="#000000"&gt;***&lt;/th&gt;</w:t>
      </w:r>
    </w:p>
    <w:p w:rsidR="00F651C8" w:rsidRDefault="00A10AE1">
      <w:pPr>
        <w:spacing w:before="12"/>
        <w:ind w:left="2051" w:right="7719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&lt;/tr&gt;</w:t>
      </w:r>
    </w:p>
    <w:p w:rsidR="00F651C8" w:rsidRDefault="00A10AE1">
      <w:pPr>
        <w:spacing w:before="5"/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&lt;?php</w:t>
      </w:r>
    </w:p>
    <w:p w:rsidR="00F651C8" w:rsidRDefault="00A10AE1">
      <w:pPr>
        <w:spacing w:before="8"/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$today= 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date("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Y</w:t>
      </w:r>
      <w:r>
        <w:rPr>
          <w:rFonts w:ascii="Courier New" w:eastAsia="Courier New" w:hAnsi="Courier New" w:cs="Courier New"/>
          <w:w w:val="102"/>
          <w:sz w:val="22"/>
          <w:szCs w:val="22"/>
        </w:rPr>
        <w:t>-m-d");</w:t>
      </w:r>
    </w:p>
    <w:p w:rsidR="00F651C8" w:rsidRDefault="00F651C8">
      <w:pPr>
        <w:spacing w:before="6" w:line="100" w:lineRule="exact"/>
        <w:rPr>
          <w:sz w:val="11"/>
          <w:szCs w:val="11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181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$batas=5;</w:t>
      </w:r>
    </w:p>
    <w:p w:rsidR="00F651C8" w:rsidRDefault="00A10AE1">
      <w:pPr>
        <w:spacing w:before="8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$halaman=$_GET['halaman'];</w:t>
      </w:r>
    </w:p>
    <w:p w:rsidR="00F651C8" w:rsidRDefault="00A10AE1">
      <w:pPr>
        <w:spacing w:before="5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if(empty($halaman))</w:t>
      </w:r>
    </w:p>
    <w:p w:rsidR="00F651C8" w:rsidRDefault="00A10AE1">
      <w:pPr>
        <w:spacing w:before="5" w:line="240" w:lineRule="exact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{</w:t>
      </w:r>
    </w:p>
    <w:p w:rsidR="00F651C8" w:rsidRDefault="00A10AE1">
      <w:pPr>
        <w:spacing w:before="14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$posisi=0;</w:t>
      </w:r>
    </w:p>
    <w:p w:rsidR="00F651C8" w:rsidRDefault="00A10AE1">
      <w:pPr>
        <w:spacing w:before="5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$halaman=1;</w:t>
      </w:r>
    </w:p>
    <w:p w:rsidR="00F651C8" w:rsidRDefault="00A10AE1">
      <w:pPr>
        <w:spacing w:before="5" w:line="240" w:lineRule="exact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}</w:t>
      </w:r>
    </w:p>
    <w:p w:rsidR="00F651C8" w:rsidRDefault="00A10AE1">
      <w:pPr>
        <w:spacing w:before="12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else</w:t>
      </w:r>
    </w:p>
    <w:p w:rsidR="00F651C8" w:rsidRDefault="00A10AE1">
      <w:pPr>
        <w:spacing w:before="8" w:line="240" w:lineRule="exact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{</w:t>
      </w:r>
    </w:p>
    <w:p w:rsidR="00F651C8" w:rsidRDefault="00A10AE1">
      <w:pPr>
        <w:spacing w:before="12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$posisi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=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($halama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n</w:t>
      </w:r>
      <w:r>
        <w:rPr>
          <w:rFonts w:ascii="Courier New" w:eastAsia="Courier New" w:hAnsi="Courier New" w:cs="Courier New"/>
          <w:sz w:val="22"/>
          <w:szCs w:val="22"/>
        </w:rPr>
        <w:t>-1)</w:t>
      </w:r>
      <w:r>
        <w:rPr>
          <w:rFonts w:ascii="Courier New" w:eastAsia="Courier New" w:hAnsi="Courier New" w:cs="Courier New"/>
          <w:spacing w:val="3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*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$batas;</w:t>
      </w:r>
    </w:p>
    <w:p w:rsidR="00F651C8" w:rsidRDefault="00A10AE1">
      <w:pPr>
        <w:spacing w:before="5" w:line="240" w:lineRule="exact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}</w:t>
      </w:r>
    </w:p>
    <w:p w:rsidR="00F651C8" w:rsidRDefault="00F651C8">
      <w:pPr>
        <w:spacing w:line="200" w:lineRule="exact"/>
      </w:pPr>
    </w:p>
    <w:p w:rsidR="00F651C8" w:rsidRDefault="00F651C8">
      <w:pPr>
        <w:spacing w:before="1" w:line="280" w:lineRule="exact"/>
        <w:rPr>
          <w:sz w:val="28"/>
          <w:szCs w:val="28"/>
        </w:rPr>
      </w:pPr>
    </w:p>
    <w:p w:rsidR="00F651C8" w:rsidRDefault="00A10AE1">
      <w:pPr>
        <w:spacing w:before="42"/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include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"config/coneksi.php";</w:t>
      </w:r>
    </w:p>
    <w:p w:rsidR="00F651C8" w:rsidRDefault="00A10AE1">
      <w:pPr>
        <w:spacing w:before="5" w:line="246" w:lineRule="auto"/>
        <w:ind w:left="1275" w:right="2170" w:firstLine="101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$tampilkan=mysql_query("SELECT</w:t>
      </w:r>
      <w:r>
        <w:rPr>
          <w:rFonts w:ascii="Courier New" w:eastAsia="Courier New" w:hAnsi="Courier New" w:cs="Courier New"/>
          <w:spacing w:val="8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*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FROM </w:t>
      </w:r>
      <w:r>
        <w:rPr>
          <w:rFonts w:ascii="Courier New" w:eastAsia="Courier New" w:hAnsi="Courier New" w:cs="Courier New"/>
          <w:sz w:val="22"/>
          <w:szCs w:val="22"/>
        </w:rPr>
        <w:t>absen_detail</w:t>
      </w:r>
      <w:r>
        <w:rPr>
          <w:rFonts w:ascii="Courier New" w:eastAsia="Courier New" w:hAnsi="Courier New" w:cs="Courier New"/>
          <w:spacing w:val="3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ad,absen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where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ad.id_absen=a.id_absen </w:t>
      </w:r>
      <w:r>
        <w:rPr>
          <w:rFonts w:ascii="Courier New" w:eastAsia="Courier New" w:hAnsi="Courier New" w:cs="Courier New"/>
          <w:sz w:val="22"/>
          <w:szCs w:val="22"/>
        </w:rPr>
        <w:t>and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ad.izin_masuk</w:t>
      </w:r>
      <w:r>
        <w:rPr>
          <w:rFonts w:ascii="Courier New" w:eastAsia="Courier New" w:hAnsi="Courier New" w:cs="Courier New"/>
          <w:spacing w:val="3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like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'%$today%'</w:t>
      </w:r>
      <w:r>
        <w:rPr>
          <w:rFonts w:ascii="Courier New" w:eastAsia="Courier New" w:hAnsi="Courier New" w:cs="Courier New"/>
          <w:spacing w:val="3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LIMIT</w:t>
      </w:r>
    </w:p>
    <w:p w:rsidR="00F651C8" w:rsidRDefault="00A10AE1">
      <w:pPr>
        <w:spacing w:line="240" w:lineRule="exact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$posisi,$batas");</w:t>
      </w:r>
    </w:p>
    <w:p w:rsidR="00F651C8" w:rsidRDefault="00A10AE1">
      <w:pPr>
        <w:spacing w:before="5"/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while($r=mysql_fetch_array($tampilkan)){</w:t>
      </w:r>
    </w:p>
    <w:p w:rsidR="00F651C8" w:rsidRDefault="00A10AE1">
      <w:pPr>
        <w:spacing w:before="8" w:line="240" w:lineRule="exact"/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echo"&lt;tr&gt;</w:t>
      </w:r>
    </w:p>
    <w:p w:rsidR="00F651C8" w:rsidRDefault="00A10AE1">
      <w:pPr>
        <w:spacing w:before="12"/>
        <w:ind w:left="364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&lt;td&gt;&amp;nbsp;</w:t>
      </w:r>
      <w:r>
        <w:rPr>
          <w:rFonts w:ascii="Courier New" w:eastAsia="Courier New" w:hAnsi="Courier New" w:cs="Courier New"/>
          <w:spacing w:val="3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$r[NIM]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&amp;nbsp;&lt;/td&gt;</w:t>
      </w:r>
    </w:p>
    <w:p w:rsidR="00F651C8" w:rsidRDefault="00A10AE1">
      <w:pPr>
        <w:spacing w:before="5"/>
        <w:ind w:left="364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&lt;td&gt;&amp;nbsp;</w:t>
      </w:r>
      <w:r>
        <w:rPr>
          <w:rFonts w:ascii="Courier New" w:eastAsia="Courier New" w:hAnsi="Courier New" w:cs="Courier New"/>
          <w:spacing w:val="3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$r[nama]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&amp;nbsp;&lt;/td&gt;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&lt;td&gt;&amp;nbsp;$r[masuk_asrama]&amp;nbsp;&lt;/td&gt;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&lt;td&gt;&amp;</w:t>
      </w:r>
      <w:r>
        <w:rPr>
          <w:rFonts w:ascii="Courier New" w:eastAsia="Courier New" w:hAnsi="Courier New" w:cs="Courier New"/>
          <w:w w:val="102"/>
          <w:sz w:val="22"/>
          <w:szCs w:val="22"/>
        </w:rPr>
        <w:t>nbsp;$r[keluar_asrama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]</w:t>
      </w:r>
      <w:r>
        <w:rPr>
          <w:rFonts w:ascii="Courier New" w:eastAsia="Courier New" w:hAnsi="Courier New" w:cs="Courier New"/>
          <w:w w:val="102"/>
          <w:sz w:val="22"/>
          <w:szCs w:val="22"/>
        </w:rPr>
        <w:t>&amp;nbsp;&lt;/td&gt;</w:t>
      </w:r>
    </w:p>
    <w:p w:rsidR="00F651C8" w:rsidRDefault="00A10AE1">
      <w:pPr>
        <w:spacing w:before="8" w:line="240" w:lineRule="exact"/>
        <w:ind w:left="6112" w:right="3929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&lt;td</w:t>
      </w:r>
    </w:p>
    <w:p w:rsidR="00F651C8" w:rsidRDefault="00A10AE1">
      <w:pPr>
        <w:spacing w:before="12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bgcolor=#000000&gt;***&lt;/td&gt;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&lt;td&gt;&amp;nbsp;$r[izin_keluar]&amp;nbsp;&lt;/td&gt;</w:t>
      </w:r>
    </w:p>
    <w:p w:rsidR="00F651C8" w:rsidRDefault="00A10AE1">
      <w:pPr>
        <w:spacing w:before="5"/>
        <w:ind w:left="364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&lt;td&gt;&amp;nbsp;$r[izin_masuk]&amp;nbsp;&lt;/td&gt;</w:t>
      </w:r>
    </w:p>
    <w:p w:rsidR="00F651C8" w:rsidRDefault="00A10AE1">
      <w:pPr>
        <w:spacing w:before="5"/>
        <w:ind w:left="364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&lt;td&gt;&amp;nbsp;$r[hari]&amp;nbsp;&lt;/td&gt;</w:t>
      </w:r>
    </w:p>
    <w:p w:rsidR="00F651C8" w:rsidRDefault="00A10AE1">
      <w:pPr>
        <w:spacing w:before="5"/>
        <w:ind w:left="3644"/>
        <w:rPr>
          <w:rFonts w:ascii="Courier New" w:eastAsia="Courier New" w:hAnsi="Courier New" w:cs="Courier New"/>
          <w:sz w:val="22"/>
          <w:szCs w:val="22"/>
        </w:rPr>
        <w:sectPr w:rsidR="00F651C8">
          <w:pgSz w:w="12240" w:h="15840"/>
          <w:pgMar w:top="1480" w:right="0" w:bottom="280" w:left="1720" w:header="0" w:footer="0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 xml:space="preserve">&lt;td 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bgcolor=#000000&gt;***&lt;/td&gt;</w:t>
      </w:r>
    </w:p>
    <w:p w:rsidR="00F651C8" w:rsidRDefault="00F651C8">
      <w:pPr>
        <w:spacing w:before="8" w:line="120" w:lineRule="exact"/>
        <w:rPr>
          <w:sz w:val="12"/>
          <w:szCs w:val="12"/>
        </w:rPr>
      </w:pPr>
    </w:p>
    <w:p w:rsidR="00F651C8" w:rsidRDefault="00A10AE1">
      <w:pPr>
        <w:ind w:left="3103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&lt;/tr&gt;";</w:t>
      </w:r>
    </w:p>
    <w:p w:rsidR="00F651C8" w:rsidRDefault="00A10AE1">
      <w:pPr>
        <w:spacing w:before="5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</w:t>
      </w:r>
    </w:p>
    <w:p w:rsidR="00F651C8" w:rsidRDefault="00A10AE1">
      <w:pPr>
        <w:spacing w:before="5" w:line="240" w:lineRule="exact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?&gt;</w:t>
      </w:r>
    </w:p>
    <w:p w:rsidR="00F651C8" w:rsidRDefault="00F651C8">
      <w:pPr>
        <w:spacing w:before="7" w:line="220" w:lineRule="exact"/>
        <w:rPr>
          <w:sz w:val="22"/>
          <w:szCs w:val="22"/>
        </w:rPr>
      </w:pPr>
    </w:p>
    <w:p w:rsidR="00F651C8" w:rsidRDefault="00A10AE1">
      <w:pPr>
        <w:spacing w:before="42"/>
        <w:ind w:left="154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&lt;/table&gt;</w:t>
      </w:r>
    </w:p>
    <w:p w:rsidR="00F651C8" w:rsidRDefault="00A10AE1">
      <w:pPr>
        <w:spacing w:before="5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&lt;/div&gt;</w:t>
      </w:r>
    </w:p>
    <w:p w:rsidR="00F651C8" w:rsidRDefault="00A10AE1">
      <w:pPr>
        <w:spacing w:before="8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&lt;/div&gt;</w:t>
      </w:r>
    </w:p>
    <w:p w:rsidR="00F651C8" w:rsidRDefault="00A10AE1">
      <w:pPr>
        <w:spacing w:before="5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&lt;center&gt;</w:t>
      </w:r>
    </w:p>
    <w:p w:rsidR="00F651C8" w:rsidRDefault="00A10AE1">
      <w:pPr>
        <w:spacing w:before="5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&lt;?php</w:t>
      </w:r>
    </w:p>
    <w:p w:rsidR="00F651C8" w:rsidRDefault="00A10AE1">
      <w:pPr>
        <w:spacing w:before="5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$file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=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"absen.php?";</w:t>
      </w:r>
    </w:p>
    <w:p w:rsidR="00F651C8" w:rsidRDefault="00A10AE1">
      <w:pPr>
        <w:spacing w:before="8" w:line="245" w:lineRule="auto"/>
        <w:ind w:left="1275" w:right="2306" w:firstLine="33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$tampil2="SELECT</w:t>
      </w:r>
      <w:r>
        <w:rPr>
          <w:rFonts w:ascii="Courier New" w:eastAsia="Courier New" w:hAnsi="Courier New" w:cs="Courier New"/>
          <w:spacing w:val="4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*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FROM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absen_detail</w:t>
      </w:r>
      <w:r>
        <w:rPr>
          <w:rFonts w:ascii="Courier New" w:eastAsia="Courier New" w:hAnsi="Courier New" w:cs="Courier New"/>
          <w:spacing w:val="3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ad,absen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a </w:t>
      </w:r>
      <w:r>
        <w:rPr>
          <w:rFonts w:ascii="Courier New" w:eastAsia="Courier New" w:hAnsi="Courier New" w:cs="Courier New"/>
          <w:sz w:val="22"/>
          <w:szCs w:val="22"/>
        </w:rPr>
        <w:t>where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ad.id_absen=a.id_absen</w:t>
      </w:r>
      <w:r>
        <w:rPr>
          <w:rFonts w:ascii="Courier New" w:eastAsia="Courier New" w:hAnsi="Courier New" w:cs="Courier New"/>
          <w:spacing w:val="6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and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ad.izin_masuk</w:t>
      </w:r>
      <w:r>
        <w:rPr>
          <w:rFonts w:ascii="Courier New" w:eastAsia="Courier New" w:hAnsi="Courier New" w:cs="Courier New"/>
          <w:spacing w:val="3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like</w:t>
      </w:r>
    </w:p>
    <w:p w:rsidR="00F651C8" w:rsidRDefault="00A10AE1">
      <w:pPr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'%$today%'";</w:t>
      </w:r>
    </w:p>
    <w:p w:rsidR="00F651C8" w:rsidRDefault="00A10AE1">
      <w:pPr>
        <w:spacing w:before="8" w:line="240" w:lineRule="exact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include</w:t>
      </w:r>
      <w:r>
        <w:rPr>
          <w:rFonts w:ascii="Courier New" w:eastAsia="Courier New" w:hAnsi="Courier New" w:cs="Courier New"/>
          <w:spacing w:val="22"/>
          <w:position w:val="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"class_paging.php";</w:t>
      </w:r>
    </w:p>
    <w:p w:rsidR="00F651C8" w:rsidRDefault="00A10AE1">
      <w:pPr>
        <w:spacing w:before="12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?&gt;</w:t>
      </w:r>
    </w:p>
    <w:p w:rsidR="00F651C8" w:rsidRDefault="00A10AE1">
      <w:pPr>
        <w:spacing w:before="5"/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&lt;/center&gt;</w:t>
      </w:r>
    </w:p>
    <w:p w:rsidR="00F651C8" w:rsidRDefault="00A10AE1">
      <w:pPr>
        <w:spacing w:before="7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id="footer"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&gt;</w:t>
      </w:r>
      <w:r>
        <w:rPr>
          <w:rFonts w:ascii="Tahoma" w:eastAsia="Tahoma" w:hAnsi="Tahoma" w:cs="Tahoma"/>
          <w:sz w:val="22"/>
          <w:szCs w:val="22"/>
        </w:rPr>
        <w:t>�</w:t>
      </w:r>
      <w:r>
        <w:rPr>
          <w:rFonts w:ascii="Tahoma" w:eastAsia="Tahoma" w:hAnsi="Tahoma" w:cs="Tahoma"/>
          <w:sz w:val="22"/>
          <w:szCs w:val="22"/>
        </w:rPr>
        <w:t xml:space="preserve"> </w:t>
      </w:r>
      <w:r>
        <w:rPr>
          <w:rFonts w:ascii="Tahoma" w:eastAsia="Tahoma" w:hAnsi="Tahoma" w:cs="Tahoma"/>
          <w:spacing w:val="3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2013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aGraphy.com&lt;/div&gt;</w:t>
      </w:r>
    </w:p>
    <w:p w:rsidR="00F651C8" w:rsidRDefault="00A10AE1">
      <w:pPr>
        <w:spacing w:before="5" w:line="247" w:lineRule="auto"/>
        <w:ind w:left="1275" w:right="4199" w:firstLine="1083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class="clos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e</w:t>
      </w:r>
      <w:r>
        <w:rPr>
          <w:rFonts w:ascii="Courier New" w:eastAsia="Courier New" w:hAnsi="Courier New" w:cs="Courier New"/>
          <w:sz w:val="22"/>
          <w:szCs w:val="22"/>
        </w:rPr>
        <w:t>-button"&gt;</w:t>
      </w:r>
      <w:r>
        <w:rPr>
          <w:rFonts w:ascii="Courier New" w:eastAsia="Courier New" w:hAnsi="Courier New" w:cs="Courier New"/>
          <w:spacing w:val="5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&lt;a </w:t>
      </w:r>
      <w:r>
        <w:rPr>
          <w:rFonts w:ascii="Courier New" w:eastAsia="Courier New" w:hAnsi="Courier New" w:cs="Courier New"/>
          <w:w w:val="102"/>
          <w:sz w:val="22"/>
          <w:szCs w:val="22"/>
        </w:rPr>
        <w:t>href="index.php"&gt;x&lt;/a&gt;&lt;/div&gt;</w:t>
      </w:r>
    </w:p>
    <w:p w:rsidR="00F651C8" w:rsidRDefault="00A10AE1">
      <w:pPr>
        <w:spacing w:line="240" w:lineRule="exact"/>
        <w:ind w:left="1374" w:right="8125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&lt;/body&gt;</w:t>
      </w:r>
    </w:p>
    <w:p w:rsidR="00F651C8" w:rsidRDefault="00A10AE1">
      <w:pPr>
        <w:spacing w:before="5"/>
        <w:ind w:left="1374" w:right="8125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&lt;/html&gt;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3.</w:t>
      </w:r>
      <w:r>
        <w:rPr>
          <w:rFonts w:ascii="Courier New" w:eastAsia="Courier New" w:hAnsi="Courier New" w:cs="Courier New"/>
          <w:spacing w:val="-6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Cariabsen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spacing w:line="247" w:lineRule="auto"/>
        <w:ind w:left="937" w:right="481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&lt;?php  </w:t>
      </w:r>
      <w:r>
        <w:rPr>
          <w:rFonts w:ascii="Courier New" w:eastAsia="Courier New" w:hAnsi="Courier New" w:cs="Courier New"/>
          <w:spacing w:val="2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index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menu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utamanya. </w:t>
      </w:r>
      <w:r>
        <w:rPr>
          <w:rFonts w:ascii="Courier New" w:eastAsia="Courier New" w:hAnsi="Courier New" w:cs="Courier New"/>
          <w:sz w:val="22"/>
          <w:szCs w:val="22"/>
        </w:rPr>
        <w:t>error_reporting</w:t>
      </w:r>
      <w:r>
        <w:rPr>
          <w:rFonts w:ascii="Courier New" w:eastAsia="Courier New" w:hAnsi="Courier New" w:cs="Courier New"/>
          <w:spacing w:val="4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(E_ALL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^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E_NOTICE);</w:t>
      </w:r>
    </w:p>
    <w:p w:rsidR="00F651C8" w:rsidRDefault="00A10AE1">
      <w:pPr>
        <w:spacing w:line="240" w:lineRule="exact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$key1="";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$key2="";</w:t>
      </w:r>
    </w:p>
    <w:p w:rsidR="00F651C8" w:rsidRDefault="00A10AE1">
      <w:pPr>
        <w:spacing w:before="8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$key3="";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$key4="";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$key5="";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$key6="";</w:t>
      </w:r>
    </w:p>
    <w:p w:rsidR="00F651C8" w:rsidRDefault="00A10AE1">
      <w:pPr>
        <w:spacing w:before="8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$key7="";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?&gt;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&lt;html&gt;</w:t>
      </w:r>
    </w:p>
    <w:p w:rsidR="00F651C8" w:rsidRDefault="00A10AE1">
      <w:pPr>
        <w:spacing w:before="8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&lt;head&gt;</w:t>
      </w:r>
    </w:p>
    <w:p w:rsidR="00F651C8" w:rsidRDefault="00A10AE1">
      <w:pPr>
        <w:spacing w:before="5"/>
        <w:ind w:left="120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&lt;meta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htt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p</w:t>
      </w:r>
      <w:r>
        <w:rPr>
          <w:rFonts w:ascii="Courier New" w:eastAsia="Courier New" w:hAnsi="Courier New" w:cs="Courier New"/>
          <w:sz w:val="22"/>
          <w:szCs w:val="22"/>
        </w:rPr>
        <w:t>-equiv="Conten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t</w:t>
      </w:r>
      <w:r>
        <w:rPr>
          <w:rFonts w:ascii="Courier New" w:eastAsia="Courier New" w:hAnsi="Courier New" w:cs="Courier New"/>
          <w:sz w:val="22"/>
          <w:szCs w:val="22"/>
        </w:rPr>
        <w:t>-Type"</w:t>
      </w:r>
      <w:r>
        <w:rPr>
          <w:rFonts w:ascii="Courier New" w:eastAsia="Courier New" w:hAnsi="Courier New" w:cs="Courier New"/>
          <w:spacing w:val="7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content="</w:t>
      </w:r>
      <w:r>
        <w:rPr>
          <w:rFonts w:ascii="Courier New" w:eastAsia="Courier New" w:hAnsi="Courier New" w:cs="Courier New"/>
          <w:w w:val="102"/>
          <w:sz w:val="22"/>
          <w:szCs w:val="22"/>
        </w:rPr>
        <w:t>text/html;</w:t>
      </w:r>
    </w:p>
    <w:p w:rsidR="00F651C8" w:rsidRDefault="00A10AE1">
      <w:pPr>
        <w:spacing w:before="5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charset=UT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F</w:t>
      </w:r>
      <w:r>
        <w:rPr>
          <w:rFonts w:ascii="Courier New" w:eastAsia="Courier New" w:hAnsi="Courier New" w:cs="Courier New"/>
          <w:w w:val="102"/>
          <w:sz w:val="22"/>
          <w:szCs w:val="22"/>
        </w:rPr>
        <w:t>-8"/&gt;</w:t>
      </w:r>
    </w:p>
    <w:p w:rsidR="00F651C8" w:rsidRDefault="00A10AE1">
      <w:pPr>
        <w:spacing w:before="5" w:line="247" w:lineRule="auto"/>
        <w:ind w:left="1614" w:right="4673" w:hanging="40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&lt;meta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htt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p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-equiv="X-UA-Compatible" </w:t>
      </w:r>
      <w:r>
        <w:rPr>
          <w:rFonts w:ascii="Courier New" w:eastAsia="Courier New" w:hAnsi="Courier New" w:cs="Courier New"/>
          <w:sz w:val="22"/>
          <w:szCs w:val="22"/>
        </w:rPr>
        <w:t>content="IE=edge,chrome=1"</w:t>
      </w:r>
      <w:r>
        <w:rPr>
          <w:rFonts w:ascii="Courier New" w:eastAsia="Courier New" w:hAnsi="Courier New" w:cs="Courier New"/>
          <w:spacing w:val="7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/&gt;</w:t>
      </w:r>
    </w:p>
    <w:p w:rsidR="00F651C8" w:rsidRDefault="00A10AE1">
      <w:pPr>
        <w:spacing w:line="240" w:lineRule="exact"/>
        <w:ind w:left="120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&lt;title&gt;Windows</w:t>
      </w:r>
      <w:r>
        <w:rPr>
          <w:rFonts w:ascii="Courier New" w:eastAsia="Courier New" w:hAnsi="Courier New" w:cs="Courier New"/>
          <w:spacing w:val="41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>8</w:t>
      </w:r>
      <w:r>
        <w:rPr>
          <w:rFonts w:ascii="Courier New" w:eastAsia="Courier New" w:hAnsi="Courier New" w:cs="Courier New"/>
          <w:spacing w:val="7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Animations&lt;/title&gt;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spacing w:line="245" w:lineRule="auto"/>
        <w:ind w:left="1614" w:right="2509" w:hanging="67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&lt;script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language="javascript"</w:t>
      </w:r>
      <w:r>
        <w:rPr>
          <w:rFonts w:ascii="Courier New" w:eastAsia="Courier New" w:hAnsi="Courier New" w:cs="Courier New"/>
          <w:spacing w:val="5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type="text/javascript" src="calendar/datetimepicker_css.js"&gt;&lt;/script&gt;</w:t>
      </w:r>
    </w:p>
    <w:p w:rsidR="00F651C8" w:rsidRDefault="00A10AE1">
      <w:pPr>
        <w:ind w:left="120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&lt;link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rel="stylesheet"</w:t>
      </w:r>
      <w:r>
        <w:rPr>
          <w:rFonts w:ascii="Courier New" w:eastAsia="Courier New" w:hAnsi="Courier New" w:cs="Courier New"/>
          <w:spacing w:val="4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href="css/dem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o</w:t>
      </w:r>
      <w:r>
        <w:rPr>
          <w:rFonts w:ascii="Courier New" w:eastAsia="Courier New" w:hAnsi="Courier New" w:cs="Courier New"/>
          <w:sz w:val="22"/>
          <w:szCs w:val="22"/>
        </w:rPr>
        <w:t>-styles.css"</w:t>
      </w:r>
      <w:r>
        <w:rPr>
          <w:rFonts w:ascii="Courier New" w:eastAsia="Courier New" w:hAnsi="Courier New" w:cs="Courier New"/>
          <w:spacing w:val="7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/&gt;</w:t>
      </w:r>
    </w:p>
    <w:p w:rsidR="00F651C8" w:rsidRDefault="00A10AE1">
      <w:pPr>
        <w:spacing w:before="5"/>
        <w:ind w:left="120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&lt;link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rel="stylesheet"</w:t>
      </w:r>
      <w:r>
        <w:rPr>
          <w:rFonts w:ascii="Courier New" w:eastAsia="Courier New" w:hAnsi="Courier New" w:cs="Courier New"/>
          <w:spacing w:val="4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href="&lt;?php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echo</w:t>
      </w:r>
    </w:p>
    <w:p w:rsidR="00F651C8" w:rsidRDefault="00A10AE1">
      <w:pPr>
        <w:spacing w:before="8"/>
        <w:ind w:left="1614"/>
        <w:rPr>
          <w:rFonts w:ascii="Courier New" w:eastAsia="Courier New" w:hAnsi="Courier New" w:cs="Courier New"/>
          <w:sz w:val="22"/>
          <w:szCs w:val="22"/>
        </w:rPr>
        <w:sectPr w:rsidR="00F651C8">
          <w:pgSz w:w="12240" w:h="15840"/>
          <w:pgMar w:top="1480" w:right="0" w:bottom="280" w:left="1720" w:header="0" w:footer="0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"page/css/style.css"</w:t>
      </w:r>
      <w:r>
        <w:rPr>
          <w:rFonts w:ascii="Courier New" w:eastAsia="Courier New" w:hAnsi="Courier New" w:cs="Courier New"/>
          <w:spacing w:val="5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?&gt;"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type="text/css"</w:t>
      </w:r>
      <w:r>
        <w:rPr>
          <w:rFonts w:ascii="Courier New" w:eastAsia="Courier New" w:hAnsi="Courier New" w:cs="Courier New"/>
          <w:spacing w:val="4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/&gt;</w:t>
      </w:r>
    </w:p>
    <w:p w:rsidR="00F651C8" w:rsidRDefault="00F651C8">
      <w:pPr>
        <w:spacing w:before="8" w:line="120" w:lineRule="exact"/>
        <w:rPr>
          <w:sz w:val="12"/>
          <w:szCs w:val="12"/>
        </w:rPr>
      </w:pPr>
    </w:p>
    <w:p w:rsidR="00F651C8" w:rsidRDefault="00A10AE1">
      <w:pPr>
        <w:ind w:left="120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&lt;style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type="text/css"&gt;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&lt;!--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.style1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{fon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t</w:t>
      </w:r>
      <w:r>
        <w:rPr>
          <w:rFonts w:ascii="Courier New" w:eastAsia="Courier New" w:hAnsi="Courier New" w:cs="Courier New"/>
          <w:sz w:val="22"/>
          <w:szCs w:val="22"/>
        </w:rPr>
        <w:t>-weight:</w:t>
      </w:r>
      <w:r>
        <w:rPr>
          <w:rFonts w:ascii="Courier New" w:eastAsia="Courier New" w:hAnsi="Courier New" w:cs="Courier New"/>
          <w:spacing w:val="3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bold}</w:t>
      </w:r>
    </w:p>
    <w:p w:rsidR="00F651C8" w:rsidRDefault="00A10AE1">
      <w:pPr>
        <w:spacing w:before="8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.style2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{font-size: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16px}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--&gt;</w:t>
      </w:r>
    </w:p>
    <w:p w:rsidR="00F651C8" w:rsidRDefault="00A10AE1">
      <w:pPr>
        <w:spacing w:before="5"/>
        <w:ind w:left="120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&lt;/style&gt;</w:t>
      </w:r>
    </w:p>
    <w:p w:rsidR="00F651C8" w:rsidRDefault="00A10AE1">
      <w:pPr>
        <w:spacing w:before="8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&lt;/head&gt;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&lt;body&gt;</w:t>
      </w:r>
    </w:p>
    <w:p w:rsidR="00F651C8" w:rsidRDefault="00F651C8">
      <w:pPr>
        <w:spacing w:before="8" w:line="100" w:lineRule="exact"/>
        <w:rPr>
          <w:sz w:val="11"/>
          <w:szCs w:val="11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&lt;style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type="</w:t>
      </w:r>
      <w:r>
        <w:rPr>
          <w:rFonts w:ascii="Courier New" w:eastAsia="Courier New" w:hAnsi="Courier New" w:cs="Courier New"/>
          <w:w w:val="102"/>
          <w:sz w:val="22"/>
          <w:szCs w:val="22"/>
        </w:rPr>
        <w:t>text/css"&gt;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&lt;!--</w:t>
      </w:r>
    </w:p>
    <w:p w:rsidR="00F651C8" w:rsidRDefault="00A10AE1">
      <w:pPr>
        <w:spacing w:before="8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.style1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{fon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t</w:t>
      </w:r>
      <w:r>
        <w:rPr>
          <w:rFonts w:ascii="Courier New" w:eastAsia="Courier New" w:hAnsi="Courier New" w:cs="Courier New"/>
          <w:sz w:val="22"/>
          <w:szCs w:val="22"/>
        </w:rPr>
        <w:t>-size: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24px}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.style2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{fon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t</w:t>
      </w:r>
      <w:r>
        <w:rPr>
          <w:rFonts w:ascii="Courier New" w:eastAsia="Courier New" w:hAnsi="Courier New" w:cs="Courier New"/>
          <w:sz w:val="22"/>
          <w:szCs w:val="22"/>
        </w:rPr>
        <w:t>-size: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36px}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--&gt;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&lt;/style&gt;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class="style1"</w:t>
      </w:r>
      <w:r>
        <w:rPr>
          <w:rFonts w:ascii="Courier New" w:eastAsia="Courier New" w:hAnsi="Courier New" w:cs="Courier New"/>
          <w:spacing w:val="4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id="topbar"&gt;</w:t>
      </w:r>
    </w:p>
    <w:p w:rsidR="00F651C8" w:rsidRDefault="00A10AE1">
      <w:pPr>
        <w:spacing w:before="5"/>
        <w:ind w:left="174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align="center"</w:t>
      </w:r>
      <w:r>
        <w:rPr>
          <w:rFonts w:ascii="Courier New" w:eastAsia="Courier New" w:hAnsi="Courier New" w:cs="Courier New"/>
          <w:spacing w:val="4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class="style2"&gt;POLSKY&lt;/div&gt;</w:t>
      </w:r>
    </w:p>
    <w:p w:rsidR="00F651C8" w:rsidRDefault="00A10AE1">
      <w:pPr>
        <w:spacing w:before="8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&lt;/div&gt;</w:t>
      </w:r>
    </w:p>
    <w:p w:rsidR="00F651C8" w:rsidRDefault="00A10AE1">
      <w:pPr>
        <w:spacing w:before="5"/>
        <w:ind w:left="120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id="main"&gt;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1577" w:right="6433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align="left"&gt;</w:t>
      </w:r>
    </w:p>
    <w:p w:rsidR="00F651C8" w:rsidRDefault="00A10AE1">
      <w:pPr>
        <w:spacing w:before="8"/>
        <w:ind w:left="256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&lt;form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method="POST"</w:t>
      </w:r>
      <w:r>
        <w:rPr>
          <w:rFonts w:ascii="Courier New" w:eastAsia="Courier New" w:hAnsi="Courier New" w:cs="Courier New"/>
          <w:spacing w:val="3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action=""&gt;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256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&lt;table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&gt;</w:t>
      </w:r>
    </w:p>
    <w:p w:rsidR="00F651C8" w:rsidRDefault="00A10AE1">
      <w:pPr>
        <w:spacing w:before="8" w:line="245" w:lineRule="auto"/>
        <w:ind w:left="1614" w:right="3320" w:firstLine="148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&lt;tr&gt;&lt;td&gt;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Tanggal&lt;/td&gt;&lt;td&gt;&lt;input </w:t>
      </w:r>
      <w:r>
        <w:rPr>
          <w:rFonts w:ascii="Courier New" w:eastAsia="Courier New" w:hAnsi="Courier New" w:cs="Courier New"/>
          <w:sz w:val="22"/>
          <w:szCs w:val="22"/>
        </w:rPr>
        <w:t>type="text"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id="tgl"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name="tgl"&gt;</w:t>
      </w:r>
    </w:p>
    <w:p w:rsidR="00F651C8" w:rsidRDefault="00A10AE1">
      <w:pPr>
        <w:spacing w:line="245" w:lineRule="auto"/>
        <w:ind w:left="1614" w:right="2103" w:firstLine="2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&lt;a href="javascript:NewCssCal('tgl','yyyymmdd')"&gt;&lt;img</w:t>
      </w:r>
    </w:p>
    <w:p w:rsidR="00F651C8" w:rsidRDefault="00A10AE1">
      <w:pPr>
        <w:spacing w:before="2" w:line="245" w:lineRule="auto"/>
        <w:ind w:left="1614" w:right="2915" w:hanging="67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src="images/cal.gif"</w:t>
      </w:r>
      <w:r>
        <w:rPr>
          <w:rFonts w:ascii="Courier New" w:eastAsia="Courier New" w:hAnsi="Courier New" w:cs="Courier New"/>
          <w:spacing w:val="5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alt="Pick</w:t>
      </w:r>
      <w:r>
        <w:rPr>
          <w:rFonts w:ascii="Courier New" w:eastAsia="Courier New" w:hAnsi="Courier New" w:cs="Courier New"/>
          <w:spacing w:val="2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date"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width="16" </w:t>
      </w:r>
      <w:r>
        <w:rPr>
          <w:rFonts w:ascii="Courier New" w:eastAsia="Courier New" w:hAnsi="Courier New" w:cs="Courier New"/>
          <w:sz w:val="22"/>
          <w:szCs w:val="22"/>
        </w:rPr>
        <w:t>height="16"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border="0"&gt;&lt;/a&gt;</w:t>
      </w:r>
    </w:p>
    <w:p w:rsidR="00F651C8" w:rsidRDefault="00F651C8">
      <w:pPr>
        <w:spacing w:before="2" w:line="100" w:lineRule="exact"/>
        <w:rPr>
          <w:sz w:val="11"/>
          <w:szCs w:val="11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3607" w:right="5215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&lt;/td&gt; 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&lt;/tr&gt;</w:t>
      </w:r>
    </w:p>
    <w:p w:rsidR="00F651C8" w:rsidRDefault="00A10AE1">
      <w:pPr>
        <w:spacing w:before="5"/>
        <w:ind w:left="3103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&lt;tr&gt;&lt;td&gt;Jurusan&lt;/td&gt;&lt;td&gt;</w:t>
      </w:r>
    </w:p>
    <w:p w:rsidR="00F651C8" w:rsidRDefault="00A10AE1">
      <w:pPr>
        <w:spacing w:before="5"/>
        <w:ind w:left="405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&lt;select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name="jurusan"&gt;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</w:t>
      </w:r>
      <w:r>
        <w:rPr>
          <w:rFonts w:ascii="Courier New" w:eastAsia="Courier New" w:hAnsi="Courier New" w:cs="Courier New"/>
          <w:sz w:val="22"/>
          <w:szCs w:val="22"/>
        </w:rPr>
        <w:t>option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value="Teknik</w:t>
      </w:r>
      <w:r>
        <w:rPr>
          <w:rFonts w:ascii="Courier New" w:eastAsia="Courier New" w:hAnsi="Courier New" w:cs="Courier New"/>
          <w:spacing w:val="3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Informatika"&gt;Teknik</w:t>
      </w:r>
    </w:p>
    <w:p w:rsidR="00F651C8" w:rsidRDefault="00A10AE1">
      <w:pPr>
        <w:spacing w:before="5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Informatika&lt;/option&gt;</w:t>
      </w:r>
    </w:p>
    <w:p w:rsidR="00F651C8" w:rsidRDefault="00A10AE1">
      <w:pPr>
        <w:spacing w:before="5"/>
        <w:ind w:left="120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&lt;option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value="Teknik</w:t>
      </w:r>
      <w:r>
        <w:rPr>
          <w:rFonts w:ascii="Courier New" w:eastAsia="Courier New" w:hAnsi="Courier New" w:cs="Courier New"/>
          <w:spacing w:val="3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Akutansi"&gt;Teknik</w:t>
      </w:r>
    </w:p>
    <w:p w:rsidR="00F651C8" w:rsidRDefault="00A10AE1">
      <w:pPr>
        <w:spacing w:before="8"/>
        <w:ind w:left="1577" w:right="6569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Akutansi&lt;/option&gt;</w:t>
      </w:r>
    </w:p>
    <w:p w:rsidR="00F651C8" w:rsidRDefault="00A10AE1">
      <w:pPr>
        <w:spacing w:before="5"/>
        <w:ind w:left="120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&lt;option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value="Teknik</w:t>
      </w:r>
      <w:r>
        <w:rPr>
          <w:rFonts w:ascii="Courier New" w:eastAsia="Courier New" w:hAnsi="Courier New" w:cs="Courier New"/>
          <w:spacing w:val="3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Pendingin"&gt;Teknik</w:t>
      </w:r>
    </w:p>
    <w:p w:rsidR="00F651C8" w:rsidRDefault="00A10AE1">
      <w:pPr>
        <w:spacing w:before="5"/>
        <w:ind w:left="1577" w:right="6433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Pendingin&lt;/option&gt;</w:t>
      </w:r>
    </w:p>
    <w:p w:rsidR="00F651C8" w:rsidRDefault="00A10AE1">
      <w:pPr>
        <w:spacing w:before="8" w:line="240" w:lineRule="exact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&lt;/select&gt;</w:t>
      </w:r>
    </w:p>
    <w:p w:rsidR="00F651C8" w:rsidRDefault="00A10AE1">
      <w:pPr>
        <w:spacing w:before="12"/>
        <w:ind w:left="3607" w:right="5215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&lt;/td&gt; 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&lt;/tr&gt;</w:t>
      </w:r>
    </w:p>
    <w:p w:rsidR="00F651C8" w:rsidRDefault="00A10AE1">
      <w:pPr>
        <w:spacing w:before="5"/>
        <w:ind w:left="3103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&lt;tr&gt;&lt;td&gt;Semester&lt;/td&gt;&lt;td&gt;</w:t>
      </w:r>
    </w:p>
    <w:p w:rsidR="00F651C8" w:rsidRDefault="00A10AE1">
      <w:pPr>
        <w:spacing w:before="5"/>
        <w:ind w:left="4186"/>
        <w:rPr>
          <w:rFonts w:ascii="Courier New" w:eastAsia="Courier New" w:hAnsi="Courier New" w:cs="Courier New"/>
          <w:sz w:val="22"/>
          <w:szCs w:val="22"/>
        </w:rPr>
        <w:sectPr w:rsidR="00F651C8">
          <w:pgSz w:w="12240" w:h="15840"/>
          <w:pgMar w:top="1480" w:right="0" w:bottom="280" w:left="1720" w:header="0" w:footer="0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&lt;select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name="</w:t>
      </w:r>
      <w:r>
        <w:rPr>
          <w:rFonts w:ascii="Courier New" w:eastAsia="Courier New" w:hAnsi="Courier New" w:cs="Courier New"/>
          <w:w w:val="102"/>
          <w:sz w:val="22"/>
          <w:szCs w:val="22"/>
        </w:rPr>
        <w:t>smster"&gt;</w:t>
      </w:r>
    </w:p>
    <w:p w:rsidR="00F651C8" w:rsidRDefault="00F651C8">
      <w:pPr>
        <w:spacing w:before="8" w:line="120" w:lineRule="exact"/>
        <w:rPr>
          <w:sz w:val="12"/>
          <w:szCs w:val="12"/>
        </w:rPr>
      </w:pPr>
    </w:p>
    <w:p w:rsidR="00F651C8" w:rsidRDefault="00A10AE1">
      <w:pPr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&lt;?php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for($i=1;$i&lt;=6;$i++){</w:t>
      </w:r>
    </w:p>
    <w:p w:rsidR="00F651C8" w:rsidRDefault="00A10AE1">
      <w:pPr>
        <w:spacing w:before="5" w:line="245" w:lineRule="auto"/>
        <w:ind w:left="1614" w:right="4538" w:firstLine="67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echo </w:t>
      </w:r>
      <w:r>
        <w:rPr>
          <w:rFonts w:ascii="Courier New" w:eastAsia="Courier New" w:hAnsi="Courier New" w:cs="Courier New"/>
          <w:spacing w:val="1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'&lt;option value="'.$i.'"&gt;'.$i.'&lt;/option&gt;';</w:t>
      </w:r>
    </w:p>
    <w:p w:rsidR="00F651C8" w:rsidRDefault="00A10AE1">
      <w:pPr>
        <w:spacing w:before="2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}?&gt;</w:t>
      </w:r>
    </w:p>
    <w:p w:rsidR="00F651C8" w:rsidRDefault="00A10AE1">
      <w:pPr>
        <w:spacing w:before="5" w:line="240" w:lineRule="exact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&lt;/select&gt;</w:t>
      </w:r>
    </w:p>
    <w:p w:rsidR="00F651C8" w:rsidRDefault="00A10AE1">
      <w:pPr>
        <w:spacing w:before="12"/>
        <w:ind w:left="3607" w:right="5215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&lt;/td&gt; 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&lt;/tr&gt;</w:t>
      </w:r>
    </w:p>
    <w:p w:rsidR="00F651C8" w:rsidRDefault="00A10AE1">
      <w:pPr>
        <w:spacing w:before="8" w:line="245" w:lineRule="auto"/>
        <w:ind w:left="1614" w:right="2237" w:firstLine="148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&lt;tr&gt;&lt;td&gt;&lt;/td&gt;</w:t>
      </w:r>
      <w:r>
        <w:rPr>
          <w:rFonts w:ascii="Courier New" w:eastAsia="Courier New" w:hAnsi="Courier New" w:cs="Courier New"/>
          <w:spacing w:val="3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&lt;td&gt;&lt;input</w:t>
      </w:r>
      <w:r>
        <w:rPr>
          <w:rFonts w:ascii="Courier New" w:eastAsia="Courier New" w:hAnsi="Courier New" w:cs="Courier New"/>
          <w:spacing w:val="3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type="submit" </w:t>
      </w:r>
      <w:r>
        <w:rPr>
          <w:rFonts w:ascii="Courier New" w:eastAsia="Courier New" w:hAnsi="Courier New" w:cs="Courier New"/>
          <w:sz w:val="22"/>
          <w:szCs w:val="22"/>
        </w:rPr>
        <w:t>name="submit"</w:t>
      </w:r>
      <w:r>
        <w:rPr>
          <w:rFonts w:ascii="Courier New" w:eastAsia="Courier New" w:hAnsi="Courier New" w:cs="Courier New"/>
          <w:spacing w:val="3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value="Cari"/&gt;</w:t>
      </w:r>
      <w:r>
        <w:rPr>
          <w:rFonts w:ascii="Courier New" w:eastAsia="Courier New" w:hAnsi="Courier New" w:cs="Courier New"/>
          <w:spacing w:val="4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&lt;/td&gt;&lt;/tr&gt;</w:t>
      </w:r>
    </w:p>
    <w:p w:rsidR="00F651C8" w:rsidRDefault="00A10AE1">
      <w:pPr>
        <w:ind w:left="256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&lt;/table&gt;</w:t>
      </w:r>
    </w:p>
    <w:p w:rsidR="00F651C8" w:rsidRDefault="00A10AE1">
      <w:pPr>
        <w:spacing w:before="5"/>
        <w:ind w:left="337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&lt;p&gt;&amp;nbsp;&lt;/p&gt;</w:t>
      </w:r>
    </w:p>
    <w:p w:rsidR="00F651C8" w:rsidRDefault="00A10AE1">
      <w:pPr>
        <w:spacing w:before="8" w:line="245" w:lineRule="auto"/>
        <w:ind w:left="1614" w:right="2373" w:firstLine="17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&lt;p&gt;&lt;strong&gt;&lt;a</w:t>
      </w:r>
      <w:r>
        <w:rPr>
          <w:rFonts w:ascii="Courier New" w:eastAsia="Courier New" w:hAnsi="Courier New" w:cs="Courier New"/>
          <w:spacing w:val="3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href="cariabsen2.php" </w:t>
      </w:r>
      <w:r>
        <w:rPr>
          <w:rFonts w:ascii="Courier New" w:eastAsia="Courier New" w:hAnsi="Courier New" w:cs="Courier New"/>
          <w:sz w:val="22"/>
          <w:szCs w:val="22"/>
        </w:rPr>
        <w:t>class="style2"&gt;Cari</w:t>
      </w:r>
      <w:r>
        <w:rPr>
          <w:rFonts w:ascii="Courier New" w:eastAsia="Courier New" w:hAnsi="Courier New" w:cs="Courier New"/>
          <w:spacing w:val="5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Berdasarkan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Priode Tanggal&lt;/a&gt;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&lt;</w:t>
      </w:r>
      <w:r>
        <w:rPr>
          <w:rFonts w:ascii="Courier New" w:eastAsia="Courier New" w:hAnsi="Courier New" w:cs="Courier New"/>
          <w:w w:val="102"/>
          <w:sz w:val="22"/>
          <w:szCs w:val="22"/>
        </w:rPr>
        <w:t>/strong&gt;&lt;/p&gt;</w:t>
      </w:r>
    </w:p>
    <w:p w:rsidR="00F651C8" w:rsidRDefault="00A10AE1">
      <w:pPr>
        <w:spacing w:before="2"/>
        <w:ind w:left="174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&lt;/form&gt;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174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&lt;?php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2524" w:right="4134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if(isset($_POST['submit'])){</w:t>
      </w:r>
    </w:p>
    <w:p w:rsidR="00F651C8" w:rsidRDefault="00A10AE1">
      <w:pPr>
        <w:spacing w:before="5"/>
        <w:ind w:left="3103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$smstr=$_POST['smster'];</w:t>
      </w:r>
    </w:p>
    <w:p w:rsidR="00F651C8" w:rsidRDefault="00A10AE1">
      <w:pPr>
        <w:spacing w:before="5"/>
        <w:ind w:left="3201" w:right="4674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$tgl=$_POST['tgl'];</w:t>
      </w:r>
    </w:p>
    <w:p w:rsidR="00F651C8" w:rsidRDefault="00A10AE1">
      <w:pPr>
        <w:spacing w:before="8"/>
        <w:ind w:left="323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$key="";</w:t>
      </w:r>
    </w:p>
    <w:p w:rsidR="00F651C8" w:rsidRDefault="00A10AE1">
      <w:pPr>
        <w:spacing w:before="5"/>
        <w:ind w:left="3472" w:right="3726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$jrsn=$_POST['jurusan'];</w:t>
      </w:r>
    </w:p>
    <w:p w:rsidR="00F651C8" w:rsidRDefault="00A10AE1">
      <w:pPr>
        <w:spacing w:before="5" w:line="246" w:lineRule="auto"/>
        <w:ind w:left="1614" w:right="2779" w:firstLine="1354"/>
        <w:jc w:val="both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 $key="ad.id_absen=a.id_absen</w:t>
      </w:r>
      <w:r>
        <w:rPr>
          <w:rFonts w:ascii="Courier New" w:eastAsia="Courier New" w:hAnsi="Courier New" w:cs="Courier New"/>
          <w:spacing w:val="6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and </w:t>
      </w:r>
      <w:r>
        <w:rPr>
          <w:rFonts w:ascii="Courier New" w:eastAsia="Courier New" w:hAnsi="Courier New" w:cs="Courier New"/>
          <w:sz w:val="22"/>
          <w:szCs w:val="22"/>
        </w:rPr>
        <w:t>a.semester='$smstr'</w:t>
      </w:r>
      <w:r>
        <w:rPr>
          <w:rFonts w:ascii="Courier New" w:eastAsia="Courier New" w:hAnsi="Courier New" w:cs="Courier New"/>
          <w:spacing w:val="4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and </w:t>
      </w:r>
      <w:r>
        <w:rPr>
          <w:rFonts w:ascii="Courier New" w:eastAsia="Courier New" w:hAnsi="Courier New" w:cs="Courier New"/>
          <w:sz w:val="22"/>
          <w:szCs w:val="22"/>
        </w:rPr>
        <w:t>a.jurusan='$jrsn'</w:t>
      </w:r>
      <w:r>
        <w:rPr>
          <w:rFonts w:ascii="Courier New" w:eastAsia="Courier New" w:hAnsi="Courier New" w:cs="Courier New"/>
          <w:spacing w:val="3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and </w:t>
      </w:r>
      <w:r>
        <w:rPr>
          <w:rFonts w:ascii="Courier New" w:eastAsia="Courier New" w:hAnsi="Courier New" w:cs="Courier New"/>
          <w:sz w:val="22"/>
          <w:szCs w:val="22"/>
        </w:rPr>
        <w:t>ad.izin_masuk</w:t>
      </w:r>
      <w:r>
        <w:rPr>
          <w:rFonts w:ascii="Courier New" w:eastAsia="Courier New" w:hAnsi="Courier New" w:cs="Courier New"/>
          <w:spacing w:val="3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like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'%$tgl%'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";</w:t>
      </w:r>
    </w:p>
    <w:p w:rsidR="00F651C8" w:rsidRDefault="00F651C8">
      <w:pPr>
        <w:spacing w:before="14" w:line="240" w:lineRule="exact"/>
        <w:rPr>
          <w:sz w:val="24"/>
          <w:szCs w:val="24"/>
        </w:rPr>
      </w:pPr>
    </w:p>
    <w:p w:rsidR="00F651C8" w:rsidRDefault="00A10AE1">
      <w:pPr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$key1="ad.id_absen=a.id_absen";$key2="$smstr"</w:t>
      </w:r>
    </w:p>
    <w:p w:rsidR="00F651C8" w:rsidRDefault="00A10AE1">
      <w:pPr>
        <w:spacing w:before="8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;$key3="$jrsn";$key4="ad.izin_masuk";$key5="like";</w:t>
      </w:r>
    </w:p>
    <w:p w:rsidR="00F651C8" w:rsidRDefault="00A10AE1">
      <w:pPr>
        <w:spacing w:before="5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$key6="%$tgl%";</w:t>
      </w:r>
      <w:r>
        <w:rPr>
          <w:rFonts w:ascii="Courier New" w:eastAsia="Courier New" w:hAnsi="Courier New" w:cs="Courier New"/>
          <w:spacing w:val="4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$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k</w:t>
      </w:r>
      <w:r>
        <w:rPr>
          <w:rFonts w:ascii="Courier New" w:eastAsia="Courier New" w:hAnsi="Courier New" w:cs="Courier New"/>
          <w:w w:val="102"/>
          <w:sz w:val="22"/>
          <w:szCs w:val="22"/>
        </w:rPr>
        <w:t>ey7="and";</w:t>
      </w:r>
    </w:p>
    <w:p w:rsidR="00F651C8" w:rsidRDefault="00A10AE1">
      <w:pPr>
        <w:spacing w:before="5"/>
        <w:ind w:left="3103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$key="$key1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$key7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a.semester='$key2'</w:t>
      </w:r>
    </w:p>
    <w:p w:rsidR="00F651C8" w:rsidRDefault="00A10AE1">
      <w:pPr>
        <w:spacing w:before="5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$key7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a.jurusan='$key3'</w:t>
      </w:r>
      <w:r>
        <w:rPr>
          <w:rFonts w:ascii="Courier New" w:eastAsia="Courier New" w:hAnsi="Courier New" w:cs="Courier New"/>
          <w:spacing w:val="4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$key7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$key4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$key5</w:t>
      </w:r>
    </w:p>
    <w:p w:rsidR="00F651C8" w:rsidRDefault="00A10AE1">
      <w:pPr>
        <w:spacing w:before="8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'$key6'";</w:t>
      </w:r>
    </w:p>
    <w:p w:rsidR="00F651C8" w:rsidRDefault="00A10AE1">
      <w:pPr>
        <w:spacing w:before="5" w:line="240" w:lineRule="exact"/>
        <w:ind w:left="256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}else{</w:t>
      </w:r>
    </w:p>
    <w:p w:rsidR="00F651C8" w:rsidRDefault="00F651C8">
      <w:pPr>
        <w:spacing w:before="4" w:line="220" w:lineRule="exact"/>
        <w:rPr>
          <w:sz w:val="22"/>
          <w:szCs w:val="22"/>
        </w:rPr>
      </w:pPr>
    </w:p>
    <w:p w:rsidR="00F651C8" w:rsidRDefault="00A10AE1">
      <w:pPr>
        <w:spacing w:before="42"/>
        <w:ind w:left="3103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$key1="ad.id_absen=a.id_absen";</w:t>
      </w:r>
    </w:p>
    <w:p w:rsidR="00F651C8" w:rsidRDefault="00A10AE1">
      <w:pPr>
        <w:spacing w:before="8"/>
        <w:ind w:left="3103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$key=$key1;</w:t>
      </w:r>
    </w:p>
    <w:p w:rsidR="00F651C8" w:rsidRDefault="00A10AE1">
      <w:pPr>
        <w:spacing w:before="5"/>
        <w:ind w:left="256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spacing w:line="240" w:lineRule="exact"/>
        <w:ind w:left="256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?&gt;</w:t>
      </w:r>
    </w:p>
    <w:p w:rsidR="00F651C8" w:rsidRDefault="00F651C8">
      <w:pPr>
        <w:spacing w:line="200" w:lineRule="exact"/>
      </w:pPr>
    </w:p>
    <w:p w:rsidR="00F651C8" w:rsidRDefault="00F651C8">
      <w:pPr>
        <w:spacing w:before="19" w:line="260" w:lineRule="exact"/>
        <w:rPr>
          <w:sz w:val="26"/>
          <w:szCs w:val="26"/>
        </w:rPr>
      </w:pPr>
    </w:p>
    <w:p w:rsidR="00F651C8" w:rsidRDefault="00A10AE1">
      <w:pPr>
        <w:spacing w:before="42"/>
        <w:ind w:left="120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&lt;table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border="1"&gt;</w:t>
      </w:r>
    </w:p>
    <w:p w:rsidR="00F651C8" w:rsidRDefault="00A10AE1">
      <w:pPr>
        <w:spacing w:before="8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&lt;tr&gt;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20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&lt;th&gt;NIM&lt;/th&gt;</w:t>
      </w:r>
    </w:p>
    <w:p w:rsidR="00F651C8" w:rsidRDefault="00A10AE1">
      <w:pPr>
        <w:spacing w:before="8"/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&lt;th&gt;Nama&lt;/th&gt;</w:t>
      </w:r>
    </w:p>
    <w:p w:rsidR="00F651C8" w:rsidRDefault="00A10AE1">
      <w:pPr>
        <w:spacing w:before="5"/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&lt;th&gt;Waktu</w:t>
      </w:r>
      <w:r>
        <w:rPr>
          <w:rFonts w:ascii="Courier New" w:eastAsia="Courier New" w:hAnsi="Courier New" w:cs="Courier New"/>
          <w:spacing w:val="2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Masuk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Asrama&lt;/th&gt;</w:t>
      </w:r>
    </w:p>
    <w:p w:rsidR="00F651C8" w:rsidRDefault="00A10AE1">
      <w:pPr>
        <w:spacing w:before="5"/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&lt;th&gt;Waktu</w:t>
      </w:r>
      <w:r>
        <w:rPr>
          <w:rFonts w:ascii="Courier New" w:eastAsia="Courier New" w:hAnsi="Courier New" w:cs="Courier New"/>
          <w:spacing w:val="2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Keluar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Asrama&lt;/th&gt;</w:t>
      </w:r>
    </w:p>
    <w:p w:rsidR="00F651C8" w:rsidRDefault="00A10AE1">
      <w:pPr>
        <w:spacing w:before="5"/>
        <w:ind w:left="2967"/>
        <w:rPr>
          <w:rFonts w:ascii="Courier New" w:eastAsia="Courier New" w:hAnsi="Courier New" w:cs="Courier New"/>
          <w:sz w:val="22"/>
          <w:szCs w:val="22"/>
        </w:rPr>
        <w:sectPr w:rsidR="00F651C8">
          <w:pgSz w:w="12240" w:h="15840"/>
          <w:pgMar w:top="1480" w:right="0" w:bottom="280" w:left="1720" w:header="0" w:footer="0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&lt;th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bgcolor="#000000"&gt;***&lt;/th&gt;</w:t>
      </w:r>
    </w:p>
    <w:p w:rsidR="00F651C8" w:rsidRDefault="00F651C8">
      <w:pPr>
        <w:spacing w:before="8" w:line="120" w:lineRule="exact"/>
        <w:rPr>
          <w:sz w:val="12"/>
          <w:szCs w:val="12"/>
        </w:rPr>
      </w:pPr>
    </w:p>
    <w:p w:rsidR="00F651C8" w:rsidRDefault="00A10AE1">
      <w:pPr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&lt;th&gt;Izin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Keluar&lt;/th&gt;</w:t>
      </w:r>
    </w:p>
    <w:p w:rsidR="00F651C8" w:rsidRDefault="00A10AE1">
      <w:pPr>
        <w:spacing w:before="5"/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&lt;th&gt;</w:t>
      </w:r>
      <w:r>
        <w:rPr>
          <w:rFonts w:ascii="Courier New" w:eastAsia="Courier New" w:hAnsi="Courier New" w:cs="Courier New"/>
          <w:sz w:val="22"/>
          <w:szCs w:val="22"/>
        </w:rPr>
        <w:t>Izin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Masuk&lt;/th&gt;</w:t>
      </w:r>
    </w:p>
    <w:p w:rsidR="00F651C8" w:rsidRDefault="00A10AE1">
      <w:pPr>
        <w:spacing w:before="5"/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&lt;th&gt;Hari&lt;/th&gt;</w:t>
      </w:r>
    </w:p>
    <w:p w:rsidR="00F651C8" w:rsidRDefault="00A10AE1">
      <w:pPr>
        <w:spacing w:before="8" w:line="240" w:lineRule="exact"/>
        <w:ind w:left="256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&lt;th</w:t>
      </w:r>
      <w:r>
        <w:rPr>
          <w:rFonts w:ascii="Courier New" w:eastAsia="Courier New" w:hAnsi="Courier New" w:cs="Courier New"/>
          <w:spacing w:val="12"/>
          <w:position w:val="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bgcolor="#000000"&gt;***&lt;/th&gt;</w:t>
      </w:r>
    </w:p>
    <w:p w:rsidR="00F651C8" w:rsidRDefault="00A10AE1">
      <w:pPr>
        <w:spacing w:before="12"/>
        <w:ind w:left="1712" w:right="8057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&lt;/tr&gt;</w:t>
      </w:r>
    </w:p>
    <w:p w:rsidR="00F651C8" w:rsidRDefault="00A10AE1">
      <w:pPr>
        <w:spacing w:before="5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&lt;?php</w:t>
      </w:r>
    </w:p>
    <w:p w:rsidR="00F651C8" w:rsidRDefault="00A10AE1">
      <w:pPr>
        <w:spacing w:before="8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$batas=5;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$halaman=$_GET['halaman'];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if(empty($halaman))</w:t>
      </w:r>
    </w:p>
    <w:p w:rsidR="00F651C8" w:rsidRDefault="00A10AE1">
      <w:pPr>
        <w:spacing w:before="5" w:line="240" w:lineRule="exact"/>
        <w:ind w:left="937"/>
        <w:rPr>
          <w:rFonts w:ascii="Courier New" w:eastAsia="Courier New" w:hAnsi="Courier New" w:cs="Courier New"/>
          <w:sz w:val="22"/>
          <w:szCs w:val="22"/>
        </w:rPr>
        <w:sectPr w:rsidR="00F651C8">
          <w:pgSz w:w="12240" w:h="15840"/>
          <w:pgMar w:top="1480" w:right="0" w:bottom="280" w:left="1720" w:header="0" w:footer="0" w:gutter="0"/>
          <w:cols w:space="720"/>
        </w:sect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{</w:t>
      </w:r>
    </w:p>
    <w:p w:rsidR="00F651C8" w:rsidRDefault="00F651C8">
      <w:pPr>
        <w:spacing w:before="4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</w:t>
      </w:r>
    </w:p>
    <w:p w:rsidR="00F651C8" w:rsidRDefault="00A10AE1">
      <w:pPr>
        <w:spacing w:before="8"/>
        <w:ind w:left="937" w:right="-5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else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{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spacing w:line="240" w:lineRule="exact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}</w:t>
      </w:r>
    </w:p>
    <w:p w:rsidR="00F651C8" w:rsidRDefault="00A10AE1">
      <w:pPr>
        <w:spacing w:before="14"/>
        <w:rPr>
          <w:rFonts w:ascii="Courier New" w:eastAsia="Courier New" w:hAnsi="Courier New" w:cs="Courier New"/>
          <w:sz w:val="22"/>
          <w:szCs w:val="22"/>
        </w:rPr>
      </w:pPr>
      <w:r>
        <w:br w:type="column"/>
      </w:r>
      <w:r>
        <w:rPr>
          <w:rFonts w:ascii="Courier New" w:eastAsia="Courier New" w:hAnsi="Courier New" w:cs="Courier New"/>
          <w:w w:val="102"/>
          <w:sz w:val="22"/>
          <w:szCs w:val="22"/>
        </w:rPr>
        <w:lastRenderedPageBreak/>
        <w:t>$posisi=0;</w:t>
      </w:r>
    </w:p>
    <w:p w:rsidR="00F651C8" w:rsidRDefault="00A10AE1">
      <w:pPr>
        <w:spacing w:before="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$halaman=1;</w:t>
      </w:r>
    </w:p>
    <w:p w:rsidR="00F651C8" w:rsidRDefault="00F651C8">
      <w:pPr>
        <w:spacing w:before="3" w:line="160" w:lineRule="exact"/>
        <w:rPr>
          <w:sz w:val="17"/>
          <w:szCs w:val="17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rPr>
          <w:rFonts w:ascii="Courier New" w:eastAsia="Courier New" w:hAnsi="Courier New" w:cs="Courier New"/>
          <w:sz w:val="22"/>
          <w:szCs w:val="22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1479" w:space="135"/>
            <w:col w:w="8906"/>
          </w:cols>
        </w:sectPr>
      </w:pPr>
      <w:r>
        <w:rPr>
          <w:rFonts w:ascii="Courier New" w:eastAsia="Courier New" w:hAnsi="Courier New" w:cs="Courier New"/>
          <w:sz w:val="22"/>
          <w:szCs w:val="22"/>
        </w:rPr>
        <w:t>$posisi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=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($halama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n</w:t>
      </w:r>
      <w:r>
        <w:rPr>
          <w:rFonts w:ascii="Courier New" w:eastAsia="Courier New" w:hAnsi="Courier New" w:cs="Courier New"/>
          <w:sz w:val="22"/>
          <w:szCs w:val="22"/>
        </w:rPr>
        <w:t>-1)</w:t>
      </w:r>
      <w:r>
        <w:rPr>
          <w:rFonts w:ascii="Courier New" w:eastAsia="Courier New" w:hAnsi="Courier New" w:cs="Courier New"/>
          <w:spacing w:val="3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*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$batas;</w:t>
      </w:r>
    </w:p>
    <w:p w:rsidR="00F651C8" w:rsidRDefault="00F651C8">
      <w:pPr>
        <w:spacing w:line="200" w:lineRule="exact"/>
      </w:pPr>
    </w:p>
    <w:p w:rsidR="00F651C8" w:rsidRDefault="00F651C8">
      <w:pPr>
        <w:spacing w:before="1" w:line="280" w:lineRule="exact"/>
        <w:rPr>
          <w:sz w:val="28"/>
          <w:szCs w:val="28"/>
        </w:rPr>
      </w:pPr>
    </w:p>
    <w:p w:rsidR="00F651C8" w:rsidRDefault="00A10AE1">
      <w:pPr>
        <w:spacing w:before="42"/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include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"</w:t>
      </w:r>
      <w:r>
        <w:rPr>
          <w:rFonts w:ascii="Courier New" w:eastAsia="Courier New" w:hAnsi="Courier New" w:cs="Courier New"/>
          <w:w w:val="102"/>
          <w:sz w:val="22"/>
          <w:szCs w:val="22"/>
        </w:rPr>
        <w:t>config/coneksi.php";</w:t>
      </w:r>
    </w:p>
    <w:p w:rsidR="00F651C8" w:rsidRDefault="00A10AE1">
      <w:pPr>
        <w:spacing w:before="8" w:line="245" w:lineRule="auto"/>
        <w:ind w:left="1614" w:right="2238" w:firstLine="67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//echo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"$key1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$key7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a.semester='$key2'</w:t>
      </w:r>
      <w:r>
        <w:rPr>
          <w:rFonts w:ascii="Courier New" w:eastAsia="Courier New" w:hAnsi="Courier New" w:cs="Courier New"/>
          <w:spacing w:val="5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$key7 </w:t>
      </w:r>
      <w:r>
        <w:rPr>
          <w:rFonts w:ascii="Courier New" w:eastAsia="Courier New" w:hAnsi="Courier New" w:cs="Courier New"/>
          <w:sz w:val="22"/>
          <w:szCs w:val="22"/>
        </w:rPr>
        <w:t>a.jurusan='$key3'</w:t>
      </w:r>
      <w:r>
        <w:rPr>
          <w:rFonts w:ascii="Courier New" w:eastAsia="Courier New" w:hAnsi="Courier New" w:cs="Courier New"/>
          <w:spacing w:val="4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$key7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$key4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$key5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$key6";</w:t>
      </w:r>
    </w:p>
    <w:p w:rsidR="00F651C8" w:rsidRDefault="00A10AE1">
      <w:pPr>
        <w:ind w:left="900" w:right="5486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//               </w:t>
      </w:r>
      <w:r>
        <w:rPr>
          <w:rFonts w:ascii="Courier New" w:eastAsia="Courier New" w:hAnsi="Courier New" w:cs="Courier New"/>
          <w:spacing w:val="5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echo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"$key";</w:t>
      </w:r>
    </w:p>
    <w:p w:rsidR="00F651C8" w:rsidRDefault="00A10AE1">
      <w:pPr>
        <w:spacing w:before="5"/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$tampilkan=mysql_query("SELECT</w:t>
      </w:r>
      <w:r>
        <w:rPr>
          <w:rFonts w:ascii="Courier New" w:eastAsia="Courier New" w:hAnsi="Courier New" w:cs="Courier New"/>
          <w:spacing w:val="8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*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FROM</w:t>
      </w:r>
    </w:p>
    <w:p w:rsidR="00F651C8" w:rsidRDefault="00A10AE1">
      <w:pPr>
        <w:spacing w:before="8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absen_detail</w:t>
      </w:r>
      <w:r>
        <w:rPr>
          <w:rFonts w:ascii="Courier New" w:eastAsia="Courier New" w:hAnsi="Courier New" w:cs="Courier New"/>
          <w:spacing w:val="3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ad,absen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where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$key </w:t>
      </w:r>
      <w:r>
        <w:rPr>
          <w:rFonts w:ascii="Courier New" w:eastAsia="Courier New" w:hAnsi="Courier New" w:cs="Courier New"/>
          <w:spacing w:val="1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LIMIT</w:t>
      </w:r>
    </w:p>
    <w:p w:rsidR="00F651C8" w:rsidRDefault="00A10AE1">
      <w:pPr>
        <w:spacing w:before="5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$posisi,$batas");</w:t>
      </w:r>
    </w:p>
    <w:p w:rsidR="00F651C8" w:rsidRDefault="00A10AE1">
      <w:pPr>
        <w:spacing w:before="5"/>
        <w:ind w:left="3103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$r= 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mysql_num_rows($tampilkan);</w:t>
      </w:r>
    </w:p>
    <w:p w:rsidR="00F651C8" w:rsidRDefault="00A10AE1">
      <w:pPr>
        <w:spacing w:before="8"/>
        <w:ind w:left="3103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if($r==0){</w:t>
      </w:r>
    </w:p>
    <w:p w:rsidR="00F651C8" w:rsidRDefault="00A10AE1">
      <w:pPr>
        <w:spacing w:before="5" w:line="246" w:lineRule="auto"/>
        <w:ind w:left="1614" w:right="2103" w:firstLine="135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echo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"&lt;script </w:t>
      </w:r>
      <w:r>
        <w:rPr>
          <w:rFonts w:ascii="Courier New" w:eastAsia="Courier New" w:hAnsi="Courier New" w:cs="Courier New"/>
          <w:sz w:val="22"/>
          <w:szCs w:val="22"/>
        </w:rPr>
        <w:t>language=javascript&gt;alert('Data</w:t>
      </w:r>
      <w:r>
        <w:rPr>
          <w:rFonts w:ascii="Courier New" w:eastAsia="Courier New" w:hAnsi="Courier New" w:cs="Courier New"/>
          <w:spacing w:val="8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tidak Ada');document.location.href='cariabsen.php'&lt;/scri pt&gt;";</w:t>
      </w:r>
    </w:p>
    <w:p w:rsidR="00F651C8" w:rsidRDefault="00F651C8">
      <w:pPr>
        <w:spacing w:before="14" w:line="240" w:lineRule="exact"/>
        <w:rPr>
          <w:sz w:val="24"/>
          <w:szCs w:val="24"/>
        </w:rPr>
      </w:pPr>
    </w:p>
    <w:p w:rsidR="00F651C8" w:rsidRDefault="00A10AE1">
      <w:pPr>
        <w:ind w:left="3103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while($r=mysql_fetch_array($tampilkan)){</w:t>
      </w:r>
    </w:p>
    <w:p w:rsidR="00F651C8" w:rsidRDefault="00A10AE1">
      <w:pPr>
        <w:spacing w:before="5" w:line="240" w:lineRule="exact"/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echo"&lt;tr&gt;</w:t>
      </w:r>
    </w:p>
    <w:p w:rsidR="00F651C8" w:rsidRDefault="00A10AE1">
      <w:pPr>
        <w:spacing w:before="12"/>
        <w:ind w:left="364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&lt;td&gt;&amp;nbsp;</w:t>
      </w:r>
      <w:r>
        <w:rPr>
          <w:rFonts w:ascii="Courier New" w:eastAsia="Courier New" w:hAnsi="Courier New" w:cs="Courier New"/>
          <w:spacing w:val="3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$r[NIM]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&amp;nbsp;&lt;/td&gt;</w:t>
      </w:r>
    </w:p>
    <w:p w:rsidR="00F651C8" w:rsidRDefault="00A10AE1">
      <w:pPr>
        <w:spacing w:before="8"/>
        <w:ind w:left="364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&lt;td&gt;&amp;nbsp;</w:t>
      </w:r>
      <w:r>
        <w:rPr>
          <w:rFonts w:ascii="Courier New" w:eastAsia="Courier New" w:hAnsi="Courier New" w:cs="Courier New"/>
          <w:spacing w:val="3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$r[nama]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&amp;</w:t>
      </w:r>
      <w:r>
        <w:rPr>
          <w:rFonts w:ascii="Courier New" w:eastAsia="Courier New" w:hAnsi="Courier New" w:cs="Courier New"/>
          <w:w w:val="102"/>
          <w:sz w:val="22"/>
          <w:szCs w:val="22"/>
        </w:rPr>
        <w:t>nbsp;&lt;/td&gt;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&lt;td&gt;&amp;nbsp;$r[masuk_asrama]&amp;nbsp;&lt;/td&gt;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&lt;td&gt;&amp;nbsp;$r[keluar_asrama]&amp;nbsp;&lt;/td&gt;</w:t>
      </w:r>
    </w:p>
    <w:p w:rsidR="00F651C8" w:rsidRDefault="00A10AE1">
      <w:pPr>
        <w:spacing w:before="5" w:line="240" w:lineRule="exact"/>
        <w:ind w:left="5773" w:right="4267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&lt;td</w:t>
      </w:r>
    </w:p>
    <w:p w:rsidR="00F651C8" w:rsidRDefault="00A10AE1">
      <w:pPr>
        <w:spacing w:before="12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bgcolor=#000000&gt;***&lt;/td&gt;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&lt;td&gt;&amp;nbsp;$r[izin_keluar]&amp;nbsp;&lt;/td&gt;</w:t>
      </w:r>
    </w:p>
    <w:p w:rsidR="00F651C8" w:rsidRDefault="00A10AE1">
      <w:pPr>
        <w:spacing w:before="5"/>
        <w:ind w:left="364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&lt;td&gt;&amp;nbsp;$r[izin_masuk]&amp;nbsp;&lt;/td&gt;</w:t>
      </w:r>
    </w:p>
    <w:p w:rsidR="00F651C8" w:rsidRDefault="00A10AE1">
      <w:pPr>
        <w:spacing w:before="5"/>
        <w:ind w:left="3644"/>
        <w:rPr>
          <w:rFonts w:ascii="Courier New" w:eastAsia="Courier New" w:hAnsi="Courier New" w:cs="Courier New"/>
          <w:sz w:val="22"/>
          <w:szCs w:val="22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&lt;td&gt;&amp;nbsp;$r[hari]&amp;nbsp;&lt;/td&gt;</w:t>
      </w:r>
    </w:p>
    <w:p w:rsidR="00F651C8" w:rsidRDefault="00F651C8">
      <w:pPr>
        <w:spacing w:before="8" w:line="120" w:lineRule="exact"/>
        <w:rPr>
          <w:sz w:val="12"/>
          <w:szCs w:val="12"/>
        </w:rPr>
      </w:pPr>
    </w:p>
    <w:p w:rsidR="00F651C8" w:rsidRDefault="00A10AE1">
      <w:pPr>
        <w:ind w:left="364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&lt;td 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bgcolor=#000000&gt;</w:t>
      </w:r>
      <w:r>
        <w:rPr>
          <w:rFonts w:ascii="Courier New" w:eastAsia="Courier New" w:hAnsi="Courier New" w:cs="Courier New"/>
          <w:w w:val="102"/>
          <w:sz w:val="22"/>
          <w:szCs w:val="22"/>
        </w:rPr>
        <w:t>***&lt;/td&gt;</w:t>
      </w:r>
    </w:p>
    <w:p w:rsidR="00F651C8" w:rsidRDefault="00A10AE1">
      <w:pPr>
        <w:spacing w:before="5"/>
        <w:ind w:left="3103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&lt;/tr&gt;";</w:t>
      </w:r>
    </w:p>
    <w:p w:rsidR="00F651C8" w:rsidRDefault="00A10AE1">
      <w:pPr>
        <w:spacing w:before="5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</w:t>
      </w:r>
    </w:p>
    <w:p w:rsidR="00F651C8" w:rsidRDefault="00A10AE1">
      <w:pPr>
        <w:spacing w:before="8"/>
        <w:ind w:left="20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$pecah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=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explode(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"</w:t>
      </w:r>
      <w:r>
        <w:rPr>
          <w:rFonts w:ascii="Courier New" w:eastAsia="Courier New" w:hAnsi="Courier New" w:cs="Courier New"/>
          <w:sz w:val="22"/>
          <w:szCs w:val="22"/>
        </w:rPr>
        <w:t>-",</w:t>
      </w:r>
      <w:r>
        <w:rPr>
          <w:rFonts w:ascii="Courier New" w:eastAsia="Courier New" w:hAnsi="Courier New" w:cs="Courier New"/>
          <w:spacing w:val="3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$key6);</w:t>
      </w:r>
    </w:p>
    <w:p w:rsidR="00F651C8" w:rsidRDefault="00A10AE1">
      <w:pPr>
        <w:spacing w:before="5"/>
        <w:ind w:left="20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$key66="$pecah[1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]</w:t>
      </w:r>
      <w:r>
        <w:rPr>
          <w:rFonts w:ascii="Courier New" w:eastAsia="Courier New" w:hAnsi="Courier New" w:cs="Courier New"/>
          <w:w w:val="102"/>
          <w:sz w:val="22"/>
          <w:szCs w:val="22"/>
        </w:rPr>
        <w:t>-$pecah[2]";</w:t>
      </w:r>
    </w:p>
    <w:p w:rsidR="00F651C8" w:rsidRDefault="00A10AE1">
      <w:pPr>
        <w:spacing w:before="5" w:line="240" w:lineRule="exact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?&gt;</w:t>
      </w:r>
    </w:p>
    <w:p w:rsidR="00F651C8" w:rsidRDefault="00F651C8">
      <w:pPr>
        <w:spacing w:before="7" w:line="220" w:lineRule="exact"/>
        <w:rPr>
          <w:sz w:val="22"/>
          <w:szCs w:val="22"/>
        </w:rPr>
      </w:pPr>
    </w:p>
    <w:p w:rsidR="00F651C8" w:rsidRDefault="00A10AE1">
      <w:pPr>
        <w:spacing w:before="42"/>
        <w:ind w:left="120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&lt;/table&gt;</w:t>
      </w:r>
    </w:p>
    <w:p w:rsidR="00F651C8" w:rsidRDefault="00A10AE1">
      <w:pPr>
        <w:spacing w:before="5" w:line="240" w:lineRule="exact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&lt;/div&gt;</w:t>
      </w:r>
    </w:p>
    <w:p w:rsidR="00F651C8" w:rsidRDefault="00A10AE1">
      <w:pPr>
        <w:spacing w:before="12" w:line="246" w:lineRule="auto"/>
        <w:ind w:left="1614" w:right="2103" w:firstLine="13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&lt;a href="cetak.php?key1=&lt;?=$key1?&gt;&amp;key2=&lt;?=$key2?&gt;&amp;ke y3=&lt;?=$key3?&gt;&amp;key4=&lt;?=$key4?&gt;&amp;key5=&lt;?=$key5?&gt;&amp;key6</w:t>
      </w:r>
    </w:p>
    <w:p w:rsidR="00F651C8" w:rsidRDefault="00A10AE1">
      <w:pPr>
        <w:spacing w:line="240" w:lineRule="exact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=&lt;?=$key66?&gt;&amp;key7=&lt;?=$key7?&gt;"&gt;Cetak&lt;/a&gt;</w:t>
      </w:r>
    </w:p>
    <w:p w:rsidR="00F651C8" w:rsidRDefault="00A10AE1">
      <w:pPr>
        <w:spacing w:before="8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&lt;/div&gt;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</w:t>
      </w:r>
      <w:r>
        <w:rPr>
          <w:rFonts w:ascii="Courier New" w:eastAsia="Courier New" w:hAnsi="Courier New" w:cs="Courier New"/>
          <w:w w:val="102"/>
          <w:sz w:val="22"/>
          <w:szCs w:val="22"/>
        </w:rPr>
        <w:t>center&gt;</w:t>
      </w:r>
    </w:p>
    <w:p w:rsidR="00F651C8" w:rsidRDefault="00A10AE1">
      <w:pPr>
        <w:spacing w:before="5" w:line="240" w:lineRule="exact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&lt;?php</w:t>
      </w:r>
    </w:p>
    <w:p w:rsidR="00F651C8" w:rsidRDefault="00A10AE1">
      <w:pPr>
        <w:spacing w:before="12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$file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=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"cariabsen.php?";</w:t>
      </w:r>
    </w:p>
    <w:p w:rsidR="00F651C8" w:rsidRDefault="00A10AE1">
      <w:pPr>
        <w:spacing w:before="8" w:line="245" w:lineRule="auto"/>
        <w:ind w:left="1614" w:right="250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$tampil2="SELECT</w:t>
      </w:r>
      <w:r>
        <w:rPr>
          <w:rFonts w:ascii="Courier New" w:eastAsia="Courier New" w:hAnsi="Courier New" w:cs="Courier New"/>
          <w:spacing w:val="4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*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FROM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absen_detail</w:t>
      </w:r>
      <w:r>
        <w:rPr>
          <w:rFonts w:ascii="Courier New" w:eastAsia="Courier New" w:hAnsi="Courier New" w:cs="Courier New"/>
          <w:spacing w:val="3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ad,absen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a </w:t>
      </w:r>
      <w:r>
        <w:rPr>
          <w:rFonts w:ascii="Courier New" w:eastAsia="Courier New" w:hAnsi="Courier New" w:cs="Courier New"/>
          <w:sz w:val="22"/>
          <w:szCs w:val="22"/>
        </w:rPr>
        <w:t>where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$key";</w:t>
      </w:r>
    </w:p>
    <w:p w:rsidR="00F651C8" w:rsidRDefault="00F651C8">
      <w:pPr>
        <w:spacing w:before="15" w:line="200" w:lineRule="exact"/>
      </w:pPr>
    </w:p>
    <w:p w:rsidR="00F651C8" w:rsidRDefault="00A10AE1">
      <w:pPr>
        <w:spacing w:before="42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include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"class_paging.php";</w:t>
      </w:r>
    </w:p>
    <w:p w:rsidR="00F651C8" w:rsidRDefault="00A10AE1">
      <w:pPr>
        <w:spacing w:before="5" w:line="240" w:lineRule="exact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?&gt;</w:t>
      </w:r>
    </w:p>
    <w:p w:rsidR="00F651C8" w:rsidRDefault="00A10AE1">
      <w:pPr>
        <w:spacing w:before="12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&lt;/center&gt;</w:t>
      </w:r>
    </w:p>
    <w:p w:rsidR="00F651C8" w:rsidRDefault="00A10AE1">
      <w:pPr>
        <w:spacing w:before="7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id="footer"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&gt;</w:t>
      </w:r>
      <w:r>
        <w:rPr>
          <w:rFonts w:ascii="Tahoma" w:eastAsia="Tahoma" w:hAnsi="Tahoma" w:cs="Tahoma"/>
          <w:sz w:val="22"/>
          <w:szCs w:val="22"/>
        </w:rPr>
        <w:t>�</w:t>
      </w:r>
      <w:r>
        <w:rPr>
          <w:rFonts w:ascii="Tahoma" w:eastAsia="Tahoma" w:hAnsi="Tahoma" w:cs="Tahoma"/>
          <w:sz w:val="22"/>
          <w:szCs w:val="22"/>
        </w:rPr>
        <w:t xml:space="preserve"> </w:t>
      </w:r>
      <w:r>
        <w:rPr>
          <w:rFonts w:ascii="Tahoma" w:eastAsia="Tahoma" w:hAnsi="Tahoma" w:cs="Tahoma"/>
          <w:spacing w:val="3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2013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aGraphy.com&lt;/div&gt;</w:t>
      </w:r>
    </w:p>
    <w:p w:rsidR="00F651C8" w:rsidRDefault="00A10AE1">
      <w:pPr>
        <w:spacing w:before="5" w:line="247" w:lineRule="auto"/>
        <w:ind w:left="1614" w:right="4538" w:firstLine="40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class="clos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e</w:t>
      </w:r>
      <w:r>
        <w:rPr>
          <w:rFonts w:ascii="Courier New" w:eastAsia="Courier New" w:hAnsi="Courier New" w:cs="Courier New"/>
          <w:sz w:val="22"/>
          <w:szCs w:val="22"/>
        </w:rPr>
        <w:t>-button"&gt;</w:t>
      </w:r>
      <w:r>
        <w:rPr>
          <w:rFonts w:ascii="Courier New" w:eastAsia="Courier New" w:hAnsi="Courier New" w:cs="Courier New"/>
          <w:spacing w:val="5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&lt;a href="index.php"&gt;x&lt;/a&gt;&lt;/div&gt;</w:t>
      </w:r>
    </w:p>
    <w:p w:rsidR="00F651C8" w:rsidRDefault="00A10AE1">
      <w:pPr>
        <w:spacing w:line="240" w:lineRule="exact"/>
        <w:ind w:left="1036" w:right="8463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&lt;/body&gt;</w:t>
      </w:r>
    </w:p>
    <w:p w:rsidR="00F651C8" w:rsidRDefault="00A10AE1">
      <w:pPr>
        <w:spacing w:before="5"/>
        <w:ind w:left="1036" w:right="8464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</w:t>
      </w:r>
      <w:r>
        <w:rPr>
          <w:rFonts w:ascii="Courier New" w:eastAsia="Courier New" w:hAnsi="Courier New" w:cs="Courier New"/>
          <w:w w:val="102"/>
          <w:sz w:val="22"/>
          <w:szCs w:val="22"/>
        </w:rPr>
        <w:t>/html&gt;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4.</w:t>
      </w:r>
      <w:r>
        <w:rPr>
          <w:rFonts w:ascii="Courier New" w:eastAsia="Courier New" w:hAnsi="Courier New" w:cs="Courier New"/>
          <w:spacing w:val="-6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Cetak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&lt;?php</w:t>
      </w:r>
    </w:p>
    <w:p w:rsidR="00F651C8" w:rsidRDefault="00A10AE1">
      <w:pPr>
        <w:spacing w:before="8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//error_reporting</w:t>
      </w:r>
      <w:r>
        <w:rPr>
          <w:rFonts w:ascii="Courier New" w:eastAsia="Courier New" w:hAnsi="Courier New" w:cs="Courier New"/>
          <w:spacing w:val="4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(E_ALL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^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E_NOTICE);</w:t>
      </w:r>
    </w:p>
    <w:p w:rsidR="00F651C8" w:rsidRDefault="00A10AE1">
      <w:pPr>
        <w:spacing w:before="5"/>
        <w:ind w:left="120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mysql_connect("localhost","root","");</w:t>
      </w:r>
    </w:p>
    <w:p w:rsidR="00F651C8" w:rsidRDefault="00A10AE1">
      <w:pPr>
        <w:spacing w:before="5"/>
        <w:ind w:left="1442" w:right="4945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mysql_select_db("nitgendbac");</w:t>
      </w:r>
    </w:p>
    <w:p w:rsidR="00F651C8" w:rsidRDefault="00A10AE1">
      <w:pPr>
        <w:spacing w:before="8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$key1=$_GET['key1'];</w:t>
      </w:r>
    </w:p>
    <w:p w:rsidR="00F651C8" w:rsidRDefault="00A10AE1">
      <w:pPr>
        <w:spacing w:before="5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$key2=$_GET['key2'];</w:t>
      </w:r>
    </w:p>
    <w:p w:rsidR="00F651C8" w:rsidRDefault="00A10AE1">
      <w:pPr>
        <w:spacing w:before="5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$key3=$_GET['key3'];</w:t>
      </w:r>
    </w:p>
    <w:p w:rsidR="00F651C8" w:rsidRDefault="00A10AE1">
      <w:pPr>
        <w:spacing w:before="5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$key4=$_GET['key4'];</w:t>
      </w:r>
    </w:p>
    <w:p w:rsidR="00F651C8" w:rsidRDefault="00A10AE1">
      <w:pPr>
        <w:spacing w:before="8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$key5=$_GET['key5'];</w:t>
      </w:r>
    </w:p>
    <w:p w:rsidR="00F651C8" w:rsidRDefault="00A10AE1">
      <w:pPr>
        <w:spacing w:before="5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$key6=$_GET['key6'];</w:t>
      </w:r>
    </w:p>
    <w:p w:rsidR="00F651C8" w:rsidRDefault="00A10AE1">
      <w:pPr>
        <w:spacing w:before="5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$key7=$_GET['key7'];</w:t>
      </w:r>
    </w:p>
    <w:p w:rsidR="00F651C8" w:rsidRDefault="00A10AE1">
      <w:pPr>
        <w:spacing w:before="8"/>
        <w:ind w:left="20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$key="";</w:t>
      </w:r>
    </w:p>
    <w:p w:rsidR="00F651C8" w:rsidRDefault="00A10AE1">
      <w:pPr>
        <w:spacing w:before="5"/>
        <w:ind w:left="20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if(empty($key2)){</w:t>
      </w:r>
    </w:p>
    <w:p w:rsidR="00F651C8" w:rsidRDefault="00A10AE1">
      <w:pPr>
        <w:spacing w:before="5" w:line="240" w:lineRule="exact"/>
        <w:ind w:left="242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$key="$key1";</w:t>
      </w:r>
    </w:p>
    <w:p w:rsidR="00F651C8" w:rsidRDefault="00A10AE1">
      <w:pPr>
        <w:spacing w:before="12"/>
        <w:ind w:left="20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</w:t>
      </w:r>
    </w:p>
    <w:p w:rsidR="00F651C8" w:rsidRDefault="00A10AE1">
      <w:pPr>
        <w:spacing w:before="8"/>
        <w:ind w:left="2020"/>
        <w:rPr>
          <w:rFonts w:ascii="Courier New" w:eastAsia="Courier New" w:hAnsi="Courier New" w:cs="Courier New"/>
          <w:sz w:val="22"/>
          <w:szCs w:val="22"/>
        </w:rPr>
        <w:sectPr w:rsidR="00F651C8">
          <w:pgSz w:w="12240" w:h="15840"/>
          <w:pgMar w:top="1480" w:right="0" w:bottom="280" w:left="1720" w:header="0" w:footer="0" w:gutter="0"/>
          <w:cols w:space="720"/>
        </w:sectPr>
      </w:pPr>
      <w:r>
        <w:rPr>
          <w:rFonts w:ascii="Courier New" w:eastAsia="Courier New" w:hAnsi="Courier New" w:cs="Courier New"/>
          <w:w w:val="102"/>
          <w:sz w:val="22"/>
          <w:szCs w:val="22"/>
        </w:rPr>
        <w:t>else{</w:t>
      </w:r>
    </w:p>
    <w:p w:rsidR="00F651C8" w:rsidRDefault="00F651C8">
      <w:pPr>
        <w:spacing w:before="8" w:line="120" w:lineRule="exact"/>
        <w:rPr>
          <w:sz w:val="12"/>
          <w:szCs w:val="12"/>
        </w:rPr>
      </w:pPr>
    </w:p>
    <w:p w:rsidR="00F651C8" w:rsidRDefault="00A10AE1">
      <w:pPr>
        <w:spacing w:line="245" w:lineRule="auto"/>
        <w:ind w:left="1614" w:right="2373" w:firstLine="81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$key="$key1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$key7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a.semester='$key2'</w:t>
      </w:r>
      <w:r>
        <w:rPr>
          <w:rFonts w:ascii="Courier New" w:eastAsia="Courier New" w:hAnsi="Courier New" w:cs="Courier New"/>
          <w:spacing w:val="5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$key7 </w:t>
      </w:r>
      <w:r>
        <w:rPr>
          <w:rFonts w:ascii="Courier New" w:eastAsia="Courier New" w:hAnsi="Courier New" w:cs="Courier New"/>
          <w:sz w:val="22"/>
          <w:szCs w:val="22"/>
        </w:rPr>
        <w:t>a.jurusan='$key3'</w:t>
      </w:r>
      <w:r>
        <w:rPr>
          <w:rFonts w:ascii="Courier New" w:eastAsia="Courier New" w:hAnsi="Courier New" w:cs="Courier New"/>
          <w:spacing w:val="4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$key7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$key4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$key5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'%201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3</w:t>
      </w:r>
      <w:r>
        <w:rPr>
          <w:rFonts w:ascii="Courier New" w:eastAsia="Courier New" w:hAnsi="Courier New" w:cs="Courier New"/>
          <w:w w:val="102"/>
          <w:sz w:val="22"/>
          <w:szCs w:val="22"/>
        </w:rPr>
        <w:t>-</w:t>
      </w:r>
    </w:p>
    <w:p w:rsidR="00F651C8" w:rsidRDefault="00A10AE1">
      <w:pPr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$key6'";</w:t>
      </w:r>
    </w:p>
    <w:p w:rsidR="00F651C8" w:rsidRDefault="00A10AE1">
      <w:pPr>
        <w:spacing w:before="8"/>
        <w:ind w:left="1983" w:right="8328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//echo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"$key";</w:t>
      </w:r>
    </w:p>
    <w:p w:rsidR="00F651C8" w:rsidRDefault="00A10AE1">
      <w:pPr>
        <w:spacing w:before="5"/>
        <w:ind w:left="215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//mysql_query("insert</w:t>
      </w:r>
      <w:r>
        <w:rPr>
          <w:rFonts w:ascii="Courier New" w:eastAsia="Courier New" w:hAnsi="Courier New" w:cs="Courier New"/>
          <w:spacing w:val="5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into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tes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values('11</w:t>
      </w:r>
      <w:r>
        <w:rPr>
          <w:rFonts w:ascii="Courier New" w:eastAsia="Courier New" w:hAnsi="Courier New" w:cs="Courier New"/>
          <w:spacing w:val="3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=</w:t>
      </w:r>
    </w:p>
    <w:p w:rsidR="00F651C8" w:rsidRDefault="00A10AE1">
      <w:pPr>
        <w:spacing w:before="8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$key')")or</w:t>
      </w:r>
      <w:r>
        <w:rPr>
          <w:rFonts w:ascii="Courier New" w:eastAsia="Courier New" w:hAnsi="Courier New" w:cs="Courier New"/>
          <w:spacing w:val="3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die("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eror");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require('fpdf/fpdf.php');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class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PDF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extends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FPDF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{</w:t>
      </w:r>
    </w:p>
    <w:p w:rsidR="00F651C8" w:rsidRDefault="00A10AE1">
      <w:pPr>
        <w:spacing w:before="2" w:line="500" w:lineRule="atLeast"/>
        <w:ind w:left="937" w:right="562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membaca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data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dari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database </w:t>
      </w:r>
      <w:r>
        <w:rPr>
          <w:rFonts w:ascii="Courier New" w:eastAsia="Courier New" w:hAnsi="Courier New" w:cs="Courier New"/>
          <w:sz w:val="22"/>
          <w:szCs w:val="22"/>
        </w:rPr>
        <w:t>function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LoadData($key)</w:t>
      </w:r>
    </w:p>
    <w:p w:rsidR="00F651C8" w:rsidRDefault="00A10AE1">
      <w:pPr>
        <w:spacing w:before="5" w:line="240" w:lineRule="exact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{</w:t>
      </w:r>
    </w:p>
    <w:p w:rsidR="00F651C8" w:rsidRDefault="00A10AE1">
      <w:pPr>
        <w:spacing w:before="14" w:line="245" w:lineRule="auto"/>
        <w:ind w:left="1479" w:right="39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$data=array(); mysql_connect("localhost","r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o</w:t>
      </w:r>
      <w:r>
        <w:rPr>
          <w:rFonts w:ascii="Courier New" w:eastAsia="Courier New" w:hAnsi="Courier New" w:cs="Courier New"/>
          <w:w w:val="102"/>
          <w:sz w:val="22"/>
          <w:szCs w:val="22"/>
        </w:rPr>
        <w:t>ot",""); mysql_select_db("nitgendbac");</w:t>
      </w:r>
    </w:p>
    <w:p w:rsidR="00F651C8" w:rsidRDefault="00F651C8">
      <w:pPr>
        <w:spacing w:before="17" w:line="240" w:lineRule="exact"/>
        <w:rPr>
          <w:sz w:val="24"/>
          <w:szCs w:val="24"/>
        </w:rPr>
      </w:pPr>
    </w:p>
    <w:p w:rsidR="00F651C8" w:rsidRDefault="00A10AE1">
      <w:pPr>
        <w:ind w:left="900" w:right="2509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//  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$key="$key1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$key7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$key2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$key7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$key3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$key7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$key4</w:t>
      </w:r>
    </w:p>
    <w:p w:rsidR="00F651C8" w:rsidRDefault="00A10AE1">
      <w:pPr>
        <w:spacing w:before="5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$key5 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$key6";</w:t>
      </w:r>
    </w:p>
    <w:p w:rsidR="00F651C8" w:rsidRDefault="00A10AE1">
      <w:pPr>
        <w:spacing w:before="5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$query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=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"SELECT</w:t>
      </w:r>
    </w:p>
    <w:p w:rsidR="00F651C8" w:rsidRDefault="00A10AE1">
      <w:pPr>
        <w:spacing w:before="8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a.NIM,a.nama,a.jurusan,a.semester,a.masuk_asrama,a</w:t>
      </w:r>
    </w:p>
    <w:p w:rsidR="00F651C8" w:rsidRDefault="00A10AE1">
      <w:pPr>
        <w:spacing w:before="5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.keluar_asrama,ad.izin_keluar,ad.izin_masuk</w:t>
      </w:r>
      <w:r>
        <w:rPr>
          <w:rFonts w:ascii="Courier New" w:eastAsia="Courier New" w:hAnsi="Courier New" w:cs="Courier New"/>
          <w:spacing w:val="11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FROM</w:t>
      </w:r>
    </w:p>
    <w:p w:rsidR="00F651C8" w:rsidRDefault="00A10AE1">
      <w:pPr>
        <w:spacing w:before="5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absen_detail</w:t>
      </w:r>
      <w:r>
        <w:rPr>
          <w:rFonts w:ascii="Courier New" w:eastAsia="Courier New" w:hAnsi="Courier New" w:cs="Courier New"/>
          <w:spacing w:val="3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ad,absen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where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$key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";</w:t>
      </w:r>
    </w:p>
    <w:p w:rsidR="00F651C8" w:rsidRDefault="00A10AE1">
      <w:pPr>
        <w:spacing w:before="8"/>
        <w:ind w:left="900" w:right="2375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//    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mysql_query("insert</w:t>
      </w:r>
      <w:r>
        <w:rPr>
          <w:rFonts w:ascii="Courier New" w:eastAsia="Courier New" w:hAnsi="Courier New" w:cs="Courier New"/>
          <w:spacing w:val="5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into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tes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values('$key')");</w:t>
      </w:r>
    </w:p>
    <w:p w:rsidR="00F651C8" w:rsidRDefault="00A10AE1">
      <w:pPr>
        <w:spacing w:before="5"/>
        <w:ind w:left="1343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mysql_query("insert</w:t>
      </w:r>
      <w:r>
        <w:rPr>
          <w:rFonts w:ascii="Courier New" w:eastAsia="Courier New" w:hAnsi="Courier New" w:cs="Courier New"/>
          <w:spacing w:val="5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into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tes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values('</w:t>
      </w:r>
      <w:r>
        <w:rPr>
          <w:rFonts w:ascii="Courier New" w:eastAsia="Courier New" w:hAnsi="Courier New" w:cs="Courier New"/>
          <w:spacing w:val="2"/>
          <w:w w:val="102"/>
          <w:sz w:val="22"/>
          <w:szCs w:val="22"/>
        </w:rPr>
        <w:t>$</w:t>
      </w:r>
      <w:r>
        <w:rPr>
          <w:rFonts w:ascii="Courier New" w:eastAsia="Courier New" w:hAnsi="Courier New" w:cs="Courier New"/>
          <w:w w:val="102"/>
          <w:sz w:val="22"/>
          <w:szCs w:val="22"/>
        </w:rPr>
        <w:t>key')");</w:t>
      </w:r>
    </w:p>
    <w:p w:rsidR="00F651C8" w:rsidRDefault="00A10AE1">
      <w:pPr>
        <w:spacing w:before="5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$hasil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=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mysql_query($query);</w:t>
      </w:r>
    </w:p>
    <w:p w:rsidR="00F651C8" w:rsidRDefault="00A10AE1">
      <w:pPr>
        <w:spacing w:before="5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$i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=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0;</w:t>
      </w:r>
    </w:p>
    <w:p w:rsidR="00F651C8" w:rsidRDefault="00A10AE1">
      <w:pPr>
        <w:spacing w:before="8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while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($fetchdata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=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mysql_fetch_row($hasil))</w:t>
      </w:r>
    </w:p>
    <w:p w:rsidR="00F651C8" w:rsidRDefault="00A10AE1">
      <w:pPr>
        <w:spacing w:before="5" w:line="240" w:lineRule="exact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{</w:t>
      </w:r>
    </w:p>
    <w:p w:rsidR="00F651C8" w:rsidRDefault="00A10AE1">
      <w:pPr>
        <w:spacing w:before="12" w:line="245" w:lineRule="auto"/>
        <w:ind w:left="1614" w:right="305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$i++;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membuat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counter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1,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2,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3,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...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untuk ditampilkan</w:t>
      </w:r>
    </w:p>
    <w:p w:rsidR="00F651C8" w:rsidRDefault="00A10AE1">
      <w:pPr>
        <w:spacing w:before="2"/>
        <w:ind w:left="174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array_unshift($fetchdata,$i);</w:t>
      </w:r>
    </w:p>
    <w:p w:rsidR="00F651C8" w:rsidRDefault="00A10AE1">
      <w:pPr>
        <w:spacing w:before="5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$data[]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=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$fetchdata;</w:t>
      </w:r>
    </w:p>
    <w:p w:rsidR="00F651C8" w:rsidRDefault="00A10AE1">
      <w:pPr>
        <w:spacing w:before="5" w:line="240" w:lineRule="exact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}</w:t>
      </w:r>
    </w:p>
    <w:p w:rsidR="00F651C8" w:rsidRDefault="00A10AE1">
      <w:pPr>
        <w:spacing w:before="14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return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$data;</w:t>
      </w:r>
    </w:p>
    <w:p w:rsidR="00F651C8" w:rsidRDefault="00A10AE1">
      <w:pPr>
        <w:spacing w:before="5" w:line="240" w:lineRule="exact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}</w:t>
      </w:r>
    </w:p>
    <w:p w:rsidR="00F651C8" w:rsidRDefault="00F651C8">
      <w:pPr>
        <w:spacing w:before="4" w:line="220" w:lineRule="exact"/>
        <w:rPr>
          <w:sz w:val="22"/>
          <w:szCs w:val="22"/>
        </w:rPr>
      </w:pPr>
    </w:p>
    <w:p w:rsidR="00F651C8" w:rsidRDefault="00A10AE1">
      <w:pPr>
        <w:spacing w:before="42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function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untuk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menampilkan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tabel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function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TabelWarna($header,$data)</w:t>
      </w:r>
    </w:p>
    <w:p w:rsidR="00F651C8" w:rsidRDefault="00A10AE1">
      <w:pPr>
        <w:spacing w:before="5" w:line="240" w:lineRule="exact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{</w:t>
      </w:r>
    </w:p>
    <w:p w:rsidR="00F651C8" w:rsidRDefault="00A10AE1">
      <w:pPr>
        <w:spacing w:before="14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setting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lebar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masin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g</w:t>
      </w:r>
      <w:r>
        <w:rPr>
          <w:rFonts w:ascii="Courier New" w:eastAsia="Courier New" w:hAnsi="Courier New" w:cs="Courier New"/>
          <w:sz w:val="22"/>
          <w:szCs w:val="22"/>
        </w:rPr>
        <w:t>-masing</w:t>
      </w:r>
      <w:r>
        <w:rPr>
          <w:rFonts w:ascii="Courier New" w:eastAsia="Courier New" w:hAnsi="Courier New" w:cs="Courier New"/>
          <w:spacing w:val="3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kolom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dalam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mm</w:t>
      </w:r>
    </w:p>
    <w:p w:rsidR="00F651C8" w:rsidRDefault="00A10AE1">
      <w:pPr>
        <w:spacing w:before="5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$w=array(10,35,50,40,25,42,42,42,42);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1479"/>
        <w:rPr>
          <w:rFonts w:ascii="Courier New" w:eastAsia="Courier New" w:hAnsi="Courier New" w:cs="Courier New"/>
          <w:sz w:val="22"/>
          <w:szCs w:val="22"/>
        </w:rPr>
        <w:sectPr w:rsidR="00F651C8">
          <w:pgSz w:w="12240" w:h="15840"/>
          <w:pgMar w:top="1480" w:right="0" w:bottom="280" w:left="1720" w:header="0" w:footer="0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membuat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kepala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tabel</w:t>
      </w:r>
    </w:p>
    <w:p w:rsidR="00F651C8" w:rsidRDefault="00F651C8">
      <w:pPr>
        <w:spacing w:before="8" w:line="120" w:lineRule="exact"/>
        <w:rPr>
          <w:sz w:val="12"/>
          <w:szCs w:val="12"/>
        </w:rPr>
      </w:pPr>
    </w:p>
    <w:p w:rsidR="00F651C8" w:rsidRDefault="00A10AE1">
      <w:pPr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for($i=0;$i&lt;count($header);$i++)</w:t>
      </w:r>
    </w:p>
    <w:p w:rsidR="00F651C8" w:rsidRDefault="00A10AE1">
      <w:pPr>
        <w:spacing w:before="5" w:line="240" w:lineRule="exact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{</w:t>
      </w:r>
    </w:p>
    <w:p w:rsidR="00F651C8" w:rsidRDefault="00A10AE1">
      <w:pPr>
        <w:spacing w:before="12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memberi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war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n</w:t>
      </w:r>
      <w:r>
        <w:rPr>
          <w:rFonts w:ascii="Courier New" w:eastAsia="Courier New" w:hAnsi="Courier New" w:cs="Courier New"/>
          <w:sz w:val="22"/>
          <w:szCs w:val="22"/>
        </w:rPr>
        <w:t>a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latar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merah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pada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kepala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tabel</w:t>
      </w:r>
    </w:p>
    <w:p w:rsidR="00F651C8" w:rsidRDefault="00A10AE1">
      <w:pPr>
        <w:spacing w:before="8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$this-&gt;SetFillColor(255,</w:t>
      </w:r>
      <w:r>
        <w:rPr>
          <w:rFonts w:ascii="Courier New" w:eastAsia="Courier New" w:hAnsi="Courier New" w:cs="Courier New"/>
          <w:spacing w:val="6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0,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0);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setting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huruf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bold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pada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kepala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tabel</w:t>
      </w:r>
    </w:p>
    <w:p w:rsidR="00F651C8" w:rsidRDefault="00A10AE1">
      <w:pPr>
        <w:spacing w:before="5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$this-&gt;SetFont('Arial','B',12);</w:t>
      </w:r>
    </w:p>
    <w:p w:rsidR="00F651C8" w:rsidRDefault="00A10AE1">
      <w:pPr>
        <w:spacing w:before="8" w:line="245" w:lineRule="auto"/>
        <w:ind w:left="1614" w:right="264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parameter</w:t>
      </w:r>
      <w:r>
        <w:rPr>
          <w:rFonts w:ascii="Courier New" w:eastAsia="Courier New" w:hAnsi="Courier New" w:cs="Courier New"/>
          <w:spacing w:val="2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L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menunjukkan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teks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rata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kiri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pada setiap</w:t>
      </w: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sel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kepala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tabel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$this-&gt;Cell($w[$i],7,$header[$i],1,0,'L',1);</w:t>
      </w:r>
    </w:p>
    <w:p w:rsidR="00F651C8" w:rsidRDefault="00A10AE1">
      <w:pPr>
        <w:spacing w:before="8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</w:t>
      </w:r>
    </w:p>
    <w:p w:rsidR="00F651C8" w:rsidRDefault="00A10AE1">
      <w:pPr>
        <w:spacing w:before="5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$this-&gt;Ln();</w:t>
      </w:r>
    </w:p>
    <w:p w:rsidR="00F651C8" w:rsidRDefault="00A10AE1">
      <w:pPr>
        <w:spacing w:before="5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menampilkan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data</w:t>
      </w:r>
    </w:p>
    <w:p w:rsidR="00F651C8" w:rsidRDefault="00A10AE1">
      <w:pPr>
        <w:spacing w:before="8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setting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jenis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font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pada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data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tabel</w:t>
      </w:r>
    </w:p>
    <w:p w:rsidR="00F651C8" w:rsidRDefault="00A10AE1">
      <w:pPr>
        <w:spacing w:before="5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$this-&gt;SetFont('Arial','',12);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$j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=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0;</w:t>
      </w:r>
    </w:p>
    <w:p w:rsidR="00F651C8" w:rsidRDefault="00A10AE1">
      <w:pPr>
        <w:spacing w:before="8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foreach($data</w:t>
      </w:r>
      <w:r>
        <w:rPr>
          <w:rFonts w:ascii="Courier New" w:eastAsia="Courier New" w:hAnsi="Courier New" w:cs="Courier New"/>
          <w:spacing w:val="3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as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$row)</w:t>
      </w:r>
    </w:p>
    <w:p w:rsidR="00F651C8" w:rsidRDefault="00A10AE1">
      <w:pPr>
        <w:spacing w:before="5" w:line="240" w:lineRule="exact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{</w:t>
      </w:r>
    </w:p>
    <w:p w:rsidR="00F651C8" w:rsidRDefault="00A10AE1">
      <w:pPr>
        <w:spacing w:before="12" w:line="247" w:lineRule="auto"/>
        <w:ind w:left="1614" w:right="2643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menampilkan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perubahan</w:t>
      </w:r>
      <w:r>
        <w:rPr>
          <w:rFonts w:ascii="Courier New" w:eastAsia="Courier New" w:hAnsi="Courier New" w:cs="Courier New"/>
          <w:spacing w:val="2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warna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latar</w:t>
      </w:r>
      <w:r>
        <w:rPr>
          <w:rFonts w:ascii="Courier New" w:eastAsia="Courier New" w:hAnsi="Courier New" w:cs="Courier New"/>
          <w:spacing w:val="1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putih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dan </w:t>
      </w:r>
      <w:r>
        <w:rPr>
          <w:rFonts w:ascii="Courier New" w:eastAsia="Courier New" w:hAnsi="Courier New" w:cs="Courier New"/>
          <w:sz w:val="22"/>
          <w:szCs w:val="22"/>
        </w:rPr>
        <w:t>biru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muda</w:t>
      </w:r>
    </w:p>
    <w:p w:rsidR="00F651C8" w:rsidRDefault="00A10AE1">
      <w:pPr>
        <w:spacing w:line="240" w:lineRule="exact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>setiap</w:t>
      </w:r>
      <w:r>
        <w:rPr>
          <w:rFonts w:ascii="Courier New" w:eastAsia="Courier New" w:hAnsi="Courier New" w:cs="Courier New"/>
          <w:spacing w:val="20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>ganti</w:t>
      </w:r>
      <w:r>
        <w:rPr>
          <w:rFonts w:ascii="Courier New" w:eastAsia="Courier New" w:hAnsi="Courier New" w:cs="Courier New"/>
          <w:spacing w:val="17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baris</w:t>
      </w:r>
    </w:p>
    <w:p w:rsidR="00F651C8" w:rsidRDefault="00A10AE1">
      <w:pPr>
        <w:spacing w:before="5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if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($j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%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2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==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0)</w:t>
      </w:r>
    </w:p>
    <w:p w:rsidR="00F651C8" w:rsidRDefault="00A10AE1">
      <w:pPr>
        <w:spacing w:before="5" w:line="247" w:lineRule="auto"/>
        <w:ind w:left="1614" w:right="2780" w:hanging="67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$this-&gt;SetFillCOlor(255,255,255);</w:t>
      </w:r>
      <w:r>
        <w:rPr>
          <w:rFonts w:ascii="Courier New" w:eastAsia="Courier New" w:hAnsi="Courier New" w:cs="Courier New"/>
          <w:spacing w:val="9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setting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warna putih</w:t>
      </w:r>
    </w:p>
    <w:p w:rsidR="00F651C8" w:rsidRDefault="00A10AE1">
      <w:pPr>
        <w:spacing w:line="240" w:lineRule="exact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2"/>
          <w:sz w:val="22"/>
          <w:szCs w:val="22"/>
        </w:rPr>
        <w:t>else</w:t>
      </w:r>
    </w:p>
    <w:p w:rsidR="00F651C8" w:rsidRDefault="00A10AE1">
      <w:pPr>
        <w:spacing w:before="5" w:line="247" w:lineRule="auto"/>
        <w:ind w:left="1614" w:right="2103" w:hanging="67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$this-&gt;SetFillCOlor(224,235,255);</w:t>
      </w:r>
      <w:r>
        <w:rPr>
          <w:rFonts w:ascii="Courier New" w:eastAsia="Courier New" w:hAnsi="Courier New" w:cs="Courier New"/>
          <w:spacing w:val="9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setting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warna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biru muda</w:t>
      </w:r>
    </w:p>
    <w:p w:rsidR="00F651C8" w:rsidRDefault="00F651C8">
      <w:pPr>
        <w:spacing w:before="13" w:line="240" w:lineRule="exact"/>
        <w:rPr>
          <w:sz w:val="24"/>
          <w:szCs w:val="24"/>
        </w:rPr>
      </w:pPr>
    </w:p>
    <w:p w:rsidR="00F651C8" w:rsidRDefault="00A10AE1">
      <w:pPr>
        <w:spacing w:line="245" w:lineRule="auto"/>
        <w:ind w:left="1614" w:right="4673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menampilkan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data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rata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kiri for($i=0;$i&lt;=sizeof($w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)</w:t>
      </w:r>
      <w:r>
        <w:rPr>
          <w:rFonts w:ascii="Courier New" w:eastAsia="Courier New" w:hAnsi="Courier New" w:cs="Courier New"/>
          <w:w w:val="102"/>
          <w:sz w:val="22"/>
          <w:szCs w:val="22"/>
        </w:rPr>
        <w:t>-1;$i++)</w:t>
      </w:r>
    </w:p>
    <w:p w:rsidR="00F651C8" w:rsidRDefault="00A10AE1">
      <w:pPr>
        <w:spacing w:before="2" w:line="240" w:lineRule="exact"/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$this-&gt;Cell($w[$i],6,$row[$i],1,0,'L',1);</w:t>
      </w:r>
    </w:p>
    <w:p w:rsidR="00F651C8" w:rsidRDefault="00F651C8">
      <w:pPr>
        <w:spacing w:before="4" w:line="220" w:lineRule="exact"/>
        <w:rPr>
          <w:sz w:val="22"/>
          <w:szCs w:val="22"/>
        </w:rPr>
      </w:pPr>
    </w:p>
    <w:p w:rsidR="00F651C8" w:rsidRDefault="00A10AE1">
      <w:pPr>
        <w:spacing w:before="42"/>
        <w:ind w:left="174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$this-&gt;Ln();</w:t>
      </w:r>
    </w:p>
    <w:p w:rsidR="00F651C8" w:rsidRDefault="00A10AE1">
      <w:pPr>
        <w:spacing w:before="5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$j++;</w:t>
      </w:r>
    </w:p>
    <w:p w:rsidR="00F651C8" w:rsidRDefault="00A10AE1">
      <w:pPr>
        <w:spacing w:before="8" w:line="240" w:lineRule="exact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}</w:t>
      </w:r>
    </w:p>
    <w:p w:rsidR="00F651C8" w:rsidRDefault="00A10AE1">
      <w:pPr>
        <w:spacing w:before="12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penutup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tabel</w:t>
      </w:r>
    </w:p>
    <w:p w:rsidR="00F651C8" w:rsidRDefault="00A10AE1">
      <w:pPr>
        <w:spacing w:before="5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$this-&gt;</w:t>
      </w:r>
      <w:r>
        <w:rPr>
          <w:rFonts w:ascii="Courier New" w:eastAsia="Courier New" w:hAnsi="Courier New" w:cs="Courier New"/>
          <w:w w:val="102"/>
          <w:sz w:val="22"/>
          <w:szCs w:val="22"/>
        </w:rPr>
        <w:t>Cell(array_sum($w),0,'','T');</w:t>
      </w:r>
    </w:p>
    <w:p w:rsidR="00F651C8" w:rsidRDefault="00A10AE1">
      <w:pPr>
        <w:spacing w:before="8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spacing w:line="240" w:lineRule="exact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}</w:t>
      </w:r>
    </w:p>
    <w:p w:rsidR="00F651C8" w:rsidRDefault="00F651C8">
      <w:pPr>
        <w:spacing w:before="7" w:line="220" w:lineRule="exact"/>
        <w:rPr>
          <w:sz w:val="22"/>
          <w:szCs w:val="22"/>
        </w:rPr>
      </w:pPr>
    </w:p>
    <w:p w:rsidR="00F651C8" w:rsidRDefault="00A10AE1">
      <w:pPr>
        <w:spacing w:before="42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$pdf=new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PDF();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nama-nama</w:t>
      </w:r>
      <w:r>
        <w:rPr>
          <w:rFonts w:ascii="Courier New" w:eastAsia="Courier New" w:hAnsi="Courier New" w:cs="Courier New"/>
          <w:spacing w:val="2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kolom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untuk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kepala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tabel</w:t>
      </w:r>
    </w:p>
    <w:p w:rsidR="00F651C8" w:rsidRDefault="00A10AE1">
      <w:pPr>
        <w:spacing w:before="8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//&lt;th&gt;NIM&lt;/th&gt;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//         </w:t>
      </w:r>
      <w:r>
        <w:rPr>
          <w:rFonts w:ascii="Courier New" w:eastAsia="Courier New" w:hAnsi="Courier New" w:cs="Courier New"/>
          <w:spacing w:val="3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&lt;th&gt;Nama&lt;/th&gt;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//       </w:t>
      </w:r>
      <w:r>
        <w:rPr>
          <w:rFonts w:ascii="Courier New" w:eastAsia="Courier New" w:hAnsi="Courier New" w:cs="Courier New"/>
          <w:spacing w:val="3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&lt;</w:t>
      </w:r>
      <w:r>
        <w:rPr>
          <w:rFonts w:ascii="Courier New" w:eastAsia="Courier New" w:hAnsi="Courier New" w:cs="Courier New"/>
          <w:sz w:val="22"/>
          <w:szCs w:val="22"/>
        </w:rPr>
        <w:t>th&gt;Hari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Masuk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Asrama&lt;/th&gt;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  <w:sectPr w:rsidR="00F651C8">
          <w:pgSz w:w="12240" w:h="15840"/>
          <w:pgMar w:top="1480" w:right="0" w:bottom="280" w:left="1720" w:header="0" w:footer="0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 xml:space="preserve">//         </w:t>
      </w:r>
      <w:r>
        <w:rPr>
          <w:rFonts w:ascii="Courier New" w:eastAsia="Courier New" w:hAnsi="Courier New" w:cs="Courier New"/>
          <w:spacing w:val="3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&lt;th&gt;Waktu</w:t>
      </w:r>
      <w:r>
        <w:rPr>
          <w:rFonts w:ascii="Courier New" w:eastAsia="Courier New" w:hAnsi="Courier New" w:cs="Courier New"/>
          <w:spacing w:val="2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Masuk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Asrama&lt;/th&gt;</w:t>
      </w:r>
    </w:p>
    <w:p w:rsidR="00F651C8" w:rsidRDefault="00F651C8">
      <w:pPr>
        <w:spacing w:before="8" w:line="120" w:lineRule="exact"/>
        <w:rPr>
          <w:sz w:val="12"/>
          <w:szCs w:val="12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//          </w:t>
      </w:r>
      <w:r>
        <w:rPr>
          <w:rFonts w:ascii="Courier New" w:eastAsia="Courier New" w:hAnsi="Courier New" w:cs="Courier New"/>
          <w:spacing w:val="4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&lt;th&gt;Hari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Keluar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Asrama&lt;/th&gt;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//         </w:t>
      </w:r>
      <w:r>
        <w:rPr>
          <w:rFonts w:ascii="Courier New" w:eastAsia="Courier New" w:hAnsi="Courier New" w:cs="Courier New"/>
          <w:spacing w:val="3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&lt;th&gt;Waktu</w:t>
      </w:r>
      <w:r>
        <w:rPr>
          <w:rFonts w:ascii="Courier New" w:eastAsia="Courier New" w:hAnsi="Courier New" w:cs="Courier New"/>
          <w:spacing w:val="2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Keluar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Asrama&lt;/th&gt;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//              </w:t>
      </w:r>
      <w:r>
        <w:rPr>
          <w:rFonts w:ascii="Courier New" w:eastAsia="Courier New" w:hAnsi="Courier New" w:cs="Courier New"/>
          <w:spacing w:val="5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&lt;th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bgcolor="#000000"&gt;***&lt;/th&gt;</w:t>
      </w:r>
    </w:p>
    <w:p w:rsidR="00F651C8" w:rsidRDefault="00A10AE1">
      <w:pPr>
        <w:spacing w:before="8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//         </w:t>
      </w:r>
      <w:r>
        <w:rPr>
          <w:rFonts w:ascii="Courier New" w:eastAsia="Courier New" w:hAnsi="Courier New" w:cs="Courier New"/>
          <w:spacing w:val="3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&lt;th&gt;Izin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Keluar&lt;/th&gt;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//         </w:t>
      </w:r>
      <w:r>
        <w:rPr>
          <w:rFonts w:ascii="Courier New" w:eastAsia="Courier New" w:hAnsi="Courier New" w:cs="Courier New"/>
          <w:spacing w:val="3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&lt;th&gt;Izin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Masuk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&lt;</w:t>
      </w:r>
      <w:r>
        <w:rPr>
          <w:rFonts w:ascii="Courier New" w:eastAsia="Courier New" w:hAnsi="Courier New" w:cs="Courier New"/>
          <w:w w:val="102"/>
          <w:sz w:val="22"/>
          <w:szCs w:val="22"/>
        </w:rPr>
        <w:t>/th&gt;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//         </w:t>
      </w:r>
      <w:r>
        <w:rPr>
          <w:rFonts w:ascii="Courier New" w:eastAsia="Courier New" w:hAnsi="Courier New" w:cs="Courier New"/>
          <w:spacing w:val="3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&lt;th&gt;Hari&lt;/th&gt;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$header=array('LAPORAN</w:t>
      </w:r>
      <w:r>
        <w:rPr>
          <w:rFonts w:ascii="Courier New" w:eastAsia="Courier New" w:hAnsi="Courier New" w:cs="Courier New"/>
          <w:spacing w:val="6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DATA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MAHASISWA');</w:t>
      </w:r>
    </w:p>
    <w:p w:rsidR="00F651C8" w:rsidRDefault="00A10AE1">
      <w:pPr>
        <w:spacing w:before="5" w:line="246" w:lineRule="auto"/>
        <w:ind w:left="1614" w:right="2103" w:hanging="67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$header=array('NO','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NIM','NAMA','JURUSAN','SEMESTER','M </w:t>
      </w:r>
      <w:r>
        <w:rPr>
          <w:rFonts w:ascii="Courier New" w:eastAsia="Courier New" w:hAnsi="Courier New" w:cs="Courier New"/>
          <w:sz w:val="22"/>
          <w:szCs w:val="22"/>
        </w:rPr>
        <w:t>ASUK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ASRAMA','KELUAR</w:t>
      </w:r>
      <w:r>
        <w:rPr>
          <w:rFonts w:ascii="Courier New" w:eastAsia="Courier New" w:hAnsi="Courier New" w:cs="Courier New"/>
          <w:spacing w:val="4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ASRAMA','IZIN</w:t>
      </w:r>
      <w:r>
        <w:rPr>
          <w:rFonts w:ascii="Courier New" w:eastAsia="Courier New" w:hAnsi="Courier New" w:cs="Courier New"/>
          <w:spacing w:val="3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KELUAR','IZIN MASUK');</w:t>
      </w:r>
    </w:p>
    <w:p w:rsidR="00F651C8" w:rsidRDefault="00F651C8">
      <w:pPr>
        <w:spacing w:before="14" w:line="240" w:lineRule="exact"/>
        <w:rPr>
          <w:sz w:val="24"/>
          <w:szCs w:val="24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memanggil</w:t>
      </w:r>
      <w:r>
        <w:rPr>
          <w:rFonts w:ascii="Courier New" w:eastAsia="Courier New" w:hAnsi="Courier New" w:cs="Courier New"/>
          <w:spacing w:val="2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function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untuk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baca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data</w:t>
      </w:r>
    </w:p>
    <w:p w:rsidR="00F651C8" w:rsidRDefault="00A10AE1">
      <w:pPr>
        <w:spacing w:before="8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$data=$pd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f</w:t>
      </w:r>
      <w:r>
        <w:rPr>
          <w:rFonts w:ascii="Courier New" w:eastAsia="Courier New" w:hAnsi="Courier New" w:cs="Courier New"/>
          <w:w w:val="102"/>
          <w:sz w:val="22"/>
          <w:szCs w:val="22"/>
        </w:rPr>
        <w:t>-&gt;LoadData($key);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$pdf-&gt;AddPage();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memanggil</w:t>
      </w:r>
      <w:r>
        <w:rPr>
          <w:rFonts w:ascii="Courier New" w:eastAsia="Courier New" w:hAnsi="Courier New" w:cs="Courier New"/>
          <w:spacing w:val="2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function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untuk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menampilkan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tabel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$pdf-&gt;</w:t>
      </w:r>
      <w:r>
        <w:rPr>
          <w:rFonts w:ascii="Courier New" w:eastAsia="Courier New" w:hAnsi="Courier New" w:cs="Courier New"/>
          <w:w w:val="102"/>
          <w:sz w:val="22"/>
          <w:szCs w:val="22"/>
        </w:rPr>
        <w:t>TabelWarna($header,$data);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$pdf-&gt;Output();</w:t>
      </w:r>
    </w:p>
    <w:p w:rsidR="00F651C8" w:rsidRDefault="00A10AE1">
      <w:pPr>
        <w:spacing w:before="8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?&gt;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127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5.</w:t>
      </w:r>
      <w:r>
        <w:rPr>
          <w:rFonts w:ascii="Courier New" w:eastAsia="Courier New" w:hAnsi="Courier New" w:cs="Courier New"/>
          <w:spacing w:val="-6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Mhs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spacing w:line="245" w:lineRule="auto"/>
        <w:ind w:left="937" w:right="481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&lt;?php  </w:t>
      </w:r>
      <w:r>
        <w:rPr>
          <w:rFonts w:ascii="Courier New" w:eastAsia="Courier New" w:hAnsi="Courier New" w:cs="Courier New"/>
          <w:spacing w:val="2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//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index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menu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utamanya. </w:t>
      </w:r>
      <w:r>
        <w:rPr>
          <w:rFonts w:ascii="Courier New" w:eastAsia="Courier New" w:hAnsi="Courier New" w:cs="Courier New"/>
          <w:sz w:val="22"/>
          <w:szCs w:val="22"/>
        </w:rPr>
        <w:t>error_reporting</w:t>
      </w:r>
      <w:r>
        <w:rPr>
          <w:rFonts w:ascii="Courier New" w:eastAsia="Courier New" w:hAnsi="Courier New" w:cs="Courier New"/>
          <w:spacing w:val="4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(E_ALL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^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E_NOTICE);</w:t>
      </w: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?&gt;</w:t>
      </w:r>
    </w:p>
    <w:p w:rsidR="00F651C8" w:rsidRDefault="00A10AE1">
      <w:pPr>
        <w:spacing w:before="8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&lt;html&gt;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&lt;head&gt;</w:t>
      </w:r>
    </w:p>
    <w:p w:rsidR="00F651C8" w:rsidRDefault="00A10AE1">
      <w:pPr>
        <w:spacing w:before="5"/>
        <w:ind w:left="120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&lt;meta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htt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p</w:t>
      </w:r>
      <w:r>
        <w:rPr>
          <w:rFonts w:ascii="Courier New" w:eastAsia="Courier New" w:hAnsi="Courier New" w:cs="Courier New"/>
          <w:sz w:val="22"/>
          <w:szCs w:val="22"/>
        </w:rPr>
        <w:t>-equiv="Conten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t</w:t>
      </w:r>
      <w:r>
        <w:rPr>
          <w:rFonts w:ascii="Courier New" w:eastAsia="Courier New" w:hAnsi="Courier New" w:cs="Courier New"/>
          <w:sz w:val="22"/>
          <w:szCs w:val="22"/>
        </w:rPr>
        <w:t>-Type"</w:t>
      </w:r>
      <w:r>
        <w:rPr>
          <w:rFonts w:ascii="Courier New" w:eastAsia="Courier New" w:hAnsi="Courier New" w:cs="Courier New"/>
          <w:spacing w:val="7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content="text/html;</w:t>
      </w:r>
    </w:p>
    <w:p w:rsidR="00F651C8" w:rsidRDefault="00A10AE1">
      <w:pPr>
        <w:spacing w:before="5"/>
        <w:ind w:left="1577" w:right="6704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charset=UT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F</w:t>
      </w:r>
      <w:r>
        <w:rPr>
          <w:rFonts w:ascii="Courier New" w:eastAsia="Courier New" w:hAnsi="Courier New" w:cs="Courier New"/>
          <w:w w:val="102"/>
          <w:sz w:val="22"/>
          <w:szCs w:val="22"/>
        </w:rPr>
        <w:t>-8"/&gt;</w:t>
      </w:r>
    </w:p>
    <w:p w:rsidR="00F651C8" w:rsidRDefault="00A10AE1">
      <w:pPr>
        <w:spacing w:before="8" w:line="245" w:lineRule="auto"/>
        <w:ind w:left="1614" w:right="4673" w:hanging="40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&lt;meta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htt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p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-equiv="X-UA-Compatible" </w:t>
      </w:r>
      <w:r>
        <w:rPr>
          <w:rFonts w:ascii="Courier New" w:eastAsia="Courier New" w:hAnsi="Courier New" w:cs="Courier New"/>
          <w:sz w:val="22"/>
          <w:szCs w:val="22"/>
        </w:rPr>
        <w:t>content="</w:t>
      </w:r>
      <w:r>
        <w:rPr>
          <w:rFonts w:ascii="Courier New" w:eastAsia="Courier New" w:hAnsi="Courier New" w:cs="Courier New"/>
          <w:sz w:val="22"/>
          <w:szCs w:val="22"/>
        </w:rPr>
        <w:t>IE=edge,chrome=1"</w:t>
      </w:r>
      <w:r>
        <w:rPr>
          <w:rFonts w:ascii="Courier New" w:eastAsia="Courier New" w:hAnsi="Courier New" w:cs="Courier New"/>
          <w:spacing w:val="7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/&gt;</w:t>
      </w:r>
    </w:p>
    <w:p w:rsidR="00F651C8" w:rsidRDefault="00A10AE1">
      <w:pPr>
        <w:ind w:left="120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&lt;title&gt;Windows</w:t>
      </w:r>
      <w:r>
        <w:rPr>
          <w:rFonts w:ascii="Courier New" w:eastAsia="Courier New" w:hAnsi="Courier New" w:cs="Courier New"/>
          <w:spacing w:val="4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8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Animations&lt;/title&gt;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120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&lt;link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rel="stylesheet"</w:t>
      </w:r>
      <w:r>
        <w:rPr>
          <w:rFonts w:ascii="Courier New" w:eastAsia="Courier New" w:hAnsi="Courier New" w:cs="Courier New"/>
          <w:spacing w:val="4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href="css/dem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o</w:t>
      </w:r>
      <w:r>
        <w:rPr>
          <w:rFonts w:ascii="Courier New" w:eastAsia="Courier New" w:hAnsi="Courier New" w:cs="Courier New"/>
          <w:sz w:val="22"/>
          <w:szCs w:val="22"/>
        </w:rPr>
        <w:t>-styles.css"</w:t>
      </w:r>
      <w:r>
        <w:rPr>
          <w:rFonts w:ascii="Courier New" w:eastAsia="Courier New" w:hAnsi="Courier New" w:cs="Courier New"/>
          <w:spacing w:val="7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/&gt;</w:t>
      </w:r>
    </w:p>
    <w:p w:rsidR="00F651C8" w:rsidRDefault="00A10AE1">
      <w:pPr>
        <w:spacing w:before="5"/>
        <w:ind w:left="120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&lt;link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rel="stylesheet"</w:t>
      </w:r>
      <w:r>
        <w:rPr>
          <w:rFonts w:ascii="Courier New" w:eastAsia="Courier New" w:hAnsi="Courier New" w:cs="Courier New"/>
          <w:spacing w:val="4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h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r</w:t>
      </w:r>
      <w:r>
        <w:rPr>
          <w:rFonts w:ascii="Courier New" w:eastAsia="Courier New" w:hAnsi="Courier New" w:cs="Courier New"/>
          <w:sz w:val="22"/>
          <w:szCs w:val="22"/>
        </w:rPr>
        <w:t>ef="&lt;?php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echo</w:t>
      </w:r>
    </w:p>
    <w:p w:rsidR="00F651C8" w:rsidRDefault="00A10AE1">
      <w:pPr>
        <w:spacing w:before="5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"page/css/style.css"</w:t>
      </w:r>
      <w:r>
        <w:rPr>
          <w:rFonts w:ascii="Courier New" w:eastAsia="Courier New" w:hAnsi="Courier New" w:cs="Courier New"/>
          <w:spacing w:val="5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?&gt;"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type="text/css"</w:t>
      </w:r>
      <w:r>
        <w:rPr>
          <w:rFonts w:ascii="Courier New" w:eastAsia="Courier New" w:hAnsi="Courier New" w:cs="Courier New"/>
          <w:spacing w:val="4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/&gt;</w:t>
      </w:r>
    </w:p>
    <w:p w:rsidR="00F651C8" w:rsidRDefault="00F651C8">
      <w:pPr>
        <w:spacing w:before="8" w:line="100" w:lineRule="exact"/>
        <w:rPr>
          <w:sz w:val="11"/>
          <w:szCs w:val="11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&lt;/head&gt;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&lt;body&gt;</w:t>
      </w:r>
    </w:p>
    <w:p w:rsidR="00F651C8" w:rsidRDefault="00F651C8">
      <w:pPr>
        <w:spacing w:before="8" w:line="100" w:lineRule="exact"/>
        <w:rPr>
          <w:sz w:val="11"/>
          <w:szCs w:val="11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&lt;style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type="text/css"&gt;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&lt;!--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.style1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{fon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t</w:t>
      </w:r>
      <w:r>
        <w:rPr>
          <w:rFonts w:ascii="Courier New" w:eastAsia="Courier New" w:hAnsi="Courier New" w:cs="Courier New"/>
          <w:sz w:val="22"/>
          <w:szCs w:val="22"/>
        </w:rPr>
        <w:t>-size: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24px}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  <w:sectPr w:rsidR="00F651C8">
          <w:pgSz w:w="12240" w:h="15840"/>
          <w:pgMar w:top="1480" w:right="0" w:bottom="280" w:left="1720" w:header="0" w:footer="0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.style2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{fon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t</w:t>
      </w:r>
      <w:r>
        <w:rPr>
          <w:rFonts w:ascii="Courier New" w:eastAsia="Courier New" w:hAnsi="Courier New" w:cs="Courier New"/>
          <w:sz w:val="22"/>
          <w:szCs w:val="22"/>
        </w:rPr>
        <w:t>-size:</w:t>
      </w:r>
      <w:r>
        <w:rPr>
          <w:rFonts w:ascii="Courier New" w:eastAsia="Courier New" w:hAnsi="Courier New" w:cs="Courier New"/>
          <w:spacing w:val="3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36px}</w:t>
      </w:r>
    </w:p>
    <w:p w:rsidR="00F651C8" w:rsidRDefault="00F651C8">
      <w:pPr>
        <w:spacing w:before="8" w:line="120" w:lineRule="exact"/>
        <w:rPr>
          <w:sz w:val="12"/>
          <w:szCs w:val="12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--&gt;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&lt;/style&gt;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class="style1"</w:t>
      </w:r>
      <w:r>
        <w:rPr>
          <w:rFonts w:ascii="Courier New" w:eastAsia="Courier New" w:hAnsi="Courier New" w:cs="Courier New"/>
          <w:spacing w:val="4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id="topbar"&gt;</w:t>
      </w:r>
    </w:p>
    <w:p w:rsidR="00F651C8" w:rsidRDefault="00A10AE1">
      <w:pPr>
        <w:spacing w:before="5"/>
        <w:ind w:left="174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align="center"</w:t>
      </w:r>
      <w:r>
        <w:rPr>
          <w:rFonts w:ascii="Courier New" w:eastAsia="Courier New" w:hAnsi="Courier New" w:cs="Courier New"/>
          <w:spacing w:val="41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class="style2"&gt;POLSKY&lt;/div&gt;</w:t>
      </w:r>
    </w:p>
    <w:p w:rsidR="00F651C8" w:rsidRDefault="00A10AE1">
      <w:pPr>
        <w:spacing w:before="5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&lt;/div&gt;</w:t>
      </w:r>
    </w:p>
    <w:p w:rsidR="00F651C8" w:rsidRDefault="00A10AE1">
      <w:pPr>
        <w:spacing w:before="8"/>
        <w:ind w:left="120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id="main"&gt;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align="left"</w:t>
      </w:r>
      <w:r>
        <w:rPr>
          <w:rFonts w:ascii="Courier New" w:eastAsia="Courier New" w:hAnsi="Courier New" w:cs="Courier New"/>
          <w:spacing w:val="3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align="center"&gt;</w:t>
      </w:r>
    </w:p>
    <w:p w:rsidR="00F651C8" w:rsidRDefault="00A10AE1">
      <w:pPr>
        <w:spacing w:before="5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&lt;center&gt;</w:t>
      </w:r>
    </w:p>
    <w:p w:rsidR="00F651C8" w:rsidRDefault="00A10AE1">
      <w:pPr>
        <w:spacing w:before="8"/>
        <w:ind w:left="120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&lt;table</w:t>
      </w:r>
      <w:r>
        <w:rPr>
          <w:rFonts w:ascii="Courier New" w:eastAsia="Courier New" w:hAnsi="Courier New" w:cs="Courier New"/>
          <w:spacing w:val="2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border="1"</w:t>
      </w:r>
      <w:r>
        <w:rPr>
          <w:rFonts w:ascii="Courier New" w:eastAsia="Courier New" w:hAnsi="Courier New" w:cs="Courier New"/>
          <w:spacing w:val="3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&gt;</w:t>
      </w:r>
    </w:p>
    <w:p w:rsidR="00F651C8" w:rsidRDefault="00A10AE1">
      <w:pPr>
        <w:spacing w:before="5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&lt;tr&gt;</w:t>
      </w:r>
    </w:p>
    <w:p w:rsidR="00F651C8" w:rsidRDefault="00F651C8">
      <w:pPr>
        <w:spacing w:before="3" w:line="260" w:lineRule="exact"/>
        <w:rPr>
          <w:sz w:val="26"/>
          <w:szCs w:val="26"/>
        </w:rPr>
      </w:pPr>
    </w:p>
    <w:p w:rsidR="00F651C8" w:rsidRDefault="00A10AE1">
      <w:pPr>
        <w:ind w:left="20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&lt;th&gt;NIM&lt;</w:t>
      </w:r>
      <w:r>
        <w:rPr>
          <w:rFonts w:ascii="Courier New" w:eastAsia="Courier New" w:hAnsi="Courier New" w:cs="Courier New"/>
          <w:w w:val="102"/>
          <w:sz w:val="22"/>
          <w:szCs w:val="22"/>
        </w:rPr>
        <w:t>/th&gt;</w:t>
      </w:r>
    </w:p>
    <w:p w:rsidR="00F651C8" w:rsidRDefault="00A10AE1">
      <w:pPr>
        <w:spacing w:before="5"/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&lt;th&gt;Nama&lt;/th&gt;</w:t>
      </w:r>
    </w:p>
    <w:p w:rsidR="00F651C8" w:rsidRDefault="00A10AE1">
      <w:pPr>
        <w:spacing w:before="5"/>
        <w:ind w:left="20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&lt;th&gt;UserID&lt;/th&gt;</w:t>
      </w:r>
    </w:p>
    <w:p w:rsidR="00F651C8" w:rsidRDefault="00A10AE1">
      <w:pPr>
        <w:spacing w:before="5"/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&lt;th&gt;Jurusan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&lt;</w:t>
      </w:r>
      <w:r>
        <w:rPr>
          <w:rFonts w:ascii="Courier New" w:eastAsia="Courier New" w:hAnsi="Courier New" w:cs="Courier New"/>
          <w:w w:val="102"/>
          <w:sz w:val="22"/>
          <w:szCs w:val="22"/>
        </w:rPr>
        <w:t>/th&gt;</w:t>
      </w:r>
    </w:p>
    <w:p w:rsidR="00F651C8" w:rsidRDefault="00A10AE1">
      <w:pPr>
        <w:spacing w:before="8"/>
        <w:ind w:left="2389" w:right="5757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&lt;th&gt;Semester&lt;/th&gt;</w:t>
      </w:r>
    </w:p>
    <w:p w:rsidR="00F651C8" w:rsidRDefault="00A10AE1">
      <w:pPr>
        <w:spacing w:before="5" w:line="240" w:lineRule="exact"/>
        <w:ind w:left="2118" w:right="7651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&lt;/tr&gt;</w:t>
      </w:r>
    </w:p>
    <w:p w:rsidR="00F651C8" w:rsidRDefault="00A10AE1">
      <w:pPr>
        <w:spacing w:before="12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&lt;?php</w:t>
      </w:r>
    </w:p>
    <w:p w:rsidR="00F651C8" w:rsidRDefault="00A10AE1">
      <w:pPr>
        <w:spacing w:before="8"/>
        <w:ind w:left="147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$batas=10;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$halaman=$_GET['halaman'];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if(empty($halaman))</w:t>
      </w:r>
    </w:p>
    <w:p w:rsidR="00F651C8" w:rsidRDefault="00A10AE1">
      <w:pPr>
        <w:spacing w:before="5" w:line="240" w:lineRule="exact"/>
        <w:ind w:left="937"/>
        <w:rPr>
          <w:rFonts w:ascii="Courier New" w:eastAsia="Courier New" w:hAnsi="Courier New" w:cs="Courier New"/>
          <w:sz w:val="22"/>
          <w:szCs w:val="22"/>
        </w:rPr>
        <w:sectPr w:rsidR="00F651C8">
          <w:pgSz w:w="12240" w:h="15840"/>
          <w:pgMar w:top="1480" w:right="0" w:bottom="280" w:left="1720" w:header="0" w:footer="0" w:gutter="0"/>
          <w:cols w:space="720"/>
        </w:sect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{</w:t>
      </w:r>
    </w:p>
    <w:p w:rsidR="00F651C8" w:rsidRDefault="00F651C8">
      <w:pPr>
        <w:spacing w:before="4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</w:t>
      </w:r>
    </w:p>
    <w:p w:rsidR="00F651C8" w:rsidRDefault="00A10AE1">
      <w:pPr>
        <w:spacing w:before="8"/>
        <w:ind w:left="937" w:right="-5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else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{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spacing w:line="240" w:lineRule="exact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}</w:t>
      </w:r>
    </w:p>
    <w:p w:rsidR="00F651C8" w:rsidRDefault="00A10AE1">
      <w:pPr>
        <w:spacing w:before="14"/>
        <w:rPr>
          <w:rFonts w:ascii="Courier New" w:eastAsia="Courier New" w:hAnsi="Courier New" w:cs="Courier New"/>
          <w:sz w:val="22"/>
          <w:szCs w:val="22"/>
        </w:rPr>
      </w:pPr>
      <w:r>
        <w:br w:type="column"/>
      </w:r>
      <w:r>
        <w:rPr>
          <w:rFonts w:ascii="Courier New" w:eastAsia="Courier New" w:hAnsi="Courier New" w:cs="Courier New"/>
          <w:w w:val="102"/>
          <w:sz w:val="22"/>
          <w:szCs w:val="22"/>
        </w:rPr>
        <w:lastRenderedPageBreak/>
        <w:t>$posisi=0;</w:t>
      </w:r>
    </w:p>
    <w:p w:rsidR="00F651C8" w:rsidRDefault="00A10AE1">
      <w:pPr>
        <w:spacing w:before="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$halaman=1;</w:t>
      </w:r>
    </w:p>
    <w:p w:rsidR="00F651C8" w:rsidRDefault="00F651C8">
      <w:pPr>
        <w:spacing w:before="3" w:line="160" w:lineRule="exact"/>
        <w:rPr>
          <w:sz w:val="17"/>
          <w:szCs w:val="17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rPr>
          <w:rFonts w:ascii="Courier New" w:eastAsia="Courier New" w:hAnsi="Courier New" w:cs="Courier New"/>
          <w:sz w:val="22"/>
          <w:szCs w:val="22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1479" w:space="135"/>
            <w:col w:w="8906"/>
          </w:cols>
        </w:sectPr>
      </w:pPr>
      <w:r>
        <w:rPr>
          <w:rFonts w:ascii="Courier New" w:eastAsia="Courier New" w:hAnsi="Courier New" w:cs="Courier New"/>
          <w:sz w:val="22"/>
          <w:szCs w:val="22"/>
        </w:rPr>
        <w:t>$posisi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=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($halama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n</w:t>
      </w:r>
      <w:r>
        <w:rPr>
          <w:rFonts w:ascii="Courier New" w:eastAsia="Courier New" w:hAnsi="Courier New" w:cs="Courier New"/>
          <w:sz w:val="22"/>
          <w:szCs w:val="22"/>
        </w:rPr>
        <w:t>-1)</w:t>
      </w:r>
      <w:r>
        <w:rPr>
          <w:rFonts w:ascii="Courier New" w:eastAsia="Courier New" w:hAnsi="Courier New" w:cs="Courier New"/>
          <w:spacing w:val="3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*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$batas;</w:t>
      </w:r>
    </w:p>
    <w:p w:rsidR="00F651C8" w:rsidRDefault="00F651C8">
      <w:pPr>
        <w:spacing w:line="200" w:lineRule="exact"/>
      </w:pPr>
    </w:p>
    <w:p w:rsidR="00F651C8" w:rsidRDefault="00F651C8">
      <w:pPr>
        <w:spacing w:before="1" w:line="280" w:lineRule="exact"/>
        <w:rPr>
          <w:sz w:val="28"/>
          <w:szCs w:val="28"/>
        </w:rPr>
      </w:pPr>
    </w:p>
    <w:p w:rsidR="00F651C8" w:rsidRDefault="00A10AE1">
      <w:pPr>
        <w:spacing w:before="42"/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include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"config/coneksi.php";</w:t>
      </w:r>
    </w:p>
    <w:p w:rsidR="00F651C8" w:rsidRDefault="00A10AE1">
      <w:pPr>
        <w:spacing w:before="5"/>
        <w:ind w:left="229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$tampilkan=mysql_query("SELECT</w:t>
      </w:r>
      <w:r>
        <w:rPr>
          <w:rFonts w:ascii="Courier New" w:eastAsia="Courier New" w:hAnsi="Courier New" w:cs="Courier New"/>
          <w:spacing w:val="83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*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FROM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mhs</w:t>
      </w:r>
    </w:p>
    <w:p w:rsidR="00F651C8" w:rsidRDefault="00A10AE1">
      <w:pPr>
        <w:spacing w:before="8" w:line="245" w:lineRule="auto"/>
        <w:ind w:left="2291" w:right="2780" w:hanging="677"/>
        <w:rPr>
          <w:rFonts w:ascii="Courier New" w:eastAsia="Courier New" w:hAnsi="Courier New" w:cs="Courier New"/>
          <w:sz w:val="22"/>
          <w:szCs w:val="22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ORDER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BY 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nama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DESC </w:t>
      </w:r>
      <w:r>
        <w:rPr>
          <w:rFonts w:ascii="Courier New" w:eastAsia="Courier New" w:hAnsi="Courier New" w:cs="Courier New"/>
          <w:spacing w:val="1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LIMIT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$posisi,$batas"); while($r=mysql_fetch_array($tampilkan)){ echo"&lt;tr&gt;</w:t>
      </w:r>
    </w:p>
    <w:p w:rsidR="00F651C8" w:rsidRDefault="00F651C8">
      <w:pPr>
        <w:spacing w:before="4" w:line="120" w:lineRule="exact"/>
        <w:rPr>
          <w:sz w:val="13"/>
          <w:szCs w:val="13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right="541"/>
        <w:jc w:val="righ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}</w:t>
      </w:r>
    </w:p>
    <w:p w:rsidR="00F651C8" w:rsidRDefault="00A10AE1">
      <w:pPr>
        <w:spacing w:before="8"/>
        <w:ind w:right="406"/>
        <w:jc w:val="righ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?&gt;</w:t>
      </w:r>
    </w:p>
    <w:p w:rsidR="00F651C8" w:rsidRDefault="00F651C8">
      <w:pPr>
        <w:spacing w:before="1" w:line="260" w:lineRule="exact"/>
        <w:rPr>
          <w:sz w:val="26"/>
          <w:szCs w:val="26"/>
        </w:rPr>
      </w:pPr>
    </w:p>
    <w:p w:rsidR="00F651C8" w:rsidRDefault="00A10AE1">
      <w:pPr>
        <w:ind w:left="1171" w:right="-37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&lt;/table&gt;</w:t>
      </w:r>
    </w:p>
    <w:p w:rsidR="00F651C8" w:rsidRDefault="00A10AE1">
      <w:pPr>
        <w:spacing w:before="5"/>
        <w:ind w:right="541"/>
        <w:jc w:val="righ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&lt;/div&gt;</w:t>
      </w:r>
    </w:p>
    <w:p w:rsidR="00F651C8" w:rsidRDefault="00A10AE1">
      <w:pPr>
        <w:spacing w:before="2"/>
        <w:ind w:left="541"/>
        <w:rPr>
          <w:rFonts w:ascii="Courier New" w:eastAsia="Courier New" w:hAnsi="Courier New" w:cs="Courier New"/>
          <w:sz w:val="22"/>
          <w:szCs w:val="22"/>
        </w:rPr>
      </w:pPr>
      <w:r>
        <w:br w:type="column"/>
      </w:r>
      <w:r>
        <w:rPr>
          <w:rFonts w:ascii="Courier New" w:eastAsia="Courier New" w:hAnsi="Courier New" w:cs="Courier New"/>
          <w:sz w:val="22"/>
          <w:szCs w:val="22"/>
        </w:rPr>
        <w:lastRenderedPageBreak/>
        <w:t>&lt;td&gt;&amp;nbsp;</w:t>
      </w:r>
      <w:r>
        <w:rPr>
          <w:rFonts w:ascii="Courier New" w:eastAsia="Courier New" w:hAnsi="Courier New" w:cs="Courier New"/>
          <w:spacing w:val="3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$r[NIM]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&amp;nbsp;&lt;/td&gt;</w:t>
      </w:r>
    </w:p>
    <w:p w:rsidR="00F651C8" w:rsidRDefault="00A10AE1">
      <w:pPr>
        <w:spacing w:before="5"/>
        <w:ind w:left="54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&lt;td&gt;&amp;nbsp;</w:t>
      </w:r>
      <w:r>
        <w:rPr>
          <w:rFonts w:ascii="Courier New" w:eastAsia="Courier New" w:hAnsi="Courier New" w:cs="Courier New"/>
          <w:spacing w:val="30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$r[nama]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&amp;nbsp;&lt;/td&gt;</w:t>
      </w:r>
    </w:p>
    <w:p w:rsidR="00F651C8" w:rsidRDefault="00A10AE1">
      <w:pPr>
        <w:spacing w:before="5"/>
        <w:ind w:left="54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&lt;td&gt;&amp;nbsp;$r[userid]&amp;n</w:t>
      </w:r>
      <w:r>
        <w:rPr>
          <w:rFonts w:ascii="Courier New" w:eastAsia="Courier New" w:hAnsi="Courier New" w:cs="Courier New"/>
          <w:spacing w:val="1"/>
          <w:w w:val="102"/>
          <w:sz w:val="22"/>
          <w:szCs w:val="22"/>
        </w:rPr>
        <w:t>b</w:t>
      </w:r>
      <w:r>
        <w:rPr>
          <w:rFonts w:ascii="Courier New" w:eastAsia="Courier New" w:hAnsi="Courier New" w:cs="Courier New"/>
          <w:w w:val="102"/>
          <w:sz w:val="22"/>
          <w:szCs w:val="22"/>
        </w:rPr>
        <w:t>sp;&lt;/td&gt;</w:t>
      </w:r>
    </w:p>
    <w:p w:rsidR="00F651C8" w:rsidRDefault="00A10AE1">
      <w:pPr>
        <w:spacing w:before="5"/>
        <w:ind w:left="54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&lt;td&gt;&amp;nbsp;$r[jurusan]&amp;nbsp;&lt;/td&gt;</w:t>
      </w:r>
    </w:p>
    <w:p w:rsidR="00F651C8" w:rsidRDefault="00A10AE1">
      <w:pPr>
        <w:spacing w:before="8"/>
        <w:ind w:left="54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&lt;td&gt;&amp;nbsp;$r[semester]&amp;nbsp;&lt;/td&gt;</w:t>
      </w:r>
    </w:p>
    <w:p w:rsidR="00F651C8" w:rsidRDefault="00A10AE1">
      <w:pPr>
        <w:spacing w:before="5"/>
        <w:rPr>
          <w:rFonts w:ascii="Courier New" w:eastAsia="Courier New" w:hAnsi="Courier New" w:cs="Courier New"/>
          <w:sz w:val="22"/>
          <w:szCs w:val="22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2291" w:space="812"/>
            <w:col w:w="7417"/>
          </w:cols>
        </w:sect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&lt;/tr&gt;";</w:t>
      </w:r>
    </w:p>
    <w:p w:rsidR="00F651C8" w:rsidRDefault="00F651C8">
      <w:pPr>
        <w:spacing w:before="8" w:line="120" w:lineRule="exact"/>
        <w:rPr>
          <w:sz w:val="12"/>
          <w:szCs w:val="12"/>
        </w:rPr>
      </w:pPr>
    </w:p>
    <w:p w:rsidR="00F651C8" w:rsidRDefault="00A10AE1">
      <w:pPr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&lt;/div&gt;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&lt;center&gt;</w:t>
      </w:r>
    </w:p>
    <w:p w:rsidR="00F651C8" w:rsidRDefault="00A10AE1">
      <w:pPr>
        <w:spacing w:before="5" w:line="240" w:lineRule="exact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&lt;?php</w:t>
      </w:r>
    </w:p>
    <w:p w:rsidR="00F651C8" w:rsidRDefault="00A10AE1">
      <w:pPr>
        <w:spacing w:before="14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$file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=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"mhs.php?";</w:t>
      </w:r>
    </w:p>
    <w:p w:rsidR="00F651C8" w:rsidRDefault="00A10AE1">
      <w:pPr>
        <w:spacing w:before="5" w:line="245" w:lineRule="auto"/>
        <w:ind w:left="1614" w:right="2509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$tampil2="SELECT</w:t>
      </w:r>
      <w:r>
        <w:rPr>
          <w:rFonts w:ascii="Courier New" w:eastAsia="Courier New" w:hAnsi="Courier New" w:cs="Courier New"/>
          <w:spacing w:val="4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*</w:t>
      </w:r>
      <w:r>
        <w:rPr>
          <w:rFonts w:ascii="Courier New" w:eastAsia="Courier New" w:hAnsi="Courier New" w:cs="Courier New"/>
          <w:spacing w:val="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FROM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absen_detail</w:t>
      </w:r>
      <w:r>
        <w:rPr>
          <w:rFonts w:ascii="Courier New" w:eastAsia="Courier New" w:hAnsi="Courier New" w:cs="Courier New"/>
          <w:spacing w:val="3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ad,absen</w:t>
      </w:r>
      <w:r>
        <w:rPr>
          <w:rFonts w:ascii="Courier New" w:eastAsia="Courier New" w:hAnsi="Courier New" w:cs="Courier New"/>
          <w:spacing w:val="2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 xml:space="preserve">a </w:t>
      </w:r>
      <w:r>
        <w:rPr>
          <w:rFonts w:ascii="Courier New" w:eastAsia="Courier New" w:hAnsi="Courier New" w:cs="Courier New"/>
          <w:sz w:val="22"/>
          <w:szCs w:val="22"/>
        </w:rPr>
        <w:t>where</w:t>
      </w:r>
      <w:r>
        <w:rPr>
          <w:rFonts w:ascii="Courier New" w:eastAsia="Courier New" w:hAnsi="Courier New" w:cs="Courier New"/>
          <w:spacing w:val="1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ad.id_absen=a.id_absen";</w:t>
      </w:r>
    </w:p>
    <w:p w:rsidR="00F651C8" w:rsidRDefault="00A10AE1">
      <w:pPr>
        <w:spacing w:before="2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include</w:t>
      </w:r>
      <w:r>
        <w:rPr>
          <w:rFonts w:ascii="Courier New" w:eastAsia="Courier New" w:hAnsi="Courier New" w:cs="Courier New"/>
          <w:spacing w:val="2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"class_paging.php";</w:t>
      </w:r>
    </w:p>
    <w:p w:rsidR="00F651C8" w:rsidRDefault="00A10AE1">
      <w:pPr>
        <w:spacing w:before="5" w:line="240" w:lineRule="exact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?&gt;</w:t>
      </w:r>
    </w:p>
    <w:p w:rsidR="00F651C8" w:rsidRDefault="00A10AE1">
      <w:pPr>
        <w:spacing w:before="12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&lt;/center&gt;</w:t>
      </w:r>
    </w:p>
    <w:p w:rsidR="00F651C8" w:rsidRDefault="00A10AE1">
      <w:pPr>
        <w:spacing w:before="7"/>
        <w:ind w:left="161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id="footer"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&gt;</w:t>
      </w:r>
      <w:r>
        <w:rPr>
          <w:rFonts w:ascii="Tahoma" w:eastAsia="Tahoma" w:hAnsi="Tahoma" w:cs="Tahoma"/>
          <w:sz w:val="22"/>
          <w:szCs w:val="22"/>
        </w:rPr>
        <w:t>�</w:t>
      </w:r>
      <w:r>
        <w:rPr>
          <w:rFonts w:ascii="Tahoma" w:eastAsia="Tahoma" w:hAnsi="Tahoma" w:cs="Tahoma"/>
          <w:sz w:val="22"/>
          <w:szCs w:val="22"/>
        </w:rPr>
        <w:t xml:space="preserve"> </w:t>
      </w:r>
      <w:r>
        <w:rPr>
          <w:rFonts w:ascii="Tahoma" w:eastAsia="Tahoma" w:hAnsi="Tahoma" w:cs="Tahoma"/>
          <w:spacing w:val="3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2012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aGraphy.com&lt;/div&gt;</w:t>
      </w:r>
    </w:p>
    <w:p w:rsidR="00F651C8" w:rsidRDefault="00A10AE1">
      <w:pPr>
        <w:spacing w:before="8" w:line="245" w:lineRule="auto"/>
        <w:ind w:left="1614" w:right="4538" w:firstLine="40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&lt;div</w:t>
      </w:r>
      <w:r>
        <w:rPr>
          <w:rFonts w:ascii="Courier New" w:eastAsia="Courier New" w:hAnsi="Courier New" w:cs="Courier New"/>
          <w:spacing w:val="15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class="clos</w:t>
      </w:r>
      <w:r>
        <w:rPr>
          <w:rFonts w:ascii="Courier New" w:eastAsia="Courier New" w:hAnsi="Courier New" w:cs="Courier New"/>
          <w:spacing w:val="1"/>
          <w:sz w:val="22"/>
          <w:szCs w:val="22"/>
        </w:rPr>
        <w:t>e</w:t>
      </w:r>
      <w:r>
        <w:rPr>
          <w:rFonts w:ascii="Courier New" w:eastAsia="Courier New" w:hAnsi="Courier New" w:cs="Courier New"/>
          <w:sz w:val="22"/>
          <w:szCs w:val="22"/>
        </w:rPr>
        <w:t>-button"&gt;</w:t>
      </w:r>
      <w:r>
        <w:rPr>
          <w:rFonts w:ascii="Courier New" w:eastAsia="Courier New" w:hAnsi="Courier New" w:cs="Courier New"/>
          <w:spacing w:val="5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&lt;a href="index.php"&gt;x&lt;/a&gt;&lt;/div&gt;</w:t>
      </w:r>
    </w:p>
    <w:p w:rsidR="00F651C8" w:rsidRDefault="00A10AE1">
      <w:pPr>
        <w:spacing w:line="240" w:lineRule="exact"/>
        <w:ind w:left="20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position w:val="1"/>
          <w:sz w:val="22"/>
          <w:szCs w:val="22"/>
        </w:rPr>
        <w:t>&lt;/center&gt;</w:t>
      </w:r>
    </w:p>
    <w:p w:rsidR="00F651C8" w:rsidRDefault="00A10AE1">
      <w:pPr>
        <w:spacing w:before="12"/>
        <w:ind w:left="10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&lt;/body&gt;</w:t>
      </w:r>
    </w:p>
    <w:p w:rsidR="00F651C8" w:rsidRDefault="00A10AE1">
      <w:pPr>
        <w:spacing w:before="8"/>
        <w:ind w:left="10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&lt;/html&gt;</w:t>
      </w:r>
    </w:p>
    <w:p w:rsidR="00F651C8" w:rsidRDefault="00F651C8">
      <w:pPr>
        <w:spacing w:before="3" w:line="180" w:lineRule="exact"/>
        <w:rPr>
          <w:sz w:val="19"/>
          <w:szCs w:val="19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ind w:left="6848"/>
        <w:sectPr w:rsidR="00F651C8">
          <w:footerReference w:type="default" r:id="rId215"/>
          <w:pgSz w:w="12240" w:h="15840"/>
          <w:pgMar w:top="1480" w:right="0" w:bottom="0" w:left="1720" w:header="0" w:footer="0" w:gutter="0"/>
          <w:cols w:space="720"/>
        </w:sectPr>
      </w:pPr>
      <w:r>
        <w:pict>
          <v:shape id="_x0000_i1068" type="#_x0000_t75" style="width:183.35pt;height:78.7pt">
            <v:imagedata r:id="rId216" o:title=""/>
          </v:shape>
        </w:pic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8" w:line="260" w:lineRule="exact"/>
        <w:rPr>
          <w:sz w:val="26"/>
          <w:szCs w:val="26"/>
        </w:rPr>
      </w:pPr>
    </w:p>
    <w:p w:rsidR="00F651C8" w:rsidRDefault="00A10AE1">
      <w:pPr>
        <w:spacing w:before="44"/>
        <w:ind w:left="6983"/>
        <w:rPr>
          <w:sz w:val="12"/>
          <w:szCs w:val="12"/>
        </w:rPr>
      </w:pPr>
      <w:r>
        <w:rPr>
          <w:color w:val="AFAFAF"/>
          <w:sz w:val="12"/>
          <w:szCs w:val="12"/>
        </w:rPr>
        <w:t>Cre</w:t>
      </w:r>
      <w:r>
        <w:rPr>
          <w:color w:val="C3C3C1"/>
          <w:sz w:val="12"/>
          <w:szCs w:val="12"/>
        </w:rPr>
        <w:t>a</w:t>
      </w:r>
      <w:r>
        <w:rPr>
          <w:color w:val="AFAFAF"/>
          <w:sz w:val="12"/>
          <w:szCs w:val="12"/>
        </w:rPr>
        <w:t xml:space="preserve">ted  </w:t>
      </w:r>
      <w:r>
        <w:rPr>
          <w:color w:val="AFAFAF"/>
          <w:spacing w:val="21"/>
          <w:sz w:val="12"/>
          <w:szCs w:val="12"/>
        </w:rPr>
        <w:t xml:space="preserve"> </w:t>
      </w:r>
      <w:r>
        <w:rPr>
          <w:color w:val="AFAFAF"/>
          <w:sz w:val="12"/>
          <w:szCs w:val="12"/>
        </w:rPr>
        <w:t>with</w:t>
      </w:r>
    </w:p>
    <w:p w:rsidR="00F651C8" w:rsidRDefault="00A10AE1">
      <w:pPr>
        <w:spacing w:line="380" w:lineRule="exact"/>
        <w:ind w:right="309"/>
        <w:jc w:val="right"/>
        <w:rPr>
          <w:sz w:val="36"/>
          <w:szCs w:val="36"/>
        </w:rPr>
      </w:pPr>
      <w:r>
        <w:rPr>
          <w:color w:val="07080B"/>
          <w:w w:val="85"/>
          <w:sz w:val="36"/>
          <w:szCs w:val="36"/>
        </w:rPr>
        <w:t>nitroPo</w:t>
      </w:r>
      <w:r>
        <w:rPr>
          <w:color w:val="07080B"/>
          <w:spacing w:val="-1"/>
          <w:w w:val="85"/>
          <w:sz w:val="36"/>
          <w:szCs w:val="36"/>
        </w:rPr>
        <w:t>F</w:t>
      </w:r>
      <w:r>
        <w:rPr>
          <w:color w:val="575759"/>
          <w:w w:val="43"/>
          <w:sz w:val="36"/>
          <w:szCs w:val="36"/>
        </w:rPr>
        <w:t>·</w:t>
      </w:r>
      <w:r>
        <w:rPr>
          <w:color w:val="F07C44"/>
          <w:w w:val="88"/>
          <w:sz w:val="36"/>
          <w:szCs w:val="36"/>
        </w:rPr>
        <w:t>professional</w:t>
      </w:r>
    </w:p>
    <w:p w:rsidR="00F651C8" w:rsidRDefault="00A10AE1">
      <w:pPr>
        <w:spacing w:before="62"/>
        <w:ind w:right="79"/>
        <w:jc w:val="right"/>
        <w:rPr>
          <w:sz w:val="12"/>
          <w:szCs w:val="12"/>
        </w:rPr>
        <w:sectPr w:rsidR="00F651C8">
          <w:footerReference w:type="default" r:id="rId217"/>
          <w:pgSz w:w="12240" w:h="15840"/>
          <w:pgMar w:top="1480" w:right="0" w:bottom="0" w:left="1720" w:header="0" w:footer="0" w:gutter="0"/>
          <w:cols w:space="720"/>
        </w:sectPr>
      </w:pPr>
      <w:r>
        <w:rPr>
          <w:rFonts w:ascii="Arial" w:eastAsia="Arial" w:hAnsi="Arial" w:cs="Arial"/>
          <w:color w:val="AFAFAF"/>
          <w:sz w:val="10"/>
          <w:szCs w:val="10"/>
        </w:rPr>
        <w:t xml:space="preserve">download </w:t>
      </w:r>
      <w:r>
        <w:rPr>
          <w:rFonts w:ascii="Arial" w:eastAsia="Arial" w:hAnsi="Arial" w:cs="Arial"/>
          <w:color w:val="AFAFAF"/>
          <w:spacing w:val="21"/>
          <w:sz w:val="10"/>
          <w:szCs w:val="10"/>
        </w:rPr>
        <w:t xml:space="preserve"> </w:t>
      </w:r>
      <w:r>
        <w:rPr>
          <w:color w:val="AFAFAF"/>
          <w:sz w:val="12"/>
          <w:szCs w:val="12"/>
        </w:rPr>
        <w:t>the</w:t>
      </w:r>
      <w:r>
        <w:rPr>
          <w:color w:val="AFAFAF"/>
          <w:spacing w:val="-8"/>
          <w:sz w:val="12"/>
          <w:szCs w:val="12"/>
        </w:rPr>
        <w:t xml:space="preserve"> </w:t>
      </w:r>
      <w:r>
        <w:rPr>
          <w:color w:val="AFAFAF"/>
          <w:sz w:val="12"/>
          <w:szCs w:val="12"/>
        </w:rPr>
        <w:t>free</w:t>
      </w:r>
      <w:r>
        <w:rPr>
          <w:color w:val="AFAFAF"/>
          <w:spacing w:val="-6"/>
          <w:sz w:val="12"/>
          <w:szCs w:val="12"/>
        </w:rPr>
        <w:t xml:space="preserve"> </w:t>
      </w:r>
      <w:r>
        <w:rPr>
          <w:color w:val="AFAFAF"/>
          <w:sz w:val="12"/>
          <w:szCs w:val="12"/>
        </w:rPr>
        <w:t>tria</w:t>
      </w:r>
      <w:r>
        <w:rPr>
          <w:color w:val="AFAFAF"/>
          <w:spacing w:val="6"/>
          <w:sz w:val="12"/>
          <w:szCs w:val="12"/>
        </w:rPr>
        <w:t>l</w:t>
      </w:r>
      <w:r>
        <w:rPr>
          <w:color w:val="AFAFAF"/>
          <w:sz w:val="12"/>
          <w:szCs w:val="12"/>
        </w:rPr>
        <w:t>onhne</w:t>
      </w:r>
      <w:r>
        <w:rPr>
          <w:color w:val="AFAFAF"/>
          <w:spacing w:val="-8"/>
          <w:sz w:val="12"/>
          <w:szCs w:val="12"/>
        </w:rPr>
        <w:t xml:space="preserve"> </w:t>
      </w:r>
      <w:r>
        <w:rPr>
          <w:color w:val="AFAFAF"/>
          <w:sz w:val="10"/>
          <w:szCs w:val="10"/>
        </w:rPr>
        <w:t>at</w:t>
      </w:r>
      <w:r>
        <w:rPr>
          <w:color w:val="AFAFAF"/>
          <w:spacing w:val="18"/>
          <w:sz w:val="10"/>
          <w:szCs w:val="10"/>
        </w:rPr>
        <w:t xml:space="preserve"> </w:t>
      </w:r>
      <w:r>
        <w:rPr>
          <w:color w:val="DF9375"/>
          <w:w w:val="93"/>
          <w:sz w:val="12"/>
          <w:szCs w:val="12"/>
        </w:rPr>
        <w:t>n</w:t>
      </w:r>
      <w:r>
        <w:rPr>
          <w:color w:val="DBA38E"/>
          <w:w w:val="101"/>
          <w:sz w:val="12"/>
          <w:szCs w:val="12"/>
        </w:rPr>
        <w:t>i</w:t>
      </w:r>
      <w:r>
        <w:rPr>
          <w:color w:val="DF9375"/>
          <w:w w:val="107"/>
          <w:sz w:val="12"/>
          <w:szCs w:val="12"/>
        </w:rPr>
        <w:t>tr</w:t>
      </w:r>
      <w:r>
        <w:rPr>
          <w:color w:val="DBA38E"/>
          <w:w w:val="112"/>
          <w:sz w:val="12"/>
          <w:szCs w:val="12"/>
        </w:rPr>
        <w:t>o</w:t>
      </w:r>
      <w:r>
        <w:rPr>
          <w:color w:val="DF9375"/>
          <w:w w:val="110"/>
          <w:sz w:val="12"/>
          <w:szCs w:val="12"/>
        </w:rPr>
        <w:t>pd</w:t>
      </w:r>
      <w:r>
        <w:rPr>
          <w:color w:val="DF9375"/>
          <w:spacing w:val="-11"/>
          <w:w w:val="110"/>
          <w:sz w:val="12"/>
          <w:szCs w:val="12"/>
        </w:rPr>
        <w:t>f</w:t>
      </w:r>
      <w:r>
        <w:rPr>
          <w:color w:val="DBA38E"/>
          <w:w w:val="109"/>
          <w:sz w:val="12"/>
          <w:szCs w:val="12"/>
        </w:rPr>
        <w:t>co</w:t>
      </w:r>
      <w:r>
        <w:rPr>
          <w:color w:val="DF9375"/>
          <w:w w:val="96"/>
          <w:sz w:val="12"/>
          <w:szCs w:val="12"/>
        </w:rPr>
        <w:t>m</w:t>
      </w:r>
      <w:r>
        <w:rPr>
          <w:color w:val="DBA38E"/>
          <w:w w:val="135"/>
          <w:sz w:val="12"/>
          <w:szCs w:val="12"/>
        </w:rPr>
        <w:t>/</w:t>
      </w:r>
      <w:r>
        <w:rPr>
          <w:color w:val="DF9375"/>
          <w:w w:val="112"/>
          <w:sz w:val="12"/>
          <w:szCs w:val="12"/>
        </w:rPr>
        <w:t>p</w:t>
      </w:r>
      <w:r>
        <w:rPr>
          <w:color w:val="DBA38E"/>
          <w:w w:val="101"/>
          <w:sz w:val="12"/>
          <w:szCs w:val="12"/>
        </w:rPr>
        <w:t>ro</w:t>
      </w:r>
      <w:r>
        <w:rPr>
          <w:color w:val="E2835E"/>
          <w:w w:val="112"/>
          <w:sz w:val="12"/>
          <w:szCs w:val="12"/>
        </w:rPr>
        <w:t>f</w:t>
      </w:r>
      <w:r>
        <w:rPr>
          <w:color w:val="DF9375"/>
          <w:w w:val="112"/>
          <w:sz w:val="12"/>
          <w:szCs w:val="12"/>
        </w:rPr>
        <w:t>es</w:t>
      </w:r>
      <w:r>
        <w:rPr>
          <w:color w:val="E2835E"/>
          <w:w w:val="84"/>
          <w:sz w:val="12"/>
          <w:szCs w:val="12"/>
        </w:rPr>
        <w:t>si</w:t>
      </w:r>
      <w:r>
        <w:rPr>
          <w:color w:val="DF9375"/>
          <w:w w:val="112"/>
          <w:sz w:val="12"/>
          <w:szCs w:val="12"/>
        </w:rPr>
        <w:t>o</w:t>
      </w:r>
      <w:r>
        <w:rPr>
          <w:color w:val="E2835E"/>
          <w:w w:val="99"/>
          <w:sz w:val="12"/>
          <w:szCs w:val="12"/>
        </w:rPr>
        <w:t>na</w:t>
      </w:r>
      <w:r>
        <w:rPr>
          <w:color w:val="F07C44"/>
          <w:w w:val="67"/>
          <w:sz w:val="12"/>
          <w:szCs w:val="12"/>
        </w:rPr>
        <w:t>l</w:t>
      </w:r>
    </w:p>
    <w:p w:rsidR="00F651C8" w:rsidRDefault="00F651C8">
      <w:pPr>
        <w:spacing w:before="8" w:line="120" w:lineRule="exact"/>
        <w:rPr>
          <w:sz w:val="12"/>
          <w:szCs w:val="12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B.</w:t>
      </w:r>
      <w:r>
        <w:rPr>
          <w:rFonts w:ascii="Courier New" w:eastAsia="Courier New" w:hAnsi="Courier New" w:cs="Courier New"/>
          <w:spacing w:val="-64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Administrator</w:t>
      </w:r>
    </w:p>
    <w:p w:rsidR="00F651C8" w:rsidRDefault="00F651C8">
      <w:pPr>
        <w:spacing w:before="5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1.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media.php</w:t>
      </w:r>
    </w:p>
    <w:p w:rsidR="00F651C8" w:rsidRDefault="00F651C8">
      <w:pPr>
        <w:spacing w:before="1" w:line="240" w:lineRule="exact"/>
        <w:rPr>
          <w:sz w:val="24"/>
          <w:szCs w:val="24"/>
        </w:rPr>
      </w:pPr>
    </w:p>
    <w:p w:rsidR="00F651C8" w:rsidRDefault="00A10AE1">
      <w:pPr>
        <w:spacing w:line="180" w:lineRule="exact"/>
        <w:ind w:left="937" w:right="7321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&lt;?php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session_start(); error_reporting(0); include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"timeout.php";</w:t>
      </w:r>
    </w:p>
    <w:p w:rsidR="00F651C8" w:rsidRDefault="00F651C8">
      <w:pPr>
        <w:spacing w:before="4" w:line="200" w:lineRule="exact"/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if($_SESSION[login]==1){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if($_SESSION[login]==0){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header('location:logout.php');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(empty($_SESSION['username'])</w:t>
      </w:r>
      <w:r>
        <w:rPr>
          <w:rFonts w:ascii="Courier New" w:eastAsia="Courier New" w:hAnsi="Courier New" w:cs="Courier New"/>
          <w:spacing w:val="-3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AND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empty($_SESSION['passuser'])</w:t>
      </w:r>
      <w:r>
        <w:rPr>
          <w:rFonts w:ascii="Courier New" w:eastAsia="Courier New" w:hAnsi="Courier New" w:cs="Courier New"/>
          <w:spacing w:val="-2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AND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$_SESSION['login']==0){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"&lt;link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href='style.css'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rel='styles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h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eet'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type='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text/css'&gt;</w:t>
      </w:r>
    </w:p>
    <w:p w:rsidR="00F651C8" w:rsidRDefault="00A10AE1">
      <w:pPr>
        <w:spacing w:line="180" w:lineRule="exact"/>
        <w:ind w:left="1004" w:right="3966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&lt;center&gt;Untuk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mengakses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modul,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Anda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harus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login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&lt;br&gt;";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href=index.php&gt;&lt;b&gt;LOGIN&lt;/b&gt;&lt;/a&gt;&lt;/center&gt;";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?&gt;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&lt;html&gt;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&lt;head&gt;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&lt;title&gt;&lt;/title&gt;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&lt;script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language="javascript"</w:t>
      </w:r>
      <w:r>
        <w:rPr>
          <w:rFonts w:ascii="Courier New" w:eastAsia="Courier New" w:hAnsi="Courier New" w:cs="Courier New"/>
          <w:spacing w:val="-2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type="text/javascript"&gt;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tinyMCE_GZ.init({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plugins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'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style,layer,table,save,advhr,advimage,</w:t>
      </w:r>
      <w:r>
        <w:rPr>
          <w:rFonts w:ascii="Courier New" w:eastAsia="Courier New" w:hAnsi="Courier New" w:cs="Courier New"/>
          <w:spacing w:val="-4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...',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themes</w:t>
      </w:r>
      <w:r>
        <w:rPr>
          <w:rFonts w:ascii="Courier New" w:eastAsia="Courier New" w:hAnsi="Courier New" w:cs="Courier New"/>
          <w:spacing w:val="9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'simple,advanced',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languages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'en',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disk_cache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true,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debug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false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&lt;/script&gt;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&lt;script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language="javascript"</w:t>
      </w:r>
      <w:r>
        <w:rPr>
          <w:rFonts w:ascii="Courier New" w:eastAsia="Courier New" w:hAnsi="Courier New" w:cs="Courier New"/>
          <w:spacing w:val="-2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type="text/javascript"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src="../tinymcpuk/tiny_mce_src.js"&gt;&lt;/scr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i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pt&gt;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&lt;script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type="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text/javascript"&gt;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tinyMCE.init({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mode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"textareas",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theme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"advanced",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plugins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"table,youtube,advhr,advimage,advlink,emotions,flash,searchreplace,paste,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directionality,noneditable,contextmenu",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theme_advanced_buttons1_add</w:t>
      </w:r>
      <w:r>
        <w:rPr>
          <w:rFonts w:ascii="Courier New" w:eastAsia="Courier New" w:hAnsi="Courier New" w:cs="Courier New"/>
          <w:spacing w:val="-2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"f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o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ntselect,fontsizeselect",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theme_advanced_buttons2_add</w:t>
      </w:r>
      <w:r>
        <w:rPr>
          <w:rFonts w:ascii="Courier New" w:eastAsia="Courier New" w:hAnsi="Courier New" w:cs="Courier New"/>
          <w:spacing w:val="-2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"separator,preview,zoom,separator,forecolor,backcolor,liststyle",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theme_advanced_buttons2_add_before: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"cut,copy,paste,separator,search,replace,separator",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theme_advanced_buttons3_add_before</w:t>
      </w:r>
      <w:r>
        <w:rPr>
          <w:rFonts w:ascii="Courier New" w:eastAsia="Courier New" w:hAnsi="Courier New" w:cs="Courier New"/>
          <w:spacing w:val="-3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tablecontrols,separator,youtube,separator",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theme_advanced_buttons3_add</w:t>
      </w:r>
      <w:r>
        <w:rPr>
          <w:rFonts w:ascii="Courier New" w:eastAsia="Courier New" w:hAnsi="Courier New" w:cs="Courier New"/>
          <w:spacing w:val="-2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"emotions,flash",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theme_advanced_toolbar_location</w:t>
      </w:r>
      <w:r>
        <w:rPr>
          <w:rFonts w:ascii="Courier New" w:eastAsia="Courier New" w:hAnsi="Courier New" w:cs="Courier New"/>
          <w:spacing w:val="-3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"top",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theme_advanced_toolbar_align</w:t>
      </w:r>
      <w:r>
        <w:rPr>
          <w:rFonts w:ascii="Courier New" w:eastAsia="Courier New" w:hAnsi="Courier New" w:cs="Courier New"/>
          <w:spacing w:val="-2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"left",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theme_advanced_statusbar_location</w:t>
      </w:r>
      <w:r>
        <w:rPr>
          <w:rFonts w:ascii="Courier New" w:eastAsia="Courier New" w:hAnsi="Courier New" w:cs="Courier New"/>
          <w:spacing w:val="-3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"bottom",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extended_valid_elements</w:t>
      </w:r>
      <w:r>
        <w:rPr>
          <w:rFonts w:ascii="Courier New" w:eastAsia="Courier New" w:hAnsi="Courier New" w:cs="Courier New"/>
          <w:spacing w:val="-2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hr[class|width|size|noshade]",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file_browser_callback</w:t>
      </w:r>
      <w:r>
        <w:rPr>
          <w:rFonts w:ascii="Courier New" w:eastAsia="Courier New" w:hAnsi="Courier New" w:cs="Courier New"/>
          <w:spacing w:val="-2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"fileBrowserCallBack",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paste_use_dialog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false,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theme_advanced_resizing</w:t>
      </w:r>
      <w:r>
        <w:rPr>
          <w:rFonts w:ascii="Courier New" w:eastAsia="Courier New" w:hAnsi="Courier New" w:cs="Courier New"/>
          <w:spacing w:val="-2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true,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theme_advanced_resize_horizontal</w:t>
      </w:r>
      <w:r>
        <w:rPr>
          <w:rFonts w:ascii="Courier New" w:eastAsia="Courier New" w:hAnsi="Courier New" w:cs="Courier New"/>
          <w:spacing w:val="-3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false,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theme_advanced_link_targets</w:t>
      </w:r>
      <w:r>
        <w:rPr>
          <w:rFonts w:ascii="Courier New" w:eastAsia="Courier New" w:hAnsi="Courier New" w:cs="Courier New"/>
          <w:spacing w:val="-2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"_something=My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somthing;_something2=My</w:t>
      </w:r>
      <w:r>
        <w:rPr>
          <w:rFonts w:ascii="Courier New" w:eastAsia="Courier New" w:hAnsi="Courier New" w:cs="Courier New"/>
          <w:spacing w:val="-2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somthing2;_something3=My</w:t>
      </w:r>
      <w:r>
        <w:rPr>
          <w:rFonts w:ascii="Courier New" w:eastAsia="Courier New" w:hAnsi="Courier New" w:cs="Courier New"/>
          <w:spacing w:val="-2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somthing3;",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  <w:sectPr w:rsidR="00F651C8">
          <w:footerReference w:type="default" r:id="rId218"/>
          <w:pgSz w:w="12240" w:h="15840"/>
          <w:pgMar w:top="1480" w:right="0" w:bottom="280" w:left="1720" w:header="0" w:footer="1322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apply_source_formatting</w:t>
      </w:r>
      <w:r>
        <w:rPr>
          <w:rFonts w:ascii="Courier New" w:eastAsia="Courier New" w:hAnsi="Courier New" w:cs="Courier New"/>
          <w:spacing w:val="-2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true</w:t>
      </w:r>
    </w:p>
    <w:p w:rsidR="00F651C8" w:rsidRDefault="00F651C8">
      <w:pPr>
        <w:spacing w:line="120" w:lineRule="exact"/>
        <w:rPr>
          <w:sz w:val="12"/>
          <w:szCs w:val="12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});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593" w:right="2972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fileBrowserCallBack(field_name,</w:t>
      </w:r>
      <w:r>
        <w:rPr>
          <w:rFonts w:ascii="Courier New" w:eastAsia="Courier New" w:hAnsi="Courier New" w:cs="Courier New"/>
          <w:spacing w:val="-3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url,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type,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win)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sz w:val="17"/>
          <w:szCs w:val="17"/>
        </w:rPr>
        <w:t>{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var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connector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</w:p>
    <w:p w:rsidR="00F651C8" w:rsidRDefault="00A10AE1">
      <w:pPr>
        <w:spacing w:line="180" w:lineRule="exact"/>
        <w:ind w:left="904" w:right="2243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"../../filemanager/browser.html?Connector=connectors/php/connector.php";</w:t>
      </w:r>
    </w:p>
    <w:p w:rsidR="00F651C8" w:rsidRDefault="00A10AE1">
      <w:pPr>
        <w:spacing w:line="180" w:lineRule="exact"/>
        <w:ind w:left="2287" w:right="4614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var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enableAutoTypeSelecti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o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</w:t>
      </w:r>
      <w:r>
        <w:rPr>
          <w:rFonts w:ascii="Courier New" w:eastAsia="Courier New" w:hAnsi="Courier New" w:cs="Courier New"/>
          <w:spacing w:val="-2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true;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var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cType;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tinymcpuk_field</w:t>
      </w:r>
      <w:r>
        <w:rPr>
          <w:rFonts w:ascii="Courier New" w:eastAsia="Courier New" w:hAnsi="Courier New" w:cs="Courier New"/>
          <w:spacing w:val="-1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field_name;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tinymcpuk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win;</w:t>
      </w:r>
    </w:p>
    <w:p w:rsidR="00F651C8" w:rsidRDefault="00F651C8">
      <w:pPr>
        <w:spacing w:before="9" w:line="180" w:lineRule="exact"/>
        <w:rPr>
          <w:sz w:val="18"/>
          <w:szCs w:val="18"/>
        </w:rPr>
      </w:pPr>
    </w:p>
    <w:p w:rsidR="00F651C8" w:rsidRDefault="00A10AE1">
      <w:pPr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switch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(type)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{</w:t>
      </w:r>
    </w:p>
    <w:p w:rsidR="00F651C8" w:rsidRDefault="00A10AE1">
      <w:pPr>
        <w:spacing w:line="180" w:lineRule="exact"/>
        <w:ind w:left="301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case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"image":</w:t>
      </w:r>
    </w:p>
    <w:p w:rsidR="00F651C8" w:rsidRDefault="00A10AE1">
      <w:pPr>
        <w:spacing w:line="180" w:lineRule="exact"/>
        <w:ind w:left="3668" w:right="5163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cType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"Image";</w:t>
      </w:r>
    </w:p>
    <w:p w:rsidR="00F651C8" w:rsidRDefault="00A10AE1">
      <w:pPr>
        <w:spacing w:line="180" w:lineRule="exact"/>
        <w:ind w:left="3668" w:right="6178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break;</w:t>
      </w:r>
    </w:p>
    <w:p w:rsidR="00F651C8" w:rsidRDefault="00A10AE1">
      <w:pPr>
        <w:spacing w:line="180" w:lineRule="exact"/>
        <w:ind w:left="301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case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"flash":</w:t>
      </w:r>
    </w:p>
    <w:p w:rsidR="00F651C8" w:rsidRDefault="00A10AE1">
      <w:pPr>
        <w:spacing w:line="180" w:lineRule="exact"/>
        <w:ind w:left="3668" w:right="5163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cType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"Flash";</w:t>
      </w:r>
    </w:p>
    <w:p w:rsidR="00F651C8" w:rsidRDefault="00A10AE1">
      <w:pPr>
        <w:spacing w:line="180" w:lineRule="exact"/>
        <w:ind w:left="3668" w:right="6178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break;</w:t>
      </w:r>
    </w:p>
    <w:p w:rsidR="00F651C8" w:rsidRDefault="00A10AE1">
      <w:pPr>
        <w:spacing w:line="180" w:lineRule="exact"/>
        <w:ind w:left="301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case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"file":</w:t>
      </w:r>
    </w:p>
    <w:p w:rsidR="00F651C8" w:rsidRDefault="00A10AE1">
      <w:pPr>
        <w:spacing w:line="180" w:lineRule="exact"/>
        <w:ind w:left="3668" w:right="5264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cType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"File";</w:t>
      </w:r>
    </w:p>
    <w:p w:rsidR="00F651C8" w:rsidRDefault="00A10AE1">
      <w:pPr>
        <w:spacing w:line="180" w:lineRule="exact"/>
        <w:ind w:left="3668" w:right="6178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break;</w:t>
      </w:r>
    </w:p>
    <w:p w:rsidR="00F651C8" w:rsidRDefault="00A10AE1">
      <w:pPr>
        <w:spacing w:before="5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(enableAutoTypeSelection</w:t>
      </w:r>
      <w:r>
        <w:rPr>
          <w:rFonts w:ascii="Courier New" w:eastAsia="Courier New" w:hAnsi="Courier New" w:cs="Courier New"/>
          <w:spacing w:val="-2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&amp;&amp;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cType)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{</w:t>
      </w:r>
    </w:p>
    <w:p w:rsidR="00F651C8" w:rsidRDefault="00A10AE1">
      <w:pPr>
        <w:spacing w:line="180" w:lineRule="exact"/>
        <w:ind w:left="301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connector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+=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"&amp;Type="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+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cType;</w:t>
      </w:r>
    </w:p>
    <w:p w:rsidR="00F651C8" w:rsidRDefault="00A10AE1">
      <w:pPr>
        <w:spacing w:before="5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F651C8">
      <w:pPr>
        <w:spacing w:before="9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937" w:right="4619" w:firstLine="138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window.open(connector,</w:t>
      </w:r>
      <w:r>
        <w:rPr>
          <w:rFonts w:ascii="Courier New" w:eastAsia="Courier New" w:hAnsi="Courier New" w:cs="Courier New"/>
          <w:spacing w:val="-2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"tinymcpuk", "modal,width=600,height=400");</w:t>
      </w:r>
    </w:p>
    <w:p w:rsidR="00F651C8" w:rsidRDefault="00A10AE1">
      <w:pPr>
        <w:spacing w:before="12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&lt;/script&gt;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&lt;link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href="style.css"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rel="stylesheet"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type="text/css"</w:t>
      </w:r>
      <w:r>
        <w:rPr>
          <w:rFonts w:ascii="Courier New" w:eastAsia="Courier New" w:hAnsi="Courier New" w:cs="Courier New"/>
          <w:spacing w:val="-1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/&gt;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&lt;/head&gt;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&lt;body&gt;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&lt;div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id="header"&gt;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&lt;div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id="content"</w:t>
      </w:r>
      <w:r>
        <w:rPr>
          <w:rFonts w:ascii="Courier New" w:eastAsia="Courier New" w:hAnsi="Courier New" w:cs="Courier New"/>
          <w:spacing w:val="-1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align="center"&gt;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&lt;div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id="menu"&gt;</w:t>
      </w:r>
    </w:p>
    <w:p w:rsidR="00F651C8" w:rsidRDefault="00A10AE1">
      <w:pPr>
        <w:spacing w:line="180" w:lineRule="exact"/>
        <w:ind w:left="1514" w:right="8535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&lt;ul&gt;</w:t>
      </w:r>
    </w:p>
    <w:p w:rsidR="00F651C8" w:rsidRDefault="00A10AE1">
      <w:pPr>
        <w:spacing w:line="180" w:lineRule="exact"/>
        <w:ind w:left="174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&lt;li&gt;&lt;a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href=?absen=fingerprint&gt;&lt;img</w:t>
      </w:r>
      <w:r>
        <w:rPr>
          <w:rFonts w:ascii="Courier New" w:eastAsia="Courier New" w:hAnsi="Courier New" w:cs="Courier New"/>
          <w:spacing w:val="-2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src="icon/globe.ico"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border="0px"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width="12px"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height="13px"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Home&lt;/a&gt;&lt;/li&gt;</w:t>
      </w:r>
    </w:p>
    <w:p w:rsidR="00F651C8" w:rsidRDefault="00A10AE1">
      <w:pPr>
        <w:spacing w:line="180" w:lineRule="exact"/>
        <w:ind w:left="174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&lt;?php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"menu.php";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?&gt;</w:t>
      </w:r>
    </w:p>
    <w:p w:rsidR="00F651C8" w:rsidRDefault="00A10AE1">
      <w:pPr>
        <w:spacing w:line="180" w:lineRule="exact"/>
        <w:ind w:left="174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&lt;li&gt;&lt;a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href=logout.php&gt;&lt;img</w:t>
      </w:r>
      <w:r>
        <w:rPr>
          <w:rFonts w:ascii="Courier New" w:eastAsia="Courier New" w:hAnsi="Courier New" w:cs="Courier New"/>
          <w:spacing w:val="-2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r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c="icon/globe.ico"</w:t>
      </w:r>
      <w:r>
        <w:rPr>
          <w:rFonts w:ascii="Courier New" w:eastAsia="Courier New" w:hAnsi="Courier New" w:cs="Courier New"/>
          <w:spacing w:val="-2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border="0px"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width="12px"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height="13px"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Logout&lt;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/a&gt;&lt;/li&gt;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&lt;/ul&gt;</w:t>
      </w:r>
    </w:p>
    <w:p w:rsidR="00F651C8" w:rsidRDefault="00A10AE1">
      <w:pPr>
        <w:spacing w:line="180" w:lineRule="exact"/>
        <w:ind w:left="2001" w:right="7135"/>
        <w:jc w:val="center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322" w:gutter="0"/>
          <w:cols w:space="720"/>
        </w:sect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&lt;p&gt;&amp;nbsp;&lt;/p&gt;</w:t>
      </w:r>
    </w:p>
    <w:p w:rsidR="00F651C8" w:rsidRDefault="00A10AE1">
      <w:pPr>
        <w:spacing w:before="5"/>
        <w:ind w:left="1140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&lt;/div&gt;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&lt;/div&gt;</w:t>
      </w:r>
    </w:p>
    <w:p w:rsidR="00F651C8" w:rsidRDefault="00A10AE1">
      <w:pPr>
        <w:spacing w:before="7" w:line="180" w:lineRule="exact"/>
        <w:rPr>
          <w:sz w:val="19"/>
          <w:szCs w:val="19"/>
        </w:rPr>
      </w:pPr>
      <w:r>
        <w:br w:type="column"/>
      </w:r>
    </w:p>
    <w:p w:rsidR="00F651C8" w:rsidRDefault="00A10AE1">
      <w:pPr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1749" w:space="571"/>
            <w:col w:w="8200"/>
          </w:cols>
        </w:sectPr>
      </w:pPr>
      <w:r>
        <w:rPr>
          <w:rFonts w:ascii="Courier New" w:eastAsia="Courier New" w:hAnsi="Courier New" w:cs="Courier New"/>
          <w:sz w:val="17"/>
          <w:szCs w:val="17"/>
        </w:rPr>
        <w:t>&lt;?php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"content.php";</w:t>
      </w:r>
      <w:r>
        <w:rPr>
          <w:rFonts w:ascii="Courier New" w:eastAsia="Courier New" w:hAnsi="Courier New" w:cs="Courier New"/>
          <w:spacing w:val="-1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?&gt;</w:t>
      </w:r>
    </w:p>
    <w:p w:rsidR="00F651C8" w:rsidRDefault="00F651C8">
      <w:pPr>
        <w:spacing w:before="6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A10AE1">
      <w:pPr>
        <w:spacing w:before="4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&lt;div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id="footer"&gt;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Copyright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&amp;copy;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2013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by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aGraphy&lt;/div&gt;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&lt;/div&gt;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&lt;/body&gt;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&lt;/html&gt;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&lt;?php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?&gt;</w:t>
      </w:r>
    </w:p>
    <w:p w:rsidR="00F651C8" w:rsidRDefault="00F651C8">
      <w:pPr>
        <w:spacing w:before="8" w:line="120" w:lineRule="exact"/>
        <w:rPr>
          <w:sz w:val="12"/>
          <w:szCs w:val="12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2.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content.php</w:t>
      </w:r>
    </w:p>
    <w:p w:rsidR="00F651C8" w:rsidRDefault="00F651C8">
      <w:pPr>
        <w:spacing w:before="9" w:line="180" w:lineRule="exact"/>
        <w:rPr>
          <w:sz w:val="18"/>
          <w:szCs w:val="18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&lt;?php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../config/koneksi.php";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"../config/timezone.php";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"../config/tanggalan.php";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"../config/fungsi_combobox.php";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"../config/halaman.php";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Bagian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kabarabsen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($_GET['absen']=='fingerprint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'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($_SESSION['leveluser']=='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admin'){</w:t>
      </w:r>
    </w:p>
    <w:p w:rsidR="00F651C8" w:rsidRDefault="00A10AE1">
      <w:pPr>
        <w:spacing w:line="180" w:lineRule="exact"/>
        <w:ind w:left="1107" w:right="6404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"&lt;h2&gt;Selamat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Datang&lt;/h2&gt;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&lt;p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align=right&gt;Login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$hari_ini,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line="180" w:lineRule="exact"/>
        <w:ind w:left="1107" w:right="6405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tgl_indo(date("Y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d"));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date("H:i:s");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WIB&lt;/p&gt;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&lt;p&gt;Hai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&lt;b&gt;$_SESSION[namalengkap]&lt;/b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,</w:t>
      </w:r>
      <w:r>
        <w:rPr>
          <w:rFonts w:ascii="Courier New" w:eastAsia="Courier New" w:hAnsi="Courier New" w:cs="Courier New"/>
          <w:spacing w:val="-3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Administrator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.&lt;br&gt;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pilih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iko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n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-ikon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pada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Administrator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Panel.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&lt;/p&gt;</w:t>
      </w:r>
    </w:p>
    <w:p w:rsidR="00F651C8" w:rsidRDefault="00A10AE1">
      <w:pPr>
        <w:spacing w:line="180" w:lineRule="exact"/>
        <w:ind w:left="2287" w:right="7457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&lt;table&gt;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&lt;th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colspan=5&gt;&lt;center&gt;Administrator</w:t>
      </w:r>
      <w:r>
        <w:rPr>
          <w:rFonts w:ascii="Courier New" w:eastAsia="Courier New" w:hAnsi="Courier New" w:cs="Courier New"/>
          <w:spacing w:val="-3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Panel&lt;/center&gt;&lt;/th&gt;</w:t>
      </w:r>
    </w:p>
    <w:p w:rsidR="00F651C8" w:rsidRDefault="00A10AE1">
      <w:pPr>
        <w:spacing w:line="180" w:lineRule="exact"/>
        <w:ind w:left="2287" w:right="7761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&lt;tr&gt;</w:t>
      </w:r>
    </w:p>
    <w:p w:rsidR="00F651C8" w:rsidRDefault="00A10AE1">
      <w:pPr>
        <w:spacing w:line="180" w:lineRule="exact"/>
        <w:ind w:left="252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&lt;td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width=120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align=center&gt;&lt;a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href=media.php?absen=user&gt;&lt;img</w:t>
      </w:r>
      <w:r>
        <w:rPr>
          <w:rFonts w:ascii="Courier New" w:eastAsia="Courier New" w:hAnsi="Courier New" w:cs="Courier New"/>
          <w:spacing w:val="-3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src=images/user.jpg</w:t>
      </w:r>
      <w:r>
        <w:rPr>
          <w:rFonts w:ascii="Courier New" w:eastAsia="Courier New" w:hAnsi="Courier New" w:cs="Courier New"/>
          <w:spacing w:val="-1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border=none&gt;&lt;/a</w:t>
      </w:r>
      <w:r>
        <w:rPr>
          <w:rFonts w:ascii="Courier New" w:eastAsia="Courier New" w:hAnsi="Courier New" w:cs="Courier New"/>
          <w:spacing w:val="2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&lt;/td&gt;</w:t>
      </w:r>
    </w:p>
    <w:p w:rsidR="00F651C8" w:rsidRDefault="00A10AE1">
      <w:pPr>
        <w:spacing w:line="180" w:lineRule="exact"/>
        <w:ind w:left="252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&lt;td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width=120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align=center&gt;&lt;a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href=media.php?absen=profil&gt;&lt;img</w:t>
      </w:r>
      <w:r>
        <w:rPr>
          <w:rFonts w:ascii="Courier New" w:eastAsia="Courier New" w:hAnsi="Courier New" w:cs="Courier New"/>
          <w:spacing w:val="-3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src=images/berita.png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border=none&gt;&lt;/a&gt;&lt;/td&gt;</w:t>
      </w:r>
    </w:p>
    <w:p w:rsidR="00F651C8" w:rsidRDefault="00A10AE1">
      <w:pPr>
        <w:spacing w:line="180" w:lineRule="exact"/>
        <w:ind w:left="1717" w:right="8231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&lt;/tr&gt;</w:t>
      </w:r>
    </w:p>
    <w:p w:rsidR="00F651C8" w:rsidRDefault="00A10AE1">
      <w:pPr>
        <w:spacing w:before="5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&lt;tr&gt;</w:t>
      </w:r>
    </w:p>
    <w:p w:rsidR="00F651C8" w:rsidRDefault="00A10AE1">
      <w:pPr>
        <w:spacing w:line="180" w:lineRule="exact"/>
        <w:ind w:left="252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&lt;th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width=120&gt;&lt;b&gt;Manajemen</w:t>
      </w:r>
      <w:r>
        <w:rPr>
          <w:rFonts w:ascii="Courier New" w:eastAsia="Courier New" w:hAnsi="Courier New" w:cs="Courier New"/>
          <w:spacing w:val="-2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User&lt;/b&gt;&lt;/th&gt;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252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&lt;th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width=120&gt;&lt;b&gt;Profil&lt;/b&gt;&lt;/th&gt;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&lt;/tr&gt;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&lt;tr&gt;</w:t>
      </w:r>
    </w:p>
    <w:p w:rsidR="00F651C8" w:rsidRDefault="00A10AE1">
      <w:pPr>
        <w:spacing w:line="180" w:lineRule="exact"/>
        <w:ind w:left="252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&lt;td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width=120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align=center&gt;&lt;a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href=media.php?absen=mahasiswa&gt;&lt;img</w:t>
      </w:r>
      <w:r>
        <w:rPr>
          <w:rFonts w:ascii="Courier New" w:eastAsia="Courier New" w:hAnsi="Courier New" w:cs="Courier New"/>
          <w:spacing w:val="-3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src=images/us.png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border=none&gt;&lt;/a&gt;&lt;/td&gt;</w:t>
      </w:r>
    </w:p>
    <w:p w:rsidR="00F651C8" w:rsidRDefault="00A10AE1">
      <w:pPr>
        <w:spacing w:line="180" w:lineRule="exact"/>
        <w:ind w:left="252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&lt;td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width=120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align=center&gt;&lt;a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href=media.php?absen=visimisi&gt;&lt;img</w:t>
      </w:r>
      <w:r>
        <w:rPr>
          <w:rFonts w:ascii="Courier New" w:eastAsia="Courier New" w:hAnsi="Courier New" w:cs="Courier New"/>
          <w:spacing w:val="-3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src=images/visimisi.png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border=none&gt;&lt;/a&gt;&lt;/td&gt;</w:t>
      </w:r>
    </w:p>
    <w:p w:rsidR="00F651C8" w:rsidRDefault="00A10AE1">
      <w:pPr>
        <w:spacing w:line="180" w:lineRule="exact"/>
        <w:ind w:left="1717" w:right="8231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&lt;/tr&gt;</w:t>
      </w:r>
    </w:p>
    <w:p w:rsidR="00F651C8" w:rsidRDefault="00A10AE1">
      <w:pPr>
        <w:spacing w:before="5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&lt;tr&gt;</w:t>
      </w:r>
    </w:p>
    <w:p w:rsidR="00F651C8" w:rsidRDefault="00A10AE1">
      <w:pPr>
        <w:spacing w:line="180" w:lineRule="exact"/>
        <w:ind w:left="252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&lt;th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width=120&gt;&lt;b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Data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Mahasiswa&lt;/b&gt;&lt;/th&gt;</w:t>
      </w:r>
    </w:p>
    <w:p w:rsidR="00F651C8" w:rsidRDefault="00A10AE1">
      <w:pPr>
        <w:spacing w:line="180" w:lineRule="exact"/>
        <w:ind w:left="252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&lt;th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width=120&gt;&lt;b&gt;Visi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Misi&lt;/b&gt;&lt;/center&gt;&lt;/th&gt;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43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&lt;/tr&gt;</w:t>
      </w:r>
    </w:p>
    <w:p w:rsidR="00F651C8" w:rsidRDefault="00A10AE1">
      <w:pPr>
        <w:spacing w:line="180" w:lineRule="exact"/>
        <w:ind w:left="174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&lt;/table&gt;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&lt;p&gt;&amp;nbsp;&lt;/p&gt;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&lt;p&gt;&amp;nbsp;&lt;/p&gt;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&lt;p&gt;&amp;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nbsp;&lt;/p&gt;";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5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elseif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($_SESSION['leveluser']=='user'){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"&lt;h2&gt;Selamat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Datang&lt;/h2&gt;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&lt;p&gt;Hai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&lt;b&gt;$_SESSION[namalengkap]&lt;/b&gt;,</w:t>
      </w:r>
      <w:r>
        <w:rPr>
          <w:rFonts w:ascii="Courier New" w:eastAsia="Courier New" w:hAnsi="Courier New" w:cs="Courier New"/>
          <w:spacing w:val="-3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selamat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datang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di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halaman</w:t>
      </w:r>
    </w:p>
    <w:p w:rsidR="00F651C8" w:rsidRDefault="00A10AE1">
      <w:pPr>
        <w:spacing w:line="180" w:lineRule="exact"/>
        <w:ind w:left="904" w:right="6100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Administrator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fingerprint.com</w:t>
      </w:r>
      <w:r>
        <w:rPr>
          <w:rFonts w:ascii="Courier New" w:eastAsia="Courier New" w:hAnsi="Courier New" w:cs="Courier New"/>
          <w:spacing w:val="-1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&lt;br&gt;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Silahkan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klik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menu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pilihan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yang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berada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di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sebelah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kiri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untuk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mengelola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website.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&lt;/p&gt;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&lt;p&gt;&amp;nbsp;&lt;/p&gt;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&lt;p&gt;&amp;nbsp;&lt;/p&gt;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&lt;p&gt;&amp;nbsp;&lt;/p&gt;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&lt;p&gt;&amp;nbsp;&lt;/p&gt;</w:t>
      </w:r>
    </w:p>
    <w:p w:rsidR="00F651C8" w:rsidRDefault="00A10AE1">
      <w:pPr>
        <w:spacing w:line="180" w:lineRule="exact"/>
        <w:ind w:left="174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&lt;p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align=right&gt;Login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$hari_ini,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322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tgl_indo(date("Y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d"));</w:t>
      </w:r>
    </w:p>
    <w:p w:rsidR="00F651C8" w:rsidRDefault="00F651C8">
      <w:pPr>
        <w:spacing w:line="120" w:lineRule="exact"/>
        <w:rPr>
          <w:sz w:val="12"/>
          <w:szCs w:val="12"/>
        </w:rPr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date("H:i:s");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WIB&lt;/p&gt;";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elseif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($_SESSION['leveluser']=='citizen'){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"&lt;h2&gt;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Selamat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Datang&lt;/h2&gt;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&lt;p&gt;Hai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&lt;b&gt;$_SESSION[namalengkap]&lt;/b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,</w:t>
      </w:r>
      <w:r>
        <w:rPr>
          <w:rFonts w:ascii="Courier New" w:eastAsia="Courier New" w:hAnsi="Courier New" w:cs="Courier New"/>
          <w:spacing w:val="-3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selamat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datang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di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halaman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Administrator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Citizen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Journalisme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fingerprint.com</w:t>
      </w:r>
      <w:r>
        <w:rPr>
          <w:rFonts w:ascii="Courier New" w:eastAsia="Courier New" w:hAnsi="Courier New" w:cs="Courier New"/>
          <w:spacing w:val="-1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&lt;br&gt;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Silahkan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klik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menu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pilihan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yang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berada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di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sebelah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kiri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untuk</w:t>
      </w:r>
    </w:p>
    <w:p w:rsidR="00F651C8" w:rsidRDefault="00A10AE1">
      <w:pPr>
        <w:spacing w:line="180" w:lineRule="exact"/>
        <w:ind w:left="904" w:right="7216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mengelola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website.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&lt;/p&gt;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&lt;p&gt;&amp;nbsp;&lt;/p&gt;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&lt;p&gt;&amp;nbsp;&lt;/p&gt;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&lt;p&gt;&amp;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nbsp;&lt;/p&gt;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&lt;p&gt;&amp;nbsp;&lt;/p&gt;</w:t>
      </w:r>
    </w:p>
    <w:p w:rsidR="00F651C8" w:rsidRDefault="00A10AE1">
      <w:pPr>
        <w:spacing w:line="180" w:lineRule="exact"/>
        <w:ind w:left="174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&lt;p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align=right&gt;Login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$hari_ini,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tgl_indo(date("Y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d"));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date("H:i:s");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WIB&lt;/p&gt;";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Bagian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User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elseif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($_GET['absen']=='user'){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($_SESSION['leveluser']=='admin'</w:t>
      </w:r>
      <w:r>
        <w:rPr>
          <w:rFonts w:ascii="Courier New" w:eastAsia="Courier New" w:hAnsi="Courier New" w:cs="Courier New"/>
          <w:spacing w:val="-3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OR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$_SESSION[leveluser]=='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user'){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"modul/mod_users/users.php";</w:t>
      </w:r>
    </w:p>
    <w:p w:rsidR="00F651C8" w:rsidRDefault="00A10AE1">
      <w:pPr>
        <w:spacing w:before="5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Bagian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Modul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elseif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($_GET['absen']=='modul'){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($_SESSION['leveluser']=='admin'){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"modul/mod_modul/modul.php";</w:t>
      </w:r>
    </w:p>
    <w:p w:rsidR="00F651C8" w:rsidRDefault="00A10AE1">
      <w:pPr>
        <w:spacing w:before="5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Bagian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Berita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elseif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($_GET['absen']=='berita'){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($_SESSION['le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v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eluser'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]=='admin'</w:t>
      </w:r>
      <w:r>
        <w:rPr>
          <w:rFonts w:ascii="Courier New" w:eastAsia="Courier New" w:hAnsi="Courier New" w:cs="Courier New"/>
          <w:spacing w:val="-3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OR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$_SESSION['leveluser']=='user'){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"modul/mod_berita/berita.php";</w:t>
      </w:r>
    </w:p>
    <w:p w:rsidR="00F651C8" w:rsidRDefault="00A10AE1">
      <w:pPr>
        <w:spacing w:before="5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6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A10AE1">
      <w:pPr>
        <w:spacing w:before="4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Bagian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Profil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elseif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($_GET['absen']=='profil'){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($_SESSION['leveluser']=='admin'){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"modul/mod_profil/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p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rofil.php";</w:t>
      </w:r>
    </w:p>
    <w:p w:rsidR="00F651C8" w:rsidRDefault="00A10AE1">
      <w:pPr>
        <w:spacing w:before="5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Bagian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visi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misi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elseif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($_GET['absen']=='visimisi'){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($_SESSION['leveluser']=='admin'){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"modul/mod_visimisi/visimisi.php";</w:t>
      </w:r>
    </w:p>
    <w:p w:rsidR="00F651C8" w:rsidRDefault="00A10AE1">
      <w:pPr>
        <w:spacing w:before="5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Bagian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Download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elseif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($_GET['absen']=='download'){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($_SESSION['leveluser']=='admin'){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"modul/mod_download/download.php";</w:t>
      </w:r>
    </w:p>
    <w:p w:rsidR="00F651C8" w:rsidRDefault="00A10AE1">
      <w:pPr>
        <w:spacing w:before="5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4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Bagian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Galeri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Foto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elseif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($_GET['absen']=='galerifoto'){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($_SESSION['leveluser']=='admin'){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322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"modul/mod_galerifoto/galerifoto.php";</w:t>
      </w:r>
    </w:p>
    <w:p w:rsidR="00F651C8" w:rsidRDefault="00F651C8">
      <w:pPr>
        <w:spacing w:line="120" w:lineRule="exact"/>
        <w:rPr>
          <w:sz w:val="12"/>
          <w:szCs w:val="12"/>
        </w:rPr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mahasiswa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elseif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($_GET['absen']=='mahasiswa'){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($_SESSION['leveluser']=='admin'){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"modul/mod_mahasiswa/mahasiswa.php";</w:t>
      </w:r>
    </w:p>
    <w:p w:rsidR="00F651C8" w:rsidRDefault="00A10AE1">
      <w:pPr>
        <w:spacing w:before="5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6"/>
        <w:ind w:left="937" w:right="488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Apabila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administrator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panel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tidak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ditemukan else{</w:t>
      </w:r>
    </w:p>
    <w:p w:rsidR="00F651C8" w:rsidRDefault="00A10AE1">
      <w:pPr>
        <w:spacing w:before="1" w:line="236" w:lineRule="auto"/>
        <w:ind w:left="937" w:right="3769" w:firstLine="20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"&lt;p&gt;&lt;b&gt;MAAF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ADMINISTRATOR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PANEL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ANDA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TIDAK TERSEDIA&lt;/b&gt;&lt;/p&gt;";</w:t>
      </w: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?&gt;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F651C8">
      <w:pPr>
        <w:spacing w:line="200" w:lineRule="exact"/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3.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Timout.php</w:t>
      </w:r>
    </w:p>
    <w:p w:rsidR="00F651C8" w:rsidRDefault="00F651C8">
      <w:pPr>
        <w:spacing w:before="3" w:line="240" w:lineRule="exact"/>
        <w:rPr>
          <w:sz w:val="24"/>
          <w:szCs w:val="24"/>
        </w:rPr>
      </w:pPr>
    </w:p>
    <w:p w:rsidR="00F651C8" w:rsidRDefault="00A10AE1">
      <w:pPr>
        <w:spacing w:line="180" w:lineRule="exact"/>
        <w:ind w:left="937" w:right="782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&lt;?php session_start(); function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timer(){</w:t>
      </w:r>
    </w:p>
    <w:p w:rsidR="00F651C8" w:rsidRDefault="00A10AE1">
      <w:pPr>
        <w:spacing w:before="12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$time=1000;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$_SESSION[timeout]=time()+$time;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cek_login(){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$timeout=$_SESSION[timeout];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if(time()&lt;$timeout){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timer();</w:t>
      </w:r>
    </w:p>
    <w:p w:rsidR="00F651C8" w:rsidRDefault="00A10AE1">
      <w:pPr>
        <w:spacing w:line="180" w:lineRule="exact"/>
        <w:ind w:left="2320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322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return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true;</w:t>
      </w:r>
    </w:p>
    <w:p w:rsidR="00F651C8" w:rsidRDefault="00A10AE1">
      <w:pPr>
        <w:spacing w:before="5"/>
        <w:jc w:val="right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sz w:val="17"/>
          <w:szCs w:val="17"/>
        </w:rPr>
        <w:lastRenderedPageBreak/>
        <w:t>}else{</w:t>
      </w:r>
    </w:p>
    <w:p w:rsidR="00F651C8" w:rsidRDefault="00F651C8">
      <w:pPr>
        <w:spacing w:before="3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A10AE1">
      <w:pPr>
        <w:ind w:right="507"/>
        <w:jc w:val="right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sz w:val="17"/>
          <w:szCs w:val="17"/>
        </w:rPr>
        <w:t>}</w:t>
      </w:r>
    </w:p>
    <w:p w:rsidR="00F651C8" w:rsidRDefault="00A10AE1">
      <w:pPr>
        <w:spacing w:line="180" w:lineRule="exact"/>
        <w:ind w:left="904" w:right="1165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04" w:right="1064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?&gt;</w:t>
      </w:r>
    </w:p>
    <w:p w:rsidR="00F651C8" w:rsidRDefault="00A10AE1">
      <w:pPr>
        <w:spacing w:before="7" w:line="180" w:lineRule="exact"/>
        <w:rPr>
          <w:sz w:val="19"/>
          <w:szCs w:val="19"/>
        </w:rPr>
      </w:pPr>
      <w:r>
        <w:br w:type="column"/>
      </w:r>
    </w:p>
    <w:p w:rsidR="00F651C8" w:rsidRDefault="00A10AE1">
      <w:pPr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unset($_SESSION[timeout]);</w:t>
      </w:r>
    </w:p>
    <w:p w:rsidR="00F651C8" w:rsidRDefault="00A10AE1">
      <w:pPr>
        <w:spacing w:line="180" w:lineRule="exact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2237" w:space="83"/>
            <w:col w:w="8200"/>
          </w:cols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return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false;</w:t>
      </w:r>
    </w:p>
    <w:p w:rsidR="00F651C8" w:rsidRDefault="00F651C8">
      <w:pPr>
        <w:spacing w:before="3" w:line="160" w:lineRule="exact"/>
        <w:rPr>
          <w:sz w:val="16"/>
          <w:szCs w:val="16"/>
        </w:rPr>
      </w:pPr>
    </w:p>
    <w:p w:rsidR="00F651C8" w:rsidRDefault="00A10AE1">
      <w:pPr>
        <w:spacing w:before="42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4.logout.php</w:t>
      </w:r>
    </w:p>
    <w:p w:rsidR="00F651C8" w:rsidRDefault="00F651C8">
      <w:pPr>
        <w:spacing w:before="9" w:line="160" w:lineRule="exact"/>
        <w:rPr>
          <w:sz w:val="16"/>
          <w:szCs w:val="16"/>
        </w:rPr>
      </w:pPr>
    </w:p>
    <w:p w:rsidR="00F651C8" w:rsidRDefault="00F651C8">
      <w:pPr>
        <w:spacing w:line="200" w:lineRule="exact"/>
      </w:pPr>
    </w:p>
    <w:p w:rsidR="00F651C8" w:rsidRDefault="00A10AE1">
      <w:pPr>
        <w:spacing w:line="180" w:lineRule="exact"/>
        <w:ind w:left="1140" w:right="7525" w:hanging="20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 xml:space="preserve">&lt;?php </w:t>
      </w:r>
      <w:r>
        <w:rPr>
          <w:rFonts w:ascii="Courier New" w:eastAsia="Courier New" w:hAnsi="Courier New" w:cs="Courier New"/>
          <w:sz w:val="17"/>
          <w:szCs w:val="17"/>
        </w:rPr>
        <w:t>session_start(); session_destroy();</w:t>
      </w:r>
    </w:p>
    <w:p w:rsidR="00F651C8" w:rsidRDefault="00A10AE1">
      <w:pPr>
        <w:spacing w:line="180" w:lineRule="exact"/>
        <w:ind w:left="937" w:right="3058" w:firstLine="20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"&lt;center&gt;Anda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telah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sukses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keluar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sistem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&lt;b&gt;[LOGOUT]&lt;b&gt;"; echo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"&lt;script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language=javascript&gt;alert('Anda</w:t>
      </w:r>
      <w:r>
        <w:rPr>
          <w:rFonts w:ascii="Courier New" w:eastAsia="Courier New" w:hAnsi="Courier New" w:cs="Courier New"/>
          <w:spacing w:val="-3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Telah Logout');document.locatio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n</w:t>
      </w:r>
      <w:r>
        <w:rPr>
          <w:rFonts w:ascii="Courier New" w:eastAsia="Courier New" w:hAnsi="Courier New" w:cs="Courier New"/>
          <w:sz w:val="17"/>
          <w:szCs w:val="17"/>
        </w:rPr>
        <w:t>.href='../../index.php'&lt;/script&gt;";</w:t>
      </w:r>
    </w:p>
    <w:p w:rsidR="00F651C8" w:rsidRDefault="00F651C8">
      <w:pPr>
        <w:spacing w:before="4" w:line="200" w:lineRule="exact"/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?&gt;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5.visimisi.php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&lt;?php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$aksi="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modul/mod_visimisi/aksi_visimisi.php";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switch($_GET[act]){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Tampil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visimisi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default: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$sql</w:t>
      </w:r>
      <w:r>
        <w:rPr>
          <w:rFonts w:ascii="Courier New" w:eastAsia="Courier New" w:hAnsi="Courier New" w:cs="Courier New"/>
          <w:spacing w:val="9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mysql_query("SELECT</w:t>
      </w:r>
      <w:r>
        <w:rPr>
          <w:rFonts w:ascii="Courier New" w:eastAsia="Courier New" w:hAnsi="Courier New" w:cs="Courier New"/>
          <w:spacing w:val="-1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FROM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WHERE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id_modul='6'");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$r  </w:t>
      </w:r>
      <w:r>
        <w:rPr>
          <w:rFonts w:ascii="Courier New" w:eastAsia="Courier New" w:hAnsi="Courier New" w:cs="Courier New"/>
          <w:spacing w:val="9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mysql_fetch_array($sql);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"&lt;h2&gt;visimisi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&lt;/h2&gt;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&lt;form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method=POST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enctype='multipart/for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m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-data'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action=$aksi?module=visimisi&amp;act=update&gt;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type=hidden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name=id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value=$r[id_modul]&gt;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&lt;table&gt;</w:t>
      </w:r>
    </w:p>
    <w:p w:rsidR="00F651C8" w:rsidRDefault="00F651C8">
      <w:pPr>
        <w:spacing w:before="8" w:line="100" w:lineRule="exact"/>
        <w:rPr>
          <w:sz w:val="10"/>
          <w:szCs w:val="10"/>
        </w:rPr>
      </w:pPr>
    </w:p>
    <w:p w:rsidR="00F651C8" w:rsidRDefault="00A10AE1">
      <w:pPr>
        <w:spacing w:line="180" w:lineRule="exact"/>
        <w:ind w:left="937" w:right="3058" w:firstLine="101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&lt;tr&gt;&lt;td&gt;Judul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&lt;/td&gt;&lt;td&gt;</w:t>
      </w:r>
      <w:r>
        <w:rPr>
          <w:rFonts w:ascii="Courier New" w:eastAsia="Courier New" w:hAnsi="Courier New" w:cs="Courier New"/>
          <w:spacing w:val="-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type=text</w:t>
      </w:r>
      <w:r>
        <w:rPr>
          <w:rFonts w:ascii="Courier New" w:eastAsia="Courier New" w:hAnsi="Courier New" w:cs="Courier New"/>
          <w:spacing w:val="-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name='nama' value='$r[nama_modul]'</w:t>
      </w:r>
      <w:r>
        <w:rPr>
          <w:rFonts w:ascii="Courier New" w:eastAsia="Courier New" w:hAnsi="Courier New" w:cs="Courier New"/>
          <w:spacing w:val="-2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size=50&gt;&lt;/td&gt;&lt;/tr&gt;</w:t>
      </w:r>
    </w:p>
    <w:p w:rsidR="00F651C8" w:rsidRDefault="00F651C8">
      <w:pPr>
        <w:spacing w:before="4" w:line="200" w:lineRule="exact"/>
      </w:pPr>
    </w:p>
    <w:p w:rsidR="00F651C8" w:rsidRDefault="00A10AE1">
      <w:pPr>
        <w:ind w:left="1851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&lt;tr&gt;&lt;td&gt;Isi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visimisi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&lt;/td&gt;&lt;td&gt;&lt;textarea</w:t>
      </w:r>
      <w:r>
        <w:rPr>
          <w:rFonts w:ascii="Courier New" w:eastAsia="Courier New" w:hAnsi="Courier New" w:cs="Courier New"/>
          <w:spacing w:val="-1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name='isi'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style='width: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560px;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height: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250px;'&gt;$r[static_content]&lt;/textarea&gt;&lt;/td&gt;&lt;/tr&gt;</w:t>
      </w:r>
    </w:p>
    <w:p w:rsidR="00F651C8" w:rsidRDefault="00A10AE1">
      <w:pPr>
        <w:spacing w:line="180" w:lineRule="exact"/>
        <w:ind w:left="1851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colspa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n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=2&gt;&lt;input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type=submit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value=Update&gt;</w:t>
      </w:r>
    </w:p>
    <w:p w:rsidR="00F651C8" w:rsidRDefault="00A10AE1">
      <w:pPr>
        <w:spacing w:line="180" w:lineRule="exact"/>
        <w:ind w:left="3645" w:right="3764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type=button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value=Batal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onclick=self.history.back()&gt;&lt;/td&gt;&lt;/tr&gt;</w:t>
      </w:r>
    </w:p>
    <w:p w:rsidR="00F651C8" w:rsidRDefault="00A10AE1">
      <w:pPr>
        <w:spacing w:line="180" w:lineRule="exact"/>
        <w:ind w:left="1851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&lt;/form&gt;&lt;/table&gt;";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break;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?&gt;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F651C8">
      <w:pPr>
        <w:spacing w:line="200" w:lineRule="exact"/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6.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aksi_visimisi.php</w:t>
      </w:r>
    </w:p>
    <w:p w:rsidR="00F651C8" w:rsidRDefault="00F651C8">
      <w:pPr>
        <w:spacing w:before="10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937" w:right="7931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</w:t>
      </w:r>
      <w:r>
        <w:rPr>
          <w:rFonts w:ascii="Courier New" w:eastAsia="Courier New" w:hAnsi="Courier New" w:cs="Courier New"/>
          <w:sz w:val="17"/>
          <w:szCs w:val="17"/>
        </w:rPr>
        <w:t>?php session_start();</w:t>
      </w:r>
    </w:p>
    <w:p w:rsidR="00F651C8" w:rsidRDefault="00A10AE1">
      <w:pPr>
        <w:spacing w:before="12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(empty($_SESSION['username'])</w:t>
      </w:r>
      <w:r>
        <w:rPr>
          <w:rFonts w:ascii="Courier New" w:eastAsia="Courier New" w:hAnsi="Courier New" w:cs="Courier New"/>
          <w:spacing w:val="-3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AND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empty($_SESSION['passuser'])){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"&lt;link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href='style.css'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rel='stylesheet'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type='text/css'&gt;</w:t>
      </w:r>
    </w:p>
    <w:p w:rsidR="00F651C8" w:rsidRDefault="00A10AE1">
      <w:pPr>
        <w:spacing w:line="180" w:lineRule="exact"/>
        <w:ind w:left="103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&lt;center&gt;Untuk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mengakses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modul,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Anda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harus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login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&lt;br&gt;";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href=../../index.php&gt;&lt;b&gt;LOGIN&lt;/b&gt;&lt;/a&gt;&lt;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/center&gt;";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"../../../config/koneksi.php";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"../../../config/fungsi_thumb.php";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$module=$_GET[module];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$act=$_GET[act];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Update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visimisi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($module=='visimisi'</w:t>
      </w:r>
      <w:r>
        <w:rPr>
          <w:rFonts w:ascii="Courier New" w:eastAsia="Courier New" w:hAnsi="Courier New" w:cs="Courier New"/>
          <w:spacing w:val="-2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AND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$act=='update'){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$lokasi_file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$_FILES['fupload']['tmp_name'];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$nama_file </w:t>
      </w:r>
      <w:r>
        <w:rPr>
          <w:rFonts w:ascii="Courier New" w:eastAsia="Courier New" w:hAnsi="Courier New" w:cs="Courier New"/>
          <w:spacing w:val="9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$_FILES['fupload']['name'];</w:t>
      </w:r>
    </w:p>
    <w:p w:rsidR="00F651C8" w:rsidRDefault="00F651C8">
      <w:pPr>
        <w:spacing w:before="9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1140" w:right="579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Apabila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ada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gambar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yang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diupload if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(!empty($lokasi_file)){</w:t>
      </w:r>
    </w:p>
    <w:p w:rsidR="00F651C8" w:rsidRDefault="00A10AE1">
      <w:pPr>
        <w:spacing w:before="12"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//UploadBanner($nama_file);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30" w:line="180" w:lineRule="exact"/>
        <w:ind w:left="4389" w:right="2754" w:hanging="30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mysql_query("UPDATE</w:t>
      </w:r>
      <w:r>
        <w:rPr>
          <w:rFonts w:ascii="Courier New" w:eastAsia="Courier New" w:hAnsi="Courier New" w:cs="Courier New"/>
          <w:spacing w:val="-1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modul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SET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nama_modul    </w:t>
      </w:r>
      <w:r>
        <w:rPr>
          <w:rFonts w:ascii="Courier New" w:eastAsia="Courier New" w:hAnsi="Courier New" w:cs="Courier New"/>
          <w:spacing w:val="8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'$_POST[nama]', static_content</w:t>
      </w:r>
      <w:r>
        <w:rPr>
          <w:rFonts w:ascii="Courier New" w:eastAsia="Courier New" w:hAnsi="Courier New" w:cs="Courier New"/>
          <w:spacing w:val="-1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'$_POST[isi]',</w:t>
      </w:r>
    </w:p>
    <w:p w:rsidR="00F651C8" w:rsidRDefault="00A10AE1">
      <w:pPr>
        <w:spacing w:before="12"/>
        <w:ind w:left="378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WHERE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id_modul     </w:t>
      </w:r>
      <w:r>
        <w:rPr>
          <w:rFonts w:ascii="Courier New" w:eastAsia="Courier New" w:hAnsi="Courier New" w:cs="Courier New"/>
          <w:spacing w:val="9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'</w:t>
      </w:r>
      <w:r>
        <w:rPr>
          <w:rFonts w:ascii="Courier New" w:eastAsia="Courier New" w:hAnsi="Courier New" w:cs="Courier New"/>
          <w:sz w:val="17"/>
          <w:szCs w:val="17"/>
        </w:rPr>
        <w:t>$_POST[id]'");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5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else{</w:t>
      </w:r>
    </w:p>
    <w:p w:rsidR="00F651C8" w:rsidRDefault="00A10AE1">
      <w:pPr>
        <w:spacing w:before="1" w:line="236" w:lineRule="auto"/>
        <w:ind w:left="4389" w:right="2754" w:hanging="30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mysql_query("UPDATE</w:t>
      </w:r>
      <w:r>
        <w:rPr>
          <w:rFonts w:ascii="Courier New" w:eastAsia="Courier New" w:hAnsi="Courier New" w:cs="Courier New"/>
          <w:spacing w:val="-1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modul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SET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nama_modul    </w:t>
      </w:r>
      <w:r>
        <w:rPr>
          <w:rFonts w:ascii="Courier New" w:eastAsia="Courier New" w:hAnsi="Courier New" w:cs="Courier New"/>
          <w:spacing w:val="8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'$_POST[nama]', static_content</w:t>
      </w:r>
      <w:r>
        <w:rPr>
          <w:rFonts w:ascii="Courier New" w:eastAsia="Courier New" w:hAnsi="Courier New" w:cs="Courier New"/>
          <w:spacing w:val="-1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'$_POST[isi]'</w:t>
      </w:r>
    </w:p>
    <w:p w:rsidR="00F651C8" w:rsidRDefault="00A10AE1">
      <w:pPr>
        <w:spacing w:line="180" w:lineRule="exact"/>
        <w:ind w:left="378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WHERE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id_modul     </w:t>
      </w:r>
      <w:r>
        <w:rPr>
          <w:rFonts w:ascii="Courier New" w:eastAsia="Courier New" w:hAnsi="Courier New" w:cs="Courier New"/>
          <w:spacing w:val="9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'$_POST[id]'");</w:t>
      </w:r>
    </w:p>
    <w:p w:rsidR="00F651C8" w:rsidRDefault="00A10AE1">
      <w:pPr>
        <w:spacing w:before="5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header('location:../../media.php?absen='.$module);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?&gt;</w:t>
      </w:r>
    </w:p>
    <w:p w:rsidR="00F651C8" w:rsidRDefault="00F651C8">
      <w:pPr>
        <w:spacing w:before="3" w:line="160" w:lineRule="exact"/>
        <w:rPr>
          <w:sz w:val="16"/>
          <w:szCs w:val="16"/>
        </w:rPr>
      </w:pPr>
    </w:p>
    <w:p w:rsidR="00F651C8" w:rsidRDefault="00A10AE1">
      <w:pPr>
        <w:spacing w:before="42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7.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users.php</w:t>
      </w:r>
    </w:p>
    <w:p w:rsidR="00F651C8" w:rsidRDefault="00F651C8">
      <w:pPr>
        <w:spacing w:before="7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937" w:right="7931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&lt;?php session_start();</w:t>
      </w:r>
    </w:p>
    <w:p w:rsidR="00F651C8" w:rsidRDefault="00A10AE1">
      <w:pPr>
        <w:spacing w:before="12"/>
        <w:ind w:left="103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(empty($_SESSION['username'])</w:t>
      </w:r>
      <w:r>
        <w:rPr>
          <w:rFonts w:ascii="Courier New" w:eastAsia="Courier New" w:hAnsi="Courier New" w:cs="Courier New"/>
          <w:spacing w:val="-3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AND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empty($_SESSION['passuser'])){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"&lt;link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href='style.css'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rel='stylesheet'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type='text/css'&gt;</w:t>
      </w:r>
    </w:p>
    <w:p w:rsidR="00F651C8" w:rsidRDefault="00A10AE1">
      <w:pPr>
        <w:spacing w:line="180" w:lineRule="exact"/>
        <w:ind w:left="103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&lt;center&gt;Untuk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mengakses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modul,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Anda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harus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login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&lt;br&gt;";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href=../../media.php&gt;&lt;b&gt;LOGIN&lt;/b&gt;&lt;/a&gt;&lt;/center&gt;";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  <w:sectPr w:rsidR="00F651C8">
          <w:footerReference w:type="default" r:id="rId219"/>
          <w:pgSz w:w="12240" w:h="15840"/>
          <w:pgMar w:top="1480" w:right="0" w:bottom="280" w:left="1720" w:header="0" w:footer="1259" w:gutter="0"/>
          <w:cols w:space="720"/>
        </w:sectPr>
      </w:pPr>
      <w:r>
        <w:rPr>
          <w:rFonts w:ascii="Courier New" w:eastAsia="Courier New" w:hAnsi="Courier New" w:cs="Courier New"/>
          <w:sz w:val="17"/>
          <w:szCs w:val="17"/>
        </w:rPr>
        <w:t>$aksi="modul/mod_users/aksi_users.php";</w:t>
      </w:r>
    </w:p>
    <w:p w:rsidR="00F651C8" w:rsidRDefault="00F651C8">
      <w:pPr>
        <w:spacing w:line="120" w:lineRule="exact"/>
        <w:rPr>
          <w:sz w:val="12"/>
          <w:szCs w:val="12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switch($_GET[act]){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Tampil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User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default: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($_SESSION[leveluser]=='admin'){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$tampil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mysql_query("SELECT</w:t>
      </w:r>
      <w:r>
        <w:rPr>
          <w:rFonts w:ascii="Courier New" w:eastAsia="Courier New" w:hAnsi="Courier New" w:cs="Courier New"/>
          <w:spacing w:val="-1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FROM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users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ORDER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BY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username");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"&lt;h2&gt;User&lt;/h2&gt;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type=button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value='Tambah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User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'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onclick=\"window.location.href='?absen=user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&amp;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act=tambahuser'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\"&gt;";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$tampil=mysql_query("SELECT</w:t>
      </w:r>
      <w:r>
        <w:rPr>
          <w:rFonts w:ascii="Courier New" w:eastAsia="Courier New" w:hAnsi="Courier New" w:cs="Courier New"/>
          <w:spacing w:val="-2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FROM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users</w:t>
      </w:r>
    </w:p>
    <w:p w:rsidR="00F651C8" w:rsidRDefault="00A10AE1">
      <w:pPr>
        <w:spacing w:line="180" w:lineRule="exact"/>
        <w:ind w:left="3678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WHERE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username='$_SESSION[namauser]'");</w:t>
      </w:r>
    </w:p>
    <w:p w:rsidR="00F651C8" w:rsidRDefault="00A10AE1">
      <w:pPr>
        <w:spacing w:before="5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"&lt;h2&gt;User&lt;/h2&gt;";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43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"&lt;table&gt;</w:t>
      </w:r>
    </w:p>
    <w:p w:rsidR="00F651C8" w:rsidRDefault="00A10AE1">
      <w:pPr>
        <w:spacing w:line="180" w:lineRule="exact"/>
        <w:ind w:left="1920" w:right="4474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&lt;tr&gt;&lt;th&gt;no&lt;/th&gt;&lt;th&gt;username&lt;/th&gt;&lt;th</w:t>
      </w:r>
      <w:r>
        <w:rPr>
          <w:rFonts w:ascii="Courier New" w:eastAsia="Courier New" w:hAnsi="Courier New" w:cs="Courier New"/>
          <w:spacing w:val="1"/>
          <w:w w:val="99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nama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lengkap&lt;/th&gt;&lt;th&gt;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email&lt;/th&gt;&lt;th&gt;No.Telp/HP&lt;/th&gt;&lt;th&gt;Blokir&lt;/th&gt;&lt;th&gt;aksi&lt;/th&gt;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&lt;/tr&gt;";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$no=1;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while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($r=mysql_fetch_array($tampil)){</w:t>
      </w:r>
    </w:p>
    <w:p w:rsidR="00F651C8" w:rsidRDefault="00A10AE1">
      <w:pPr>
        <w:spacing w:line="180" w:lineRule="exact"/>
        <w:ind w:left="1648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"&lt;tr&gt;&lt;td&gt;$no&lt;/td&gt;</w:t>
      </w:r>
    </w:p>
    <w:p w:rsidR="00F651C8" w:rsidRDefault="00A10AE1">
      <w:pPr>
        <w:spacing w:line="180" w:lineRule="exact"/>
        <w:ind w:left="225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&lt;td&gt;$r[username]&lt;/td&gt;</w:t>
      </w:r>
    </w:p>
    <w:p w:rsidR="00F651C8" w:rsidRDefault="00A10AE1">
      <w:pPr>
        <w:spacing w:line="180" w:lineRule="exact"/>
        <w:ind w:left="225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&lt;td&gt;$r[nama_lengkap]&lt;/td&gt;</w:t>
      </w:r>
    </w:p>
    <w:p w:rsidR="00F651C8" w:rsidRDefault="00A10AE1">
      <w:pPr>
        <w:spacing w:line="180" w:lineRule="exact"/>
        <w:ind w:left="3234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&lt;td&gt;&lt;a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href=mailto:$r[email]&gt;$r[email]&lt;/a&gt;&lt;/td&gt;</w:t>
      </w:r>
    </w:p>
    <w:p w:rsidR="00F651C8" w:rsidRDefault="00A10AE1">
      <w:pPr>
        <w:spacing w:line="180" w:lineRule="exact"/>
        <w:ind w:left="3234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&lt;td&gt;$r[no_telp]&lt;/td&gt;</w:t>
      </w:r>
    </w:p>
    <w:p w:rsidR="00F651C8" w:rsidRDefault="00A10AE1">
      <w:pPr>
        <w:spacing w:line="180" w:lineRule="exact"/>
        <w:ind w:left="3234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&lt;td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align=center&gt;$r[blokir]&lt;/td&gt;</w:t>
      </w:r>
    </w:p>
    <w:p w:rsidR="00F651C8" w:rsidRDefault="00A10AE1">
      <w:pPr>
        <w:spacing w:line="180" w:lineRule="exact"/>
        <w:ind w:left="225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&lt;td&gt;&lt;a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href=?absen=user&amp;act=edituser&amp;id=$r[id_session]&gt;&lt;img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src='icon/edit-kecil.png'</w:t>
      </w:r>
      <w:r>
        <w:rPr>
          <w:rFonts w:ascii="Courier New" w:eastAsia="Courier New" w:hAnsi="Courier New" w:cs="Courier New"/>
          <w:spacing w:val="-2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border=0px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width=15px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height=16px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title='edit'&gt;&lt;/a&gt;&lt;/td&gt;&lt;/tr&gt;";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$no++;</w:t>
      </w:r>
    </w:p>
    <w:p w:rsidR="00F651C8" w:rsidRDefault="00A10AE1">
      <w:pPr>
        <w:spacing w:before="5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"&lt;/table&gt;";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break;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case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"tambahuser":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($_SESSION[leveluser]=='admin'){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"&lt;h2&gt;Tambah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User&lt;/h2&gt;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&lt;form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method=POST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action='$aksi?absen=user&amp;act=input'&gt;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&lt;table&gt;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&lt;tr&gt;&lt;td&gt;Username&lt;/td&gt;   </w:t>
      </w:r>
      <w:r>
        <w:rPr>
          <w:rFonts w:ascii="Courier New" w:eastAsia="Courier New" w:hAnsi="Courier New" w:cs="Courier New"/>
          <w:spacing w:val="7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name='username'&gt;&lt;/td&gt;&lt;/tr&gt;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&lt;tr&gt;&lt;td&gt;Password&lt;/td&gt;   </w:t>
      </w:r>
      <w:r>
        <w:rPr>
          <w:rFonts w:ascii="Courier New" w:eastAsia="Courier New" w:hAnsi="Courier New" w:cs="Courier New"/>
          <w:spacing w:val="7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password'&gt;&lt;/td&gt;&lt;/tr&gt;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&lt;tr&gt;&lt;td&gt;Nama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Lengkap&lt;/td&gt;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name='nama_len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g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kap'</w:t>
      </w:r>
      <w:r>
        <w:rPr>
          <w:rFonts w:ascii="Courier New" w:eastAsia="Courier New" w:hAnsi="Courier New" w:cs="Courier New"/>
          <w:spacing w:val="-1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size=30&gt;&lt;/td&gt;&lt;/tr&gt;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&lt;tr&gt;&lt;td&gt;E-mail&lt;/td&gt;     </w:t>
      </w:r>
      <w:r>
        <w:rPr>
          <w:rFonts w:ascii="Courier New" w:eastAsia="Courier New" w:hAnsi="Courier New" w:cs="Courier New"/>
          <w:spacing w:val="8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name='email'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size=30&gt;&lt;/td&gt;&lt;/tr&gt;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&lt;tr&gt;&lt;td&gt;No.Telp/HP&lt;/td&gt; </w:t>
      </w:r>
      <w:r>
        <w:rPr>
          <w:rFonts w:ascii="Courier New" w:eastAsia="Courier New" w:hAnsi="Courier New" w:cs="Courier New"/>
          <w:spacing w:val="7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name='no_telp'</w:t>
      </w:r>
      <w:r>
        <w:rPr>
          <w:rFonts w:ascii="Courier New" w:eastAsia="Courier New" w:hAnsi="Courier New" w:cs="Courier New"/>
          <w:spacing w:val="-1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size=20&gt;&lt;/td&gt;&lt;/tr&gt;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colspan=2&gt;&lt;input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type=sub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m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value=Simpan&gt;</w:t>
      </w:r>
    </w:p>
    <w:p w:rsidR="00F651C8" w:rsidRDefault="00A10AE1">
      <w:pPr>
        <w:spacing w:line="180" w:lineRule="exact"/>
        <w:ind w:left="3747" w:right="3663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type=button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value=Batal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onclick=self.history.back()&gt;&lt;/td&gt;&lt;/tr&gt;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&lt;/table&gt;&lt;/form&gt;";</w:t>
      </w:r>
    </w:p>
    <w:p w:rsidR="00F651C8" w:rsidRDefault="00A10AE1">
      <w:pPr>
        <w:spacing w:before="5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"Anda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tidak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berhak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mengakses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ini.";</w:t>
      </w:r>
    </w:p>
    <w:p w:rsidR="00F651C8" w:rsidRDefault="00A10AE1">
      <w:pPr>
        <w:spacing w:before="5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14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break;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43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case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"edituser":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$edit=mysql_query("SELECT</w:t>
      </w:r>
      <w:r>
        <w:rPr>
          <w:rFonts w:ascii="Courier New" w:eastAsia="Courier New" w:hAnsi="Courier New" w:cs="Courier New"/>
          <w:spacing w:val="-2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FROM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users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WHERE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id_session='$_GET[id]'");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259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$r=mysql_fetch_array($edit);</w:t>
      </w:r>
    </w:p>
    <w:p w:rsidR="00F651C8" w:rsidRDefault="00F651C8">
      <w:pPr>
        <w:spacing w:line="120" w:lineRule="exact"/>
        <w:rPr>
          <w:sz w:val="12"/>
          <w:szCs w:val="12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($_SESSION[leveluser]=='admin'){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"&lt;h2&gt;Edit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User&lt;/h2&gt;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&lt;form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method=POST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action=$aksi?absen=user&amp;act=update&gt;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type=hidden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name=id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value='$r[id_session]'&gt;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&lt;table&gt;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&lt;tr&gt;&lt;td&gt;Username&lt;/td&gt;   </w:t>
      </w:r>
      <w:r>
        <w:rPr>
          <w:rFonts w:ascii="Courier New" w:eastAsia="Courier New" w:hAnsi="Courier New" w:cs="Courier New"/>
          <w:spacing w:val="7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name='username'</w:t>
      </w:r>
      <w:r>
        <w:rPr>
          <w:rFonts w:ascii="Courier New" w:eastAsia="Courier New" w:hAnsi="Courier New" w:cs="Courier New"/>
          <w:spacing w:val="-1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value='$r[username]'</w:t>
      </w:r>
      <w:r>
        <w:rPr>
          <w:rFonts w:ascii="Courier New" w:eastAsia="Courier New" w:hAnsi="Courier New" w:cs="Courier New"/>
          <w:spacing w:val="-2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disabled&gt;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**)&lt;/td&gt;&lt;/tr&gt;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&lt;tr&gt;&lt;td&gt;Password&lt;/td&gt;   </w:t>
      </w:r>
      <w:r>
        <w:rPr>
          <w:rFonts w:ascii="Courier New" w:eastAsia="Courier New" w:hAnsi="Courier New" w:cs="Courier New"/>
          <w:spacing w:val="7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name='password'&gt;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*)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&lt;tr&gt;&lt;td&gt;Nama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Lengkap&lt;/td&gt;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name='nama_lengkap'</w:t>
      </w:r>
      <w:r>
        <w:rPr>
          <w:rFonts w:ascii="Courier New" w:eastAsia="Courier New" w:hAnsi="Courier New" w:cs="Courier New"/>
          <w:spacing w:val="-1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size=30</w:t>
      </w:r>
      <w:r>
        <w:rPr>
          <w:rFonts w:ascii="Courier New" w:eastAsia="Courier New" w:hAnsi="Courier New" w:cs="Courier New"/>
          <w:spacing w:val="9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value='$r[nama_lengkap]'&gt;&lt;/td&gt;&lt;/tr&gt;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&lt;tr&gt;&lt;td&gt;E-mail&lt;/td&gt;     </w:t>
      </w:r>
      <w:r>
        <w:rPr>
          <w:rFonts w:ascii="Courier New" w:eastAsia="Courier New" w:hAnsi="Courier New" w:cs="Courier New"/>
          <w:spacing w:val="8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name='email'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size=30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value='$r[email]'&gt;&lt;/td&gt;&lt;/tr&gt;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&lt;tr&gt;&lt;td&gt;No.Telp/HP&lt;/td&gt; </w:t>
      </w:r>
      <w:r>
        <w:rPr>
          <w:rFonts w:ascii="Courier New" w:eastAsia="Courier New" w:hAnsi="Courier New" w:cs="Courier New"/>
          <w:spacing w:val="7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name='no_telp'</w:t>
      </w:r>
      <w:r>
        <w:rPr>
          <w:rFonts w:ascii="Courier New" w:eastAsia="Courier New" w:hAnsi="Courier New" w:cs="Courier New"/>
          <w:spacing w:val="-1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size=30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value='$r[no_telp]'&gt;&lt;/td&gt;&lt;/tr&gt;";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($r[blokir]=='N'){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"&lt;tr&gt;&lt;td&gt;Blokir&lt;/td&gt;   </w:t>
      </w:r>
      <w:r>
        <w:rPr>
          <w:rFonts w:ascii="Courier New" w:eastAsia="Courier New" w:hAnsi="Courier New" w:cs="Courier New"/>
          <w:spacing w:val="8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type=radio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name='blokir'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value='Y'&gt;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Y</w:t>
      </w:r>
    </w:p>
    <w:p w:rsidR="00F651C8" w:rsidRDefault="00A10AE1">
      <w:pPr>
        <w:spacing w:before="6"/>
        <w:ind w:left="937" w:right="3463" w:firstLine="436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type=radio name='blokir'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value='N'</w:t>
      </w:r>
      <w:r>
        <w:rPr>
          <w:rFonts w:ascii="Courier New" w:eastAsia="Courier New" w:hAnsi="Courier New" w:cs="Courier New"/>
          <w:spacing w:val="-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checked&gt;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&lt;/td&gt;&lt;/tr&gt;";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"&lt;tr&gt;&lt;td&gt;Blokir&lt;/td&gt;   </w:t>
      </w:r>
      <w:r>
        <w:rPr>
          <w:rFonts w:ascii="Courier New" w:eastAsia="Courier New" w:hAnsi="Courier New" w:cs="Courier New"/>
          <w:spacing w:val="8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type=radio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  <w:sectPr w:rsidR="00F651C8">
          <w:footerReference w:type="default" r:id="rId220"/>
          <w:pgSz w:w="12240" w:h="15840"/>
          <w:pgMar w:top="1480" w:right="0" w:bottom="280" w:left="1720" w:header="0" w:footer="1259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name='blokir'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value='Y'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checked&gt;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Y</w:t>
      </w:r>
    </w:p>
    <w:p w:rsidR="00F651C8" w:rsidRDefault="00F651C8">
      <w:pPr>
        <w:spacing w:before="7" w:line="180" w:lineRule="exact"/>
        <w:rPr>
          <w:sz w:val="19"/>
          <w:szCs w:val="19"/>
        </w:rPr>
      </w:pPr>
    </w:p>
    <w:p w:rsidR="00F651C8" w:rsidRDefault="00A10AE1">
      <w:pPr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value='N'&gt;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&lt;/td&gt;&lt;/tr&gt;";</w:t>
      </w:r>
    </w:p>
    <w:p w:rsidR="00F651C8" w:rsidRDefault="00A10AE1">
      <w:pPr>
        <w:spacing w:line="180" w:lineRule="exact"/>
        <w:ind w:left="1310" w:right="1997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}</w:t>
      </w:r>
    </w:p>
    <w:p w:rsidR="00F651C8" w:rsidRDefault="00A10AE1">
      <w:pPr>
        <w:spacing w:before="5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3475" w:space="1726"/>
            <w:col w:w="5319"/>
          </w:cols>
        </w:sectPr>
      </w:pPr>
      <w:r>
        <w:br w:type="column"/>
      </w:r>
      <w:r>
        <w:rPr>
          <w:rFonts w:ascii="Courier New" w:eastAsia="Courier New" w:hAnsi="Courier New" w:cs="Courier New"/>
          <w:sz w:val="17"/>
          <w:szCs w:val="17"/>
        </w:rPr>
        <w:lastRenderedPageBreak/>
        <w:t>&lt;input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type=radio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name='blokir'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30" w:line="180" w:lineRule="exact"/>
        <w:ind w:left="937" w:right="2145" w:firstLine="40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"&lt;tr&gt;&lt;td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colspan=2&gt;*)</w:t>
      </w:r>
      <w:r>
        <w:rPr>
          <w:rFonts w:ascii="Courier New" w:eastAsia="Courier New" w:hAnsi="Courier New" w:cs="Courier New"/>
          <w:spacing w:val="-1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Apabila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password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tidak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diubah,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dikosongkan saja.&lt;br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/&gt;</w:t>
      </w:r>
    </w:p>
    <w:p w:rsidR="00F651C8" w:rsidRDefault="00A10AE1">
      <w:pPr>
        <w:spacing w:before="12"/>
        <w:ind w:left="378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**)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Username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tidak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bisa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diubah.&lt;/td&gt;&lt;/tr&gt;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colspan=2&gt;&lt;in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p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ut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type=submit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value=Update&gt;</w:t>
      </w:r>
    </w:p>
    <w:p w:rsidR="00F651C8" w:rsidRDefault="00A10AE1">
      <w:pPr>
        <w:spacing w:line="180" w:lineRule="exact"/>
        <w:ind w:left="3747" w:right="3663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type=button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value=Batal</w:t>
      </w:r>
    </w:p>
    <w:p w:rsidR="00F651C8" w:rsidRDefault="00A10AE1">
      <w:pPr>
        <w:spacing w:line="180" w:lineRule="exact"/>
        <w:ind w:left="904" w:right="5694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onclick=self.history.back()&gt;&lt;/td&gt;&lt;/tr&gt;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&lt;/table&gt;&lt;/form&gt;";</w:t>
      </w:r>
    </w:p>
    <w:p w:rsidR="00F651C8" w:rsidRDefault="00A10AE1">
      <w:pPr>
        <w:spacing w:before="5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"&lt;h2&gt;Edit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User&lt;/h2&gt;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&lt;form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method=POST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action=$aksi?absen=use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r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&amp;act=update&gt;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type=hidden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name=id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value='$r[id_session]'&gt;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type=hidden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name=blokir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value='$r[blokir]'&gt;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&lt;table&gt;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&lt;tr&gt;&lt;td&gt;Username&lt;/td&gt;   </w:t>
      </w:r>
      <w:r>
        <w:rPr>
          <w:rFonts w:ascii="Courier New" w:eastAsia="Courier New" w:hAnsi="Courier New" w:cs="Courier New"/>
          <w:spacing w:val="7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name='username'</w:t>
      </w:r>
      <w:r>
        <w:rPr>
          <w:rFonts w:ascii="Courier New" w:eastAsia="Courier New" w:hAnsi="Courier New" w:cs="Courier New"/>
          <w:spacing w:val="-1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value='$r[username]'</w:t>
      </w:r>
      <w:r>
        <w:rPr>
          <w:rFonts w:ascii="Courier New" w:eastAsia="Courier New" w:hAnsi="Courier New" w:cs="Courier New"/>
          <w:spacing w:val="-2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disab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l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ed&gt;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**)&lt;/td&gt;&lt;/tr&gt;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&lt;tr&gt;&lt;td&gt;Password&lt;/td&gt;   </w:t>
      </w:r>
      <w:r>
        <w:rPr>
          <w:rFonts w:ascii="Courier New" w:eastAsia="Courier New" w:hAnsi="Courier New" w:cs="Courier New"/>
          <w:spacing w:val="7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name='password'&gt;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*)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&lt;tr&gt;&lt;td&gt;Nama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Lengkap&lt;/td&gt;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name='nama_lengkap'</w:t>
      </w:r>
      <w:r>
        <w:rPr>
          <w:rFonts w:ascii="Courier New" w:eastAsia="Courier New" w:hAnsi="Courier New" w:cs="Courier New"/>
          <w:spacing w:val="-1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size=30</w:t>
      </w:r>
      <w:r>
        <w:rPr>
          <w:rFonts w:ascii="Courier New" w:eastAsia="Courier New" w:hAnsi="Courier New" w:cs="Courier New"/>
          <w:spacing w:val="9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value='$r[nama_lengkap]'&gt;&lt;/td&gt;&lt;/tr&gt;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&lt;tr&gt;&lt;td&gt;E-mail&lt;/td&gt;     </w:t>
      </w:r>
      <w:r>
        <w:rPr>
          <w:rFonts w:ascii="Courier New" w:eastAsia="Courier New" w:hAnsi="Courier New" w:cs="Courier New"/>
          <w:spacing w:val="8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name='email'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size=30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value='$r[email]'&gt;&lt;/td&gt;&lt;/tr&gt;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tr&gt;&lt;td&gt;No.Telp/HP&lt;/td&gt; </w:t>
      </w:r>
      <w:r>
        <w:rPr>
          <w:rFonts w:ascii="Courier New" w:eastAsia="Courier New" w:hAnsi="Courier New" w:cs="Courier New"/>
          <w:spacing w:val="7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name='no_telp'</w:t>
      </w:r>
      <w:r>
        <w:rPr>
          <w:rFonts w:ascii="Courier New" w:eastAsia="Courier New" w:hAnsi="Courier New" w:cs="Courier New"/>
          <w:spacing w:val="-1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size=30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value='$r[no_telp]'&gt;&lt;/td&gt;&lt;/tr&gt;";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"&lt;tr&gt;&lt;td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colspan=2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*)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Apabila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password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tidak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diubah,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dikosongkan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saja.&lt;br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/&gt;</w:t>
      </w:r>
    </w:p>
    <w:p w:rsidR="00F651C8" w:rsidRDefault="00A10AE1">
      <w:pPr>
        <w:spacing w:before="5"/>
        <w:ind w:left="378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**)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Username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tidak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bisa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diubah.&lt;/td&gt;&lt;/tr&gt;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colspan=2&gt;&lt;input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type=submit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value=Update&gt;</w:t>
      </w:r>
    </w:p>
    <w:p w:rsidR="00F651C8" w:rsidRDefault="00A10AE1">
      <w:pPr>
        <w:spacing w:line="180" w:lineRule="exact"/>
        <w:ind w:left="3747" w:right="3663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type=button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value=Batal</w:t>
      </w:r>
    </w:p>
    <w:p w:rsidR="00F651C8" w:rsidRDefault="00A10AE1">
      <w:pPr>
        <w:spacing w:line="180" w:lineRule="exact"/>
        <w:ind w:left="904" w:right="5694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onclick=self.history.back()&gt;&lt;/td&gt;&lt;/tr&gt;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&lt;/table&gt;&lt;/form&gt;";</w:t>
      </w:r>
    </w:p>
    <w:p w:rsidR="00F651C8" w:rsidRDefault="00A10AE1">
      <w:pPr>
        <w:spacing w:before="5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break;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?&gt;</w:t>
      </w:r>
    </w:p>
    <w:p w:rsidR="00F651C8" w:rsidRDefault="00F651C8">
      <w:pPr>
        <w:spacing w:before="17" w:line="260" w:lineRule="exact"/>
        <w:rPr>
          <w:sz w:val="26"/>
          <w:szCs w:val="26"/>
        </w:rPr>
      </w:pPr>
    </w:p>
    <w:p w:rsidR="00F651C8" w:rsidRDefault="00A10AE1">
      <w:pPr>
        <w:spacing w:before="42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8.</w:t>
      </w:r>
      <w:r>
        <w:rPr>
          <w:rFonts w:ascii="Courier New" w:eastAsia="Courier New" w:hAnsi="Courier New" w:cs="Courier New"/>
          <w:spacing w:val="9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aksi_users.php</w:t>
      </w:r>
    </w:p>
    <w:p w:rsidR="00F651C8" w:rsidRDefault="00F651C8">
      <w:pPr>
        <w:spacing w:before="9" w:line="180" w:lineRule="exact"/>
        <w:rPr>
          <w:sz w:val="18"/>
          <w:szCs w:val="18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&lt;?php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error_reporting</w:t>
      </w:r>
      <w:r>
        <w:rPr>
          <w:rFonts w:ascii="Courier New" w:eastAsia="Courier New" w:hAnsi="Courier New" w:cs="Courier New"/>
          <w:spacing w:val="-1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(E_ALL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^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E_NOTICE);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session_start();</w:t>
      </w:r>
    </w:p>
    <w:p w:rsidR="00F651C8" w:rsidRDefault="00A10AE1">
      <w:pPr>
        <w:spacing w:line="180" w:lineRule="exact"/>
        <w:ind w:left="103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(empty($_SESSION['username'])</w:t>
      </w:r>
      <w:r>
        <w:rPr>
          <w:rFonts w:ascii="Courier New" w:eastAsia="Courier New" w:hAnsi="Courier New" w:cs="Courier New"/>
          <w:spacing w:val="-3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AND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empty($_SESSION['passuser'])){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"&lt;link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e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f='style.css'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rel='stylesheet'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type='text/css'&gt;</w:t>
      </w:r>
    </w:p>
    <w:p w:rsidR="00F651C8" w:rsidRDefault="00A10AE1">
      <w:pPr>
        <w:spacing w:line="180" w:lineRule="exact"/>
        <w:ind w:left="103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&lt;center&gt;Untuk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mengakses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modul,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Anda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harus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login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&lt;br&gt;";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href=../../media.php&gt;&lt;b&gt;LOGIN&lt;/b&gt;&lt;/a&gt;&lt;/center&gt;";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"../../../../config/coneksi.php"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$absen=$_GET[absen];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$act=$_GET[act];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Input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user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($absen=='user'</w:t>
      </w:r>
      <w:r>
        <w:rPr>
          <w:rFonts w:ascii="Courier New" w:eastAsia="Courier New" w:hAnsi="Courier New" w:cs="Courier New"/>
          <w:spacing w:val="-1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AND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$act=='input'){</w:t>
      </w:r>
    </w:p>
    <w:p w:rsidR="00F651C8" w:rsidRDefault="00A10AE1">
      <w:pPr>
        <w:spacing w:line="180" w:lineRule="exact"/>
        <w:ind w:left="1310" w:right="2650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if(empty($_POST['username'])</w:t>
      </w:r>
      <w:r>
        <w:rPr>
          <w:rFonts w:ascii="Courier New" w:eastAsia="Courier New" w:hAnsi="Courier New" w:cs="Courier New"/>
          <w:spacing w:val="-2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&amp;&amp;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empty($_POST['nama_lengkap'])</w:t>
      </w:r>
      <w:r>
        <w:rPr>
          <w:rFonts w:ascii="Courier New" w:eastAsia="Courier New" w:hAnsi="Courier New" w:cs="Courier New"/>
          <w:spacing w:val="-3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){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"&lt;script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language=javascript&gt;alert('Data</w:t>
      </w:r>
      <w:r>
        <w:rPr>
          <w:rFonts w:ascii="Courier New" w:eastAsia="Courier New" w:hAnsi="Courier New" w:cs="Courier New"/>
          <w:spacing w:val="-3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Belum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Lengkap');document.location.href='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../../media.php?absen=user&amp;act=tambahus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er'&lt;/script&gt;";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}else{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$pass=md5($_POST[password]);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mysql_query("INSERT</w:t>
      </w:r>
      <w:r>
        <w:rPr>
          <w:rFonts w:ascii="Courier New" w:eastAsia="Courier New" w:hAnsi="Courier New" w:cs="Courier New"/>
          <w:spacing w:val="-1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INTO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users(username,</w:t>
      </w:r>
    </w:p>
    <w:p w:rsidR="00F651C8" w:rsidRDefault="00A10AE1">
      <w:pPr>
        <w:spacing w:line="180" w:lineRule="exact"/>
        <w:ind w:left="4255" w:right="5287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password,</w:t>
      </w:r>
    </w:p>
    <w:p w:rsidR="00F651C8" w:rsidRDefault="00A10AE1">
      <w:pPr>
        <w:spacing w:line="180" w:lineRule="exact"/>
        <w:ind w:left="4255" w:right="4881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nama_lengkap,</w:t>
      </w:r>
    </w:p>
    <w:p w:rsidR="00F651C8" w:rsidRDefault="00A10AE1">
      <w:pPr>
        <w:spacing w:line="180" w:lineRule="exact"/>
        <w:ind w:left="4255" w:right="5591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email,</w:t>
      </w:r>
    </w:p>
    <w:p w:rsidR="00F651C8" w:rsidRDefault="00A10AE1">
      <w:pPr>
        <w:spacing w:line="180" w:lineRule="exact"/>
        <w:ind w:left="4255" w:right="5388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no_telp,</w:t>
      </w:r>
    </w:p>
    <w:p w:rsidR="00F651C8" w:rsidRDefault="00A10AE1">
      <w:pPr>
        <w:spacing w:line="180" w:lineRule="exact"/>
        <w:ind w:left="4255" w:right="4475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id_session,level)</w:t>
      </w:r>
    </w:p>
    <w:p w:rsidR="00F651C8" w:rsidRDefault="00A10AE1">
      <w:pPr>
        <w:spacing w:line="180" w:lineRule="exact"/>
        <w:ind w:left="3930" w:right="3886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VALUES('$_POST[username]',</w:t>
      </w:r>
    </w:p>
    <w:p w:rsidR="00F651C8" w:rsidRDefault="00A10AE1">
      <w:pPr>
        <w:spacing w:line="180" w:lineRule="exact"/>
        <w:ind w:left="4153" w:right="5490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'$pass',</w:t>
      </w:r>
    </w:p>
    <w:p w:rsidR="00F651C8" w:rsidRDefault="00A10AE1">
      <w:pPr>
        <w:spacing w:line="180" w:lineRule="exact"/>
        <w:ind w:left="4153" w:right="3967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'$_POST[nama_lengkap]',</w:t>
      </w:r>
    </w:p>
    <w:p w:rsidR="00F651C8" w:rsidRDefault="00A10AE1">
      <w:pPr>
        <w:spacing w:line="180" w:lineRule="exact"/>
        <w:ind w:left="4153" w:right="4678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'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$_POST[email]',</w:t>
      </w:r>
    </w:p>
    <w:p w:rsidR="00F651C8" w:rsidRDefault="00A10AE1">
      <w:pPr>
        <w:spacing w:line="180" w:lineRule="exact"/>
        <w:ind w:left="4153" w:right="4475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'$_POST[no_telp]',</w:t>
      </w:r>
    </w:p>
    <w:p w:rsidR="00F651C8" w:rsidRDefault="00A10AE1">
      <w:pPr>
        <w:spacing w:line="180" w:lineRule="exact"/>
        <w:ind w:left="4153" w:right="4374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'$pass','admin')");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"&lt;script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language=javascript&gt;alert('Data</w:t>
      </w:r>
      <w:r>
        <w:rPr>
          <w:rFonts w:ascii="Courier New" w:eastAsia="Courier New" w:hAnsi="Courier New" w:cs="Courier New"/>
          <w:spacing w:val="-3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Berhasil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Di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Tambah');&lt;/script&gt;";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43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header('location:..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/</w:t>
      </w:r>
      <w:r>
        <w:rPr>
          <w:rFonts w:ascii="Courier New" w:eastAsia="Courier New" w:hAnsi="Courier New" w:cs="Courier New"/>
          <w:sz w:val="17"/>
          <w:szCs w:val="17"/>
        </w:rPr>
        <w:t>../media.php?absen='.$absen);</w:t>
      </w:r>
    </w:p>
    <w:p w:rsidR="00F651C8" w:rsidRDefault="00A10AE1">
      <w:pPr>
        <w:spacing w:line="180" w:lineRule="exact"/>
        <w:ind w:left="124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2" w:line="140" w:lineRule="exact"/>
        <w:rPr>
          <w:sz w:val="15"/>
          <w:szCs w:val="15"/>
        </w:rPr>
      </w:pPr>
    </w:p>
    <w:p w:rsidR="00F651C8" w:rsidRDefault="00A10AE1">
      <w:pPr>
        <w:spacing w:before="4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Update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user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elseif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($absen=='user'</w:t>
      </w:r>
      <w:r>
        <w:rPr>
          <w:rFonts w:ascii="Courier New" w:eastAsia="Courier New" w:hAnsi="Courier New" w:cs="Courier New"/>
          <w:spacing w:val="-1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AND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$act=='update'){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if(empty($_POST['username'])</w:t>
      </w:r>
      <w:r>
        <w:rPr>
          <w:rFonts w:ascii="Courier New" w:eastAsia="Courier New" w:hAnsi="Courier New" w:cs="Courier New"/>
          <w:spacing w:val="-2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&amp;&amp;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empty($_POST['nama_lengkap'])</w:t>
      </w:r>
      <w:r>
        <w:rPr>
          <w:rFonts w:ascii="Courier New" w:eastAsia="Courier New" w:hAnsi="Courier New" w:cs="Courier New"/>
          <w:spacing w:val="-3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){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"&lt;script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language=javascript&gt;alert('Data</w:t>
      </w:r>
      <w:r>
        <w:rPr>
          <w:rFonts w:ascii="Courier New" w:eastAsia="Courier New" w:hAnsi="Courier New" w:cs="Courier New"/>
          <w:spacing w:val="-3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Belum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Lengkap');document.location.href='.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.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/../media.php?absen=user'&lt;/script&gt;";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}else{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(empty($_POST[password]))</w:t>
      </w:r>
      <w:r>
        <w:rPr>
          <w:rFonts w:ascii="Courier New" w:eastAsia="Courier New" w:hAnsi="Courier New" w:cs="Courier New"/>
          <w:spacing w:val="-2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mysql_query("UPDATE</w:t>
      </w:r>
      <w:r>
        <w:rPr>
          <w:rFonts w:ascii="Courier New" w:eastAsia="Courier New" w:hAnsi="Courier New" w:cs="Courier New"/>
          <w:spacing w:val="-1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users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SET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nama_lengkap </w:t>
      </w:r>
      <w:r>
        <w:rPr>
          <w:rFonts w:ascii="Courier New" w:eastAsia="Courier New" w:hAnsi="Courier New" w:cs="Courier New"/>
          <w:spacing w:val="8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'$_POST[nama_lengkap]',</w:t>
      </w:r>
    </w:p>
    <w:p w:rsidR="00F651C8" w:rsidRDefault="00A10AE1">
      <w:pPr>
        <w:spacing w:before="6"/>
        <w:ind w:left="4389" w:right="26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 xml:space="preserve">email        </w:t>
      </w:r>
      <w:r>
        <w:rPr>
          <w:rFonts w:ascii="Courier New" w:eastAsia="Courier New" w:hAnsi="Courier New" w:cs="Courier New"/>
          <w:spacing w:val="9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'$_POST[email]', blokir       </w:t>
      </w:r>
      <w:r>
        <w:rPr>
          <w:rFonts w:ascii="Courier New" w:eastAsia="Courier New" w:hAnsi="Courier New" w:cs="Courier New"/>
          <w:spacing w:val="9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'$_POST[blokir]', no_telp      </w:t>
      </w:r>
      <w:r>
        <w:rPr>
          <w:rFonts w:ascii="Courier New" w:eastAsia="Courier New" w:hAnsi="Courier New" w:cs="Courier New"/>
          <w:spacing w:val="9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'$_POST[no_telp]'</w:t>
      </w:r>
    </w:p>
    <w:p w:rsidR="00F651C8" w:rsidRDefault="00A10AE1">
      <w:pPr>
        <w:spacing w:line="180" w:lineRule="exact"/>
        <w:ind w:left="3678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WHERE</w:t>
      </w:r>
      <w:r>
        <w:rPr>
          <w:rFonts w:ascii="Courier New" w:eastAsia="Courier New" w:hAnsi="Courier New" w:cs="Courier New"/>
          <w:spacing w:val="9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id_session   </w:t>
      </w:r>
      <w:r>
        <w:rPr>
          <w:rFonts w:ascii="Courier New" w:eastAsia="Courier New" w:hAnsi="Courier New" w:cs="Courier New"/>
          <w:spacing w:val="9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'$_POST[id]'");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6"/>
        <w:ind w:left="1140" w:right="671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Apabila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password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diubah else{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259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$pass=md5($_POST[password]);</w:t>
      </w:r>
    </w:p>
    <w:p w:rsidR="00F651C8" w:rsidRDefault="00F651C8">
      <w:pPr>
        <w:spacing w:before="8" w:line="100" w:lineRule="exact"/>
        <w:rPr>
          <w:sz w:val="10"/>
          <w:szCs w:val="10"/>
        </w:rPr>
      </w:pPr>
    </w:p>
    <w:p w:rsidR="00F651C8" w:rsidRDefault="00A10AE1">
      <w:pPr>
        <w:spacing w:line="180" w:lineRule="exact"/>
        <w:ind w:left="4287" w:right="3464" w:hanging="2944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259" w:gutter="0"/>
          <w:cols w:space="720"/>
        </w:sectPr>
      </w:pPr>
      <w:r>
        <w:rPr>
          <w:rFonts w:ascii="Courier New" w:eastAsia="Courier New" w:hAnsi="Courier New" w:cs="Courier New"/>
          <w:sz w:val="17"/>
          <w:szCs w:val="17"/>
        </w:rPr>
        <w:t>mysql_query("UPDATE</w:t>
      </w:r>
      <w:r>
        <w:rPr>
          <w:rFonts w:ascii="Courier New" w:eastAsia="Courier New" w:hAnsi="Courier New" w:cs="Courier New"/>
          <w:spacing w:val="-1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users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SET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password      </w:t>
      </w:r>
      <w:r>
        <w:rPr>
          <w:rFonts w:ascii="Courier New" w:eastAsia="Courier New" w:hAnsi="Courier New" w:cs="Courier New"/>
          <w:spacing w:val="9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'$pass', nama_lengkap  </w:t>
      </w:r>
      <w:r>
        <w:rPr>
          <w:rFonts w:ascii="Courier New" w:eastAsia="Courier New" w:hAnsi="Courier New" w:cs="Courier New"/>
          <w:spacing w:val="8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</w:p>
    <w:p w:rsidR="00F651C8" w:rsidRDefault="00A10AE1">
      <w:pPr>
        <w:spacing w:before="12"/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'$_POST[nama_lengkap]',</w:t>
      </w:r>
    </w:p>
    <w:p w:rsidR="00F651C8" w:rsidRDefault="00F651C8">
      <w:pPr>
        <w:spacing w:before="6" w:line="160" w:lineRule="exact"/>
        <w:rPr>
          <w:sz w:val="16"/>
          <w:szCs w:val="16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line="180" w:lineRule="exact"/>
        <w:ind w:left="1107" w:right="1997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}</w:t>
      </w:r>
    </w:p>
    <w:p w:rsidR="00F651C8" w:rsidRDefault="00A10AE1">
      <w:pPr>
        <w:spacing w:before="2" w:line="180" w:lineRule="exact"/>
        <w:rPr>
          <w:sz w:val="19"/>
          <w:szCs w:val="19"/>
        </w:rPr>
      </w:pPr>
      <w:r>
        <w:br w:type="column"/>
      </w:r>
    </w:p>
    <w:p w:rsidR="00F651C8" w:rsidRDefault="00A10AE1">
      <w:pPr>
        <w:spacing w:line="180" w:lineRule="exact"/>
        <w:ind w:left="609" w:right="26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 xml:space="preserve">email         </w:t>
      </w:r>
      <w:r>
        <w:rPr>
          <w:rFonts w:ascii="Courier New" w:eastAsia="Courier New" w:hAnsi="Courier New" w:cs="Courier New"/>
          <w:spacing w:val="9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'$_POST[email]', blokir        </w:t>
      </w:r>
      <w:r>
        <w:rPr>
          <w:rFonts w:ascii="Courier New" w:eastAsia="Courier New" w:hAnsi="Courier New" w:cs="Courier New"/>
          <w:spacing w:val="9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'$_POST[blokir]', no_telp       </w:t>
      </w:r>
      <w:r>
        <w:rPr>
          <w:rFonts w:ascii="Courier New" w:eastAsia="Courier New" w:hAnsi="Courier New" w:cs="Courier New"/>
          <w:spacing w:val="9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'$_POST[no_telp]'</w:t>
      </w:r>
    </w:p>
    <w:p w:rsidR="00F651C8" w:rsidRDefault="00A10AE1">
      <w:pPr>
        <w:spacing w:before="12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3272" w:space="406"/>
            <w:col w:w="6842"/>
          </w:cols>
        </w:sectPr>
      </w:pPr>
      <w:r>
        <w:rPr>
          <w:rFonts w:ascii="Courier New" w:eastAsia="Courier New" w:hAnsi="Courier New" w:cs="Courier New"/>
          <w:sz w:val="17"/>
          <w:szCs w:val="17"/>
        </w:rPr>
        <w:t>WHERE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id_session    </w:t>
      </w:r>
      <w:r>
        <w:rPr>
          <w:rFonts w:ascii="Courier New" w:eastAsia="Courier New" w:hAnsi="Courier New" w:cs="Courier New"/>
          <w:spacing w:val="8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'$_POST[id]'");</w:t>
      </w:r>
    </w:p>
    <w:p w:rsidR="00F651C8" w:rsidRDefault="00A10AE1">
      <w:pPr>
        <w:spacing w:before="5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echo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"&lt;script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language=javascript&gt;alert('Data</w:t>
      </w:r>
      <w:r>
        <w:rPr>
          <w:rFonts w:ascii="Courier New" w:eastAsia="Courier New" w:hAnsi="Courier New" w:cs="Courier New"/>
          <w:spacing w:val="-3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Berhasil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Di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Edit');&lt;/script&gt;";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header('location:../../media.php?absen='.$absen);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6" w:line="160" w:lineRule="exact"/>
        <w:rPr>
          <w:sz w:val="16"/>
          <w:szCs w:val="16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?&gt;</w:t>
      </w:r>
    </w:p>
    <w:p w:rsidR="00F651C8" w:rsidRDefault="00F651C8">
      <w:pPr>
        <w:spacing w:before="9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9. 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profil.php</w:t>
      </w:r>
    </w:p>
    <w:p w:rsidR="00F651C8" w:rsidRDefault="00F651C8">
      <w:pPr>
        <w:spacing w:before="9" w:line="180" w:lineRule="exact"/>
        <w:rPr>
          <w:sz w:val="18"/>
          <w:szCs w:val="18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&lt;?php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$aksi="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modul/mod_profil/aksi_profil.php";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switch($_GET[act]){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Tampil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Profil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default: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$sql</w:t>
      </w:r>
      <w:r>
        <w:rPr>
          <w:rFonts w:ascii="Courier New" w:eastAsia="Courier New" w:hAnsi="Courier New" w:cs="Courier New"/>
          <w:spacing w:val="9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mysql_query("SELECT</w:t>
      </w:r>
      <w:r>
        <w:rPr>
          <w:rFonts w:ascii="Courier New" w:eastAsia="Courier New" w:hAnsi="Courier New" w:cs="Courier New"/>
          <w:spacing w:val="-1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FROM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WHERE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id_modul='3'");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$r  </w:t>
      </w:r>
      <w:r>
        <w:rPr>
          <w:rFonts w:ascii="Courier New" w:eastAsia="Courier New" w:hAnsi="Courier New" w:cs="Courier New"/>
          <w:spacing w:val="9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mysql_fetch_array($sql);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"&lt;h2&gt;Profil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&lt;/h2&gt;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&lt;form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method=POST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enctype='multipart/for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m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-data'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action=$aksi?module=profil&amp;act=update&gt;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type=hidd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e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name=id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value=$r[id_modul]&gt;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&lt;table&gt;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&lt;tr&gt;&lt;td&gt;Judul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&lt;/td&gt;&lt;td&gt;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name='nama'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value='$r[nama_modul]'</w:t>
      </w:r>
      <w:r>
        <w:rPr>
          <w:rFonts w:ascii="Courier New" w:eastAsia="Courier New" w:hAnsi="Courier New" w:cs="Courier New"/>
          <w:spacing w:val="-2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size=50&gt;&lt;/td&gt;&lt;/tr&gt;</w:t>
      </w:r>
    </w:p>
    <w:p w:rsidR="00F651C8" w:rsidRDefault="00F651C8">
      <w:pPr>
        <w:spacing w:before="9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937" w:right="5088" w:firstLine="101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&lt;tr&gt;&lt;td&gt;Gambar&lt;/td&gt;&lt;td&gt;</w:t>
      </w:r>
      <w:r>
        <w:rPr>
          <w:rFonts w:ascii="Courier New" w:eastAsia="Courier New" w:hAnsi="Courier New" w:cs="Courier New"/>
          <w:spacing w:val="-2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&lt;img src=../../foto_profile/$r[gambar]</w:t>
      </w:r>
      <w:r>
        <w:rPr>
          <w:rFonts w:ascii="Courier New" w:eastAsia="Courier New" w:hAnsi="Courier New" w:cs="Courier New"/>
          <w:sz w:val="17"/>
          <w:szCs w:val="17"/>
        </w:rPr>
        <w:t>&gt;&lt;/td&gt;&lt;/tr&gt;</w:t>
      </w:r>
    </w:p>
    <w:p w:rsidR="00F651C8" w:rsidRDefault="00A10AE1">
      <w:pPr>
        <w:spacing w:line="180" w:lineRule="exact"/>
        <w:ind w:left="937" w:right="3160" w:firstLine="914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&lt;tr&gt;&lt;td&gt;Ganti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Foto&lt;/td&gt;&lt;td&gt;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type=file</w:t>
      </w:r>
      <w:r>
        <w:rPr>
          <w:rFonts w:ascii="Courier New" w:eastAsia="Courier New" w:hAnsi="Courier New" w:cs="Courier New"/>
          <w:spacing w:val="-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size=30 name=fupload&gt;&lt;/td&gt;&lt;/tr&gt;</w:t>
      </w:r>
    </w:p>
    <w:p w:rsidR="00F651C8" w:rsidRDefault="00A10AE1">
      <w:pPr>
        <w:spacing w:before="12"/>
        <w:ind w:left="1851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&lt;tr&gt;&lt;td&gt;Isi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Profil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&lt;/td&gt;&lt;td&gt;&lt;textarea</w:t>
      </w:r>
      <w:r>
        <w:rPr>
          <w:rFonts w:ascii="Courier New" w:eastAsia="Courier New" w:hAnsi="Courier New" w:cs="Courier New"/>
          <w:spacing w:val="-1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name='isi'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style='width: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560px;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height: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250px;'&gt;$r[static_content]&lt;/textarea&gt;&lt;/td&gt;&lt;/tr&gt;</w:t>
      </w:r>
    </w:p>
    <w:p w:rsidR="00F651C8" w:rsidRDefault="00A10AE1">
      <w:pPr>
        <w:spacing w:line="180" w:lineRule="exact"/>
        <w:ind w:left="1851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colspan=2&gt;&lt;input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type=submit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value=Update&gt;</w:t>
      </w:r>
    </w:p>
    <w:p w:rsidR="00F651C8" w:rsidRDefault="00A10AE1">
      <w:pPr>
        <w:spacing w:line="180" w:lineRule="exact"/>
        <w:ind w:left="3645" w:right="3764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type=button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value=Batal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onclick=self.history.back()&gt;&lt;/td&gt;&lt;/tr&gt;</w:t>
      </w:r>
    </w:p>
    <w:p w:rsidR="00F651C8" w:rsidRDefault="00A10AE1">
      <w:pPr>
        <w:spacing w:line="180" w:lineRule="exact"/>
        <w:ind w:left="1851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&lt;/form&gt;&lt;/table&gt;";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break;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?&gt;</w:t>
      </w:r>
    </w:p>
    <w:p w:rsidR="00F651C8" w:rsidRDefault="00F651C8">
      <w:pPr>
        <w:spacing w:before="9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10.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aksi_profil.php</w:t>
      </w:r>
    </w:p>
    <w:p w:rsidR="00F651C8" w:rsidRDefault="00F651C8">
      <w:pPr>
        <w:spacing w:before="7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937" w:right="7931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&lt;?php session_start();</w:t>
      </w:r>
    </w:p>
    <w:p w:rsidR="00F651C8" w:rsidRDefault="00A10AE1">
      <w:pPr>
        <w:spacing w:before="12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(empty($_SESSION['username'])</w:t>
      </w:r>
      <w:r>
        <w:rPr>
          <w:rFonts w:ascii="Courier New" w:eastAsia="Courier New" w:hAnsi="Courier New" w:cs="Courier New"/>
          <w:spacing w:val="-3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AND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empty($_SESSION[</w:t>
      </w:r>
      <w:r>
        <w:rPr>
          <w:rFonts w:ascii="Courier New" w:eastAsia="Courier New" w:hAnsi="Courier New" w:cs="Courier New"/>
          <w:spacing w:val="2"/>
          <w:sz w:val="17"/>
          <w:szCs w:val="17"/>
        </w:rPr>
        <w:t>'</w:t>
      </w:r>
      <w:r>
        <w:rPr>
          <w:rFonts w:ascii="Courier New" w:eastAsia="Courier New" w:hAnsi="Courier New" w:cs="Courier New"/>
          <w:sz w:val="17"/>
          <w:szCs w:val="17"/>
        </w:rPr>
        <w:t>passuser'])){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"&lt;link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href='style.css'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rel='stylesheet'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type='text/css'&gt;</w:t>
      </w:r>
    </w:p>
    <w:p w:rsidR="00F651C8" w:rsidRDefault="00A10AE1">
      <w:pPr>
        <w:spacing w:line="180" w:lineRule="exact"/>
        <w:ind w:left="103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&lt;center&gt;Untuk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mengakses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modul,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Anda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harus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login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&lt;br&gt;";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href=../../index.php&gt;&lt;b&gt;LOGIN&lt;/b&gt;&lt;/a&gt;&lt;/center&gt;";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"../../../config/koneksi.php";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"../../../config/fungsi_thumb.php";</w:t>
      </w:r>
    </w:p>
    <w:p w:rsidR="00F651C8" w:rsidRDefault="00F651C8">
      <w:pPr>
        <w:spacing w:line="120" w:lineRule="exact"/>
        <w:rPr>
          <w:sz w:val="12"/>
          <w:szCs w:val="12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$module=$_GET[module];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$act=$_GET[act];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Update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profil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($module=='profil'</w:t>
      </w:r>
      <w:r>
        <w:rPr>
          <w:rFonts w:ascii="Courier New" w:eastAsia="Courier New" w:hAnsi="Courier New" w:cs="Courier New"/>
          <w:spacing w:val="-1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AND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$act=='update'){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$lokasi_file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$_FILES['fupload']['tmp_name'];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$nama_file </w:t>
      </w:r>
      <w:r>
        <w:rPr>
          <w:rFonts w:ascii="Courier New" w:eastAsia="Courier New" w:hAnsi="Courier New" w:cs="Courier New"/>
          <w:spacing w:val="9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$_FILES['fupload']['name'];</w:t>
      </w:r>
    </w:p>
    <w:p w:rsidR="00F651C8" w:rsidRDefault="00F651C8">
      <w:pPr>
        <w:spacing w:before="9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1140" w:right="579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Apabila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ada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gambar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yang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diupload if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(!empty($lokasi_file)){</w:t>
      </w:r>
    </w:p>
    <w:p w:rsidR="00F651C8" w:rsidRDefault="00A10AE1">
      <w:pPr>
        <w:spacing w:before="12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//UploadBanner($nama_file);</w:t>
      </w:r>
    </w:p>
    <w:p w:rsidR="00F651C8" w:rsidRDefault="00F651C8">
      <w:pPr>
        <w:spacing w:before="9" w:line="180" w:lineRule="exact"/>
        <w:rPr>
          <w:sz w:val="18"/>
          <w:szCs w:val="18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move_uploaded_file($lokasi_file,"../../../../foto_profile/$nama_file");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mysql_query("UPDATE</w:t>
      </w:r>
      <w:r>
        <w:rPr>
          <w:rFonts w:ascii="Courier New" w:eastAsia="Courier New" w:hAnsi="Courier New" w:cs="Courier New"/>
          <w:spacing w:val="-1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SET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nama_modul    </w:t>
      </w:r>
      <w:r>
        <w:rPr>
          <w:rFonts w:ascii="Courier New" w:eastAsia="Courier New" w:hAnsi="Courier New" w:cs="Courier New"/>
          <w:spacing w:val="8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'$_POST[nama]',</w:t>
      </w:r>
    </w:p>
    <w:p w:rsidR="00F651C8" w:rsidRDefault="00F651C8">
      <w:pPr>
        <w:spacing w:before="4" w:line="140" w:lineRule="exact"/>
        <w:rPr>
          <w:sz w:val="15"/>
          <w:szCs w:val="15"/>
        </w:rPr>
        <w:sectPr w:rsidR="00F651C8">
          <w:pgSz w:w="12240" w:h="15840"/>
          <w:pgMar w:top="1480" w:right="0" w:bottom="280" w:left="1720" w:header="0" w:footer="1259" w:gutter="0"/>
          <w:cols w:space="720"/>
        </w:sect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8" w:line="200" w:lineRule="exact"/>
      </w:pPr>
    </w:p>
    <w:p w:rsidR="00F651C8" w:rsidRDefault="00A10AE1">
      <w:pPr>
        <w:ind w:right="406"/>
        <w:jc w:val="right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sz w:val="17"/>
          <w:szCs w:val="17"/>
        </w:rPr>
        <w:t>}</w:t>
      </w:r>
    </w:p>
    <w:p w:rsidR="00F651C8" w:rsidRDefault="00A10AE1">
      <w:pPr>
        <w:spacing w:line="180" w:lineRule="exact"/>
        <w:jc w:val="right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else{</w:t>
      </w:r>
    </w:p>
    <w:p w:rsidR="00F651C8" w:rsidRDefault="00A10AE1">
      <w:pPr>
        <w:spacing w:before="30" w:line="180" w:lineRule="exact"/>
        <w:ind w:left="609" w:right="2956"/>
        <w:rPr>
          <w:rFonts w:ascii="Courier New" w:eastAsia="Courier New" w:hAnsi="Courier New" w:cs="Courier New"/>
          <w:sz w:val="17"/>
          <w:szCs w:val="17"/>
        </w:rPr>
      </w:pPr>
      <w:r>
        <w:br w:type="column"/>
      </w:r>
      <w:r>
        <w:rPr>
          <w:rFonts w:ascii="Courier New" w:eastAsia="Courier New" w:hAnsi="Courier New" w:cs="Courier New"/>
          <w:sz w:val="17"/>
          <w:szCs w:val="17"/>
        </w:rPr>
        <w:lastRenderedPageBreak/>
        <w:t>static_content</w:t>
      </w:r>
      <w:r>
        <w:rPr>
          <w:rFonts w:ascii="Courier New" w:eastAsia="Courier New" w:hAnsi="Courier New" w:cs="Courier New"/>
          <w:spacing w:val="-1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'$_POST[isi]', gambar       </w:t>
      </w:r>
      <w:r>
        <w:rPr>
          <w:rFonts w:ascii="Courier New" w:eastAsia="Courier New" w:hAnsi="Courier New" w:cs="Courier New"/>
          <w:spacing w:val="9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'$nama_file'</w:t>
      </w:r>
    </w:p>
    <w:p w:rsidR="00F651C8" w:rsidRDefault="00A10AE1">
      <w:pPr>
        <w:spacing w:before="12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1648" w:space="2132"/>
            <w:col w:w="6740"/>
          </w:cols>
        </w:sectPr>
      </w:pPr>
      <w:r>
        <w:rPr>
          <w:rFonts w:ascii="Courier New" w:eastAsia="Courier New" w:hAnsi="Courier New" w:cs="Courier New"/>
          <w:sz w:val="17"/>
          <w:szCs w:val="17"/>
        </w:rPr>
        <w:t>WHERE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id_modul     </w:t>
      </w:r>
      <w:r>
        <w:rPr>
          <w:rFonts w:ascii="Courier New" w:eastAsia="Courier New" w:hAnsi="Courier New" w:cs="Courier New"/>
          <w:spacing w:val="9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'$_POST[id]'");</w:t>
      </w:r>
    </w:p>
    <w:p w:rsidR="00F651C8" w:rsidRDefault="00A10AE1">
      <w:pPr>
        <w:spacing w:before="6"/>
        <w:ind w:left="4389" w:right="2753" w:hanging="30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mysql_query("UPDATE</w:t>
      </w:r>
      <w:r>
        <w:rPr>
          <w:rFonts w:ascii="Courier New" w:eastAsia="Courier New" w:hAnsi="Courier New" w:cs="Courier New"/>
          <w:spacing w:val="-1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modul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SET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nama_modul    </w:t>
      </w:r>
      <w:r>
        <w:rPr>
          <w:rFonts w:ascii="Courier New" w:eastAsia="Courier New" w:hAnsi="Courier New" w:cs="Courier New"/>
          <w:spacing w:val="8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'$_POST[nama]', static_content</w:t>
      </w:r>
      <w:r>
        <w:rPr>
          <w:rFonts w:ascii="Courier New" w:eastAsia="Courier New" w:hAnsi="Courier New" w:cs="Courier New"/>
          <w:spacing w:val="-1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'$_POST[isi]'</w:t>
      </w:r>
    </w:p>
    <w:p w:rsidR="00F651C8" w:rsidRDefault="00A10AE1">
      <w:pPr>
        <w:spacing w:line="180" w:lineRule="exact"/>
        <w:ind w:left="378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WHERE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id_modul     </w:t>
      </w:r>
      <w:r>
        <w:rPr>
          <w:rFonts w:ascii="Courier New" w:eastAsia="Courier New" w:hAnsi="Courier New" w:cs="Courier New"/>
          <w:spacing w:val="9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'$_POST[id]'");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5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header('location:../../media.php?absen='.$module);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?&gt;</w:t>
      </w:r>
    </w:p>
    <w:p w:rsidR="00F651C8" w:rsidRDefault="00F651C8">
      <w:pPr>
        <w:spacing w:before="3" w:line="160" w:lineRule="exact"/>
        <w:rPr>
          <w:sz w:val="16"/>
          <w:szCs w:val="16"/>
        </w:rPr>
      </w:pPr>
    </w:p>
    <w:p w:rsidR="00F651C8" w:rsidRDefault="00A10AE1">
      <w:pPr>
        <w:spacing w:before="42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11.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modul.php</w:t>
      </w:r>
    </w:p>
    <w:p w:rsidR="00F651C8" w:rsidRDefault="00F651C8">
      <w:pPr>
        <w:spacing w:before="7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937" w:right="7931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&lt;?php session_start();</w:t>
      </w:r>
    </w:p>
    <w:p w:rsidR="00F651C8" w:rsidRDefault="00A10AE1">
      <w:pPr>
        <w:spacing w:before="12"/>
        <w:ind w:left="103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(empty($_SESSION['username'])</w:t>
      </w:r>
      <w:r>
        <w:rPr>
          <w:rFonts w:ascii="Courier New" w:eastAsia="Courier New" w:hAnsi="Courier New" w:cs="Courier New"/>
          <w:spacing w:val="-3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AND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empty($_SESSION['passuser'])){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"&lt;link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href='style.css'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rel='stylesheet'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type='text/css'&gt;</w:t>
      </w:r>
    </w:p>
    <w:p w:rsidR="00F651C8" w:rsidRDefault="00A10AE1">
      <w:pPr>
        <w:spacing w:line="180" w:lineRule="exact"/>
        <w:ind w:left="103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&lt;center&gt;Untuk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mengakses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modul,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Anda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harus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login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&lt;br&gt;";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href=../../index.php&gt;&lt;b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&gt;LOGIN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/b&gt;&lt;/a&gt;&lt;/center&gt;";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$aksi="modul/mod_modul/aksi_modul.php";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switch($_GET[act]){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Tampil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default: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"&lt;h2&gt;Modul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Administrator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Panel&lt;/h2&gt;</w:t>
      </w:r>
    </w:p>
    <w:p w:rsidR="00F651C8" w:rsidRDefault="00A10AE1">
      <w:pPr>
        <w:spacing w:before="1" w:line="236" w:lineRule="auto"/>
        <w:ind w:left="937" w:right="2449" w:firstLine="101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type=button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value='Tambah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Modul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Administrator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Panel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' onclick=\"window.location.href='</w:t>
      </w:r>
      <w:r>
        <w:rPr>
          <w:rFonts w:ascii="Courier New" w:eastAsia="Courier New" w:hAnsi="Courier New" w:cs="Courier New"/>
          <w:sz w:val="17"/>
          <w:szCs w:val="17"/>
        </w:rPr>
        <w:t>?absen=modul&amp;act=tambahmodul'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;</w:t>
      </w:r>
      <w:r>
        <w:rPr>
          <w:rFonts w:ascii="Courier New" w:eastAsia="Courier New" w:hAnsi="Courier New" w:cs="Courier New"/>
          <w:sz w:val="17"/>
          <w:szCs w:val="17"/>
        </w:rPr>
        <w:t>\"&gt;&lt;br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/&gt;&lt;br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/&gt;</w:t>
      </w:r>
    </w:p>
    <w:p w:rsidR="00F651C8" w:rsidRDefault="00A10AE1">
      <w:pPr>
        <w:spacing w:before="5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&lt;div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id=paging&gt;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*)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Apabila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PUBLISH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Y,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maka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ditampilkan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di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halaman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pengunjung.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&lt;br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/&gt;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**)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Apabila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AKTIF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Y,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maka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ditampilkan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di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halaman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administrator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pada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daftar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menu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yang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berada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di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bagian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kiri.&lt;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/div&gt;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&lt;table&gt;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&lt;tr&gt;&lt;th&gt;no&lt;/th&gt;&lt;th&gt;nama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modul&lt;/th&gt;&lt;th&gt;link&lt;/th&gt;&lt;th&gt;publish&lt;/th&gt;&lt;th&gt;aktif&lt;/th&gt;&lt;th&gt;status&lt;/th&gt;&lt;th&gt;a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ksi&lt;/th&gt;&lt;/tr&gt;";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$tampil=mysql_query("SELECT</w:t>
      </w:r>
      <w:r>
        <w:rPr>
          <w:rFonts w:ascii="Courier New" w:eastAsia="Courier New" w:hAnsi="Courier New" w:cs="Courier New"/>
          <w:spacing w:val="-2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FROM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ORDER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BY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urutan");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while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($r=mysql_fetch_array($tampil)){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"&lt;tr&gt;&lt;td&gt;$r[urutan]&lt;/td&gt;</w:t>
      </w:r>
    </w:p>
    <w:p w:rsidR="00F651C8" w:rsidRDefault="00A10AE1">
      <w:pPr>
        <w:spacing w:line="180" w:lineRule="exact"/>
        <w:ind w:left="215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&lt;td&gt;$r[nama_modul]&lt;/td&gt;</w:t>
      </w:r>
    </w:p>
    <w:p w:rsidR="00F651C8" w:rsidRDefault="00A10AE1">
      <w:pPr>
        <w:spacing w:line="180" w:lineRule="exact"/>
        <w:ind w:left="215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&lt;td&gt;&lt;a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href=$r[link]&gt;$r[link]&lt;/a&gt;&lt;/td&gt;</w:t>
      </w:r>
    </w:p>
    <w:p w:rsidR="00F651C8" w:rsidRDefault="00A10AE1">
      <w:pPr>
        <w:spacing w:line="180" w:lineRule="exact"/>
        <w:ind w:left="215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&lt;td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align=center&gt;$r[publish]&lt;/td&gt;</w:t>
      </w:r>
    </w:p>
    <w:p w:rsidR="00F651C8" w:rsidRDefault="00A10AE1">
      <w:pPr>
        <w:spacing w:line="180" w:lineRule="exact"/>
        <w:ind w:left="215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&lt;td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align=center&gt;$r[aktif]&lt;/td&gt;</w:t>
      </w:r>
    </w:p>
    <w:p w:rsidR="00F651C8" w:rsidRDefault="00A10AE1">
      <w:pPr>
        <w:spacing w:line="180" w:lineRule="exact"/>
        <w:ind w:left="2155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&lt;td&gt;$r[status]&lt;/td&gt;</w:t>
      </w:r>
    </w:p>
    <w:p w:rsidR="00F651C8" w:rsidRDefault="00F651C8">
      <w:pPr>
        <w:spacing w:before="8" w:line="100" w:lineRule="exact"/>
        <w:rPr>
          <w:sz w:val="10"/>
          <w:szCs w:val="10"/>
        </w:rPr>
      </w:pPr>
    </w:p>
    <w:p w:rsidR="00F651C8" w:rsidRDefault="00A10AE1">
      <w:pPr>
        <w:spacing w:line="180" w:lineRule="exact"/>
        <w:ind w:left="937" w:right="2348" w:firstLine="1218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&lt;td&gt;&lt;a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href=?absen=modul&amp;act=editmodul&amp;id=$r[id_modul]&gt;&lt;img src='icon/edit-kecil.png'</w:t>
      </w:r>
      <w:r>
        <w:rPr>
          <w:rFonts w:ascii="Courier New" w:eastAsia="Courier New" w:hAnsi="Courier New" w:cs="Courier New"/>
          <w:spacing w:val="-2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border=0px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width=15px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height=16px title='edit'&gt;&lt;/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a</w:t>
      </w:r>
      <w:r>
        <w:rPr>
          <w:rFonts w:ascii="Courier New" w:eastAsia="Courier New" w:hAnsi="Courier New" w:cs="Courier New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</w:p>
    <w:p w:rsidR="00F651C8" w:rsidRDefault="00A10AE1">
      <w:pPr>
        <w:spacing w:line="180" w:lineRule="exact"/>
        <w:ind w:left="937" w:right="2346" w:firstLine="211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 xml:space="preserve">&lt;a </w:t>
      </w:r>
      <w:r>
        <w:rPr>
          <w:rFonts w:ascii="Courier New" w:eastAsia="Courier New" w:hAnsi="Courier New" w:cs="Courier New"/>
          <w:w w:val="99"/>
          <w:sz w:val="17"/>
          <w:szCs w:val="17"/>
        </w:rPr>
        <w:t>href=$aksi?absen=modul&amp;act=hapus&amp;id=$r[id_modul]&gt;&lt;img</w:t>
      </w:r>
      <w:r>
        <w:rPr>
          <w:rFonts w:ascii="Courier New" w:eastAsia="Courier New" w:hAnsi="Courier New" w:cs="Courier New"/>
          <w:spacing w:val="1"/>
          <w:w w:val="9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src='icon/delet</w:t>
      </w:r>
      <w:r>
        <w:rPr>
          <w:rFonts w:ascii="Courier New" w:eastAsia="Courier New" w:hAnsi="Courier New" w:cs="Courier New"/>
          <w:spacing w:val="2"/>
          <w:sz w:val="17"/>
          <w:szCs w:val="17"/>
        </w:rPr>
        <w:t>e</w:t>
      </w:r>
      <w:r>
        <w:rPr>
          <w:rFonts w:ascii="Courier New" w:eastAsia="Courier New" w:hAnsi="Courier New" w:cs="Courier New"/>
          <w:sz w:val="17"/>
          <w:szCs w:val="17"/>
        </w:rPr>
        <w:t>- kecil.png'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border=0px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width=15px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height=16px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title='delete'&gt;&lt;/a&gt;</w:t>
      </w:r>
    </w:p>
    <w:p w:rsidR="00F651C8" w:rsidRDefault="00A10AE1">
      <w:pPr>
        <w:spacing w:before="12" w:line="180" w:lineRule="exact"/>
        <w:ind w:left="215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&lt;/td&gt;&lt;/tr&gt;";</w:t>
      </w:r>
    </w:p>
    <w:p w:rsidR="00F651C8" w:rsidRDefault="00A10AE1">
      <w:pPr>
        <w:spacing w:before="5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"&lt;/table&gt;";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break;</w:t>
      </w:r>
    </w:p>
    <w:p w:rsidR="00F651C8" w:rsidRDefault="00F651C8">
      <w:pPr>
        <w:spacing w:before="9" w:line="180" w:lineRule="exact"/>
        <w:rPr>
          <w:sz w:val="18"/>
          <w:szCs w:val="18"/>
        </w:rPr>
      </w:pPr>
    </w:p>
    <w:p w:rsidR="00F651C8" w:rsidRDefault="00A10AE1">
      <w:pPr>
        <w:ind w:left="1107" w:right="7419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case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sz w:val="17"/>
          <w:szCs w:val="17"/>
        </w:rPr>
        <w:t>"tambahmodul":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"&lt;h2&gt;Tambah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Administrator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Panel&lt;/h2&gt;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&lt;form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method=POST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action='$aksi?absen=modul&amp;act=input'&gt;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&lt;table&gt;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&lt;tr&gt;&lt;td&gt;Nama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Modul&lt;/td&gt;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name='nama_modul'&gt;&lt;/td&gt;&lt;/tr&gt;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&lt;tr&gt;&lt;td&gt;Link&lt;/td&gt;     </w:t>
      </w:r>
      <w:r>
        <w:rPr>
          <w:rFonts w:ascii="Courier New" w:eastAsia="Courier New" w:hAnsi="Courier New" w:cs="Courier New"/>
          <w:spacing w:val="8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n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name='link'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size=30&gt;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&lt;tr&gt;&lt;td&gt;Publish&lt;/td&gt;  </w:t>
      </w:r>
      <w:r>
        <w:rPr>
          <w:rFonts w:ascii="Courier New" w:eastAsia="Courier New" w:hAnsi="Courier New" w:cs="Courier New"/>
          <w:spacing w:val="8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type=radio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name='publish'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259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value='Y'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checked&gt;Y</w:t>
      </w:r>
    </w:p>
    <w:p w:rsidR="00F651C8" w:rsidRDefault="00F651C8">
      <w:pPr>
        <w:spacing w:before="7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value='N'&gt;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N&lt;/td&gt;&lt;/tr&gt;</w:t>
      </w:r>
    </w:p>
    <w:p w:rsidR="00F651C8" w:rsidRDefault="00A10AE1">
      <w:pPr>
        <w:spacing w:before="5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3170" w:space="1929"/>
            <w:col w:w="5421"/>
          </w:cols>
        </w:sectPr>
      </w:pPr>
      <w:r>
        <w:br w:type="column"/>
      </w:r>
      <w:r>
        <w:rPr>
          <w:rFonts w:ascii="Courier New" w:eastAsia="Courier New" w:hAnsi="Courier New" w:cs="Courier New"/>
          <w:sz w:val="17"/>
          <w:szCs w:val="17"/>
        </w:rPr>
        <w:lastRenderedPageBreak/>
        <w:t>&lt;input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type=radio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name='publish'</w:t>
      </w:r>
    </w:p>
    <w:p w:rsidR="00F651C8" w:rsidRDefault="00A10AE1">
      <w:pPr>
        <w:spacing w:before="6"/>
        <w:ind w:left="937" w:right="2348" w:firstLine="1015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 xml:space="preserve">&lt;tr&gt;&lt;td&gt;Aktif&lt;/td&gt;    </w:t>
      </w:r>
      <w:r>
        <w:rPr>
          <w:rFonts w:ascii="Courier New" w:eastAsia="Courier New" w:hAnsi="Courier New" w:cs="Courier New"/>
          <w:spacing w:val="8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type=radio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name='</w:t>
      </w:r>
      <w:r>
        <w:rPr>
          <w:rFonts w:ascii="Courier New" w:eastAsia="Courier New" w:hAnsi="Courier New" w:cs="Courier New"/>
          <w:sz w:val="17"/>
          <w:szCs w:val="17"/>
        </w:rPr>
        <w:t>aktif' value='Y'</w:t>
      </w:r>
      <w:r>
        <w:rPr>
          <w:rFonts w:ascii="Courier New" w:eastAsia="Courier New" w:hAnsi="Courier New" w:cs="Courier New"/>
          <w:spacing w:val="-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checked&gt;Y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value='N'&gt;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N&lt;/td&gt;&lt;/tr&gt;</w:t>
      </w:r>
    </w:p>
    <w:p w:rsidR="00F651C8" w:rsidRDefault="00A10AE1">
      <w:pPr>
        <w:spacing w:line="180" w:lineRule="exact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3170" w:space="1929"/>
            <w:col w:w="5421"/>
          </w:cols>
        </w:sectPr>
      </w:pPr>
      <w:r>
        <w:br w:type="column"/>
      </w:r>
      <w:r>
        <w:rPr>
          <w:rFonts w:ascii="Courier New" w:eastAsia="Courier New" w:hAnsi="Courier New" w:cs="Courier New"/>
          <w:position w:val="1"/>
          <w:sz w:val="17"/>
          <w:szCs w:val="17"/>
        </w:rPr>
        <w:lastRenderedPageBreak/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type=radio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name='aktif'</w:t>
      </w:r>
    </w:p>
    <w:p w:rsidR="00F651C8" w:rsidRDefault="00A10AE1">
      <w:pPr>
        <w:spacing w:before="6"/>
        <w:ind w:left="937" w:right="2246" w:firstLine="1015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 xml:space="preserve">&lt;tr&gt;&lt;td&gt;Status&lt;/td&gt;   </w:t>
      </w:r>
      <w:r>
        <w:rPr>
          <w:rFonts w:ascii="Courier New" w:eastAsia="Courier New" w:hAnsi="Courier New" w:cs="Courier New"/>
          <w:spacing w:val="8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type=radio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name='status' value='admin'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checked&gt;admin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value='user'&gt;user</w:t>
      </w:r>
    </w:p>
    <w:p w:rsidR="00F651C8" w:rsidRDefault="00A10AE1">
      <w:pPr>
        <w:spacing w:line="180" w:lineRule="exact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2663" w:space="2437"/>
            <w:col w:w="5420"/>
          </w:cols>
        </w:sectPr>
      </w:pPr>
      <w:r>
        <w:br w:type="column"/>
      </w:r>
      <w:r>
        <w:rPr>
          <w:rFonts w:ascii="Courier New" w:eastAsia="Courier New" w:hAnsi="Courier New" w:cs="Courier New"/>
          <w:position w:val="1"/>
          <w:sz w:val="17"/>
          <w:szCs w:val="17"/>
        </w:rPr>
        <w:lastRenderedPageBreak/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type=radio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name='status'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4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type=radio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name='status'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value='citizen'&gt;citizen&lt;/td&gt;&lt;/tr&gt;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colspan=2&gt;&lt;input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type=submit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value=Simpan&gt;</w:t>
      </w:r>
    </w:p>
    <w:p w:rsidR="00F651C8" w:rsidRDefault="00A10AE1">
      <w:pPr>
        <w:spacing w:line="180" w:lineRule="exact"/>
        <w:ind w:left="3747" w:right="3663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type=button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value=Batal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onclick=self.history.back()&gt;&lt;/td&gt;&lt;/tr&gt;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&lt;/table&gt;&lt;/form&gt;";</w:t>
      </w:r>
    </w:p>
    <w:p w:rsidR="00F651C8" w:rsidRDefault="00A10AE1">
      <w:pPr>
        <w:spacing w:line="180" w:lineRule="exact"/>
        <w:ind w:left="14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break;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case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"editmodul":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$edit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mysql_query("SELECT</w:t>
      </w:r>
      <w:r>
        <w:rPr>
          <w:rFonts w:ascii="Courier New" w:eastAsia="Courier New" w:hAnsi="Courier New" w:cs="Courier New"/>
          <w:spacing w:val="-1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FROM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WHERE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id_modul='$_GET[id]'");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$r  </w:t>
      </w:r>
      <w:r>
        <w:rPr>
          <w:rFonts w:ascii="Courier New" w:eastAsia="Courier New" w:hAnsi="Courier New" w:cs="Courier New"/>
          <w:spacing w:val="9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mysql_fetch_array($edit);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"&lt;h2&gt;Edit</w:t>
      </w:r>
      <w:r>
        <w:rPr>
          <w:rFonts w:ascii="Courier New" w:eastAsia="Courier New" w:hAnsi="Courier New" w:cs="Courier New"/>
          <w:spacing w:val="-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Modul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Administrator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Panel&lt;/h2&gt;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&lt;form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method=POST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action=$aksi?absen=modul&amp;act=update&gt;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type=hidden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name=id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value='$r[id_modul]'&gt;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&lt;table&gt;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&lt;tr&gt;&lt;td&gt;Nama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o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dul&lt;/td&gt;   </w:t>
      </w:r>
      <w:r>
        <w:rPr>
          <w:rFonts w:ascii="Courier New" w:eastAsia="Courier New" w:hAnsi="Courier New" w:cs="Courier New"/>
          <w:spacing w:val="9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name='nama_modul'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value='$r[nama_modul]'&gt;&lt;/td&gt;&lt;/tr&gt;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&lt;tr&gt;&lt;td&gt;Link&lt;/td&gt;   </w:t>
      </w:r>
      <w:r>
        <w:rPr>
          <w:rFonts w:ascii="Courier New" w:eastAsia="Courier New" w:hAnsi="Courier New" w:cs="Courier New"/>
          <w:spacing w:val="8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name='link'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size=30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value='$r[link]'&gt;&lt;/td&gt;&lt;/tr&gt;";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($r[publish]=='Y'){</w:t>
      </w:r>
    </w:p>
    <w:p w:rsidR="00F651C8" w:rsidRDefault="00A10AE1">
      <w:pPr>
        <w:spacing w:line="180" w:lineRule="exact"/>
        <w:ind w:left="1514" w:right="2242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"&lt;tr&gt;&lt;td&gt;Publish&lt;/td&gt;</w:t>
      </w:r>
      <w:r>
        <w:rPr>
          <w:rFonts w:ascii="Courier New" w:eastAsia="Courier New" w:hAnsi="Courier New" w:cs="Courier New"/>
          <w:spacing w:val="-2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type=radio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name='publish'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value='Y'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checked&gt;Y</w:t>
      </w:r>
    </w:p>
    <w:p w:rsidR="00F651C8" w:rsidRDefault="00F651C8">
      <w:pPr>
        <w:spacing w:before="7" w:line="180" w:lineRule="exact"/>
        <w:rPr>
          <w:sz w:val="19"/>
          <w:szCs w:val="19"/>
        </w:rPr>
      </w:pPr>
    </w:p>
    <w:p w:rsidR="00F651C8" w:rsidRDefault="00A10AE1">
      <w:pPr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value='N'&gt;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N&lt;/td&gt;&lt;/tr&gt;";</w:t>
      </w:r>
    </w:p>
    <w:p w:rsidR="00F651C8" w:rsidRDefault="00A10AE1">
      <w:pPr>
        <w:spacing w:line="180" w:lineRule="exact"/>
        <w:ind w:left="1310" w:right="1896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1310" w:right="1490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else{</w:t>
      </w:r>
    </w:p>
    <w:p w:rsidR="00F651C8" w:rsidRDefault="00A10AE1">
      <w:pPr>
        <w:spacing w:before="5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3373" w:space="1625"/>
            <w:col w:w="5522"/>
          </w:cols>
        </w:sectPr>
      </w:pPr>
      <w:r>
        <w:br w:type="column"/>
      </w:r>
      <w:r>
        <w:rPr>
          <w:rFonts w:ascii="Courier New" w:eastAsia="Courier New" w:hAnsi="Courier New" w:cs="Courier New"/>
          <w:sz w:val="17"/>
          <w:szCs w:val="17"/>
        </w:rPr>
        <w:lastRenderedPageBreak/>
        <w:t>&lt;input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type=radio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name='publish'</w:t>
      </w:r>
    </w:p>
    <w:p w:rsidR="00F651C8" w:rsidRDefault="00A10AE1">
      <w:pPr>
        <w:spacing w:before="6"/>
        <w:ind w:left="937" w:right="2246" w:firstLine="609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echo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"&lt;tr&gt;&lt;td&gt;Publish&lt;/td&gt;</w:t>
      </w:r>
      <w:r>
        <w:rPr>
          <w:rFonts w:ascii="Courier New" w:eastAsia="Courier New" w:hAnsi="Courier New" w:cs="Courier New"/>
          <w:spacing w:val="-2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type=radio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name='publish' value='Y'&gt;Y</w:t>
      </w:r>
    </w:p>
    <w:p w:rsidR="00F651C8" w:rsidRDefault="00F651C8">
      <w:pPr>
        <w:spacing w:before="9" w:line="180" w:lineRule="exact"/>
        <w:rPr>
          <w:sz w:val="18"/>
          <w:szCs w:val="18"/>
        </w:rPr>
      </w:pPr>
    </w:p>
    <w:p w:rsidR="00F651C8" w:rsidRDefault="00A10AE1">
      <w:pPr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value='N'</w:t>
      </w:r>
      <w:r>
        <w:rPr>
          <w:rFonts w:ascii="Courier New" w:eastAsia="Courier New" w:hAnsi="Courier New" w:cs="Courier New"/>
          <w:spacing w:val="-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checked&gt;N&lt;/td&gt;&lt;/tr&gt;";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($r[aktif]=='Y'){</w:t>
      </w:r>
    </w:p>
    <w:p w:rsidR="00F651C8" w:rsidRDefault="00A10AE1">
      <w:pPr>
        <w:spacing w:line="180" w:lineRule="exact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4084" w:space="914"/>
            <w:col w:w="5522"/>
          </w:cols>
        </w:sectPr>
      </w:pPr>
      <w:r>
        <w:br w:type="column"/>
      </w:r>
      <w:r>
        <w:rPr>
          <w:rFonts w:ascii="Courier New" w:eastAsia="Courier New" w:hAnsi="Courier New" w:cs="Courier New"/>
          <w:position w:val="1"/>
          <w:sz w:val="17"/>
          <w:szCs w:val="17"/>
        </w:rPr>
        <w:lastRenderedPageBreak/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type=radio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name='publish'</w:t>
      </w:r>
    </w:p>
    <w:p w:rsidR="00F651C8" w:rsidRDefault="00F651C8">
      <w:pPr>
        <w:spacing w:before="8" w:line="100" w:lineRule="exact"/>
        <w:rPr>
          <w:sz w:val="10"/>
          <w:szCs w:val="10"/>
        </w:rPr>
      </w:pPr>
    </w:p>
    <w:p w:rsidR="00F651C8" w:rsidRDefault="00A10AE1">
      <w:pPr>
        <w:spacing w:line="180" w:lineRule="exact"/>
        <w:ind w:left="937" w:right="2652" w:firstLine="609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259" w:gutter="0"/>
          <w:cols w:space="720"/>
        </w:sectPr>
      </w:pPr>
      <w:r>
        <w:rPr>
          <w:rFonts w:ascii="Courier New" w:eastAsia="Courier New" w:hAnsi="Courier New" w:cs="Courier New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"&lt;tr&gt;&lt;td&gt;Aktif&lt;/td&gt;</w:t>
      </w:r>
      <w:r>
        <w:rPr>
          <w:rFonts w:ascii="Courier New" w:eastAsia="Courier New" w:hAnsi="Courier New" w:cs="Courier New"/>
          <w:spacing w:val="-1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type=radio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name='aktif' value='Y'</w:t>
      </w:r>
      <w:r>
        <w:rPr>
          <w:rFonts w:ascii="Courier New" w:eastAsia="Courier New" w:hAnsi="Courier New" w:cs="Courier New"/>
          <w:spacing w:val="-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checked&gt;Y</w:t>
      </w:r>
    </w:p>
    <w:p w:rsidR="00F651C8" w:rsidRDefault="00F651C8">
      <w:pPr>
        <w:spacing w:before="4" w:line="200" w:lineRule="exact"/>
      </w:pPr>
    </w:p>
    <w:p w:rsidR="00F651C8" w:rsidRDefault="00A10AE1">
      <w:pPr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value='N'&gt;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N&lt;/td&gt;&lt;/tr&gt;";</w:t>
      </w:r>
    </w:p>
    <w:p w:rsidR="00F651C8" w:rsidRDefault="00A10AE1">
      <w:pPr>
        <w:spacing w:line="180" w:lineRule="exact"/>
        <w:ind w:left="1310" w:right="1896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1310" w:right="1490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else{</w:t>
      </w:r>
    </w:p>
    <w:p w:rsidR="00F651C8" w:rsidRDefault="00A10AE1">
      <w:pPr>
        <w:spacing w:before="12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3373" w:space="1422"/>
            <w:col w:w="5725"/>
          </w:cols>
        </w:sectPr>
      </w:pPr>
      <w:r>
        <w:br w:type="column"/>
      </w:r>
      <w:r>
        <w:rPr>
          <w:rFonts w:ascii="Courier New" w:eastAsia="Courier New" w:hAnsi="Courier New" w:cs="Courier New"/>
          <w:sz w:val="17"/>
          <w:szCs w:val="17"/>
        </w:rPr>
        <w:lastRenderedPageBreak/>
        <w:t>&lt;input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type=radio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name='aktif'</w:t>
      </w:r>
    </w:p>
    <w:p w:rsidR="00F651C8" w:rsidRDefault="00A10AE1">
      <w:pPr>
        <w:spacing w:before="6"/>
        <w:ind w:left="937" w:right="2652" w:firstLine="609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echo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"&lt;tr&gt;&lt;td&gt;Aktif&lt;/td&gt;</w:t>
      </w:r>
      <w:r>
        <w:rPr>
          <w:rFonts w:ascii="Courier New" w:eastAsia="Courier New" w:hAnsi="Courier New" w:cs="Courier New"/>
          <w:spacing w:val="-1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type=radio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name='aktif' value='Y'&gt;Y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04" w:right="-33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value='N'</w:t>
      </w:r>
      <w:r>
        <w:rPr>
          <w:rFonts w:ascii="Courier New" w:eastAsia="Courier New" w:hAnsi="Courier New" w:cs="Courier New"/>
          <w:spacing w:val="-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sz w:val="17"/>
          <w:szCs w:val="17"/>
        </w:rPr>
        <w:t>checke</w:t>
      </w:r>
      <w:r>
        <w:rPr>
          <w:rFonts w:ascii="Courier New" w:eastAsia="Courier New" w:hAnsi="Courier New" w:cs="Courier New"/>
          <w:spacing w:val="1"/>
          <w:w w:val="99"/>
          <w:sz w:val="17"/>
          <w:szCs w:val="17"/>
        </w:rPr>
        <w:t>d</w:t>
      </w:r>
      <w:r>
        <w:rPr>
          <w:rFonts w:ascii="Courier New" w:eastAsia="Courier New" w:hAnsi="Courier New" w:cs="Courier New"/>
          <w:w w:val="99"/>
          <w:sz w:val="17"/>
          <w:szCs w:val="17"/>
        </w:rPr>
        <w:t>&gt;N&lt;/td&gt;&lt;/tr&gt;";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($r[status]=='user'){</w:t>
      </w:r>
    </w:p>
    <w:p w:rsidR="00F651C8" w:rsidRDefault="00A10AE1">
      <w:pPr>
        <w:spacing w:line="180" w:lineRule="exact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4084" w:space="711"/>
            <w:col w:w="5725"/>
          </w:cols>
        </w:sectPr>
      </w:pPr>
      <w:r>
        <w:br w:type="column"/>
      </w:r>
      <w:r>
        <w:rPr>
          <w:rFonts w:ascii="Courier New" w:eastAsia="Courier New" w:hAnsi="Courier New" w:cs="Courier New"/>
          <w:position w:val="1"/>
          <w:sz w:val="17"/>
          <w:szCs w:val="17"/>
        </w:rPr>
        <w:lastRenderedPageBreak/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type=radio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name='aktif'</w:t>
      </w:r>
    </w:p>
    <w:p w:rsidR="00F651C8" w:rsidRDefault="00A10AE1">
      <w:pPr>
        <w:spacing w:before="6"/>
        <w:ind w:left="937" w:right="2449" w:firstLine="609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echo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"&lt;tr&gt;&lt;td&gt;Status&lt;/td&gt;</w:t>
      </w:r>
      <w:r>
        <w:rPr>
          <w:rFonts w:ascii="Courier New" w:eastAsia="Courier New" w:hAnsi="Courier New" w:cs="Courier New"/>
          <w:spacing w:val="-2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type=radio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name='status' value='user'</w:t>
      </w:r>
      <w:r>
        <w:rPr>
          <w:rFonts w:ascii="Courier New" w:eastAsia="Courier New" w:hAnsi="Courier New" w:cs="Courier New"/>
          <w:spacing w:val="-1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checked&gt;user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value='admin'&gt;</w:t>
      </w:r>
      <w:r>
        <w:rPr>
          <w:rFonts w:ascii="Courier New" w:eastAsia="Courier New" w:hAnsi="Courier New" w:cs="Courier New"/>
          <w:spacing w:val="-1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admin</w:t>
      </w:r>
    </w:p>
    <w:p w:rsidR="00F651C8" w:rsidRDefault="00A10AE1">
      <w:pPr>
        <w:spacing w:line="180" w:lineRule="exact"/>
        <w:rPr>
          <w:rFonts w:ascii="Courier New" w:eastAsia="Courier New" w:hAnsi="Courier New" w:cs="Courier New"/>
          <w:sz w:val="17"/>
          <w:szCs w:val="17"/>
        </w:rPr>
      </w:pPr>
      <w:r>
        <w:br w:type="column"/>
      </w:r>
      <w:r>
        <w:rPr>
          <w:rFonts w:ascii="Courier New" w:eastAsia="Courier New" w:hAnsi="Courier New" w:cs="Courier New"/>
          <w:position w:val="1"/>
          <w:sz w:val="17"/>
          <w:szCs w:val="17"/>
        </w:rPr>
        <w:lastRenderedPageBreak/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type=radio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name='status'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2530" w:right="2419"/>
        <w:jc w:val="center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2967" w:space="1929"/>
            <w:col w:w="5624"/>
          </w:cols>
        </w:sect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&lt;input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type=radio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name='status'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value='citizen'&gt;</w:t>
      </w:r>
      <w:r>
        <w:rPr>
          <w:rFonts w:ascii="Courier New" w:eastAsia="Courier New" w:hAnsi="Courier New" w:cs="Courier New"/>
          <w:spacing w:val="-1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citizen&lt;/td&gt;&lt;/tr&gt;";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elseif($r[status]=='admin'){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"&lt;tr&gt;&lt;td&gt;Status&lt;/td&gt;</w:t>
      </w:r>
      <w:r>
        <w:rPr>
          <w:rFonts w:ascii="Courier New" w:eastAsia="Courier New" w:hAnsi="Courier New" w:cs="Courier New"/>
          <w:spacing w:val="-2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type=radio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name='status'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value='user'&gt;user</w:t>
      </w:r>
    </w:p>
    <w:p w:rsidR="00F651C8" w:rsidRDefault="00F651C8">
      <w:pPr>
        <w:spacing w:before="7" w:line="180" w:lineRule="exact"/>
        <w:rPr>
          <w:sz w:val="19"/>
          <w:szCs w:val="19"/>
        </w:rPr>
      </w:pPr>
    </w:p>
    <w:p w:rsidR="00F651C8" w:rsidRDefault="00A10AE1">
      <w:pPr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value='admin'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checked&gt;admin</w:t>
      </w:r>
    </w:p>
    <w:p w:rsidR="00F651C8" w:rsidRDefault="00A10AE1">
      <w:pPr>
        <w:spacing w:before="5"/>
        <w:rPr>
          <w:rFonts w:ascii="Courier New" w:eastAsia="Courier New" w:hAnsi="Courier New" w:cs="Courier New"/>
          <w:sz w:val="17"/>
          <w:szCs w:val="17"/>
        </w:rPr>
      </w:pPr>
      <w:r>
        <w:br w:type="column"/>
      </w:r>
      <w:r>
        <w:rPr>
          <w:rFonts w:ascii="Courier New" w:eastAsia="Courier New" w:hAnsi="Courier New" w:cs="Courier New"/>
          <w:sz w:val="17"/>
          <w:szCs w:val="17"/>
        </w:rPr>
        <w:lastRenderedPageBreak/>
        <w:t>&lt;input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type=radio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na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m</w:t>
      </w:r>
      <w:r>
        <w:rPr>
          <w:rFonts w:ascii="Courier New" w:eastAsia="Courier New" w:hAnsi="Courier New" w:cs="Courier New"/>
          <w:sz w:val="17"/>
          <w:szCs w:val="17"/>
        </w:rPr>
        <w:t>e='status'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2530" w:right="2419"/>
        <w:jc w:val="center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3678" w:space="1219"/>
            <w:col w:w="5623"/>
          </w:cols>
        </w:sect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&lt;input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type=radio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name='status'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value='citizen'&gt;</w:t>
      </w:r>
      <w:r>
        <w:rPr>
          <w:rFonts w:ascii="Courier New" w:eastAsia="Courier New" w:hAnsi="Courier New" w:cs="Courier New"/>
          <w:spacing w:val="-1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citizen&lt;/td&gt;&lt;/tr&gt;";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5"/>
        <w:ind w:left="172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else{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"&lt;tr&gt;&lt;td&gt;Status&lt;/td&gt;</w:t>
      </w:r>
      <w:r>
        <w:rPr>
          <w:rFonts w:ascii="Courier New" w:eastAsia="Courier New" w:hAnsi="Courier New" w:cs="Courier New"/>
          <w:spacing w:val="-2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type=radio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name='status'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value='user'&gt;user</w:t>
      </w:r>
    </w:p>
    <w:p w:rsidR="00F651C8" w:rsidRDefault="00F651C8">
      <w:pPr>
        <w:spacing w:before="7" w:line="180" w:lineRule="exact"/>
        <w:rPr>
          <w:sz w:val="19"/>
          <w:szCs w:val="19"/>
        </w:rPr>
      </w:pPr>
    </w:p>
    <w:p w:rsidR="00F651C8" w:rsidRDefault="00A10AE1">
      <w:pPr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value='admin'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&gt;admin</w:t>
      </w:r>
    </w:p>
    <w:p w:rsidR="00F651C8" w:rsidRDefault="00A10AE1">
      <w:pPr>
        <w:spacing w:before="5"/>
        <w:rPr>
          <w:rFonts w:ascii="Courier New" w:eastAsia="Courier New" w:hAnsi="Courier New" w:cs="Courier New"/>
          <w:sz w:val="17"/>
          <w:szCs w:val="17"/>
        </w:rPr>
      </w:pPr>
      <w:r>
        <w:br w:type="column"/>
      </w:r>
      <w:r>
        <w:rPr>
          <w:rFonts w:ascii="Courier New" w:eastAsia="Courier New" w:hAnsi="Courier New" w:cs="Courier New"/>
          <w:sz w:val="17"/>
          <w:szCs w:val="17"/>
        </w:rPr>
        <w:lastRenderedPageBreak/>
        <w:t>&lt;input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type=radio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name='status'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2530" w:right="2419"/>
        <w:jc w:val="center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2967" w:space="1929"/>
            <w:col w:w="5624"/>
          </w:cols>
        </w:sect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&lt;input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type=radio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name='status'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value='citizen'</w:t>
      </w:r>
      <w:r>
        <w:rPr>
          <w:rFonts w:ascii="Courier New" w:eastAsia="Courier New" w:hAnsi="Courier New" w:cs="Courier New"/>
          <w:spacing w:val="-1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checked</w:t>
      </w:r>
      <w:r>
        <w:rPr>
          <w:rFonts w:ascii="Courier New" w:eastAsia="Courier New" w:hAnsi="Courier New" w:cs="Courier New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citizen&lt;/td&gt;&lt;/tr&gt;";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"&lt;tr&gt;&lt;td&gt;Urutan&lt;/td&gt;     </w:t>
      </w:r>
      <w:r>
        <w:rPr>
          <w:rFonts w:ascii="Courier New" w:eastAsia="Courier New" w:hAnsi="Courier New" w:cs="Courier New"/>
          <w:spacing w:val="7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name='urutan'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size=1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value='$r[urutan]'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colspan=2&gt;&lt;input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type=submit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value=Update&gt;</w:t>
      </w:r>
    </w:p>
    <w:p w:rsidR="00F651C8" w:rsidRDefault="00A10AE1">
      <w:pPr>
        <w:spacing w:line="180" w:lineRule="exact"/>
        <w:ind w:left="3747" w:right="3663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type=button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value=Batal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onclick=self.history.back()&gt;&lt;/td&gt;&lt;/tr&gt;</w:t>
      </w:r>
    </w:p>
    <w:p w:rsidR="00F651C8" w:rsidRDefault="00A10AE1">
      <w:pPr>
        <w:spacing w:line="180" w:lineRule="exact"/>
        <w:ind w:left="1920" w:right="6810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/table&gt;&lt;/form&gt;";</w:t>
      </w:r>
    </w:p>
    <w:p w:rsidR="00F651C8" w:rsidRDefault="00A10AE1">
      <w:pPr>
        <w:spacing w:before="5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break;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?&gt;</w:t>
      </w:r>
    </w:p>
    <w:p w:rsidR="00F651C8" w:rsidRDefault="00F651C8">
      <w:pPr>
        <w:spacing w:before="3" w:line="160" w:lineRule="exact"/>
        <w:rPr>
          <w:sz w:val="16"/>
          <w:szCs w:val="16"/>
        </w:rPr>
      </w:pPr>
    </w:p>
    <w:p w:rsidR="00F651C8" w:rsidRDefault="00A10AE1">
      <w:pPr>
        <w:spacing w:before="42"/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12.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aksi_modul.php</w:t>
      </w:r>
    </w:p>
    <w:p w:rsidR="00F651C8" w:rsidRDefault="00F651C8">
      <w:pPr>
        <w:spacing w:before="7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937" w:right="7931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&lt;?php session_start();</w:t>
      </w:r>
    </w:p>
    <w:p w:rsidR="00F651C8" w:rsidRDefault="00A10AE1">
      <w:pPr>
        <w:spacing w:before="12"/>
        <w:ind w:left="103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(empty($_SESSION['username'])</w:t>
      </w:r>
      <w:r>
        <w:rPr>
          <w:rFonts w:ascii="Courier New" w:eastAsia="Courier New" w:hAnsi="Courier New" w:cs="Courier New"/>
          <w:spacing w:val="-3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AND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empty($_SESSION['passuser'])){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"&lt;link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href='style.css'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rel='stylesheet'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type='text/css'&gt;</w:t>
      </w:r>
    </w:p>
    <w:p w:rsidR="00F651C8" w:rsidRDefault="00A10AE1">
      <w:pPr>
        <w:spacing w:line="180" w:lineRule="exact"/>
        <w:ind w:left="103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&lt;center&gt;Untuk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mengakses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modul,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Anda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harus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login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br&gt;";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href=../../index.php&gt;&lt;b&gt;LOGIN&lt;/b&gt;&lt;/a&gt;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/center&gt;";</w:t>
      </w:r>
    </w:p>
    <w:p w:rsidR="00F651C8" w:rsidRDefault="00A10AE1">
      <w:pPr>
        <w:spacing w:before="6"/>
        <w:ind w:left="937" w:right="7931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else{ session_start();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"../../../config/koneksi.php";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$absen=$_GET[absen];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$act=$_GET[act];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Hapus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modul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Administrator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Panel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($absen=='modul'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AND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$act=='hapus'){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mysql_query("DELETE</w:t>
      </w:r>
      <w:r>
        <w:rPr>
          <w:rFonts w:ascii="Courier New" w:eastAsia="Courier New" w:hAnsi="Courier New" w:cs="Courier New"/>
          <w:spacing w:val="-1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FROM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WHERE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id_modul='$_GET[id]'");</w:t>
      </w:r>
    </w:p>
    <w:p w:rsidR="00F651C8" w:rsidRDefault="00F651C8">
      <w:pPr>
        <w:spacing w:line="120" w:lineRule="exact"/>
        <w:rPr>
          <w:sz w:val="12"/>
          <w:szCs w:val="12"/>
        </w:rPr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header('location:../../media.php?absen='.$absen);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Input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modul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Administrator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Panel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elseif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($absen=='modul'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AND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$act=='input'){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Cari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angka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urutan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terakhir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$u=mysql_query("SELECT</w:t>
      </w:r>
      <w:r>
        <w:rPr>
          <w:rFonts w:ascii="Courier New" w:eastAsia="Courier New" w:hAnsi="Courier New" w:cs="Courier New"/>
          <w:spacing w:val="-2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urutan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FROM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ORDER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by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urutan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DESC");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$d=mysql_fetch_array(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$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$urutan=$d[urutan]+1;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Input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data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mysql_query("INSERT</w:t>
      </w:r>
      <w:r>
        <w:rPr>
          <w:rFonts w:ascii="Courier New" w:eastAsia="Courier New" w:hAnsi="Courier New" w:cs="Courier New"/>
          <w:spacing w:val="-1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INTO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modul(nama_modul,</w:t>
      </w:r>
    </w:p>
    <w:p w:rsidR="00F651C8" w:rsidRDefault="00A10AE1">
      <w:pPr>
        <w:ind w:left="4287" w:right="539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link, publish, aktif, status, urutan)</w:t>
      </w:r>
    </w:p>
    <w:p w:rsidR="00F651C8" w:rsidRDefault="00A10AE1">
      <w:pPr>
        <w:spacing w:line="180" w:lineRule="exact"/>
        <w:ind w:left="3930" w:right="3683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VALUES('$_POST[nama_modul]',</w:t>
      </w:r>
    </w:p>
    <w:p w:rsidR="00F651C8" w:rsidRDefault="00A10AE1">
      <w:pPr>
        <w:spacing w:line="180" w:lineRule="exact"/>
        <w:ind w:left="4153" w:right="4779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'$_POST[link]',</w:t>
      </w:r>
    </w:p>
    <w:p w:rsidR="00F651C8" w:rsidRDefault="00A10AE1">
      <w:pPr>
        <w:spacing w:line="180" w:lineRule="exact"/>
        <w:ind w:left="4153" w:right="4475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'$_POST[publish]',</w:t>
      </w:r>
    </w:p>
    <w:p w:rsidR="00F651C8" w:rsidRDefault="00A10AE1">
      <w:pPr>
        <w:spacing w:line="180" w:lineRule="exact"/>
        <w:ind w:left="4153" w:right="4678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'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$_POST[aktif]',</w:t>
      </w:r>
    </w:p>
    <w:p w:rsidR="00F651C8" w:rsidRDefault="00A10AE1">
      <w:pPr>
        <w:spacing w:line="180" w:lineRule="exact"/>
        <w:ind w:left="4153" w:right="4576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'$_POST[status]',</w:t>
      </w:r>
    </w:p>
    <w:p w:rsidR="00F651C8" w:rsidRDefault="00A10AE1">
      <w:pPr>
        <w:spacing w:line="180" w:lineRule="exact"/>
        <w:ind w:left="4153" w:right="4983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'$urutan')");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header('location:../../media.php?absen='.$absen);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Update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Administrator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Panel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elseif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($absen=='modul'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AND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$act=='update'){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mysql_query("UPDATE</w:t>
      </w:r>
      <w:r>
        <w:rPr>
          <w:rFonts w:ascii="Courier New" w:eastAsia="Courier New" w:hAnsi="Courier New" w:cs="Courier New"/>
          <w:spacing w:val="-1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d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ul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SET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nama_modul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'$_POST[nama_modul]',</w:t>
      </w:r>
    </w:p>
    <w:p w:rsidR="00F651C8" w:rsidRDefault="00A10AE1">
      <w:pPr>
        <w:spacing w:line="180" w:lineRule="exact"/>
        <w:ind w:left="418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link     </w:t>
      </w:r>
      <w:r>
        <w:rPr>
          <w:rFonts w:ascii="Courier New" w:eastAsia="Courier New" w:hAnsi="Courier New" w:cs="Courier New"/>
          <w:spacing w:val="9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'$_POST[link]',</w:t>
      </w:r>
    </w:p>
    <w:p w:rsidR="00F651C8" w:rsidRDefault="00A10AE1">
      <w:pPr>
        <w:spacing w:line="180" w:lineRule="exact"/>
        <w:ind w:left="418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publish  </w:t>
      </w:r>
      <w:r>
        <w:rPr>
          <w:rFonts w:ascii="Courier New" w:eastAsia="Courier New" w:hAnsi="Courier New" w:cs="Courier New"/>
          <w:spacing w:val="9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'$_POST[publish]',</w:t>
      </w:r>
    </w:p>
    <w:p w:rsidR="00F651C8" w:rsidRDefault="00A10AE1">
      <w:pPr>
        <w:spacing w:line="180" w:lineRule="exact"/>
        <w:ind w:left="418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aktif    </w:t>
      </w:r>
      <w:r>
        <w:rPr>
          <w:rFonts w:ascii="Courier New" w:eastAsia="Courier New" w:hAnsi="Courier New" w:cs="Courier New"/>
          <w:spacing w:val="9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'$_POST[aktif]',</w:t>
      </w:r>
    </w:p>
    <w:p w:rsidR="00F651C8" w:rsidRDefault="00A10AE1">
      <w:pPr>
        <w:spacing w:line="180" w:lineRule="exact"/>
        <w:ind w:left="418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status   </w:t>
      </w:r>
      <w:r>
        <w:rPr>
          <w:rFonts w:ascii="Courier New" w:eastAsia="Courier New" w:hAnsi="Courier New" w:cs="Courier New"/>
          <w:spacing w:val="9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'$_POST[status]',</w:t>
      </w:r>
    </w:p>
    <w:p w:rsidR="00F651C8" w:rsidRDefault="00A10AE1">
      <w:pPr>
        <w:spacing w:line="180" w:lineRule="exact"/>
        <w:ind w:left="418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urutan   </w:t>
      </w:r>
      <w:r>
        <w:rPr>
          <w:rFonts w:ascii="Courier New" w:eastAsia="Courier New" w:hAnsi="Courier New" w:cs="Courier New"/>
          <w:spacing w:val="9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'$_POST[urutan]'</w:t>
      </w:r>
    </w:p>
    <w:p w:rsidR="00F651C8" w:rsidRDefault="00A10AE1">
      <w:pPr>
        <w:spacing w:line="180" w:lineRule="exact"/>
        <w:ind w:left="357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WHERE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id_modul </w:t>
      </w:r>
      <w:r>
        <w:rPr>
          <w:rFonts w:ascii="Courier New" w:eastAsia="Courier New" w:hAnsi="Courier New" w:cs="Courier New"/>
          <w:spacing w:val="9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'$_POST[id]'");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header('location:../../media.php?absen='.$absen);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?&gt;</w:t>
      </w:r>
    </w:p>
    <w:p w:rsidR="00F651C8" w:rsidRDefault="00F651C8">
      <w:pPr>
        <w:spacing w:before="7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w w:val="102"/>
          <w:sz w:val="22"/>
          <w:szCs w:val="22"/>
        </w:rPr>
        <w:t>13.mahasiswa.php</w:t>
      </w:r>
    </w:p>
    <w:p w:rsidR="00F651C8" w:rsidRDefault="00F651C8">
      <w:pPr>
        <w:spacing w:before="10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937" w:right="7931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 xml:space="preserve">&lt;?php </w:t>
      </w:r>
      <w:r>
        <w:rPr>
          <w:rFonts w:ascii="Courier New" w:eastAsia="Courier New" w:hAnsi="Courier New" w:cs="Courier New"/>
          <w:sz w:val="17"/>
          <w:szCs w:val="17"/>
        </w:rPr>
        <w:t>session_start();</w:t>
      </w:r>
    </w:p>
    <w:p w:rsidR="00F651C8" w:rsidRDefault="00A10AE1">
      <w:pPr>
        <w:spacing w:before="12"/>
        <w:ind w:left="103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(empty($_SESSION['username'])</w:t>
      </w:r>
      <w:r>
        <w:rPr>
          <w:rFonts w:ascii="Courier New" w:eastAsia="Courier New" w:hAnsi="Courier New" w:cs="Courier New"/>
          <w:spacing w:val="-3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AND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empty($_SESSION['passuser'])){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"&lt;link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href='style.css'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rel='stylesheet'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type='text/css'&gt;</w:t>
      </w:r>
    </w:p>
    <w:p w:rsidR="00F651C8" w:rsidRDefault="00A10AE1">
      <w:pPr>
        <w:spacing w:line="180" w:lineRule="exact"/>
        <w:ind w:left="103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&lt;center&gt;Untuk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mengakses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modul,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Anda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harus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login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&lt;br&gt;";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href=../../index.php&gt;&lt;b&gt;LOGIN&lt;/b&gt;&lt;/a&gt;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/center&gt;";</w:t>
      </w:r>
    </w:p>
    <w:p w:rsidR="00F651C8" w:rsidRDefault="00A10AE1">
      <w:pPr>
        <w:spacing w:before="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GetCheckboxes($table,</w:t>
      </w:r>
      <w:r>
        <w:rPr>
          <w:rFonts w:ascii="Courier New" w:eastAsia="Courier New" w:hAnsi="Courier New" w:cs="Courier New"/>
          <w:spacing w:val="-2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$key,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$Label,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$Nilai='')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$s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"select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from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$table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order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by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nama_tag";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$r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mysql_query($s);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$_arrNilai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explode(',',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$Nilai);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$str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'';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while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($w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mysql_fetch_array($r))</w:t>
      </w:r>
      <w:r>
        <w:rPr>
          <w:rFonts w:ascii="Courier New" w:eastAsia="Courier New" w:hAnsi="Courier New" w:cs="Courier New"/>
          <w:spacing w:val="-2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$_ck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(arr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a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y_search($w[$key],</w:t>
      </w:r>
      <w:r>
        <w:rPr>
          <w:rFonts w:ascii="Courier New" w:eastAsia="Courier New" w:hAnsi="Courier New" w:cs="Courier New"/>
          <w:spacing w:val="-2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$_arrNilai)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===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false)?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''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'checked';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$str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"&lt;input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type=checkbox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name='".$key."[]'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value='$w[$key]'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$_ck&gt;$w[$Label]</w:t>
      </w:r>
      <w:r>
        <w:rPr>
          <w:rFonts w:ascii="Courier New" w:eastAsia="Courier New" w:hAnsi="Courier New" w:cs="Courier New"/>
          <w:spacing w:val="-1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return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$str;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$aksi="modul/mod_mahasiswa/aksi_mahasiswa.php";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switch($_GET[act]){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259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Tampil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mahasiswa</w:t>
      </w:r>
    </w:p>
    <w:p w:rsidR="00F651C8" w:rsidRDefault="00F651C8">
      <w:pPr>
        <w:spacing w:line="120" w:lineRule="exact"/>
        <w:rPr>
          <w:sz w:val="12"/>
          <w:szCs w:val="12"/>
        </w:rPr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default: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"&lt;h2&gt;mahasiswa&lt;/h2&gt;</w:t>
      </w:r>
    </w:p>
    <w:p w:rsidR="00F651C8" w:rsidRDefault="00A10AE1">
      <w:pPr>
        <w:spacing w:line="180" w:lineRule="exact"/>
        <w:ind w:left="1920" w:right="2953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&lt;form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method='POST'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action='media.php?absen=mahasiswa'&gt;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&lt;div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id=paging&gt;Masukkan</w:t>
      </w:r>
      <w:r>
        <w:rPr>
          <w:rFonts w:ascii="Courier New" w:eastAsia="Courier New" w:hAnsi="Courier New" w:cs="Courier New"/>
          <w:spacing w:val="-1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Nama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Mahasiswa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name='kata'&gt;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type=submit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value=Cari&gt;&lt;/div&gt;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&lt;/form&gt;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type=button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value='Tambah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mahasiswa'</w:t>
      </w:r>
    </w:p>
    <w:p w:rsidR="00F651C8" w:rsidRDefault="00A10AE1">
      <w:pPr>
        <w:spacing w:line="180" w:lineRule="exact"/>
        <w:ind w:left="904" w:right="2139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onclick=\"window.location.href='?absen=mahasiswa&amp;act=tambahmahasiswa'</w:t>
      </w:r>
      <w:r>
        <w:rPr>
          <w:rFonts w:ascii="Courier New" w:eastAsia="Courier New" w:hAnsi="Courier New" w:cs="Courier New"/>
          <w:spacing w:val="2"/>
          <w:w w:val="99"/>
          <w:position w:val="1"/>
          <w:sz w:val="17"/>
          <w:szCs w:val="17"/>
        </w:rPr>
        <w:t>;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\"&gt;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(isset($_POST['kata'])){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//echo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"koko";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"&lt;table&gt;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&lt;tr&gt;&lt;th&gt;No&lt;/th&gt;&lt;th&gt;NIM&lt;/th&gt;&lt;th&gt;Nama</w:t>
      </w:r>
    </w:p>
    <w:p w:rsidR="00F651C8" w:rsidRDefault="00A10AE1">
      <w:pPr>
        <w:spacing w:line="180" w:lineRule="exact"/>
        <w:ind w:left="904" w:right="2141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Mahasiswa&lt;/th&gt;&lt;th&gt;userid&lt;/th&gt;&lt;th&gt;jurusan&lt;/th&gt;&lt;th&gt;semester&lt;/th&gt;&lt;th&gt;aksi&lt;/t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h&gt;&lt;/tr&gt;";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 xml:space="preserve">$p    </w:t>
      </w:r>
      <w:r>
        <w:rPr>
          <w:rFonts w:ascii="Courier New" w:eastAsia="Courier New" w:hAnsi="Courier New" w:cs="Courier New"/>
          <w:spacing w:val="9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new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Paging;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$batas</w:t>
      </w:r>
      <w:r>
        <w:rPr>
          <w:rFonts w:ascii="Courier New" w:eastAsia="Courier New" w:hAnsi="Courier New" w:cs="Courier New"/>
          <w:spacing w:val="9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15;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$posisi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$p-&gt;cariPosisi($batas);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($_SESSION[leveluser]=='admin'){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$tampil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mysql_query("SELECT</w:t>
      </w:r>
      <w:r>
        <w:rPr>
          <w:rFonts w:ascii="Courier New" w:eastAsia="Courier New" w:hAnsi="Courier New" w:cs="Courier New"/>
          <w:spacing w:val="-1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FROM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mhs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WHERE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nama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LIKE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'%$_POST[kata]%'</w:t>
      </w:r>
      <w:r>
        <w:rPr>
          <w:rFonts w:ascii="Courier New" w:eastAsia="Courier New" w:hAnsi="Courier New" w:cs="Courier New"/>
          <w:spacing w:val="8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ORDER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BY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NIM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DESC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LIMIT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$posisi,$batas");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$no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$posisi+1;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while($r=mysql_fetch_array($tampil)){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$tgl_posting=tgl_indo($r[tanggal]);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"&lt;tr&gt;&lt;td&gt;$no&lt;/td&gt;</w:t>
      </w:r>
    </w:p>
    <w:p w:rsidR="00F651C8" w:rsidRDefault="00A10AE1">
      <w:pPr>
        <w:spacing w:line="180" w:lineRule="exact"/>
        <w:ind w:left="2529" w:right="6302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&lt;td&gt;$r[NIM]&lt;/td&gt;</w:t>
      </w:r>
    </w:p>
    <w:p w:rsidR="00F651C8" w:rsidRDefault="00A10AE1">
      <w:pPr>
        <w:spacing w:line="180" w:lineRule="exact"/>
        <w:ind w:left="3668" w:right="5061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&lt;td&gt;$r[nama]&lt;/td&gt;</w:t>
      </w:r>
    </w:p>
    <w:p w:rsidR="00F651C8" w:rsidRDefault="00A10AE1">
      <w:pPr>
        <w:spacing w:line="180" w:lineRule="exact"/>
        <w:ind w:left="3668" w:right="4858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&lt;td&gt;$r[userid]&lt;/td&gt;</w:t>
      </w:r>
    </w:p>
    <w:p w:rsidR="00F651C8" w:rsidRDefault="00A10AE1">
      <w:pPr>
        <w:spacing w:line="180" w:lineRule="exact"/>
        <w:ind w:left="3668" w:right="4757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&lt;td&gt;$r[jurusan]&lt;/td&gt;</w:t>
      </w:r>
    </w:p>
    <w:p w:rsidR="00F651C8" w:rsidRDefault="00A10AE1">
      <w:pPr>
        <w:spacing w:line="180" w:lineRule="exact"/>
        <w:ind w:left="3668" w:right="4655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&lt;td&gt;$r[semester]&lt;/td&gt;</w:t>
      </w:r>
    </w:p>
    <w:p w:rsidR="00F651C8" w:rsidRDefault="00F651C8">
      <w:pPr>
        <w:spacing w:before="2" w:line="180" w:lineRule="exact"/>
        <w:rPr>
          <w:sz w:val="19"/>
          <w:szCs w:val="19"/>
        </w:rPr>
      </w:pPr>
    </w:p>
    <w:p w:rsidR="00F651C8" w:rsidRDefault="00A10AE1">
      <w:pPr>
        <w:spacing w:line="237" w:lineRule="auto"/>
        <w:ind w:left="937" w:right="2346" w:firstLine="2601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 xml:space="preserve">&lt;td&gt;&lt;a </w:t>
      </w:r>
      <w:r>
        <w:rPr>
          <w:rFonts w:ascii="Courier New" w:eastAsia="Courier New" w:hAnsi="Courier New" w:cs="Courier New"/>
          <w:w w:val="99"/>
          <w:sz w:val="17"/>
          <w:szCs w:val="17"/>
        </w:rPr>
        <w:t>href=?absen=mahasiswa&amp;act=editmahasiswa&amp;id=$r[NIM]&gt;&lt;</w:t>
      </w:r>
      <w:r>
        <w:rPr>
          <w:rFonts w:ascii="Courier New" w:eastAsia="Courier New" w:hAnsi="Courier New" w:cs="Courier New"/>
          <w:w w:val="99"/>
          <w:sz w:val="17"/>
          <w:szCs w:val="17"/>
        </w:rPr>
        <w:t>img</w:t>
      </w:r>
      <w:r>
        <w:rPr>
          <w:rFonts w:ascii="Courier New" w:eastAsia="Courier New" w:hAnsi="Courier New" w:cs="Courier New"/>
          <w:spacing w:val="1"/>
          <w:w w:val="9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src='icon/edi</w:t>
      </w:r>
      <w:r>
        <w:rPr>
          <w:rFonts w:ascii="Courier New" w:eastAsia="Courier New" w:hAnsi="Courier New" w:cs="Courier New"/>
          <w:spacing w:val="2"/>
          <w:sz w:val="17"/>
          <w:szCs w:val="17"/>
        </w:rPr>
        <w:t>t</w:t>
      </w:r>
      <w:r>
        <w:rPr>
          <w:rFonts w:ascii="Courier New" w:eastAsia="Courier New" w:hAnsi="Courier New" w:cs="Courier New"/>
          <w:sz w:val="17"/>
          <w:szCs w:val="17"/>
        </w:rPr>
        <w:t>- kecil.png'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border=0px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width=15px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height=16px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title='edit'&gt;&lt;/a&gt;</w:t>
      </w:r>
      <w:r>
        <w:rPr>
          <w:rFonts w:ascii="Courier New" w:eastAsia="Courier New" w:hAnsi="Courier New" w:cs="Courier New"/>
          <w:spacing w:val="-1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</w:p>
    <w:p w:rsidR="00F651C8" w:rsidRDefault="00A10AE1">
      <w:pPr>
        <w:ind w:left="937" w:right="2245" w:firstLine="300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&lt;a href=\"$aksi?absen=mahasiswa&amp;act=hapus&amp;id=$r[NIM]&amp;namafile=$r[gambar</w:t>
      </w:r>
      <w:r>
        <w:rPr>
          <w:rFonts w:ascii="Courier New" w:eastAsia="Courier New" w:hAnsi="Courier New" w:cs="Courier New"/>
          <w:spacing w:val="2"/>
          <w:sz w:val="17"/>
          <w:szCs w:val="17"/>
        </w:rPr>
        <w:t>]</w:t>
      </w:r>
      <w:r>
        <w:rPr>
          <w:rFonts w:ascii="Courier New" w:eastAsia="Courier New" w:hAnsi="Courier New" w:cs="Courier New"/>
          <w:sz w:val="17"/>
          <w:szCs w:val="17"/>
        </w:rPr>
        <w:t>\" onClick=\"return</w:t>
      </w:r>
      <w:r>
        <w:rPr>
          <w:rFonts w:ascii="Courier New" w:eastAsia="Courier New" w:hAnsi="Courier New" w:cs="Courier New"/>
          <w:spacing w:val="-1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confirm('Apakah</w:t>
      </w:r>
      <w:r>
        <w:rPr>
          <w:rFonts w:ascii="Courier New" w:eastAsia="Courier New" w:hAnsi="Courier New" w:cs="Courier New"/>
          <w:spacing w:val="-1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Anda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bena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r</w:t>
      </w:r>
      <w:r>
        <w:rPr>
          <w:rFonts w:ascii="Courier New" w:eastAsia="Courier New" w:hAnsi="Courier New" w:cs="Courier New"/>
          <w:sz w:val="17"/>
          <w:szCs w:val="17"/>
        </w:rPr>
        <w:t>-benar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mau menghapusnya?'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)</w:t>
      </w:r>
      <w:r>
        <w:rPr>
          <w:rFonts w:ascii="Courier New" w:eastAsia="Courier New" w:hAnsi="Courier New" w:cs="Courier New"/>
          <w:sz w:val="17"/>
          <w:szCs w:val="17"/>
        </w:rPr>
        <w:t>\"&gt;&lt;img</w:t>
      </w:r>
      <w:r>
        <w:rPr>
          <w:rFonts w:ascii="Courier New" w:eastAsia="Courier New" w:hAnsi="Courier New" w:cs="Courier New"/>
          <w:spacing w:val="-2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src='icon/delet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e</w:t>
      </w:r>
      <w:r>
        <w:rPr>
          <w:rFonts w:ascii="Courier New" w:eastAsia="Courier New" w:hAnsi="Courier New" w:cs="Courier New"/>
          <w:sz w:val="17"/>
          <w:szCs w:val="17"/>
        </w:rPr>
        <w:t>-kecil.png'</w:t>
      </w:r>
      <w:r>
        <w:rPr>
          <w:rFonts w:ascii="Courier New" w:eastAsia="Courier New" w:hAnsi="Courier New" w:cs="Courier New"/>
          <w:spacing w:val="-2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border=0px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width=15px height=16px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title='delete'&gt;&lt;/a&gt;&lt;/td&gt;</w:t>
      </w:r>
    </w:p>
    <w:p w:rsidR="00F651C8" w:rsidRDefault="00A10AE1">
      <w:pPr>
        <w:spacing w:line="180" w:lineRule="exact"/>
        <w:ind w:left="3099" w:right="6645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&lt;/tr&gt;";</w:t>
      </w:r>
    </w:p>
    <w:p w:rsidR="00F651C8" w:rsidRDefault="00A10AE1">
      <w:pPr>
        <w:spacing w:before="5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$no++;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5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"&lt;/table&gt;";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($_SESSION[leveluser]=='admin'){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$jmldata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mysql_num_rows(mysql_query("SELECT</w:t>
      </w:r>
      <w:r>
        <w:rPr>
          <w:rFonts w:ascii="Courier New" w:eastAsia="Courier New" w:hAnsi="Courier New" w:cs="Courier New"/>
          <w:spacing w:val="-3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FROM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mhs"));</w:t>
      </w:r>
    </w:p>
    <w:p w:rsidR="00F651C8" w:rsidRDefault="00A10AE1">
      <w:pPr>
        <w:spacing w:before="5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$jmldata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mysql_num_rows(mysql_query("SELECT</w:t>
      </w:r>
      <w:r>
        <w:rPr>
          <w:rFonts w:ascii="Courier New" w:eastAsia="Courier New" w:hAnsi="Courier New" w:cs="Courier New"/>
          <w:spacing w:val="-3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FROM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mhs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WHERE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username='$_SESSION[namauser]'"));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$jmlhalaman</w:t>
      </w:r>
      <w:r>
        <w:rPr>
          <w:rFonts w:ascii="Courier New" w:eastAsia="Courier New" w:hAnsi="Courier New" w:cs="Courier New"/>
          <w:spacing w:val="9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p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-&gt;jumlahHalaman($jmldata,</w:t>
      </w:r>
      <w:r>
        <w:rPr>
          <w:rFonts w:ascii="Courier New" w:eastAsia="Courier New" w:hAnsi="Courier New" w:cs="Courier New"/>
          <w:spacing w:val="-2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$batas);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$linkHalaman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p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-&gt;navHalaman($_GET[halaman],</w:t>
      </w:r>
      <w:r>
        <w:rPr>
          <w:rFonts w:ascii="Courier New" w:eastAsia="Courier New" w:hAnsi="Courier New" w:cs="Courier New"/>
          <w:spacing w:val="-3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"&lt;div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id=pagi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n</w:t>
      </w:r>
      <w:r>
        <w:rPr>
          <w:rFonts w:ascii="Courier New" w:eastAsia="Courier New" w:hAnsi="Courier New" w:cs="Courier New"/>
          <w:sz w:val="17"/>
          <w:szCs w:val="17"/>
        </w:rPr>
        <w:t>g&gt;$linkHalaman&lt;/div&gt;&lt;br&gt;";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break;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259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"&lt;table&gt;</w:t>
      </w:r>
    </w:p>
    <w:p w:rsidR="00F651C8" w:rsidRDefault="00F651C8">
      <w:pPr>
        <w:spacing w:before="9" w:line="260" w:lineRule="exact"/>
        <w:rPr>
          <w:sz w:val="26"/>
          <w:szCs w:val="26"/>
        </w:rPr>
      </w:pPr>
    </w:p>
    <w:p w:rsidR="00F651C8" w:rsidRDefault="00A10AE1">
      <w:pPr>
        <w:spacing w:before="30" w:line="180" w:lineRule="exact"/>
        <w:ind w:left="937" w:right="21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sz w:val="17"/>
          <w:szCs w:val="17"/>
        </w:rPr>
        <w:t xml:space="preserve">&lt;tr&gt;&lt;th&gt;no&lt;/th&gt;&lt;th&gt;NIM&lt;/th&gt;&lt;th&gt;nama&lt;/th&gt;&lt;th&gt;userid&lt;/th&gt;&lt;th&gt;jurusan&lt;/th&gt;&lt;t </w:t>
      </w:r>
      <w:r>
        <w:rPr>
          <w:rFonts w:ascii="Courier New" w:eastAsia="Courier New" w:hAnsi="Courier New" w:cs="Courier New"/>
          <w:sz w:val="17"/>
          <w:szCs w:val="17"/>
        </w:rPr>
        <w:t>h&gt;semester&lt;/th&gt;&lt;th&gt;Aksi&lt;/th&gt;&lt;/tr&gt;";</w:t>
      </w:r>
    </w:p>
    <w:p w:rsidR="00F651C8" w:rsidRDefault="00F651C8">
      <w:pPr>
        <w:spacing w:before="4" w:line="200" w:lineRule="exact"/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 xml:space="preserve">$p    </w:t>
      </w:r>
      <w:r>
        <w:rPr>
          <w:rFonts w:ascii="Courier New" w:eastAsia="Courier New" w:hAnsi="Courier New" w:cs="Courier New"/>
          <w:spacing w:val="9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new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Paging9;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$batas</w:t>
      </w:r>
      <w:r>
        <w:rPr>
          <w:rFonts w:ascii="Courier New" w:eastAsia="Courier New" w:hAnsi="Courier New" w:cs="Courier New"/>
          <w:spacing w:val="9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15;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$posisi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$p-&gt;cariPosisi($batas);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($_SESSION[leveluser]=='admin'){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$tampil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mysql_query("SELECT</w:t>
      </w:r>
      <w:r>
        <w:rPr>
          <w:rFonts w:ascii="Courier New" w:eastAsia="Courier New" w:hAnsi="Courier New" w:cs="Courier New"/>
          <w:spacing w:val="-1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FROM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mhs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WHERE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nama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LIKE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'%$_POST[kata]%'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ORDER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BY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NIM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DESC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LIMIT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$posisi,$batas");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$tampil=mysql_query("SELECT</w:t>
      </w:r>
      <w:r>
        <w:rPr>
          <w:rFonts w:ascii="Courier New" w:eastAsia="Courier New" w:hAnsi="Courier New" w:cs="Courier New"/>
          <w:spacing w:val="-2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FROM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mhs</w:t>
      </w:r>
    </w:p>
    <w:p w:rsidR="00F651C8" w:rsidRDefault="00A10AE1">
      <w:pPr>
        <w:spacing w:line="180" w:lineRule="exact"/>
        <w:ind w:left="3645" w:right="3561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WHERE</w:t>
      </w:r>
      <w:r>
        <w:rPr>
          <w:rFonts w:ascii="Courier New" w:eastAsia="Courier New" w:hAnsi="Courier New" w:cs="Courier New"/>
          <w:spacing w:val="9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nama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LIKE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'%$_GET[kata]%'</w:t>
      </w:r>
    </w:p>
    <w:p w:rsidR="00F651C8" w:rsidRDefault="00A10AE1">
      <w:pPr>
        <w:spacing w:line="180" w:lineRule="exact"/>
        <w:ind w:left="3678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ORDER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BY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NIM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DESC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LIMIT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$posisi,$batas");</w:t>
      </w:r>
    </w:p>
    <w:p w:rsidR="00F651C8" w:rsidRDefault="00A10AE1">
      <w:pPr>
        <w:spacing w:before="5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$no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$posisi+1;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while($r=mysql_fetch_array($tampil)){</w:t>
      </w:r>
    </w:p>
    <w:p w:rsidR="00F651C8" w:rsidRDefault="00A10AE1">
      <w:pPr>
        <w:spacing w:line="180" w:lineRule="exact"/>
        <w:ind w:left="1514" w:right="5389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$tgl_posting=tgl_indo($r[tanggal]);</w:t>
      </w:r>
    </w:p>
    <w:p w:rsidR="00F651C8" w:rsidRDefault="00A10AE1">
      <w:pPr>
        <w:spacing w:line="180" w:lineRule="exact"/>
        <w:ind w:left="1648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"&lt;tr&gt;&lt;td&gt;$no&lt;/td&gt;</w:t>
      </w:r>
    </w:p>
    <w:p w:rsidR="00F651C8" w:rsidRDefault="00A10AE1">
      <w:pPr>
        <w:spacing w:line="180" w:lineRule="exact"/>
        <w:ind w:left="2529" w:right="6302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&lt;td&gt;$r[NIM]&lt;/td&gt;</w:t>
      </w:r>
    </w:p>
    <w:p w:rsidR="00F651C8" w:rsidRDefault="00A10AE1">
      <w:pPr>
        <w:spacing w:line="180" w:lineRule="exact"/>
        <w:ind w:left="3668" w:right="5061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&lt;td&gt;$r[nama]&lt;/td&gt;</w:t>
      </w:r>
    </w:p>
    <w:p w:rsidR="00F651C8" w:rsidRDefault="00A10AE1">
      <w:pPr>
        <w:spacing w:line="180" w:lineRule="exact"/>
        <w:ind w:left="3668" w:right="4858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&lt;td&gt;$r[userid]&lt;/td&gt;</w:t>
      </w:r>
    </w:p>
    <w:p w:rsidR="00F651C8" w:rsidRDefault="00A10AE1">
      <w:pPr>
        <w:spacing w:line="180" w:lineRule="exact"/>
        <w:ind w:left="3668" w:right="4757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&lt;td&gt;$r[jurusan]&lt;/td&gt;</w:t>
      </w:r>
    </w:p>
    <w:p w:rsidR="00F651C8" w:rsidRDefault="00A10AE1">
      <w:pPr>
        <w:spacing w:line="180" w:lineRule="exact"/>
        <w:ind w:left="3668" w:right="4655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&lt;td&gt;$r[semester]&lt;/td&gt;</w:t>
      </w:r>
    </w:p>
    <w:p w:rsidR="00F651C8" w:rsidRDefault="00F651C8">
      <w:pPr>
        <w:spacing w:before="9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937" w:right="2346" w:firstLine="2601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 xml:space="preserve">&lt;td&gt;&lt;a </w:t>
      </w:r>
      <w:r>
        <w:rPr>
          <w:rFonts w:ascii="Courier New" w:eastAsia="Courier New" w:hAnsi="Courier New" w:cs="Courier New"/>
          <w:w w:val="99"/>
          <w:sz w:val="17"/>
          <w:szCs w:val="17"/>
        </w:rPr>
        <w:t>href=?absen=mahasiswa&amp;act=editmahasiswa&amp;id=$r[NIM]&gt;&lt;</w:t>
      </w:r>
      <w:r>
        <w:rPr>
          <w:rFonts w:ascii="Courier New" w:eastAsia="Courier New" w:hAnsi="Courier New" w:cs="Courier New"/>
          <w:w w:val="99"/>
          <w:sz w:val="17"/>
          <w:szCs w:val="17"/>
        </w:rPr>
        <w:t>img</w:t>
      </w:r>
      <w:r>
        <w:rPr>
          <w:rFonts w:ascii="Courier New" w:eastAsia="Courier New" w:hAnsi="Courier New" w:cs="Courier New"/>
          <w:spacing w:val="1"/>
          <w:w w:val="9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src='ic</w:t>
      </w:r>
      <w:r>
        <w:rPr>
          <w:rFonts w:ascii="Courier New" w:eastAsia="Courier New" w:hAnsi="Courier New" w:cs="Courier New"/>
          <w:spacing w:val="2"/>
          <w:sz w:val="17"/>
          <w:szCs w:val="17"/>
        </w:rPr>
        <w:t>o</w:t>
      </w:r>
      <w:r>
        <w:rPr>
          <w:rFonts w:ascii="Courier New" w:eastAsia="Courier New" w:hAnsi="Courier New" w:cs="Courier New"/>
          <w:sz w:val="17"/>
          <w:szCs w:val="17"/>
        </w:rPr>
        <w:t>n/edit- kecil.png'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border=0px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width=15px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height=16px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title='edit'&gt;&lt;/a&gt;</w:t>
      </w:r>
      <w:r>
        <w:rPr>
          <w:rFonts w:ascii="Courier New" w:eastAsia="Courier New" w:hAnsi="Courier New" w:cs="Courier New"/>
          <w:spacing w:val="-1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</w:p>
    <w:p w:rsidR="00F651C8" w:rsidRDefault="00A10AE1">
      <w:pPr>
        <w:spacing w:line="180" w:lineRule="exact"/>
        <w:ind w:left="937" w:right="2246" w:firstLine="300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&lt;a href=\"$aksi?absen=mahasiswa&amp;act=hapus&amp;id=$r[NIM]&amp;namafile=$r[gambar</w:t>
      </w:r>
      <w:r>
        <w:rPr>
          <w:rFonts w:ascii="Courier New" w:eastAsia="Courier New" w:hAnsi="Courier New" w:cs="Courier New"/>
          <w:spacing w:val="2"/>
          <w:sz w:val="17"/>
          <w:szCs w:val="17"/>
        </w:rPr>
        <w:t>]</w:t>
      </w:r>
      <w:r>
        <w:rPr>
          <w:rFonts w:ascii="Courier New" w:eastAsia="Courier New" w:hAnsi="Courier New" w:cs="Courier New"/>
          <w:sz w:val="17"/>
          <w:szCs w:val="17"/>
        </w:rPr>
        <w:t>\" onClick=\"return</w:t>
      </w:r>
      <w:r>
        <w:rPr>
          <w:rFonts w:ascii="Courier New" w:eastAsia="Courier New" w:hAnsi="Courier New" w:cs="Courier New"/>
          <w:spacing w:val="-1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confirm('Apakah</w:t>
      </w:r>
      <w:r>
        <w:rPr>
          <w:rFonts w:ascii="Courier New" w:eastAsia="Courier New" w:hAnsi="Courier New" w:cs="Courier New"/>
          <w:spacing w:val="-1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Anda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bena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r</w:t>
      </w:r>
      <w:r>
        <w:rPr>
          <w:rFonts w:ascii="Courier New" w:eastAsia="Courier New" w:hAnsi="Courier New" w:cs="Courier New"/>
          <w:sz w:val="17"/>
          <w:szCs w:val="17"/>
        </w:rPr>
        <w:t>-benar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mau menghapusnya?'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)</w:t>
      </w:r>
      <w:r>
        <w:rPr>
          <w:rFonts w:ascii="Courier New" w:eastAsia="Courier New" w:hAnsi="Courier New" w:cs="Courier New"/>
          <w:sz w:val="17"/>
          <w:szCs w:val="17"/>
        </w:rPr>
        <w:t>\"&gt;&lt;img</w:t>
      </w:r>
      <w:r>
        <w:rPr>
          <w:rFonts w:ascii="Courier New" w:eastAsia="Courier New" w:hAnsi="Courier New" w:cs="Courier New"/>
          <w:spacing w:val="-2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src='icon/de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l</w:t>
      </w:r>
      <w:r>
        <w:rPr>
          <w:rFonts w:ascii="Courier New" w:eastAsia="Courier New" w:hAnsi="Courier New" w:cs="Courier New"/>
          <w:sz w:val="17"/>
          <w:szCs w:val="17"/>
        </w:rPr>
        <w:t>ete-kecil.png'</w:t>
      </w:r>
      <w:r>
        <w:rPr>
          <w:rFonts w:ascii="Courier New" w:eastAsia="Courier New" w:hAnsi="Courier New" w:cs="Courier New"/>
          <w:spacing w:val="-2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border=0px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width=15px height=16px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title='delete'&gt;&lt;/a&gt;&lt;/td&gt;</w:t>
      </w:r>
    </w:p>
    <w:p w:rsidR="00F651C8" w:rsidRDefault="00A10AE1">
      <w:pPr>
        <w:spacing w:before="12" w:line="180" w:lineRule="exact"/>
        <w:ind w:left="313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&lt;/tr&gt;";</w:t>
      </w:r>
    </w:p>
    <w:p w:rsidR="00F651C8" w:rsidRDefault="00A10AE1">
      <w:pPr>
        <w:spacing w:before="3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$no++;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5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"&lt;/table&gt;";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($_SESSION[leveluser]=='admin'){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$jmldata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mysql_num_rows(mysql_query("SELECT</w:t>
      </w:r>
      <w:r>
        <w:rPr>
          <w:rFonts w:ascii="Courier New" w:eastAsia="Courier New" w:hAnsi="Courier New" w:cs="Courier New"/>
          <w:spacing w:val="-3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FROM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mhs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WHERE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nama</w:t>
      </w:r>
    </w:p>
    <w:p w:rsidR="00F651C8" w:rsidRDefault="00A10AE1">
      <w:pPr>
        <w:spacing w:line="180" w:lineRule="exact"/>
        <w:ind w:left="904" w:right="7115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LIKE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'%$_GET[kata]%'"));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$jmldata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mysql_num_rows(mysql_query("SELECT</w:t>
      </w:r>
      <w:r>
        <w:rPr>
          <w:rFonts w:ascii="Courier New" w:eastAsia="Courier New" w:hAnsi="Courier New" w:cs="Courier New"/>
          <w:spacing w:val="-3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FROM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mhs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"));</w:t>
      </w:r>
    </w:p>
    <w:p w:rsidR="00F651C8" w:rsidRDefault="00A10AE1">
      <w:pPr>
        <w:spacing w:before="5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$jmlhalaman</w:t>
      </w:r>
      <w:r>
        <w:rPr>
          <w:rFonts w:ascii="Courier New" w:eastAsia="Courier New" w:hAnsi="Courier New" w:cs="Courier New"/>
          <w:spacing w:val="9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p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-&gt;jumlahHalaman($jmldata,</w:t>
      </w:r>
      <w:r>
        <w:rPr>
          <w:rFonts w:ascii="Courier New" w:eastAsia="Courier New" w:hAnsi="Courier New" w:cs="Courier New"/>
          <w:spacing w:val="-2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$batas);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$linkHalaman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$p-&gt;navHalaman($_GET[halaman],</w:t>
      </w:r>
      <w:r>
        <w:rPr>
          <w:rFonts w:ascii="Courier New" w:eastAsia="Courier New" w:hAnsi="Courier New" w:cs="Courier New"/>
          <w:spacing w:val="-3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"&lt;div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id=paging&gt;$linkHalaman&lt;/div&gt;&lt;br&gt;";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break;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3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A10AE1">
      <w:pPr>
        <w:ind w:left="1107" w:right="7013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case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sz w:val="17"/>
          <w:szCs w:val="17"/>
        </w:rPr>
        <w:t>"tambahmahasiswa":</w:t>
      </w:r>
    </w:p>
    <w:p w:rsidR="00F651C8" w:rsidRDefault="00A10AE1">
      <w:pPr>
        <w:spacing w:line="180" w:lineRule="exact"/>
        <w:ind w:left="174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h2&gt;Tambah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mahasiswa&lt;/h2&gt;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&lt;form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method=POST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enctype='multipart/for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m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-data'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action=$aksi?absen=mahasiswa&amp;act=input&gt;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type=hidden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name=id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value=$r[NIM]&gt;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&lt;table&gt;</w:t>
      </w:r>
    </w:p>
    <w:p w:rsidR="00F651C8" w:rsidRDefault="00A10AE1">
      <w:pPr>
        <w:spacing w:line="180" w:lineRule="exact"/>
        <w:ind w:left="252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width=70&gt;NIM&lt;/td&gt;   </w:t>
      </w:r>
      <w:r>
        <w:rPr>
          <w:rFonts w:ascii="Courier New" w:eastAsia="Courier New" w:hAnsi="Courier New" w:cs="Courier New"/>
          <w:spacing w:val="8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259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name='NIM'&gt;&lt;/td&gt;&lt;/tr&gt;</w:t>
      </w:r>
    </w:p>
    <w:p w:rsidR="00F651C8" w:rsidRDefault="00F651C8">
      <w:pPr>
        <w:spacing w:before="8" w:line="100" w:lineRule="exact"/>
        <w:rPr>
          <w:sz w:val="10"/>
          <w:szCs w:val="10"/>
        </w:rPr>
      </w:pPr>
    </w:p>
    <w:p w:rsidR="00F651C8" w:rsidRDefault="00A10AE1">
      <w:pPr>
        <w:spacing w:line="180" w:lineRule="exact"/>
        <w:ind w:left="937" w:right="3058" w:firstLine="101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&lt;tr&gt;</w:t>
      </w:r>
      <w:r>
        <w:rPr>
          <w:rFonts w:ascii="Courier New" w:eastAsia="Courier New" w:hAnsi="Courier New" w:cs="Courier New"/>
          <w:sz w:val="17"/>
          <w:szCs w:val="17"/>
        </w:rPr>
        <w:t>&lt;td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width=70&gt;nama&lt;/td&gt;   </w:t>
      </w:r>
      <w:r>
        <w:rPr>
          <w:rFonts w:ascii="Courier New" w:eastAsia="Courier New" w:hAnsi="Courier New" w:cs="Courier New"/>
          <w:spacing w:val="8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type=text name='nama'&gt;&lt;/td&gt;&lt;/tr&gt;</w:t>
      </w:r>
    </w:p>
    <w:p w:rsidR="00F651C8" w:rsidRDefault="00A10AE1">
      <w:pPr>
        <w:spacing w:line="180" w:lineRule="exact"/>
        <w:ind w:left="937" w:right="2183" w:firstLine="168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&lt;tr&gt;&lt;td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width=70&gt;userid&lt;/td&gt;   </w:t>
      </w:r>
      <w:r>
        <w:rPr>
          <w:rFonts w:ascii="Courier New" w:eastAsia="Courier New" w:hAnsi="Courier New" w:cs="Courier New"/>
          <w:spacing w:val="8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type=text name='userid'&gt;&lt;/td&gt;&lt;/tr&gt;</w:t>
      </w:r>
    </w:p>
    <w:p w:rsidR="00F651C8" w:rsidRDefault="00A10AE1">
      <w:pPr>
        <w:spacing w:line="180" w:lineRule="exact"/>
        <w:ind w:left="937" w:right="2995" w:firstLine="178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&lt;tr&gt;&lt;td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width=70&gt;jurusan&lt;/td&gt;   </w:t>
      </w:r>
      <w:r>
        <w:rPr>
          <w:rFonts w:ascii="Courier New" w:eastAsia="Courier New" w:hAnsi="Courier New" w:cs="Courier New"/>
          <w:spacing w:val="7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&lt;input type=text</w:t>
      </w:r>
      <w:r>
        <w:rPr>
          <w:rFonts w:ascii="Courier New" w:eastAsia="Courier New" w:hAnsi="Courier New" w:cs="Courier New"/>
          <w:spacing w:val="-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name='jurusan'&gt;&lt;/td&gt;&lt;/tr&gt;</w:t>
      </w:r>
    </w:p>
    <w:p w:rsidR="00F651C8" w:rsidRDefault="00A10AE1">
      <w:pPr>
        <w:spacing w:line="180" w:lineRule="exact"/>
        <w:ind w:left="937" w:right="3096" w:firstLine="158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&lt;tr&gt;&lt;td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width=70&gt;</w:t>
      </w:r>
      <w:r>
        <w:rPr>
          <w:rFonts w:ascii="Courier New" w:eastAsia="Courier New" w:hAnsi="Courier New" w:cs="Courier New"/>
          <w:sz w:val="17"/>
          <w:szCs w:val="17"/>
        </w:rPr>
        <w:t xml:space="preserve">semester&lt;/td&gt;   </w:t>
      </w:r>
      <w:r>
        <w:rPr>
          <w:rFonts w:ascii="Courier New" w:eastAsia="Courier New" w:hAnsi="Courier New" w:cs="Courier New"/>
          <w:spacing w:val="7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&lt;input type=text</w:t>
      </w:r>
      <w:r>
        <w:rPr>
          <w:rFonts w:ascii="Courier New" w:eastAsia="Courier New" w:hAnsi="Courier New" w:cs="Courier New"/>
          <w:spacing w:val="-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name='semester'&gt;&lt;/td&gt;&lt;/tr&gt;</w:t>
      </w:r>
      <w:r>
        <w:rPr>
          <w:rFonts w:ascii="Courier New" w:eastAsia="Courier New" w:hAnsi="Courier New" w:cs="Courier New"/>
          <w:spacing w:val="-2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";</w:t>
      </w:r>
    </w:p>
    <w:p w:rsidR="00F651C8" w:rsidRDefault="00F651C8">
      <w:pPr>
        <w:spacing w:before="4" w:line="200" w:lineRule="exact"/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9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"&lt;tr&gt;&lt;td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colspan=2&gt;&lt;input</w:t>
      </w:r>
      <w:r>
        <w:rPr>
          <w:rFonts w:ascii="Courier New" w:eastAsia="Courier New" w:hAnsi="Courier New" w:cs="Courier New"/>
          <w:spacing w:val="-1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type=submit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value=Insert&gt;</w:t>
      </w:r>
    </w:p>
    <w:p w:rsidR="00F651C8" w:rsidRDefault="00A10AE1">
      <w:pPr>
        <w:spacing w:before="1" w:line="236" w:lineRule="auto"/>
        <w:ind w:left="937" w:right="3667" w:firstLine="28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type=button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value=Batal onclick=self.history.back()&gt;&lt;/td&gt;&lt;/tr&gt;</w:t>
      </w:r>
    </w:p>
    <w:p w:rsidR="00F651C8" w:rsidRDefault="00A10AE1">
      <w:pPr>
        <w:ind w:left="1816" w:right="6909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sz w:val="17"/>
          <w:szCs w:val="17"/>
        </w:rPr>
        <w:t>&lt;/table&gt;&lt;/form&gt;";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break;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4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case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"carimahasiswa":</w:t>
      </w:r>
    </w:p>
    <w:p w:rsidR="00F651C8" w:rsidRDefault="00A10AE1">
      <w:pPr>
        <w:spacing w:line="180" w:lineRule="exact"/>
        <w:ind w:left="174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"&lt;h2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&gt;Tambah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mahasiswa&lt;/h2&gt;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&lt;form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method=POST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enctype='multipart/for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m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-data'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action=$aksi?absen=mahasiswa&amp;act=input&gt;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type=hidden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name=id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value=$r[NIM]&gt;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&lt;table&gt;</w:t>
      </w:r>
    </w:p>
    <w:p w:rsidR="00F651C8" w:rsidRDefault="00A10AE1">
      <w:pPr>
        <w:spacing w:line="180" w:lineRule="exact"/>
        <w:ind w:left="252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width=70&gt;NIM&lt;/td&gt;   </w:t>
      </w:r>
      <w:r>
        <w:rPr>
          <w:rFonts w:ascii="Courier New" w:eastAsia="Courier New" w:hAnsi="Courier New" w:cs="Courier New"/>
          <w:spacing w:val="8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name='NIM'&gt;&lt;/td&gt;&lt;/tr&gt;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width=70&gt;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nama&lt;/td&gt;   </w:t>
      </w:r>
      <w:r>
        <w:rPr>
          <w:rFonts w:ascii="Courier New" w:eastAsia="Courier New" w:hAnsi="Courier New" w:cs="Courier New"/>
          <w:spacing w:val="8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name='nama'&gt;&lt;/td&gt;&lt;/tr&gt;</w:t>
      </w:r>
    </w:p>
    <w:p w:rsidR="00F651C8" w:rsidRDefault="00A10AE1">
      <w:pPr>
        <w:spacing w:line="180" w:lineRule="exact"/>
        <w:ind w:left="262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width=70&gt;userid&lt;/td&gt;   </w:t>
      </w:r>
      <w:r>
        <w:rPr>
          <w:rFonts w:ascii="Courier New" w:eastAsia="Courier New" w:hAnsi="Courier New" w:cs="Courier New"/>
          <w:spacing w:val="8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name='userid'&gt;&lt;/td&gt;&lt;/tr&gt;</w:t>
      </w:r>
    </w:p>
    <w:p w:rsidR="00F651C8" w:rsidRDefault="00A10AE1">
      <w:pPr>
        <w:spacing w:line="180" w:lineRule="exact"/>
        <w:ind w:left="272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width=70&gt;jurusan&lt;/td&gt;   </w:t>
      </w:r>
      <w:r>
        <w:rPr>
          <w:rFonts w:ascii="Courier New" w:eastAsia="Courier New" w:hAnsi="Courier New" w:cs="Courier New"/>
          <w:spacing w:val="7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name='jurusan'&gt;&lt;/td&gt;&lt;/tr&gt;</w:t>
      </w:r>
    </w:p>
    <w:p w:rsidR="00F651C8" w:rsidRDefault="00A10AE1">
      <w:pPr>
        <w:spacing w:line="180" w:lineRule="exact"/>
        <w:ind w:left="252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width=70&gt;semester&lt;/td&gt;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   </w:t>
      </w:r>
      <w:r>
        <w:rPr>
          <w:rFonts w:ascii="Courier New" w:eastAsia="Courier New" w:hAnsi="Courier New" w:cs="Courier New"/>
          <w:spacing w:val="7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name='semester'&gt;&lt;/td&gt;&lt;/tr&gt;</w:t>
      </w:r>
      <w:r>
        <w:rPr>
          <w:rFonts w:ascii="Courier New" w:eastAsia="Courier New" w:hAnsi="Courier New" w:cs="Courier New"/>
          <w:spacing w:val="-2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9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"&lt;tr&gt;&lt;td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colspan=2&gt;&lt;input</w:t>
      </w:r>
      <w:r>
        <w:rPr>
          <w:rFonts w:ascii="Courier New" w:eastAsia="Courier New" w:hAnsi="Courier New" w:cs="Courier New"/>
          <w:spacing w:val="-1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type=submit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value=Inse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r</w:t>
      </w:r>
      <w:r>
        <w:rPr>
          <w:rFonts w:ascii="Courier New" w:eastAsia="Courier New" w:hAnsi="Courier New" w:cs="Courier New"/>
          <w:sz w:val="17"/>
          <w:szCs w:val="17"/>
        </w:rPr>
        <w:t>t&gt;</w:t>
      </w:r>
    </w:p>
    <w:p w:rsidR="00F651C8" w:rsidRDefault="00A10AE1">
      <w:pPr>
        <w:spacing w:line="180" w:lineRule="exact"/>
        <w:ind w:left="3747" w:right="3663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type=button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value=Batal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onclick=self.history.back()&gt;&lt;/td&gt;&lt;/tr&gt;</w:t>
      </w:r>
    </w:p>
    <w:p w:rsidR="00F651C8" w:rsidRDefault="00A10AE1">
      <w:pPr>
        <w:spacing w:line="180" w:lineRule="exact"/>
        <w:ind w:left="1818" w:right="6911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&lt;/table&gt;&lt;/form&gt;";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break;</w:t>
      </w:r>
    </w:p>
    <w:p w:rsidR="00F651C8" w:rsidRDefault="00F651C8">
      <w:pPr>
        <w:spacing w:before="2" w:line="160" w:lineRule="exact"/>
        <w:rPr>
          <w:sz w:val="17"/>
          <w:szCs w:val="17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1107" w:right="7216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case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sz w:val="17"/>
          <w:szCs w:val="17"/>
        </w:rPr>
        <w:t>"editmahasiswa":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$edit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mysql_query(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"SELECT</w:t>
      </w:r>
      <w:r>
        <w:rPr>
          <w:rFonts w:ascii="Courier New" w:eastAsia="Courier New" w:hAnsi="Courier New" w:cs="Courier New"/>
          <w:spacing w:val="-1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FROM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mhs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WHERE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NIM='$_GET[id]'");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$r  </w:t>
      </w:r>
      <w:r>
        <w:rPr>
          <w:rFonts w:ascii="Courier New" w:eastAsia="Courier New" w:hAnsi="Courier New" w:cs="Courier New"/>
          <w:spacing w:val="9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mysql_fetch_array($edit);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"&lt;h2&gt;Edit</w:t>
      </w:r>
      <w:r>
        <w:rPr>
          <w:rFonts w:ascii="Courier New" w:eastAsia="Courier New" w:hAnsi="Courier New" w:cs="Courier New"/>
          <w:spacing w:val="-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mahasiswa&lt;/h2&gt;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&lt;form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method=POST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enctype='multipart/for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m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-data'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action=$aksi?absen=mahasiswa&amp;act=update&gt;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type=hidden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name=id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value=$r[NIM]&gt;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&lt;table&gt;</w:t>
      </w:r>
    </w:p>
    <w:p w:rsidR="00F651C8" w:rsidRDefault="00A10AE1">
      <w:pPr>
        <w:spacing w:line="180" w:lineRule="exact"/>
        <w:ind w:left="252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width=70&gt;NIM&lt;/td&gt;   </w:t>
      </w:r>
      <w:r>
        <w:rPr>
          <w:rFonts w:ascii="Courier New" w:eastAsia="Courier New" w:hAnsi="Courier New" w:cs="Courier New"/>
          <w:spacing w:val="8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name='NIM'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value='$r[NIM]'</w:t>
      </w:r>
      <w:r>
        <w:rPr>
          <w:rFonts w:ascii="Courier New" w:eastAsia="Courier New" w:hAnsi="Courier New" w:cs="Courier New"/>
          <w:spacing w:val="-1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readonly=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'true'&gt;&lt;/td&gt;&lt;/tr&gt;</w:t>
      </w:r>
    </w:p>
    <w:p w:rsidR="00F651C8" w:rsidRDefault="00A10AE1">
      <w:pPr>
        <w:spacing w:line="180" w:lineRule="exact"/>
        <w:ind w:left="195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width=70&gt;nama&lt;/td&gt;   </w:t>
      </w:r>
      <w:r>
        <w:rPr>
          <w:rFonts w:ascii="Courier New" w:eastAsia="Courier New" w:hAnsi="Courier New" w:cs="Courier New"/>
          <w:spacing w:val="8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name='nama'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value='$r[nama]'&gt;&lt;/td&gt;&lt;/tr&gt;</w:t>
      </w:r>
    </w:p>
    <w:p w:rsidR="00F651C8" w:rsidRDefault="00A10AE1">
      <w:pPr>
        <w:spacing w:line="180" w:lineRule="exact"/>
        <w:ind w:left="262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width=70&gt;userid&lt;/td&gt;   </w:t>
      </w:r>
      <w:r>
        <w:rPr>
          <w:rFonts w:ascii="Courier New" w:eastAsia="Courier New" w:hAnsi="Courier New" w:cs="Courier New"/>
          <w:spacing w:val="8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input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name='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userid'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readonly=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'true'</w:t>
      </w:r>
      <w:r>
        <w:rPr>
          <w:rFonts w:ascii="Courier New" w:eastAsia="Courier New" w:hAnsi="Courier New" w:cs="Courier New"/>
          <w:spacing w:val="9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value='$r[userid]'&gt;&lt;/td&gt;&lt;/tr&gt;</w:t>
      </w:r>
    </w:p>
    <w:p w:rsidR="00F651C8" w:rsidRDefault="00A10AE1">
      <w:pPr>
        <w:spacing w:line="180" w:lineRule="exact"/>
        <w:ind w:left="272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width=70&gt;jurusan&lt;/td&gt;   </w:t>
      </w:r>
      <w:r>
        <w:rPr>
          <w:rFonts w:ascii="Courier New" w:eastAsia="Courier New" w:hAnsi="Courier New" w:cs="Courier New"/>
          <w:spacing w:val="7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name='jurusan'</w:t>
      </w:r>
      <w:r>
        <w:rPr>
          <w:rFonts w:ascii="Courier New" w:eastAsia="Courier New" w:hAnsi="Courier New" w:cs="Courier New"/>
          <w:spacing w:val="-1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value='$r[jurusan]'&gt;&lt;/td&gt;&lt;/tr&gt;</w:t>
      </w:r>
    </w:p>
    <w:p w:rsidR="00F651C8" w:rsidRDefault="00A10AE1">
      <w:pPr>
        <w:spacing w:line="180" w:lineRule="exact"/>
        <w:ind w:left="252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&lt;tr&gt;&lt;td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width=70&gt;semester&lt;/td&gt;   </w:t>
      </w:r>
      <w:r>
        <w:rPr>
          <w:rFonts w:ascii="Courier New" w:eastAsia="Courier New" w:hAnsi="Courier New" w:cs="Courier New"/>
          <w:spacing w:val="7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&lt;td&gt;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&lt;input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type=text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name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'semester'</w:t>
      </w:r>
      <w:r>
        <w:rPr>
          <w:rFonts w:ascii="Courier New" w:eastAsia="Courier New" w:hAnsi="Courier New" w:cs="Courier New"/>
          <w:spacing w:val="-1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value='$r[semester]'&gt;&lt;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/td&gt;&lt;/tr&gt;</w:t>
      </w:r>
      <w:r>
        <w:rPr>
          <w:rFonts w:ascii="Courier New" w:eastAsia="Courier New" w:hAnsi="Courier New" w:cs="Courier New"/>
          <w:spacing w:val="-3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9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"&lt;tr&gt;&lt;td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colspan=2&gt;&lt;input</w:t>
      </w:r>
      <w:r>
        <w:rPr>
          <w:rFonts w:ascii="Courier New" w:eastAsia="Courier New" w:hAnsi="Courier New" w:cs="Courier New"/>
          <w:spacing w:val="-1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type=submit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value=Update&gt;</w:t>
      </w:r>
    </w:p>
    <w:p w:rsidR="00F651C8" w:rsidRDefault="00A10AE1">
      <w:pPr>
        <w:spacing w:before="1" w:line="236" w:lineRule="auto"/>
        <w:ind w:left="937" w:right="3667" w:firstLine="28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&lt;input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type=button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value=Batal onclick=self.history.back()&gt;&lt;/td&gt;&lt;/tr&gt;</w:t>
      </w:r>
    </w:p>
    <w:p w:rsidR="00F651C8" w:rsidRDefault="00A10AE1">
      <w:pPr>
        <w:ind w:left="1816" w:right="6910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sz w:val="17"/>
          <w:szCs w:val="17"/>
        </w:rPr>
        <w:t>&lt;/table&gt;&lt;/form&gt;";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259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break;</w:t>
      </w:r>
    </w:p>
    <w:p w:rsidR="00F651C8" w:rsidRDefault="00F651C8">
      <w:pPr>
        <w:spacing w:line="120" w:lineRule="exact"/>
        <w:rPr>
          <w:sz w:val="12"/>
          <w:szCs w:val="12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?&gt;</w:t>
      </w:r>
    </w:p>
    <w:p w:rsidR="00F651C8" w:rsidRDefault="00F651C8">
      <w:pPr>
        <w:spacing w:before="9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14.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aksi.mahasiswa.php</w:t>
      </w:r>
    </w:p>
    <w:p w:rsidR="00F651C8" w:rsidRDefault="00F651C8">
      <w:pPr>
        <w:spacing w:before="7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937" w:right="7931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&lt;?php session_start();</w:t>
      </w:r>
    </w:p>
    <w:p w:rsidR="00F651C8" w:rsidRDefault="00A10AE1">
      <w:pPr>
        <w:spacing w:before="12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(empty($_SESSION[</w:t>
      </w:r>
      <w:r>
        <w:rPr>
          <w:rFonts w:ascii="Courier New" w:eastAsia="Courier New" w:hAnsi="Courier New" w:cs="Courier New"/>
          <w:sz w:val="17"/>
          <w:szCs w:val="17"/>
        </w:rPr>
        <w:t>'username'])</w:t>
      </w:r>
      <w:r>
        <w:rPr>
          <w:rFonts w:ascii="Courier New" w:eastAsia="Courier New" w:hAnsi="Courier New" w:cs="Courier New"/>
          <w:spacing w:val="-3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AND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empty($_SESSION['passuser'])){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"&lt;link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href='style.css'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rel='stylesheet'</w:t>
      </w:r>
      <w:r>
        <w:rPr>
          <w:rFonts w:ascii="Courier New" w:eastAsia="Courier New" w:hAnsi="Courier New" w:cs="Courier New"/>
          <w:spacing w:val="-1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type='text/css'&gt;</w:t>
      </w:r>
    </w:p>
    <w:p w:rsidR="00F651C8" w:rsidRDefault="00A10AE1">
      <w:pPr>
        <w:spacing w:line="180" w:lineRule="exact"/>
        <w:ind w:left="103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&lt;center&gt;Untuk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mengakses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modul,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Anda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harus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login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&lt;br&gt;";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href=../../index.php&gt;&lt;b&gt;LOGIN&lt;/b&gt;&lt;/a&gt;&lt;/center&gt;";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../../../config/koneksi.php";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"../../../config/timezone.php";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"../../../config/fungsi_thumb.php";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include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"../../../config/fungsi_seo.php";</w:t>
      </w:r>
    </w:p>
    <w:p w:rsidR="00F651C8" w:rsidRDefault="00F651C8">
      <w:pPr>
        <w:spacing w:before="9" w:line="180" w:lineRule="exact"/>
        <w:rPr>
          <w:sz w:val="18"/>
          <w:szCs w:val="18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$absen=$_GET['absen'];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$act=$_GET['act'];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Hapus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mhs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($absen=='mahasiswa'</w:t>
      </w:r>
      <w:r>
        <w:rPr>
          <w:rFonts w:ascii="Courier New" w:eastAsia="Courier New" w:hAnsi="Courier New" w:cs="Courier New"/>
          <w:spacing w:val="-2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AND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$act=='hapus'){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14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mysql_query("DELETE</w:t>
      </w:r>
      <w:r>
        <w:rPr>
          <w:rFonts w:ascii="Courier New" w:eastAsia="Courier New" w:hAnsi="Courier New" w:cs="Courier New"/>
          <w:spacing w:val="-1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FROM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mhs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WHERE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NIM='$_GET[id]'");</w:t>
      </w:r>
    </w:p>
    <w:p w:rsidR="00F651C8" w:rsidRDefault="00F651C8">
      <w:pPr>
        <w:spacing w:before="6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A10AE1">
      <w:pPr>
        <w:spacing w:before="43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header('location:../../media.php?absen='.$absen);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4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Input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mhs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elseif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($absen=='mahasiswa'</w:t>
      </w:r>
      <w:r>
        <w:rPr>
          <w:rFonts w:ascii="Courier New" w:eastAsia="Courier New" w:hAnsi="Courier New" w:cs="Courier New"/>
          <w:spacing w:val="-2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AND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$act=='input'){</w:t>
      </w:r>
    </w:p>
    <w:p w:rsidR="00F651C8" w:rsidRDefault="00A10AE1">
      <w:pPr>
        <w:spacing w:line="180" w:lineRule="exact"/>
        <w:ind w:left="124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if(empty($_POST['nama'])</w:t>
      </w:r>
      <w:r>
        <w:rPr>
          <w:rFonts w:ascii="Courier New" w:eastAsia="Courier New" w:hAnsi="Courier New" w:cs="Courier New"/>
          <w:spacing w:val="-2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&amp;&amp;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empty($_POST['NIM'])</w:t>
      </w:r>
      <w:r>
        <w:rPr>
          <w:rFonts w:ascii="Courier New" w:eastAsia="Courier New" w:hAnsi="Courier New" w:cs="Courier New"/>
          <w:spacing w:val="-2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){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echo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"&lt;script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language=javascript&gt;alert('Data</w:t>
      </w:r>
      <w:r>
        <w:rPr>
          <w:rFonts w:ascii="Courier New" w:eastAsia="Courier New" w:hAnsi="Courier New" w:cs="Courier New"/>
          <w:spacing w:val="-3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Belum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Lengkap');document.location.href='../../media.php?absen=mahasiswa&amp;act=tam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bahmahasiswa'&lt;/script&gt;";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}else{</w:t>
      </w:r>
    </w:p>
    <w:p w:rsidR="00F651C8" w:rsidRDefault="00F651C8">
      <w:pPr>
        <w:spacing w:before="2" w:line="180" w:lineRule="exact"/>
        <w:rPr>
          <w:sz w:val="19"/>
          <w:szCs w:val="19"/>
        </w:rPr>
      </w:pPr>
    </w:p>
    <w:p w:rsidR="00F651C8" w:rsidRDefault="00A10AE1">
      <w:pPr>
        <w:ind w:left="4592" w:right="5088" w:hanging="324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mysql_query("INSERT</w:t>
      </w:r>
      <w:r>
        <w:rPr>
          <w:rFonts w:ascii="Courier New" w:eastAsia="Courier New" w:hAnsi="Courier New" w:cs="Courier New"/>
          <w:spacing w:val="-1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INTO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mh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s</w:t>
      </w:r>
      <w:r>
        <w:rPr>
          <w:rFonts w:ascii="Courier New" w:eastAsia="Courier New" w:hAnsi="Courier New" w:cs="Courier New"/>
          <w:sz w:val="17"/>
          <w:szCs w:val="17"/>
        </w:rPr>
        <w:t>(NIM,</w:t>
      </w:r>
      <w:r>
        <w:rPr>
          <w:rFonts w:ascii="Courier New" w:eastAsia="Courier New" w:hAnsi="Courier New" w:cs="Courier New"/>
          <w:spacing w:val="-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nama, userid, jurusan, semester</w:t>
      </w:r>
    </w:p>
    <w:p w:rsidR="00F651C8" w:rsidRDefault="00A10AE1">
      <w:pPr>
        <w:ind w:left="3780" w:right="4580" w:firstLine="81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) VALUES('$_POST[NIM]',</w:t>
      </w:r>
    </w:p>
    <w:p w:rsidR="00F651C8" w:rsidRDefault="00A10AE1">
      <w:pPr>
        <w:spacing w:line="180" w:lineRule="exact"/>
        <w:ind w:left="4458" w:right="4475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'$_POST[nama]',</w:t>
      </w:r>
    </w:p>
    <w:p w:rsidR="00F651C8" w:rsidRDefault="00A10AE1">
      <w:pPr>
        <w:spacing w:line="180" w:lineRule="exact"/>
        <w:ind w:left="4458" w:right="4272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'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$_POST[userid]',</w:t>
      </w:r>
    </w:p>
    <w:p w:rsidR="00F651C8" w:rsidRDefault="00A10AE1">
      <w:pPr>
        <w:spacing w:line="180" w:lineRule="exact"/>
        <w:ind w:left="4458" w:right="4170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'$_POST[jurusan]',</w:t>
      </w:r>
    </w:p>
    <w:p w:rsidR="00F651C8" w:rsidRDefault="00A10AE1">
      <w:pPr>
        <w:spacing w:line="180" w:lineRule="exact"/>
        <w:ind w:left="449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'$_POST[semester]')")or</w:t>
      </w:r>
      <w:r>
        <w:rPr>
          <w:rFonts w:ascii="Courier New" w:eastAsia="Courier New" w:hAnsi="Courier New" w:cs="Courier New"/>
          <w:spacing w:val="-2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die("error");</w:t>
      </w:r>
    </w:p>
    <w:p w:rsidR="00F651C8" w:rsidRDefault="00A10AE1">
      <w:pPr>
        <w:spacing w:line="180" w:lineRule="exact"/>
        <w:ind w:left="103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header(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'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location:../../media.php?absen='.$absen);</w:t>
      </w:r>
    </w:p>
    <w:p w:rsidR="00F651C8" w:rsidRDefault="00F651C8">
      <w:pPr>
        <w:spacing w:before="3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F651C8">
      <w:pPr>
        <w:spacing w:before="3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Update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mhs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elseif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($absen=='mahasiswa'</w:t>
      </w:r>
      <w:r>
        <w:rPr>
          <w:rFonts w:ascii="Courier New" w:eastAsia="Courier New" w:hAnsi="Courier New" w:cs="Courier New"/>
          <w:spacing w:val="-2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AND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$act=='update'){</w:t>
      </w:r>
    </w:p>
    <w:p w:rsidR="00F651C8" w:rsidRDefault="00A10AE1">
      <w:pPr>
        <w:spacing w:line="180" w:lineRule="exact"/>
        <w:ind w:left="124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Apabila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gambar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tidak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diganti</w:t>
      </w:r>
    </w:p>
    <w:p w:rsidR="00F651C8" w:rsidRDefault="00A10AE1">
      <w:pPr>
        <w:spacing w:line="180" w:lineRule="exact"/>
        <w:ind w:left="103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//echo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"sss";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259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mysql_query("UPDATE</w:t>
      </w:r>
      <w:r>
        <w:rPr>
          <w:rFonts w:ascii="Courier New" w:eastAsia="Courier New" w:hAnsi="Courier New" w:cs="Courier New"/>
          <w:spacing w:val="-1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mhs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SET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nama    </w:t>
      </w:r>
      <w:r>
        <w:rPr>
          <w:rFonts w:ascii="Courier New" w:eastAsia="Courier New" w:hAnsi="Courier New" w:cs="Courier New"/>
          <w:spacing w:val="9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'$_POST[nama]',</w:t>
      </w:r>
    </w:p>
    <w:p w:rsidR="00F651C8" w:rsidRDefault="00F651C8">
      <w:pPr>
        <w:spacing w:before="8" w:line="100" w:lineRule="exact"/>
        <w:rPr>
          <w:sz w:val="10"/>
          <w:szCs w:val="10"/>
        </w:rPr>
      </w:pPr>
    </w:p>
    <w:p w:rsidR="00F651C8" w:rsidRDefault="00A10AE1">
      <w:pPr>
        <w:spacing w:line="180" w:lineRule="exact"/>
        <w:ind w:left="4490" w:right="295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 xml:space="preserve">jurusan </w:t>
      </w:r>
      <w:r>
        <w:rPr>
          <w:rFonts w:ascii="Courier New" w:eastAsia="Courier New" w:hAnsi="Courier New" w:cs="Courier New"/>
          <w:spacing w:val="9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'$_POST[jurusan]', semester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'$_POST[semester]'</w:t>
      </w:r>
    </w:p>
    <w:p w:rsidR="00F651C8" w:rsidRDefault="00A10AE1">
      <w:pPr>
        <w:spacing w:before="12"/>
        <w:ind w:left="3847" w:right="3661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WHERE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NIM </w:t>
      </w:r>
      <w:r>
        <w:rPr>
          <w:rFonts w:ascii="Courier New" w:eastAsia="Courier New" w:hAnsi="Courier New" w:cs="Courier New"/>
          <w:spacing w:val="9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sz w:val="17"/>
          <w:szCs w:val="17"/>
        </w:rPr>
        <w:t>'$_POST[id]'");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header('location:../../media.php?absen='.$absen);</w:t>
      </w:r>
    </w:p>
    <w:p w:rsidR="00F651C8" w:rsidRDefault="00F651C8">
      <w:pPr>
        <w:spacing w:before="3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?&gt;</w:t>
      </w:r>
    </w:p>
    <w:p w:rsidR="00F651C8" w:rsidRDefault="00F651C8">
      <w:pPr>
        <w:spacing w:before="9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15.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timezone.php</w:t>
      </w:r>
    </w:p>
    <w:p w:rsidR="00F651C8" w:rsidRDefault="00F651C8">
      <w:pPr>
        <w:spacing w:before="7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937" w:right="529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&lt;?php date_default_timezone_set('</w:t>
      </w:r>
      <w:r>
        <w:rPr>
          <w:rFonts w:ascii="Courier New" w:eastAsia="Courier New" w:hAnsi="Courier New" w:cs="Courier New"/>
          <w:sz w:val="17"/>
          <w:szCs w:val="17"/>
        </w:rPr>
        <w:t>Asia/Jakarta');</w:t>
      </w:r>
    </w:p>
    <w:p w:rsidR="00F651C8" w:rsidRDefault="00A10AE1">
      <w:pPr>
        <w:spacing w:before="12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$seminggu</w:t>
      </w:r>
      <w:r>
        <w:rPr>
          <w:rFonts w:ascii="Courier New" w:eastAsia="Courier New" w:hAnsi="Courier New" w:cs="Courier New"/>
          <w:spacing w:val="-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array("Minggu","Senin","Selasa","Rabu","Kamis","Jumat","Sabtu");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$hari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date("w");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$hari_ini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$seminggu[$hari];</w:t>
      </w:r>
    </w:p>
    <w:p w:rsidR="00F651C8" w:rsidRDefault="00F651C8">
      <w:pPr>
        <w:spacing w:before="9" w:line="180" w:lineRule="exact"/>
        <w:rPr>
          <w:sz w:val="18"/>
          <w:szCs w:val="18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$tgl_sekarang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date("Ymd");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 xml:space="preserve">$tgl_skrg   </w:t>
      </w:r>
      <w:r>
        <w:rPr>
          <w:rFonts w:ascii="Courier New" w:eastAsia="Courier New" w:hAnsi="Courier New" w:cs="Courier New"/>
          <w:spacing w:val="9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date("d");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$bln_sekarang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date("m");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$thn_sekarang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date("Y");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$jam_sekarang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date("H:i:s");</w:t>
      </w:r>
    </w:p>
    <w:p w:rsidR="00F651C8" w:rsidRDefault="00F651C8">
      <w:pPr>
        <w:spacing w:before="9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2967" w:right="2754" w:hanging="20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$nama_bln=array(1=&gt;</w:t>
      </w:r>
      <w:r>
        <w:rPr>
          <w:rFonts w:ascii="Courier New" w:eastAsia="Courier New" w:hAnsi="Courier New" w:cs="Courier New"/>
          <w:spacing w:val="-1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"Januari",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"Februari",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"Maret",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"April",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"Mei", "Juni",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"Juli",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"Agustus",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"September", "Oktober",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"Novembe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r</w:t>
      </w:r>
      <w:r>
        <w:rPr>
          <w:rFonts w:ascii="Courier New" w:eastAsia="Courier New" w:hAnsi="Courier New" w:cs="Courier New"/>
          <w:sz w:val="17"/>
          <w:szCs w:val="17"/>
        </w:rPr>
        <w:t>",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"Desember");</w:t>
      </w:r>
    </w:p>
    <w:p w:rsidR="00F651C8" w:rsidRDefault="00A10AE1">
      <w:pPr>
        <w:spacing w:before="12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?&gt;</w:t>
      </w:r>
    </w:p>
    <w:p w:rsidR="00F651C8" w:rsidRDefault="00F651C8">
      <w:pPr>
        <w:spacing w:before="9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16.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koneksi.php</w:t>
      </w:r>
    </w:p>
    <w:p w:rsidR="00F651C8" w:rsidRDefault="00F651C8">
      <w:pPr>
        <w:spacing w:before="9" w:line="180" w:lineRule="exact"/>
        <w:rPr>
          <w:sz w:val="18"/>
          <w:szCs w:val="18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&lt;?php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$server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"localhost";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$username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"root";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$password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$database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"nitgendbac";</w:t>
      </w:r>
    </w:p>
    <w:p w:rsidR="00F651C8" w:rsidRDefault="00F651C8">
      <w:pPr>
        <w:spacing w:before="9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937" w:right="275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Koneksi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dan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memilih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database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di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server </w:t>
      </w:r>
      <w:r>
        <w:rPr>
          <w:rFonts w:ascii="Courier New" w:eastAsia="Courier New" w:hAnsi="Courier New" w:cs="Courier New"/>
          <w:w w:val="99"/>
          <w:sz w:val="17"/>
          <w:szCs w:val="17"/>
        </w:rPr>
        <w:t>mysql_connect($server,$username,$password)</w:t>
      </w:r>
      <w:r>
        <w:rPr>
          <w:rFonts w:ascii="Courier New" w:eastAsia="Courier New" w:hAnsi="Courier New" w:cs="Courier New"/>
          <w:spacing w:val="1"/>
          <w:w w:val="9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or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die("Koneksi</w:t>
      </w:r>
      <w:r>
        <w:rPr>
          <w:rFonts w:ascii="Courier New" w:eastAsia="Courier New" w:hAnsi="Courier New" w:cs="Courier New"/>
          <w:spacing w:val="-1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gagal"); mysql_select_db($database)</w:t>
      </w:r>
      <w:r>
        <w:rPr>
          <w:rFonts w:ascii="Courier New" w:eastAsia="Courier New" w:hAnsi="Courier New" w:cs="Courier New"/>
          <w:spacing w:val="-2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or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die("Database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tidak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bisa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dibuka");</w:t>
      </w:r>
    </w:p>
    <w:p w:rsidR="00F651C8" w:rsidRDefault="00A10AE1">
      <w:pPr>
        <w:spacing w:before="12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?&gt;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17.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halaman.php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&lt;?php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class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paging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administrator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class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Paging{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Fungsi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mencek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dan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posisi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data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cariPosisi($batas){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if(empty($_GET['halaman'])){</w:t>
      </w:r>
    </w:p>
    <w:p w:rsidR="00F651C8" w:rsidRDefault="00A10AE1">
      <w:pPr>
        <w:spacing w:line="180" w:lineRule="exact"/>
        <w:ind w:left="1595" w:right="7845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$posisi=0;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259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$_GET['halaman']=1;</w:t>
      </w:r>
    </w:p>
    <w:p w:rsidR="00F651C8" w:rsidRDefault="00A10AE1">
      <w:pPr>
        <w:spacing w:before="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}</w:t>
      </w:r>
    </w:p>
    <w:p w:rsidR="00F651C8" w:rsidRDefault="00A10AE1">
      <w:pPr>
        <w:spacing w:line="180" w:lineRule="exact"/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7" w:line="180" w:lineRule="exact"/>
        <w:rPr>
          <w:sz w:val="18"/>
          <w:szCs w:val="18"/>
        </w:rPr>
      </w:pPr>
      <w:r>
        <w:br w:type="column"/>
      </w:r>
    </w:p>
    <w:p w:rsidR="00F651C8" w:rsidRDefault="00F651C8">
      <w:pPr>
        <w:spacing w:line="200" w:lineRule="exact"/>
      </w:pPr>
    </w:p>
    <w:p w:rsidR="00F651C8" w:rsidRDefault="00A10AE1">
      <w:pPr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1445" w:space="183"/>
            <w:col w:w="8892"/>
          </w:cols>
        </w:sectPr>
      </w:pPr>
      <w:r>
        <w:rPr>
          <w:rFonts w:ascii="Courier New" w:eastAsia="Courier New" w:hAnsi="Courier New" w:cs="Courier New"/>
          <w:sz w:val="17"/>
          <w:szCs w:val="17"/>
        </w:rPr>
        <w:t>$posisi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($_GET['halaman'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]</w:t>
      </w:r>
      <w:r>
        <w:rPr>
          <w:rFonts w:ascii="Courier New" w:eastAsia="Courier New" w:hAnsi="Courier New" w:cs="Courier New"/>
          <w:sz w:val="17"/>
          <w:szCs w:val="17"/>
        </w:rPr>
        <w:t>-1)</w:t>
      </w:r>
      <w:r>
        <w:rPr>
          <w:rFonts w:ascii="Courier New" w:eastAsia="Courier New" w:hAnsi="Courier New" w:cs="Courier New"/>
          <w:spacing w:val="-2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$batas;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return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$posisi;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9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937" w:right="539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Fungsi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menghitung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total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 function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jumlahHalaman($jmldata,</w:t>
      </w:r>
      <w:r>
        <w:rPr>
          <w:rFonts w:ascii="Courier New" w:eastAsia="Courier New" w:hAnsi="Courier New" w:cs="Courier New"/>
          <w:spacing w:val="-2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$batas){</w:t>
      </w:r>
    </w:p>
    <w:p w:rsidR="00F651C8" w:rsidRDefault="00A10AE1">
      <w:pPr>
        <w:spacing w:before="12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$jmlhalaman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ceil($jmldata/$batas);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return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9" w:line="260" w:lineRule="exact"/>
        <w:rPr>
          <w:sz w:val="26"/>
          <w:szCs w:val="26"/>
        </w:rPr>
      </w:pPr>
    </w:p>
    <w:p w:rsidR="00F651C8" w:rsidRDefault="00A10AE1">
      <w:pPr>
        <w:spacing w:before="4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Fungsi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1,2,3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(untuk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admin)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navHalaman($halaman_aktif,</w:t>
      </w:r>
      <w:r>
        <w:rPr>
          <w:rFonts w:ascii="Courier New" w:eastAsia="Courier New" w:hAnsi="Courier New" w:cs="Courier New"/>
          <w:spacing w:val="-2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ke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pertama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(first)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dan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sebelumnya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(prev)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if($halaman_aktif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1){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$prev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$halaman_akti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f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-1;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href=$_SERVER[P</w:t>
      </w:r>
      <w:r>
        <w:rPr>
          <w:rFonts w:ascii="Courier New" w:eastAsia="Courier New" w:hAnsi="Courier New" w:cs="Courier New"/>
          <w:spacing w:val="1"/>
          <w:w w:val="99"/>
          <w:position w:val="1"/>
          <w:sz w:val="17"/>
          <w:szCs w:val="17"/>
        </w:rPr>
        <w:t>H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P_SELF]?module=$_GET[module]&amp;halaman=1&gt;&lt;&lt;</w:t>
      </w:r>
      <w:r>
        <w:rPr>
          <w:rFonts w:ascii="Courier New" w:eastAsia="Courier New" w:hAnsi="Courier New" w:cs="Courier New"/>
          <w:spacing w:val="1"/>
          <w:w w:val="9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First&lt;/a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</w:p>
    <w:p w:rsidR="00F651C8" w:rsidRDefault="00A10AE1">
      <w:pPr>
        <w:spacing w:line="237" w:lineRule="auto"/>
        <w:ind w:left="937" w:right="2348" w:firstLine="20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 xml:space="preserve">&lt;a </w:t>
      </w:r>
      <w:r>
        <w:rPr>
          <w:rFonts w:ascii="Courier New" w:eastAsia="Courier New" w:hAnsi="Courier New" w:cs="Courier New"/>
          <w:w w:val="99"/>
          <w:sz w:val="17"/>
          <w:szCs w:val="17"/>
        </w:rPr>
        <w:t>href=$_SERVER[PHP_SELF]?module=$_GET[module]&amp;halaman=$prev&gt;&lt;</w:t>
      </w:r>
      <w:r>
        <w:rPr>
          <w:rFonts w:ascii="Courier New" w:eastAsia="Courier New" w:hAnsi="Courier New" w:cs="Courier New"/>
          <w:spacing w:val="1"/>
          <w:w w:val="9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Prev&lt;/a&gt;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 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A10AE1">
      <w:pPr>
        <w:spacing w:before="5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"&lt;&lt;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First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Prev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4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1,2,3,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...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($halaman_aktif</w:t>
      </w:r>
      <w:r>
        <w:rPr>
          <w:rFonts w:ascii="Courier New" w:eastAsia="Courier New" w:hAnsi="Courier New" w:cs="Courier New"/>
          <w:spacing w:val="-1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3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?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...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for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($i=$halaman_akti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f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-2;</w:t>
      </w:r>
      <w:r>
        <w:rPr>
          <w:rFonts w:ascii="Courier New" w:eastAsia="Courier New" w:hAnsi="Courier New" w:cs="Courier New"/>
          <w:spacing w:val="-2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$i&lt;$halaman_aktif;</w:t>
      </w:r>
      <w:r>
        <w:rPr>
          <w:rFonts w:ascii="Courier New" w:eastAsia="Courier New" w:hAnsi="Courier New" w:cs="Courier New"/>
          <w:spacing w:val="-1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$i++){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($i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1)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continue;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href=$_SERVER[PHP_SELF]?module=$_GET[module]&amp;halaman=$i&gt;$i&lt;/a&gt;</w:t>
      </w:r>
      <w:r>
        <w:rPr>
          <w:rFonts w:ascii="Courier New" w:eastAsia="Courier New" w:hAnsi="Courier New" w:cs="Courier New"/>
          <w:spacing w:val="1"/>
          <w:w w:val="9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5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&lt;b&gt;$halaman_aktif&lt;/b&gt;</w:t>
      </w:r>
      <w:r>
        <w:rPr>
          <w:rFonts w:ascii="Courier New" w:eastAsia="Courier New" w:hAnsi="Courier New" w:cs="Courier New"/>
          <w:spacing w:val="-2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"</w:t>
      </w:r>
      <w:r>
        <w:rPr>
          <w:rFonts w:ascii="Courier New" w:eastAsia="Courier New" w:hAnsi="Courier New" w:cs="Courier New"/>
          <w:sz w:val="17"/>
          <w:szCs w:val="17"/>
        </w:rPr>
        <w:t>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for($i=$halaman_aktif+1;</w:t>
      </w:r>
      <w:r>
        <w:rPr>
          <w:rFonts w:ascii="Courier New" w:eastAsia="Courier New" w:hAnsi="Courier New" w:cs="Courier New"/>
          <w:spacing w:val="-2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$i&lt;($halaman_aktif+3);</w:t>
      </w:r>
      <w:r>
        <w:rPr>
          <w:rFonts w:ascii="Courier New" w:eastAsia="Courier New" w:hAnsi="Courier New" w:cs="Courier New"/>
          <w:spacing w:val="-2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$i++){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if($i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break;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href=$_SERVER[PHP_SELF]?module=$_GET[module]&amp;halaman=$i&gt;$i&lt;/a&gt;</w:t>
      </w:r>
      <w:r>
        <w:rPr>
          <w:rFonts w:ascii="Courier New" w:eastAsia="Courier New" w:hAnsi="Courier New" w:cs="Courier New"/>
          <w:spacing w:val="1"/>
          <w:w w:val="9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6"/>
        <w:ind w:left="937" w:right="2145" w:firstLine="89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($halaman_aktif+2&lt;$jmlhalaman</w:t>
      </w:r>
      <w:r>
        <w:rPr>
          <w:rFonts w:ascii="Courier New" w:eastAsia="Courier New" w:hAnsi="Courier New" w:cs="Courier New"/>
          <w:spacing w:val="-3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?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...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&lt;a </w:t>
      </w:r>
      <w:r>
        <w:rPr>
          <w:rFonts w:ascii="Courier New" w:eastAsia="Courier New" w:hAnsi="Courier New" w:cs="Courier New"/>
          <w:w w:val="99"/>
          <w:sz w:val="17"/>
          <w:szCs w:val="17"/>
        </w:rPr>
        <w:t xml:space="preserve">href=$_SERVER[PHP_SELF]?module=$_GET[module]&amp;halaman=$jmlhalaman&gt;$jmlhala </w:t>
      </w:r>
      <w:r>
        <w:rPr>
          <w:rFonts w:ascii="Courier New" w:eastAsia="Courier New" w:hAnsi="Courier New" w:cs="Courier New"/>
          <w:sz w:val="17"/>
          <w:szCs w:val="17"/>
        </w:rPr>
        <w:t>man&lt;/a&gt;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");</w:t>
      </w:r>
    </w:p>
    <w:p w:rsidR="00F651C8" w:rsidRDefault="00F651C8">
      <w:pPr>
        <w:spacing w:before="9" w:line="180" w:lineRule="exact"/>
        <w:rPr>
          <w:sz w:val="18"/>
          <w:szCs w:val="18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"$angka";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ke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berikutnya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(Next)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dan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terakhir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(Last)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if($halaman_aktif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$next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$halaman_aktif+1;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href=$_SERVER[PHP_SELF]?module=$_GET[module]&amp;halaman=$next&gt;Next</w:t>
      </w:r>
      <w:r>
        <w:rPr>
          <w:rFonts w:ascii="Courier New" w:eastAsia="Courier New" w:hAnsi="Courier New" w:cs="Courier New"/>
          <w:spacing w:val="1"/>
          <w:w w:val="9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&gt;&lt;/a&gt;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</w:p>
    <w:p w:rsidR="00F651C8" w:rsidRDefault="00A10AE1">
      <w:pPr>
        <w:spacing w:line="180" w:lineRule="exact"/>
        <w:ind w:left="306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href=$_SERVER[PHP_SELF]?module=$_GET[module]&amp;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halaman=$jmlhalaman&gt;Last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&gt;&gt;&lt;/a&gt;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A10AE1">
      <w:pPr>
        <w:spacing w:before="5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Next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Last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&gt;&gt;";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return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$link_halaman;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3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class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paging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administrator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(pencarian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berita)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class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Paging9{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Fungsi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mencek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dan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posisi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data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cariPosisi($batas){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if(empty($_GET['halaman'])){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$posisi=0;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$_GET['halaman']=1;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259" w:gutter="0"/>
          <w:cols w:space="720"/>
        </w:sect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F651C8">
      <w:pPr>
        <w:spacing w:line="120" w:lineRule="exact"/>
        <w:rPr>
          <w:sz w:val="12"/>
          <w:szCs w:val="12"/>
        </w:rPr>
      </w:pPr>
    </w:p>
    <w:p w:rsidR="00F651C8" w:rsidRDefault="00A10AE1">
      <w:pPr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else{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2" w:line="100" w:lineRule="exact"/>
        <w:rPr>
          <w:sz w:val="11"/>
          <w:szCs w:val="11"/>
        </w:rPr>
      </w:pPr>
      <w:r>
        <w:br w:type="column"/>
      </w:r>
    </w:p>
    <w:p w:rsidR="00F651C8" w:rsidRDefault="00F651C8">
      <w:pPr>
        <w:spacing w:line="200" w:lineRule="exact"/>
      </w:pPr>
    </w:p>
    <w:p w:rsidR="00F651C8" w:rsidRDefault="00A10AE1">
      <w:pPr>
        <w:rPr>
          <w:rFonts w:ascii="Courier New" w:eastAsia="Courier New" w:hAnsi="Courier New" w:cs="Courier New"/>
          <w:sz w:val="17"/>
          <w:szCs w:val="17"/>
        </w:rPr>
        <w:sectPr w:rsidR="00F651C8">
          <w:footerReference w:type="default" r:id="rId221"/>
          <w:pgSz w:w="12240" w:h="15840"/>
          <w:pgMar w:top="1480" w:right="0" w:bottom="280" w:left="1720" w:header="0" w:footer="1322" w:gutter="0"/>
          <w:cols w:num="2" w:space="720" w:equalWidth="0">
            <w:col w:w="1445" w:space="183"/>
            <w:col w:w="8892"/>
          </w:cols>
        </w:sectPr>
      </w:pPr>
      <w:r>
        <w:rPr>
          <w:rFonts w:ascii="Courier New" w:eastAsia="Courier New" w:hAnsi="Courier New" w:cs="Courier New"/>
          <w:sz w:val="17"/>
          <w:szCs w:val="17"/>
        </w:rPr>
        <w:t>$posisi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($_GET['halaman'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]</w:t>
      </w:r>
      <w:r>
        <w:rPr>
          <w:rFonts w:ascii="Courier New" w:eastAsia="Courier New" w:hAnsi="Courier New" w:cs="Courier New"/>
          <w:sz w:val="17"/>
          <w:szCs w:val="17"/>
        </w:rPr>
        <w:t>-1)</w:t>
      </w:r>
      <w:r>
        <w:rPr>
          <w:rFonts w:ascii="Courier New" w:eastAsia="Courier New" w:hAnsi="Courier New" w:cs="Courier New"/>
          <w:spacing w:val="-2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$batas;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return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$posisi;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9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937" w:right="539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Fungsi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menghitung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total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 function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jumlahHalaman($jmldata,</w:t>
      </w:r>
      <w:r>
        <w:rPr>
          <w:rFonts w:ascii="Courier New" w:eastAsia="Courier New" w:hAnsi="Courier New" w:cs="Courier New"/>
          <w:spacing w:val="-2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$batas){</w:t>
      </w:r>
    </w:p>
    <w:p w:rsidR="00F651C8" w:rsidRDefault="00A10AE1">
      <w:pPr>
        <w:spacing w:before="12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$jmlhalaman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ceil($jmldata/$batas);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return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9" w:line="180" w:lineRule="exact"/>
        <w:rPr>
          <w:sz w:val="18"/>
          <w:szCs w:val="18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Fungsi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1,2,3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(untuk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admin)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navHalaman($halaman_akt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i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f,</w:t>
      </w:r>
      <w:r>
        <w:rPr>
          <w:rFonts w:ascii="Courier New" w:eastAsia="Courier New" w:hAnsi="Courier New" w:cs="Courier New"/>
          <w:spacing w:val="-2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ke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pertama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(first)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dan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sebelumnya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(prev)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if($halaman_aktif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1){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$prev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$halaman_akti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f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-1;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href=$_SERVER[PHP_SELF]?module=$_GET[module]&amp;halaman=1&amp;kata=$_GET[kata]&gt;&lt;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First&lt;/a&gt;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</w:p>
    <w:p w:rsidR="00F651C8" w:rsidRDefault="00A10AE1">
      <w:pPr>
        <w:spacing w:before="6"/>
        <w:ind w:left="937" w:right="2145" w:firstLine="20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 xml:space="preserve">&lt;a </w:t>
      </w:r>
      <w:r>
        <w:rPr>
          <w:rFonts w:ascii="Courier New" w:eastAsia="Courier New" w:hAnsi="Courier New" w:cs="Courier New"/>
          <w:w w:val="99"/>
          <w:sz w:val="17"/>
          <w:szCs w:val="17"/>
        </w:rPr>
        <w:t xml:space="preserve">href=$_SERVER[PHP_SELF]?module=$_GET[module]&amp;halaman=$prev&amp;kata=$_GET[kat </w:t>
      </w:r>
      <w:r>
        <w:rPr>
          <w:rFonts w:ascii="Courier New" w:eastAsia="Courier New" w:hAnsi="Courier New" w:cs="Courier New"/>
          <w:sz w:val="17"/>
          <w:szCs w:val="17"/>
        </w:rPr>
        <w:t>a]</w:t>
      </w:r>
      <w:r>
        <w:rPr>
          <w:rFonts w:ascii="Courier New" w:eastAsia="Courier New" w:hAnsi="Courier New" w:cs="Courier New"/>
          <w:sz w:val="17"/>
          <w:szCs w:val="17"/>
        </w:rPr>
        <w:t>&gt;&lt;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Prev&lt;/a&gt;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A10AE1">
      <w:pPr>
        <w:spacing w:before="5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"&lt;&lt;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First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Prev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4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1,2,3,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...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($halaman_aktif</w:t>
      </w:r>
      <w:r>
        <w:rPr>
          <w:rFonts w:ascii="Courier New" w:eastAsia="Courier New" w:hAnsi="Courier New" w:cs="Courier New"/>
          <w:spacing w:val="-1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3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?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...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for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($i=$ha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l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aman_aktif-2;</w:t>
      </w:r>
      <w:r>
        <w:rPr>
          <w:rFonts w:ascii="Courier New" w:eastAsia="Courier New" w:hAnsi="Courier New" w:cs="Courier New"/>
          <w:spacing w:val="-2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$i&lt;$halaman_aktif;</w:t>
      </w:r>
      <w:r>
        <w:rPr>
          <w:rFonts w:ascii="Courier New" w:eastAsia="Courier New" w:hAnsi="Courier New" w:cs="Courier New"/>
          <w:spacing w:val="-1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$i++){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($i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1)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continue;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href=$_SERVER[PHP_SELF]?module=$_GET[module]&amp;halaman=$i&amp;kata=$_GET[kata]&gt;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$i&lt;/a&gt;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5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&lt;b&gt;$halaman_aktif&lt;/b&gt;</w:t>
      </w:r>
      <w:r>
        <w:rPr>
          <w:rFonts w:ascii="Courier New" w:eastAsia="Courier New" w:hAnsi="Courier New" w:cs="Courier New"/>
          <w:spacing w:val="-2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for($i=$halaman_aktif+1;</w:t>
      </w:r>
      <w:r>
        <w:rPr>
          <w:rFonts w:ascii="Courier New" w:eastAsia="Courier New" w:hAnsi="Courier New" w:cs="Courier New"/>
          <w:spacing w:val="-2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$i&lt;($ha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l</w:t>
      </w:r>
      <w:r>
        <w:rPr>
          <w:rFonts w:ascii="Courier New" w:eastAsia="Courier New" w:hAnsi="Courier New" w:cs="Courier New"/>
          <w:sz w:val="17"/>
          <w:szCs w:val="17"/>
        </w:rPr>
        <w:t>aman_aktif+3);</w:t>
      </w:r>
      <w:r>
        <w:rPr>
          <w:rFonts w:ascii="Courier New" w:eastAsia="Courier New" w:hAnsi="Courier New" w:cs="Courier New"/>
          <w:spacing w:val="-2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$i++){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if($i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break;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href=$_SERVER[PHP_SELF]?module=$_GET[module]&amp;halaman=$i&amp;kata=$_GET[kata]&gt;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$i&lt;/a&gt;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6"/>
        <w:ind w:left="937" w:right="2145" w:firstLine="89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($halaman_aktif+2&lt;$jmlhalaman</w:t>
      </w:r>
      <w:r>
        <w:rPr>
          <w:rFonts w:ascii="Courier New" w:eastAsia="Courier New" w:hAnsi="Courier New" w:cs="Courier New"/>
          <w:spacing w:val="-3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?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...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pacing w:val="2"/>
          <w:sz w:val="17"/>
          <w:szCs w:val="17"/>
        </w:rPr>
        <w:t>&lt;</w:t>
      </w:r>
      <w:r>
        <w:rPr>
          <w:rFonts w:ascii="Courier New" w:eastAsia="Courier New" w:hAnsi="Courier New" w:cs="Courier New"/>
          <w:sz w:val="17"/>
          <w:szCs w:val="17"/>
        </w:rPr>
        <w:t xml:space="preserve">a </w:t>
      </w:r>
      <w:r>
        <w:rPr>
          <w:rFonts w:ascii="Courier New" w:eastAsia="Courier New" w:hAnsi="Courier New" w:cs="Courier New"/>
          <w:w w:val="99"/>
          <w:sz w:val="17"/>
          <w:szCs w:val="17"/>
        </w:rPr>
        <w:t xml:space="preserve">href=$_SERVER[PHP_SELF]?module=$_GET[module]&amp;halaman=$jmlhalaman&amp;kata=$_G </w:t>
      </w:r>
      <w:r>
        <w:rPr>
          <w:rFonts w:ascii="Courier New" w:eastAsia="Courier New" w:hAnsi="Courier New" w:cs="Courier New"/>
          <w:sz w:val="17"/>
          <w:szCs w:val="17"/>
        </w:rPr>
        <w:t>ET[kata]&gt;$jmlhalaman&lt;/a&gt;</w:t>
      </w:r>
      <w:r>
        <w:rPr>
          <w:rFonts w:ascii="Courier New" w:eastAsia="Courier New" w:hAnsi="Courier New" w:cs="Courier New"/>
          <w:spacing w:val="-2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");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"$angka";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ke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berikutnya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(Next)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dan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terakhir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(Last)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if($halaman_aktif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$next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$halaman_akti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f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+1;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href=$_SERVER[PHP_SELF]?module=$_GET[module]&amp;halaman=$next&amp;kata=$_GET[kat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a]&gt;Next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&gt;&lt;/a&gt;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</w:p>
    <w:p w:rsidR="00F651C8" w:rsidRDefault="00A10AE1">
      <w:pPr>
        <w:spacing w:before="6" w:line="237" w:lineRule="auto"/>
        <w:ind w:left="937" w:right="2145" w:firstLine="213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 xml:space="preserve">&lt;a </w:t>
      </w:r>
      <w:r>
        <w:rPr>
          <w:rFonts w:ascii="Courier New" w:eastAsia="Courier New" w:hAnsi="Courier New" w:cs="Courier New"/>
          <w:w w:val="99"/>
          <w:sz w:val="17"/>
          <w:szCs w:val="17"/>
        </w:rPr>
        <w:t xml:space="preserve">href=$_SERVER[PHP_SELF]?module=$_GET[module]&amp;halaman=$jmlhalaman&amp;kata=$_G </w:t>
      </w:r>
      <w:r>
        <w:rPr>
          <w:rFonts w:ascii="Courier New" w:eastAsia="Courier New" w:hAnsi="Courier New" w:cs="Courier New"/>
          <w:sz w:val="17"/>
          <w:szCs w:val="17"/>
        </w:rPr>
        <w:t>ET[kata]&gt;Last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&gt;&gt;&lt;/a&gt;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F651C8">
      <w:pPr>
        <w:spacing w:line="120" w:lineRule="exact"/>
        <w:rPr>
          <w:sz w:val="12"/>
          <w:szCs w:val="12"/>
        </w:rPr>
      </w:pPr>
    </w:p>
    <w:p w:rsidR="00F651C8" w:rsidRDefault="00A10AE1">
      <w:pPr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Next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Last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&gt;&gt;";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return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$link_halaman;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class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paging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berita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(menampilkan</w:t>
      </w:r>
      <w:r>
        <w:rPr>
          <w:rFonts w:ascii="Courier New" w:eastAsia="Courier New" w:hAnsi="Courier New" w:cs="Courier New"/>
          <w:spacing w:val="-1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semua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berita)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class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Paging2{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Fungsi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mencek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dan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posisi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data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cariPosisi($batas){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if(empty($_GET['halberita'])){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$posisi=0;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322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$_GET['halberita']=1;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}</w:t>
      </w:r>
    </w:p>
    <w:p w:rsidR="00F651C8" w:rsidRDefault="00A10AE1">
      <w:pPr>
        <w:spacing w:line="180" w:lineRule="exact"/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9" w:line="180" w:lineRule="exact"/>
        <w:rPr>
          <w:sz w:val="18"/>
          <w:szCs w:val="18"/>
        </w:rPr>
      </w:pPr>
      <w:r>
        <w:br w:type="column"/>
      </w:r>
    </w:p>
    <w:p w:rsidR="00F651C8" w:rsidRDefault="00F651C8">
      <w:pPr>
        <w:spacing w:line="200" w:lineRule="exact"/>
      </w:pPr>
    </w:p>
    <w:p w:rsidR="00F651C8" w:rsidRDefault="00A10AE1">
      <w:pPr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1445" w:space="183"/>
            <w:col w:w="8892"/>
          </w:cols>
        </w:sectPr>
      </w:pPr>
      <w:r>
        <w:rPr>
          <w:rFonts w:ascii="Courier New" w:eastAsia="Courier New" w:hAnsi="Courier New" w:cs="Courier New"/>
          <w:sz w:val="17"/>
          <w:szCs w:val="17"/>
        </w:rPr>
        <w:t>$posisi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($_GET['halberita'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]</w:t>
      </w:r>
      <w:r>
        <w:rPr>
          <w:rFonts w:ascii="Courier New" w:eastAsia="Courier New" w:hAnsi="Courier New" w:cs="Courier New"/>
          <w:sz w:val="17"/>
          <w:szCs w:val="17"/>
        </w:rPr>
        <w:t>-1)</w:t>
      </w:r>
      <w:r>
        <w:rPr>
          <w:rFonts w:ascii="Courier New" w:eastAsia="Courier New" w:hAnsi="Courier New" w:cs="Courier New"/>
          <w:spacing w:val="-2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$batas;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return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$posisi;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9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937" w:right="539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Fungsi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menghitung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total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 function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jumlahHalaman($jmldata,</w:t>
      </w:r>
      <w:r>
        <w:rPr>
          <w:rFonts w:ascii="Courier New" w:eastAsia="Courier New" w:hAnsi="Courier New" w:cs="Courier New"/>
          <w:spacing w:val="-2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$batas){</w:t>
      </w:r>
    </w:p>
    <w:p w:rsidR="00F651C8" w:rsidRDefault="00A10AE1">
      <w:pPr>
        <w:spacing w:before="12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$jmlhalaman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ceil($jmldata/$batas);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return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Fungsi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1,2,3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navHalaman($halaman_aktif,</w:t>
      </w:r>
      <w:r>
        <w:rPr>
          <w:rFonts w:ascii="Courier New" w:eastAsia="Courier New" w:hAnsi="Courier New" w:cs="Courier New"/>
          <w:spacing w:val="-2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ke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pertama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(first)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dan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sebelumnya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(prev)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if($halaman_aktif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1){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$prev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$halaman_akti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f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-1;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href=halberit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a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-1.html&gt;&lt;&lt;</w:t>
      </w:r>
      <w:r>
        <w:rPr>
          <w:rFonts w:ascii="Courier New" w:eastAsia="Courier New" w:hAnsi="Courier New" w:cs="Courier New"/>
          <w:spacing w:val="-2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First&lt;/a&gt;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</w:p>
    <w:p w:rsidR="00F651C8" w:rsidRDefault="00A10AE1">
      <w:pPr>
        <w:spacing w:line="180" w:lineRule="exact"/>
        <w:ind w:left="296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&lt;a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href=halberit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a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-$prev.html&gt;&lt;</w:t>
      </w:r>
      <w:r>
        <w:rPr>
          <w:rFonts w:ascii="Courier New" w:eastAsia="Courier New" w:hAnsi="Courier New" w:cs="Courier New"/>
          <w:spacing w:val="-2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Prev&lt;/a&gt;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}</w:t>
      </w:r>
    </w:p>
    <w:p w:rsidR="00F651C8" w:rsidRDefault="00A10AE1">
      <w:pPr>
        <w:spacing w:line="180" w:lineRule="exact"/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F651C8">
      <w:pPr>
        <w:spacing w:before="9" w:line="180" w:lineRule="exact"/>
        <w:rPr>
          <w:sz w:val="18"/>
          <w:szCs w:val="18"/>
        </w:rPr>
      </w:pP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7" w:line="180" w:lineRule="exact"/>
        <w:rPr>
          <w:sz w:val="18"/>
          <w:szCs w:val="18"/>
        </w:rPr>
      </w:pPr>
      <w:r>
        <w:br w:type="column"/>
      </w:r>
    </w:p>
    <w:p w:rsidR="00F651C8" w:rsidRDefault="00F651C8">
      <w:pPr>
        <w:spacing w:line="200" w:lineRule="exact"/>
      </w:pPr>
    </w:p>
    <w:p w:rsidR="00F651C8" w:rsidRDefault="00A10AE1">
      <w:pPr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1445" w:space="183"/>
            <w:col w:w="8892"/>
          </w:cols>
        </w:sectPr>
      </w:pPr>
      <w:r>
        <w:rPr>
          <w:rFonts w:ascii="Courier New" w:eastAsia="Courier New" w:hAnsi="Courier New" w:cs="Courier New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"&lt;&lt;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First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Prev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";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4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1,2,3,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...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($halaman_aktif</w:t>
      </w:r>
      <w:r>
        <w:rPr>
          <w:rFonts w:ascii="Courier New" w:eastAsia="Courier New" w:hAnsi="Courier New" w:cs="Courier New"/>
          <w:spacing w:val="-1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3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?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...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for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($i=$halaman_akti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f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-2;</w:t>
      </w:r>
      <w:r>
        <w:rPr>
          <w:rFonts w:ascii="Courier New" w:eastAsia="Courier New" w:hAnsi="Courier New" w:cs="Courier New"/>
          <w:spacing w:val="-2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$i&lt;$halaman_aktif;</w:t>
      </w:r>
      <w:r>
        <w:rPr>
          <w:rFonts w:ascii="Courier New" w:eastAsia="Courier New" w:hAnsi="Courier New" w:cs="Courier New"/>
          <w:spacing w:val="-1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$i++){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($i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1)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continue;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href=halberit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a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-$i.html&gt;$i&lt;/a&gt;</w:t>
      </w:r>
      <w:r>
        <w:rPr>
          <w:rFonts w:ascii="Courier New" w:eastAsia="Courier New" w:hAnsi="Courier New" w:cs="Courier New"/>
          <w:spacing w:val="-3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before="5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&lt;b&gt;$halaman_aktif&lt;/b&gt;</w:t>
      </w:r>
      <w:r>
        <w:rPr>
          <w:rFonts w:ascii="Courier New" w:eastAsia="Courier New" w:hAnsi="Courier New" w:cs="Courier New"/>
          <w:spacing w:val="-2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for($i=$halaman_aktif+1;</w:t>
      </w:r>
      <w:r>
        <w:rPr>
          <w:rFonts w:ascii="Courier New" w:eastAsia="Courier New" w:hAnsi="Courier New" w:cs="Courier New"/>
          <w:spacing w:val="-2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$i&lt;($halaman_aktif+3);</w:t>
      </w:r>
      <w:r>
        <w:rPr>
          <w:rFonts w:ascii="Courier New" w:eastAsia="Courier New" w:hAnsi="Courier New" w:cs="Courier New"/>
          <w:spacing w:val="-2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$i++){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if($i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break;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href=halberit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a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-$i.html&gt;$i&lt;/a&gt;</w:t>
      </w:r>
      <w:r>
        <w:rPr>
          <w:rFonts w:ascii="Courier New" w:eastAsia="Courier New" w:hAnsi="Courier New" w:cs="Courier New"/>
          <w:spacing w:val="-3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before="5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($halaman_aktif+2&lt;$jmlhalaman</w:t>
      </w:r>
      <w:r>
        <w:rPr>
          <w:rFonts w:ascii="Courier New" w:eastAsia="Courier New" w:hAnsi="Courier New" w:cs="Courier New"/>
          <w:spacing w:val="-3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?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...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&lt;a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sz w:val="17"/>
          <w:szCs w:val="17"/>
        </w:rPr>
        <w:t>href=halberita-$jmlhalaman.html&gt;$jmlhalaman&lt;/a&gt;</w:t>
      </w:r>
      <w:r>
        <w:rPr>
          <w:rFonts w:ascii="Courier New" w:eastAsia="Courier New" w:hAnsi="Courier New" w:cs="Courier New"/>
          <w:spacing w:val="1"/>
          <w:w w:val="9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");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"$angka";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ke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berikutnya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(Next)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dan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terakhir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(Last)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if($halam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a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n_aktif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$next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$halaman_aktif+1;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&lt;a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href=halberit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a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-$next.html&gt;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Next</w:t>
      </w:r>
      <w:r>
        <w:rPr>
          <w:rFonts w:ascii="Courier New" w:eastAsia="Courier New" w:hAnsi="Courier New" w:cs="Courier New"/>
          <w:spacing w:val="-3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&gt;&lt;/a&gt;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</w:p>
    <w:p w:rsidR="00F651C8" w:rsidRDefault="00A10AE1">
      <w:pPr>
        <w:spacing w:line="180" w:lineRule="exact"/>
        <w:ind w:left="3069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&lt;a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href=halberit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a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-$jmlhalaman.html&gt;Last</w:t>
      </w:r>
      <w:r>
        <w:rPr>
          <w:rFonts w:ascii="Courier New" w:eastAsia="Courier New" w:hAnsi="Courier New" w:cs="Courier New"/>
          <w:spacing w:val="-3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&gt;&gt;&lt;/a&gt;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F651C8">
      <w:pPr>
        <w:spacing w:line="120" w:lineRule="exact"/>
        <w:rPr>
          <w:sz w:val="12"/>
          <w:szCs w:val="12"/>
        </w:rPr>
      </w:pPr>
    </w:p>
    <w:p w:rsidR="00F651C8" w:rsidRDefault="00A10AE1">
      <w:pPr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else{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2" w:line="100" w:lineRule="exact"/>
        <w:rPr>
          <w:sz w:val="11"/>
          <w:szCs w:val="11"/>
        </w:rPr>
      </w:pPr>
      <w:r>
        <w:br w:type="column"/>
      </w:r>
    </w:p>
    <w:p w:rsidR="00F651C8" w:rsidRDefault="00F651C8">
      <w:pPr>
        <w:spacing w:line="200" w:lineRule="exact"/>
      </w:pPr>
    </w:p>
    <w:p w:rsidR="00F651C8" w:rsidRDefault="00A10AE1">
      <w:pPr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322" w:gutter="0"/>
          <w:cols w:num="2" w:space="720" w:equalWidth="0">
            <w:col w:w="1445" w:space="183"/>
            <w:col w:w="8892"/>
          </w:cols>
        </w:sectPr>
      </w:pPr>
      <w:r>
        <w:rPr>
          <w:rFonts w:ascii="Courier New" w:eastAsia="Courier New" w:hAnsi="Courier New" w:cs="Courier New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Next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Last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&gt;&gt;";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return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$link_halaman;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3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class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paging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kategori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(menampilkan</w:t>
      </w:r>
      <w:r>
        <w:rPr>
          <w:rFonts w:ascii="Courier New" w:eastAsia="Courier New" w:hAnsi="Courier New" w:cs="Courier New"/>
          <w:spacing w:val="-1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berita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per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kategori)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class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Paging3{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cariPosisi($batas){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if(empty($_GET['halkategori'])){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$posisi=0;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$_GET['halkategori']=1;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}</w:t>
      </w:r>
    </w:p>
    <w:p w:rsidR="00F651C8" w:rsidRDefault="00A10AE1">
      <w:pPr>
        <w:spacing w:line="180" w:lineRule="exact"/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9" w:line="180" w:lineRule="exact"/>
        <w:rPr>
          <w:sz w:val="18"/>
          <w:szCs w:val="18"/>
        </w:rPr>
      </w:pPr>
      <w:r>
        <w:br w:type="column"/>
      </w:r>
    </w:p>
    <w:p w:rsidR="00F651C8" w:rsidRDefault="00F651C8">
      <w:pPr>
        <w:spacing w:line="200" w:lineRule="exact"/>
      </w:pPr>
    </w:p>
    <w:p w:rsidR="00F651C8" w:rsidRDefault="00A10AE1">
      <w:pPr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1445" w:space="183"/>
            <w:col w:w="8892"/>
          </w:cols>
        </w:sectPr>
      </w:pPr>
      <w:r>
        <w:rPr>
          <w:rFonts w:ascii="Courier New" w:eastAsia="Courier New" w:hAnsi="Courier New" w:cs="Courier New"/>
          <w:sz w:val="17"/>
          <w:szCs w:val="17"/>
        </w:rPr>
        <w:t>$posisi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($_GET['halkategori'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]</w:t>
      </w:r>
      <w:r>
        <w:rPr>
          <w:rFonts w:ascii="Courier New" w:eastAsia="Courier New" w:hAnsi="Courier New" w:cs="Courier New"/>
          <w:sz w:val="17"/>
          <w:szCs w:val="17"/>
        </w:rPr>
        <w:t>-1)</w:t>
      </w:r>
      <w:r>
        <w:rPr>
          <w:rFonts w:ascii="Courier New" w:eastAsia="Courier New" w:hAnsi="Courier New" w:cs="Courier New"/>
          <w:spacing w:val="-2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$batas;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return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$posisi;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9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937" w:right="539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Fungsi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menghitung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total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 function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jumlahHalaman($jmldata,</w:t>
      </w:r>
      <w:r>
        <w:rPr>
          <w:rFonts w:ascii="Courier New" w:eastAsia="Courier New" w:hAnsi="Courier New" w:cs="Courier New"/>
          <w:spacing w:val="-2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$batas){</w:t>
      </w:r>
    </w:p>
    <w:p w:rsidR="00F651C8" w:rsidRDefault="00A10AE1">
      <w:pPr>
        <w:spacing w:before="12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$jmlhalaman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ceil($jmldata/$batas);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return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Fungsi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1,2,3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navHalaman($halaman_aktif,</w:t>
      </w:r>
      <w:r>
        <w:rPr>
          <w:rFonts w:ascii="Courier New" w:eastAsia="Courier New" w:hAnsi="Courier New" w:cs="Courier New"/>
          <w:spacing w:val="-2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ke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pertama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(first)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dan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sebelumnya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(prev)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if($halaman_aktif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1){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$prev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$halaman_akti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f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-1;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href=halkategor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i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-$_GET[id]-1.html&gt;&lt;&lt;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First&lt;/a&gt;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</w:p>
    <w:p w:rsidR="00F651C8" w:rsidRDefault="00F651C8">
      <w:pPr>
        <w:spacing w:before="5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5"/>
        <w:ind w:left="1340"/>
        <w:rPr>
          <w:rFonts w:ascii="Courier New" w:eastAsia="Courier New" w:hAnsi="Courier New" w:cs="Courier New"/>
          <w:sz w:val="17"/>
          <w:szCs w:val="17"/>
        </w:rPr>
      </w:pPr>
      <w:r>
        <w:br w:type="column"/>
      </w:r>
      <w:r>
        <w:rPr>
          <w:rFonts w:ascii="Courier New" w:eastAsia="Courier New" w:hAnsi="Courier New" w:cs="Courier New"/>
          <w:sz w:val="17"/>
          <w:szCs w:val="17"/>
        </w:rPr>
        <w:lastRenderedPageBreak/>
        <w:t>&lt;a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href=halkategor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i</w:t>
      </w:r>
      <w:r>
        <w:rPr>
          <w:rFonts w:ascii="Courier New" w:eastAsia="Courier New" w:hAnsi="Courier New" w:cs="Courier New"/>
          <w:sz w:val="17"/>
          <w:szCs w:val="17"/>
        </w:rPr>
        <w:t>-$_GET[id]-$prev.html&gt;&lt;</w:t>
      </w:r>
      <w:r>
        <w:rPr>
          <w:rFonts w:ascii="Courier New" w:eastAsia="Courier New" w:hAnsi="Courier New" w:cs="Courier New"/>
          <w:spacing w:val="-4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Prev&lt;/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a</w:t>
      </w:r>
      <w:r>
        <w:rPr>
          <w:rFonts w:ascii="Courier New" w:eastAsia="Courier New" w:hAnsi="Courier New" w:cs="Courier New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</w:p>
    <w:p w:rsidR="00F651C8" w:rsidRDefault="00F651C8">
      <w:pPr>
        <w:spacing w:before="2" w:line="160" w:lineRule="exact"/>
        <w:rPr>
          <w:sz w:val="17"/>
          <w:szCs w:val="17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1445" w:space="183"/>
            <w:col w:w="8892"/>
          </w:cols>
        </w:sectPr>
      </w:pPr>
      <w:r>
        <w:rPr>
          <w:rFonts w:ascii="Courier New" w:eastAsia="Courier New" w:hAnsi="Courier New" w:cs="Courier New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"&lt;&lt;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First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Prev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";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4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1,2,3,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...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($halaman_aktif</w:t>
      </w:r>
      <w:r>
        <w:rPr>
          <w:rFonts w:ascii="Courier New" w:eastAsia="Courier New" w:hAnsi="Courier New" w:cs="Courier New"/>
          <w:spacing w:val="-1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3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?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...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for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($i=$halaman_akti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f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-2;</w:t>
      </w:r>
      <w:r>
        <w:rPr>
          <w:rFonts w:ascii="Courier New" w:eastAsia="Courier New" w:hAnsi="Courier New" w:cs="Courier New"/>
          <w:spacing w:val="-2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$i&lt;$halaman_aktif;</w:t>
      </w:r>
      <w:r>
        <w:rPr>
          <w:rFonts w:ascii="Courier New" w:eastAsia="Courier New" w:hAnsi="Courier New" w:cs="Courier New"/>
          <w:spacing w:val="-1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$i++){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($i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1)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continue;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href=halkategor</w:t>
      </w:r>
      <w:r>
        <w:rPr>
          <w:rFonts w:ascii="Courier New" w:eastAsia="Courier New" w:hAnsi="Courier New" w:cs="Courier New"/>
          <w:spacing w:val="1"/>
          <w:w w:val="99"/>
          <w:position w:val="1"/>
          <w:sz w:val="17"/>
          <w:szCs w:val="17"/>
        </w:rPr>
        <w:t>i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-$_GET[id]-$i.html&gt;$i&lt;/a&gt;</w:t>
      </w:r>
      <w:r>
        <w:rPr>
          <w:rFonts w:ascii="Courier New" w:eastAsia="Courier New" w:hAnsi="Courier New" w:cs="Courier New"/>
          <w:spacing w:val="1"/>
          <w:w w:val="9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before="5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&lt;b&gt;$halaman_aktif&lt;/b&gt;</w:t>
      </w:r>
      <w:r>
        <w:rPr>
          <w:rFonts w:ascii="Courier New" w:eastAsia="Courier New" w:hAnsi="Courier New" w:cs="Courier New"/>
          <w:spacing w:val="-2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for($i=$halaman_aktif+1;</w:t>
      </w:r>
      <w:r>
        <w:rPr>
          <w:rFonts w:ascii="Courier New" w:eastAsia="Courier New" w:hAnsi="Courier New" w:cs="Courier New"/>
          <w:spacing w:val="-2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$i&lt;($halaman_aktif+3);</w:t>
      </w:r>
      <w:r>
        <w:rPr>
          <w:rFonts w:ascii="Courier New" w:eastAsia="Courier New" w:hAnsi="Courier New" w:cs="Courier New"/>
          <w:spacing w:val="-2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$i++){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if($i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break;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href=halkategor</w:t>
      </w:r>
      <w:r>
        <w:rPr>
          <w:rFonts w:ascii="Courier New" w:eastAsia="Courier New" w:hAnsi="Courier New" w:cs="Courier New"/>
          <w:spacing w:val="1"/>
          <w:w w:val="99"/>
          <w:position w:val="1"/>
          <w:sz w:val="17"/>
          <w:szCs w:val="17"/>
        </w:rPr>
        <w:t>i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-$_GET[id]-$i.html&gt;$i&lt;/a&gt;</w:t>
      </w:r>
      <w:r>
        <w:rPr>
          <w:rFonts w:ascii="Courier New" w:eastAsia="Courier New" w:hAnsi="Courier New" w:cs="Courier New"/>
          <w:spacing w:val="1"/>
          <w:w w:val="9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before="5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($halaman_aktif+2&lt;$jmlhalaman</w:t>
      </w:r>
      <w:r>
        <w:rPr>
          <w:rFonts w:ascii="Courier New" w:eastAsia="Courier New" w:hAnsi="Courier New" w:cs="Courier New"/>
          <w:spacing w:val="-3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?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...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&lt;a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sz w:val="17"/>
          <w:szCs w:val="17"/>
        </w:rPr>
        <w:t>href=halkategor</w:t>
      </w:r>
      <w:r>
        <w:rPr>
          <w:rFonts w:ascii="Courier New" w:eastAsia="Courier New" w:hAnsi="Courier New" w:cs="Courier New"/>
          <w:spacing w:val="1"/>
          <w:w w:val="99"/>
          <w:sz w:val="17"/>
          <w:szCs w:val="17"/>
        </w:rPr>
        <w:t>i</w:t>
      </w:r>
      <w:r>
        <w:rPr>
          <w:rFonts w:ascii="Courier New" w:eastAsia="Courier New" w:hAnsi="Courier New" w:cs="Courier New"/>
          <w:w w:val="99"/>
          <w:sz w:val="17"/>
          <w:szCs w:val="17"/>
        </w:rPr>
        <w:t>-$_GET[id]-$jmlhalaman.html&gt;$jmlhalaman&lt;/a&gt;</w:t>
      </w:r>
      <w:r>
        <w:rPr>
          <w:rFonts w:ascii="Courier New" w:eastAsia="Courier New" w:hAnsi="Courier New" w:cs="Courier New"/>
          <w:spacing w:val="1"/>
          <w:w w:val="9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");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"$angka";</w:t>
      </w:r>
    </w:p>
    <w:p w:rsidR="00F651C8" w:rsidRDefault="00F651C8">
      <w:pPr>
        <w:spacing w:before="9" w:line="180" w:lineRule="exact"/>
        <w:rPr>
          <w:sz w:val="18"/>
          <w:szCs w:val="18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ke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berikutnya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(Next)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dan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terakhir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(Last)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if($halaman_aktif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$next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$halaman_aktif+1;</w:t>
      </w:r>
    </w:p>
    <w:p w:rsidR="00F651C8" w:rsidRDefault="00F651C8">
      <w:pPr>
        <w:spacing w:line="120" w:lineRule="exact"/>
        <w:rPr>
          <w:sz w:val="12"/>
          <w:szCs w:val="12"/>
        </w:rPr>
      </w:pPr>
    </w:p>
    <w:p w:rsidR="00F651C8" w:rsidRDefault="00A10AE1">
      <w:pPr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&lt;a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href=halkategor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i</w:t>
      </w:r>
      <w:r>
        <w:rPr>
          <w:rFonts w:ascii="Courier New" w:eastAsia="Courier New" w:hAnsi="Courier New" w:cs="Courier New"/>
          <w:sz w:val="17"/>
          <w:szCs w:val="17"/>
        </w:rPr>
        <w:t>-$_GET[id]-$next.html&gt;Next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322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&gt;&lt;/a&gt;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</w:p>
    <w:p w:rsidR="00F651C8" w:rsidRDefault="00F651C8">
      <w:pPr>
        <w:spacing w:before="7" w:line="180" w:lineRule="exact"/>
        <w:rPr>
          <w:sz w:val="19"/>
          <w:szCs w:val="19"/>
        </w:rPr>
      </w:pPr>
    </w:p>
    <w:p w:rsidR="00F651C8" w:rsidRDefault="00A10AE1">
      <w:pPr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&gt;&gt;&lt;/a&gt;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";</w:t>
      </w:r>
    </w:p>
    <w:p w:rsidR="00F651C8" w:rsidRDefault="00A10AE1">
      <w:pPr>
        <w:spacing w:line="180" w:lineRule="exact"/>
        <w:ind w:left="904" w:right="779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A10AE1">
      <w:pPr>
        <w:spacing w:before="5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1851" w:space="1218"/>
            <w:col w:w="7451"/>
          </w:cols>
        </w:sectPr>
      </w:pPr>
      <w:r>
        <w:br w:type="column"/>
      </w:r>
      <w:r>
        <w:rPr>
          <w:rFonts w:ascii="Courier New" w:eastAsia="Courier New" w:hAnsi="Courier New" w:cs="Courier New"/>
          <w:sz w:val="17"/>
          <w:szCs w:val="17"/>
        </w:rPr>
        <w:lastRenderedPageBreak/>
        <w:t>&lt;a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href=halkategor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i</w:t>
      </w:r>
      <w:r>
        <w:rPr>
          <w:rFonts w:ascii="Courier New" w:eastAsia="Courier New" w:hAnsi="Courier New" w:cs="Courier New"/>
          <w:sz w:val="17"/>
          <w:szCs w:val="17"/>
        </w:rPr>
        <w:t>-$_GET[id]-$jmlhalaman.html&gt;Last</w:t>
      </w:r>
    </w:p>
    <w:p w:rsidR="00F651C8" w:rsidRDefault="00A10AE1">
      <w:pPr>
        <w:spacing w:before="5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Next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Last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&gt;&gt;";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return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$link_halaman;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class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paging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agenda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(menampilkan</w:t>
      </w:r>
      <w:r>
        <w:rPr>
          <w:rFonts w:ascii="Courier New" w:eastAsia="Courier New" w:hAnsi="Courier New" w:cs="Courier New"/>
          <w:spacing w:val="-1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semua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agenda)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class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Paging4{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Fungsi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mencek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dan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posisi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data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cariPosisi($batas){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if(empty($_GET['halagenda'])){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$posisi=0;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$_GET['halagenda']=1;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}</w:t>
      </w:r>
    </w:p>
    <w:p w:rsidR="00F651C8" w:rsidRDefault="00A10AE1">
      <w:pPr>
        <w:spacing w:line="180" w:lineRule="exact"/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9" w:line="180" w:lineRule="exact"/>
        <w:rPr>
          <w:sz w:val="18"/>
          <w:szCs w:val="18"/>
        </w:rPr>
      </w:pPr>
      <w:r>
        <w:br w:type="column"/>
      </w:r>
    </w:p>
    <w:p w:rsidR="00F651C8" w:rsidRDefault="00F651C8">
      <w:pPr>
        <w:spacing w:line="200" w:lineRule="exact"/>
      </w:pPr>
    </w:p>
    <w:p w:rsidR="00F651C8" w:rsidRDefault="00A10AE1">
      <w:pPr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1445" w:space="183"/>
            <w:col w:w="8892"/>
          </w:cols>
        </w:sectPr>
      </w:pPr>
      <w:r>
        <w:rPr>
          <w:rFonts w:ascii="Courier New" w:eastAsia="Courier New" w:hAnsi="Courier New" w:cs="Courier New"/>
          <w:sz w:val="17"/>
          <w:szCs w:val="17"/>
        </w:rPr>
        <w:t>$posisi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($_GET['halage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n</w:t>
      </w:r>
      <w:r>
        <w:rPr>
          <w:rFonts w:ascii="Courier New" w:eastAsia="Courier New" w:hAnsi="Courier New" w:cs="Courier New"/>
          <w:sz w:val="17"/>
          <w:szCs w:val="17"/>
        </w:rPr>
        <w:t>da</w:t>
      </w:r>
      <w:r>
        <w:rPr>
          <w:rFonts w:ascii="Courier New" w:eastAsia="Courier New" w:hAnsi="Courier New" w:cs="Courier New"/>
          <w:sz w:val="17"/>
          <w:szCs w:val="17"/>
        </w:rPr>
        <w:t>']-1)</w:t>
      </w:r>
      <w:r>
        <w:rPr>
          <w:rFonts w:ascii="Courier New" w:eastAsia="Courier New" w:hAnsi="Courier New" w:cs="Courier New"/>
          <w:spacing w:val="-2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$batas;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return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$posisi;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9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937" w:right="539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Fungsi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menghitung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total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 function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jumlahHalaman($jmldata,</w:t>
      </w:r>
      <w:r>
        <w:rPr>
          <w:rFonts w:ascii="Courier New" w:eastAsia="Courier New" w:hAnsi="Courier New" w:cs="Courier New"/>
          <w:spacing w:val="-2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$batas){</w:t>
      </w:r>
    </w:p>
    <w:p w:rsidR="00F651C8" w:rsidRDefault="00A10AE1">
      <w:pPr>
        <w:spacing w:before="12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$jmlhalaman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ceil($jmldata/$batas);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return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Fungsi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1,2,3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navHalaman($halaman_aktif,</w:t>
      </w:r>
      <w:r>
        <w:rPr>
          <w:rFonts w:ascii="Courier New" w:eastAsia="Courier New" w:hAnsi="Courier New" w:cs="Courier New"/>
          <w:spacing w:val="-2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"";</w:t>
      </w:r>
    </w:p>
    <w:p w:rsidR="00F651C8" w:rsidRDefault="00F651C8">
      <w:pPr>
        <w:spacing w:before="9" w:line="180" w:lineRule="exact"/>
        <w:rPr>
          <w:sz w:val="18"/>
          <w:szCs w:val="18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ke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pertama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(first)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dan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sebelumnya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(prev)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if($halaman_aktif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1){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$prev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$halaman_akti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f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-1;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href=halagend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a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-1.html&gt;&lt;&lt;</w:t>
      </w:r>
      <w:r>
        <w:rPr>
          <w:rFonts w:ascii="Courier New" w:eastAsia="Courier New" w:hAnsi="Courier New" w:cs="Courier New"/>
          <w:spacing w:val="-2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First&lt;/a&gt;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</w:p>
    <w:p w:rsidR="00F651C8" w:rsidRDefault="00A10AE1">
      <w:pPr>
        <w:spacing w:line="180" w:lineRule="exact"/>
        <w:ind w:left="296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&lt;a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href=halagend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a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-$prev.html&gt;&lt;</w:t>
      </w:r>
      <w:r>
        <w:rPr>
          <w:rFonts w:ascii="Courier New" w:eastAsia="Courier New" w:hAnsi="Courier New" w:cs="Courier New"/>
          <w:spacing w:val="-2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r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ev&lt;/a&gt;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}</w:t>
      </w:r>
    </w:p>
    <w:p w:rsidR="00F651C8" w:rsidRDefault="00A10AE1">
      <w:pPr>
        <w:spacing w:line="180" w:lineRule="exact"/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9" w:line="180" w:lineRule="exact"/>
        <w:rPr>
          <w:sz w:val="18"/>
          <w:szCs w:val="18"/>
        </w:rPr>
      </w:pPr>
      <w:r>
        <w:br w:type="column"/>
      </w:r>
    </w:p>
    <w:p w:rsidR="00F651C8" w:rsidRDefault="00F651C8">
      <w:pPr>
        <w:spacing w:line="200" w:lineRule="exact"/>
      </w:pPr>
    </w:p>
    <w:p w:rsidR="00F651C8" w:rsidRDefault="00A10AE1">
      <w:pPr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1445" w:space="183"/>
            <w:col w:w="8892"/>
          </w:cols>
        </w:sectPr>
      </w:pPr>
      <w:r>
        <w:rPr>
          <w:rFonts w:ascii="Courier New" w:eastAsia="Courier New" w:hAnsi="Courier New" w:cs="Courier New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"&lt;&lt;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First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Prev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";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4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1,2,3,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...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($halaman_aktif</w:t>
      </w:r>
      <w:r>
        <w:rPr>
          <w:rFonts w:ascii="Courier New" w:eastAsia="Courier New" w:hAnsi="Courier New" w:cs="Courier New"/>
          <w:spacing w:val="-1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3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?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...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for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($i=$halaman_akti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f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-2;</w:t>
      </w:r>
      <w:r>
        <w:rPr>
          <w:rFonts w:ascii="Courier New" w:eastAsia="Courier New" w:hAnsi="Courier New" w:cs="Courier New"/>
          <w:spacing w:val="-2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$i&lt;$halaman_aktif;</w:t>
      </w:r>
      <w:r>
        <w:rPr>
          <w:rFonts w:ascii="Courier New" w:eastAsia="Courier New" w:hAnsi="Courier New" w:cs="Courier New"/>
          <w:spacing w:val="-1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$i++){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($i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1)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continue;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href=halagend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a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-$i.html&gt;$i&lt;/a&gt;</w:t>
      </w:r>
      <w:r>
        <w:rPr>
          <w:rFonts w:ascii="Courier New" w:eastAsia="Courier New" w:hAnsi="Courier New" w:cs="Courier New"/>
          <w:spacing w:val="-3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before="5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&lt;b&gt;$halaman_aktif&lt;/b&gt;</w:t>
      </w:r>
      <w:r>
        <w:rPr>
          <w:rFonts w:ascii="Courier New" w:eastAsia="Courier New" w:hAnsi="Courier New" w:cs="Courier New"/>
          <w:spacing w:val="-2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for($i=$halaman_aktif+1;</w:t>
      </w:r>
      <w:r>
        <w:rPr>
          <w:rFonts w:ascii="Courier New" w:eastAsia="Courier New" w:hAnsi="Courier New" w:cs="Courier New"/>
          <w:spacing w:val="-2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$i&lt;($halaman_aktif+3);</w:t>
      </w:r>
      <w:r>
        <w:rPr>
          <w:rFonts w:ascii="Courier New" w:eastAsia="Courier New" w:hAnsi="Courier New" w:cs="Courier New"/>
          <w:spacing w:val="-2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$i++){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if($i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break;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href=halagend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a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-$i.html&gt;$i&lt;/a&gt;</w:t>
      </w:r>
      <w:r>
        <w:rPr>
          <w:rFonts w:ascii="Courier New" w:eastAsia="Courier New" w:hAnsi="Courier New" w:cs="Courier New"/>
          <w:spacing w:val="-3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before="5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($halaman_aktif+2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</w:t>
      </w:r>
      <w:r>
        <w:rPr>
          <w:rFonts w:ascii="Courier New" w:eastAsia="Courier New" w:hAnsi="Courier New" w:cs="Courier New"/>
          <w:spacing w:val="-3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?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...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&lt;a</w:t>
      </w:r>
    </w:p>
    <w:p w:rsidR="00F651C8" w:rsidRDefault="00A10AE1">
      <w:pPr>
        <w:spacing w:before="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sz w:val="17"/>
          <w:szCs w:val="17"/>
        </w:rPr>
        <w:t>href=halagenda-$jmlhalaman.html&gt;$jmlhalaman&lt;/a&gt;</w:t>
      </w:r>
      <w:r>
        <w:rPr>
          <w:rFonts w:ascii="Courier New" w:eastAsia="Courier New" w:hAnsi="Courier New" w:cs="Courier New"/>
          <w:spacing w:val="1"/>
          <w:w w:val="9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");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"$angka";</w:t>
      </w:r>
    </w:p>
    <w:p w:rsidR="00F651C8" w:rsidRDefault="00F651C8">
      <w:pPr>
        <w:spacing w:before="9" w:line="260" w:lineRule="exact"/>
        <w:rPr>
          <w:sz w:val="26"/>
          <w:szCs w:val="26"/>
        </w:rPr>
      </w:pPr>
    </w:p>
    <w:p w:rsidR="00F651C8" w:rsidRDefault="00A10AE1">
      <w:pPr>
        <w:spacing w:before="4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ke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berikutnya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(Next)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dan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terakhir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(Last)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if($halaman_aktif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$next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$halaman_aktif+1;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&lt;a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href=halagenda-$next.html&gt;Next</w:t>
      </w:r>
      <w:r>
        <w:rPr>
          <w:rFonts w:ascii="Courier New" w:eastAsia="Courier New" w:hAnsi="Courier New" w:cs="Courier New"/>
          <w:spacing w:val="-3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&gt;&lt;/a&gt;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</w:p>
    <w:p w:rsidR="00F651C8" w:rsidRDefault="00A10AE1">
      <w:pPr>
        <w:spacing w:line="180" w:lineRule="exact"/>
        <w:ind w:left="3069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322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&lt;a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href=halagend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a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-$jmlhalaman.html&gt;Last</w:t>
      </w:r>
      <w:r>
        <w:rPr>
          <w:rFonts w:ascii="Courier New" w:eastAsia="Courier New" w:hAnsi="Courier New" w:cs="Courier New"/>
          <w:spacing w:val="-3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&gt;&gt;&lt;/a&gt;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}</w:t>
      </w:r>
    </w:p>
    <w:p w:rsidR="00F651C8" w:rsidRDefault="00A10AE1">
      <w:pPr>
        <w:spacing w:line="180" w:lineRule="exact"/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9" w:line="180" w:lineRule="exact"/>
        <w:rPr>
          <w:sz w:val="18"/>
          <w:szCs w:val="18"/>
        </w:rPr>
      </w:pPr>
      <w:r>
        <w:br w:type="column"/>
      </w:r>
    </w:p>
    <w:p w:rsidR="00F651C8" w:rsidRDefault="00F651C8">
      <w:pPr>
        <w:spacing w:line="200" w:lineRule="exact"/>
      </w:pPr>
    </w:p>
    <w:p w:rsidR="00F651C8" w:rsidRDefault="00A10AE1">
      <w:pPr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1445" w:space="183"/>
            <w:col w:w="8892"/>
          </w:cols>
        </w:sectPr>
      </w:pPr>
      <w:r>
        <w:rPr>
          <w:rFonts w:ascii="Courier New" w:eastAsia="Courier New" w:hAnsi="Courier New" w:cs="Courier New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Next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Last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&gt;&gt;";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return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$link_halaman;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3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class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paging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download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(menampilkan</w:t>
      </w:r>
      <w:r>
        <w:rPr>
          <w:rFonts w:ascii="Courier New" w:eastAsia="Courier New" w:hAnsi="Courier New" w:cs="Courier New"/>
          <w:spacing w:val="-1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semua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download)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class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Paging5{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Fungsi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mencek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dan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posisi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data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cariPosisi($batas){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if(empty($_GET['haldownload'])){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$posisi=0;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$_GET['haldownload']=1;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}</w:t>
      </w:r>
    </w:p>
    <w:p w:rsidR="00F651C8" w:rsidRDefault="00A10AE1">
      <w:pPr>
        <w:spacing w:line="180" w:lineRule="exact"/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9" w:line="180" w:lineRule="exact"/>
        <w:rPr>
          <w:sz w:val="18"/>
          <w:szCs w:val="18"/>
        </w:rPr>
      </w:pPr>
      <w:r>
        <w:br w:type="column"/>
      </w:r>
    </w:p>
    <w:p w:rsidR="00F651C8" w:rsidRDefault="00F651C8">
      <w:pPr>
        <w:spacing w:line="200" w:lineRule="exact"/>
      </w:pPr>
    </w:p>
    <w:p w:rsidR="00F651C8" w:rsidRDefault="00A10AE1">
      <w:pPr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1445" w:space="183"/>
            <w:col w:w="8892"/>
          </w:cols>
        </w:sectPr>
      </w:pPr>
      <w:r>
        <w:rPr>
          <w:rFonts w:ascii="Courier New" w:eastAsia="Courier New" w:hAnsi="Courier New" w:cs="Courier New"/>
          <w:sz w:val="17"/>
          <w:szCs w:val="17"/>
        </w:rPr>
        <w:t>$posisi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($_GET['haldownload'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]</w:t>
      </w:r>
      <w:r>
        <w:rPr>
          <w:rFonts w:ascii="Courier New" w:eastAsia="Courier New" w:hAnsi="Courier New" w:cs="Courier New"/>
          <w:sz w:val="17"/>
          <w:szCs w:val="17"/>
        </w:rPr>
        <w:t>-1)</w:t>
      </w:r>
      <w:r>
        <w:rPr>
          <w:rFonts w:ascii="Courier New" w:eastAsia="Courier New" w:hAnsi="Courier New" w:cs="Courier New"/>
          <w:spacing w:val="-2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$batas;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return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$posisi;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9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937" w:right="539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Fungsi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me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n</w:t>
      </w:r>
      <w:r>
        <w:rPr>
          <w:rFonts w:ascii="Courier New" w:eastAsia="Courier New" w:hAnsi="Courier New" w:cs="Courier New"/>
          <w:sz w:val="17"/>
          <w:szCs w:val="17"/>
        </w:rPr>
        <w:t>ghitung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total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 function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jumlahHalaman($jmldata,</w:t>
      </w:r>
      <w:r>
        <w:rPr>
          <w:rFonts w:ascii="Courier New" w:eastAsia="Courier New" w:hAnsi="Courier New" w:cs="Courier New"/>
          <w:spacing w:val="-2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$batas){</w:t>
      </w:r>
    </w:p>
    <w:p w:rsidR="00F651C8" w:rsidRDefault="00A10AE1">
      <w:pPr>
        <w:spacing w:before="12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$jmlhalaman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ceil($jmldata/$batas);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return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Fungsi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1,2,3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navHalaman($halaman_aktif,</w:t>
      </w:r>
      <w:r>
        <w:rPr>
          <w:rFonts w:ascii="Courier New" w:eastAsia="Courier New" w:hAnsi="Courier New" w:cs="Courier New"/>
          <w:spacing w:val="-2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ke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pertama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(first)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dan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sebelumnya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(prev)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if($halaman_aktif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1){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$prev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$halaman_akti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f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-1;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href=haldownloa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d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-1.html&gt;&lt;&lt;</w:t>
      </w:r>
      <w:r>
        <w:rPr>
          <w:rFonts w:ascii="Courier New" w:eastAsia="Courier New" w:hAnsi="Courier New" w:cs="Courier New"/>
          <w:spacing w:val="-2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First&lt;/a&gt;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</w:p>
    <w:p w:rsidR="00F651C8" w:rsidRDefault="00A10AE1">
      <w:pPr>
        <w:spacing w:line="180" w:lineRule="exact"/>
        <w:ind w:left="296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&lt;a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href=haldownloa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d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-$prev.html&gt;&lt;</w:t>
      </w:r>
      <w:r>
        <w:rPr>
          <w:rFonts w:ascii="Courier New" w:eastAsia="Courier New" w:hAnsi="Courier New" w:cs="Courier New"/>
          <w:spacing w:val="-3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Prev&lt;/a&gt;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}</w:t>
      </w:r>
    </w:p>
    <w:p w:rsidR="00F651C8" w:rsidRDefault="00A10AE1">
      <w:pPr>
        <w:spacing w:line="180" w:lineRule="exact"/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9" w:line="180" w:lineRule="exact"/>
        <w:rPr>
          <w:sz w:val="18"/>
          <w:szCs w:val="18"/>
        </w:rPr>
      </w:pPr>
      <w:r>
        <w:br w:type="column"/>
      </w:r>
    </w:p>
    <w:p w:rsidR="00F651C8" w:rsidRDefault="00F651C8">
      <w:pPr>
        <w:spacing w:line="200" w:lineRule="exact"/>
      </w:pPr>
    </w:p>
    <w:p w:rsidR="00F651C8" w:rsidRDefault="00A10AE1">
      <w:pPr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1445" w:space="183"/>
            <w:col w:w="8892"/>
          </w:cols>
        </w:sectPr>
      </w:pPr>
      <w:r>
        <w:rPr>
          <w:rFonts w:ascii="Courier New" w:eastAsia="Courier New" w:hAnsi="Courier New" w:cs="Courier New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"&lt;&lt;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First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Prev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";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4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1,2,3,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...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($halaman_aktif</w:t>
      </w:r>
      <w:r>
        <w:rPr>
          <w:rFonts w:ascii="Courier New" w:eastAsia="Courier New" w:hAnsi="Courier New" w:cs="Courier New"/>
          <w:spacing w:val="-1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3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?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...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for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($i=$halaman_akti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f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-2;</w:t>
      </w:r>
      <w:r>
        <w:rPr>
          <w:rFonts w:ascii="Courier New" w:eastAsia="Courier New" w:hAnsi="Courier New" w:cs="Courier New"/>
          <w:spacing w:val="-2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$i&lt;$halaman_aktif;</w:t>
      </w:r>
      <w:r>
        <w:rPr>
          <w:rFonts w:ascii="Courier New" w:eastAsia="Courier New" w:hAnsi="Courier New" w:cs="Courier New"/>
          <w:spacing w:val="-1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$i++){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($i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1)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continue;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href=haldownloa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d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-$i.html&gt;$i&lt;/a&gt;</w:t>
      </w:r>
      <w:r>
        <w:rPr>
          <w:rFonts w:ascii="Courier New" w:eastAsia="Courier New" w:hAnsi="Courier New" w:cs="Courier New"/>
          <w:spacing w:val="-3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before="5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&lt;b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$halaman_aktif&lt;/b&gt;</w:t>
      </w:r>
      <w:r>
        <w:rPr>
          <w:rFonts w:ascii="Courier New" w:eastAsia="Courier New" w:hAnsi="Courier New" w:cs="Courier New"/>
          <w:spacing w:val="-2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for($i=$halaman_aktif+1;</w:t>
      </w:r>
      <w:r>
        <w:rPr>
          <w:rFonts w:ascii="Courier New" w:eastAsia="Courier New" w:hAnsi="Courier New" w:cs="Courier New"/>
          <w:spacing w:val="-2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$i&lt;($halaman_aktif+3);</w:t>
      </w:r>
      <w:r>
        <w:rPr>
          <w:rFonts w:ascii="Courier New" w:eastAsia="Courier New" w:hAnsi="Courier New" w:cs="Courier New"/>
          <w:spacing w:val="-2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$i++){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if($i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break;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href=haldownloa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d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-$i.html&gt;$i&lt;/a&gt;</w:t>
      </w:r>
      <w:r>
        <w:rPr>
          <w:rFonts w:ascii="Courier New" w:eastAsia="Courier New" w:hAnsi="Courier New" w:cs="Courier New"/>
          <w:spacing w:val="-3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before="3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($halaman_aktif+2&lt;$jmlhalaman</w:t>
      </w:r>
      <w:r>
        <w:rPr>
          <w:rFonts w:ascii="Courier New" w:eastAsia="Courier New" w:hAnsi="Courier New" w:cs="Courier New"/>
          <w:spacing w:val="-3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?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...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&lt;a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w w:val="99"/>
          <w:sz w:val="17"/>
          <w:szCs w:val="17"/>
        </w:rPr>
        <w:t>href=haldownlo</w:t>
      </w:r>
      <w:r>
        <w:rPr>
          <w:rFonts w:ascii="Courier New" w:eastAsia="Courier New" w:hAnsi="Courier New" w:cs="Courier New"/>
          <w:spacing w:val="1"/>
          <w:w w:val="99"/>
          <w:sz w:val="17"/>
          <w:szCs w:val="17"/>
        </w:rPr>
        <w:t>a</w:t>
      </w:r>
      <w:r>
        <w:rPr>
          <w:rFonts w:ascii="Courier New" w:eastAsia="Courier New" w:hAnsi="Courier New" w:cs="Courier New"/>
          <w:w w:val="99"/>
          <w:sz w:val="17"/>
          <w:szCs w:val="17"/>
        </w:rPr>
        <w:t>d-$jmlhalaman.html&gt;$jmlhalaman&lt;/a&gt;</w:t>
      </w:r>
      <w:r>
        <w:rPr>
          <w:rFonts w:ascii="Courier New" w:eastAsia="Courier New" w:hAnsi="Courier New" w:cs="Courier New"/>
          <w:spacing w:val="1"/>
          <w:w w:val="9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");</w:t>
      </w:r>
    </w:p>
    <w:p w:rsidR="00F651C8" w:rsidRDefault="00F651C8">
      <w:pPr>
        <w:spacing w:before="9" w:line="260" w:lineRule="exact"/>
        <w:rPr>
          <w:sz w:val="26"/>
          <w:szCs w:val="26"/>
        </w:rPr>
      </w:pPr>
    </w:p>
    <w:p w:rsidR="00F651C8" w:rsidRDefault="00A10AE1">
      <w:pPr>
        <w:spacing w:before="4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"$angka";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ke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berikutnya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(Next)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dan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terakhir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(Last)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if($halaman_aktif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$next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$halaman_aktif+1;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&lt;a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href=haldownloa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d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-$next.html&gt;Next</w:t>
      </w:r>
      <w:r>
        <w:rPr>
          <w:rFonts w:ascii="Courier New" w:eastAsia="Courier New" w:hAnsi="Courier New" w:cs="Courier New"/>
          <w:spacing w:val="-3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&gt;&lt;/a&gt;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</w:p>
    <w:p w:rsidR="00F651C8" w:rsidRDefault="00A10AE1">
      <w:pPr>
        <w:spacing w:line="180" w:lineRule="exact"/>
        <w:ind w:left="3069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322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&lt;a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href=haldownloa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d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-$jmlhalaman.html&gt;Last</w:t>
      </w:r>
      <w:r>
        <w:rPr>
          <w:rFonts w:ascii="Courier New" w:eastAsia="Courier New" w:hAnsi="Courier New" w:cs="Courier New"/>
          <w:spacing w:val="-3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&gt;&gt;&lt;/a&gt;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}</w:t>
      </w:r>
    </w:p>
    <w:p w:rsidR="00F651C8" w:rsidRDefault="00A10AE1">
      <w:pPr>
        <w:spacing w:line="180" w:lineRule="exact"/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F651C8">
      <w:pPr>
        <w:spacing w:before="9" w:line="180" w:lineRule="exact"/>
        <w:rPr>
          <w:sz w:val="18"/>
          <w:szCs w:val="18"/>
        </w:rPr>
      </w:pP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9" w:line="180" w:lineRule="exact"/>
        <w:rPr>
          <w:sz w:val="18"/>
          <w:szCs w:val="18"/>
        </w:rPr>
      </w:pPr>
      <w:r>
        <w:br w:type="column"/>
      </w:r>
    </w:p>
    <w:p w:rsidR="00F651C8" w:rsidRDefault="00F651C8">
      <w:pPr>
        <w:spacing w:line="200" w:lineRule="exact"/>
      </w:pPr>
    </w:p>
    <w:p w:rsidR="00F651C8" w:rsidRDefault="00A10AE1">
      <w:pPr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1445" w:space="183"/>
            <w:col w:w="8892"/>
          </w:cols>
        </w:sectPr>
      </w:pPr>
      <w:r>
        <w:rPr>
          <w:rFonts w:ascii="Courier New" w:eastAsia="Courier New" w:hAnsi="Courier New" w:cs="Courier New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Next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Last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&gt;&gt;";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return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$link_halaman;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1" w:line="160" w:lineRule="exact"/>
        <w:rPr>
          <w:sz w:val="17"/>
          <w:szCs w:val="17"/>
        </w:rPr>
      </w:pPr>
    </w:p>
    <w:p w:rsidR="00F651C8" w:rsidRDefault="00F651C8">
      <w:pPr>
        <w:spacing w:line="200" w:lineRule="exact"/>
      </w:pPr>
    </w:p>
    <w:p w:rsidR="00F651C8" w:rsidRDefault="00A10AE1">
      <w:pPr>
        <w:spacing w:line="180" w:lineRule="exact"/>
        <w:ind w:left="937" w:right="539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class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paging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galeri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foto class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Paging6{</w:t>
      </w:r>
    </w:p>
    <w:p w:rsidR="00F651C8" w:rsidRDefault="00A10AE1">
      <w:pPr>
        <w:spacing w:before="12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cariPosisi($batas){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if(empty($_GET['halgaleri'])){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$posisi=0;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$_GET['halgaleri']=1;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}</w:t>
      </w:r>
    </w:p>
    <w:p w:rsidR="00F651C8" w:rsidRDefault="00A10AE1">
      <w:pPr>
        <w:spacing w:line="180" w:lineRule="exact"/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9" w:line="180" w:lineRule="exact"/>
        <w:rPr>
          <w:sz w:val="18"/>
          <w:szCs w:val="18"/>
        </w:rPr>
      </w:pPr>
      <w:r>
        <w:br w:type="column"/>
      </w:r>
    </w:p>
    <w:p w:rsidR="00F651C8" w:rsidRDefault="00F651C8">
      <w:pPr>
        <w:spacing w:line="200" w:lineRule="exact"/>
      </w:pPr>
    </w:p>
    <w:p w:rsidR="00F651C8" w:rsidRDefault="00A10AE1">
      <w:pPr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1445" w:space="183"/>
            <w:col w:w="8892"/>
          </w:cols>
        </w:sectPr>
      </w:pPr>
      <w:r>
        <w:rPr>
          <w:rFonts w:ascii="Courier New" w:eastAsia="Courier New" w:hAnsi="Courier New" w:cs="Courier New"/>
          <w:sz w:val="17"/>
          <w:szCs w:val="17"/>
        </w:rPr>
        <w:t>$posisi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($_GET['halgaleri'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]</w:t>
      </w:r>
      <w:r>
        <w:rPr>
          <w:rFonts w:ascii="Courier New" w:eastAsia="Courier New" w:hAnsi="Courier New" w:cs="Courier New"/>
          <w:sz w:val="17"/>
          <w:szCs w:val="17"/>
        </w:rPr>
        <w:t>-1)</w:t>
      </w:r>
      <w:r>
        <w:rPr>
          <w:rFonts w:ascii="Courier New" w:eastAsia="Courier New" w:hAnsi="Courier New" w:cs="Courier New"/>
          <w:spacing w:val="-2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$batas;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return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$posisi;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9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937" w:right="539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Fungsi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menghitung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total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halaman </w:t>
      </w:r>
      <w:r>
        <w:rPr>
          <w:rFonts w:ascii="Courier New" w:eastAsia="Courier New" w:hAnsi="Courier New" w:cs="Courier New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jumlahHalaman($jmldata,</w:t>
      </w:r>
      <w:r>
        <w:rPr>
          <w:rFonts w:ascii="Courier New" w:eastAsia="Courier New" w:hAnsi="Courier New" w:cs="Courier New"/>
          <w:spacing w:val="-2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$batas){</w:t>
      </w:r>
    </w:p>
    <w:p w:rsidR="00F651C8" w:rsidRDefault="00A10AE1">
      <w:pPr>
        <w:spacing w:before="12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$jmlhalaman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ceil($jmldata/$batas);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return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Fungsi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1,2,3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navHalaman($halaman_aktif,</w:t>
      </w:r>
      <w:r>
        <w:rPr>
          <w:rFonts w:ascii="Courier New" w:eastAsia="Courier New" w:hAnsi="Courier New" w:cs="Courier New"/>
          <w:spacing w:val="-2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ke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pertama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(first)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dan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sebelumnya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(prev)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if($halaman_aktif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1){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$prev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$halaman_akt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i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f-1;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href=halgaler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i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-$_GET[id]-1.html&gt;&lt;&lt;</w:t>
      </w:r>
      <w:r>
        <w:rPr>
          <w:rFonts w:ascii="Courier New" w:eastAsia="Courier New" w:hAnsi="Courier New" w:cs="Courier New"/>
          <w:spacing w:val="-3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First&lt;/a&gt;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|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7" w:line="180" w:lineRule="exact"/>
        <w:rPr>
          <w:sz w:val="19"/>
          <w:szCs w:val="19"/>
        </w:rPr>
      </w:pPr>
      <w:r>
        <w:br w:type="column"/>
      </w:r>
    </w:p>
    <w:p w:rsidR="00F651C8" w:rsidRDefault="00A10AE1">
      <w:pPr>
        <w:ind w:left="13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&lt;a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href=halgaler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i</w:t>
      </w:r>
      <w:r>
        <w:rPr>
          <w:rFonts w:ascii="Courier New" w:eastAsia="Courier New" w:hAnsi="Courier New" w:cs="Courier New"/>
          <w:sz w:val="17"/>
          <w:szCs w:val="17"/>
        </w:rPr>
        <w:t>-$_GET[id]-$prev.html&gt;&lt;</w:t>
      </w:r>
      <w:r>
        <w:rPr>
          <w:rFonts w:ascii="Courier New" w:eastAsia="Courier New" w:hAnsi="Courier New" w:cs="Courier New"/>
          <w:spacing w:val="-3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Prev&lt;/a&gt;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</w:p>
    <w:p w:rsidR="00F651C8" w:rsidRDefault="00F651C8">
      <w:pPr>
        <w:spacing w:before="4" w:line="160" w:lineRule="exact"/>
        <w:rPr>
          <w:sz w:val="17"/>
          <w:szCs w:val="17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1445" w:space="183"/>
            <w:col w:w="8892"/>
          </w:cols>
        </w:sectPr>
      </w:pPr>
      <w:r>
        <w:rPr>
          <w:rFonts w:ascii="Courier New" w:eastAsia="Courier New" w:hAnsi="Courier New" w:cs="Courier New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"&lt;&lt;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First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Prev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";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4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1,2,3,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...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($halaman_aktif</w:t>
      </w:r>
      <w:r>
        <w:rPr>
          <w:rFonts w:ascii="Courier New" w:eastAsia="Courier New" w:hAnsi="Courier New" w:cs="Courier New"/>
          <w:spacing w:val="-1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3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?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...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for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($i=$halaman_akti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f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-2;</w:t>
      </w:r>
      <w:r>
        <w:rPr>
          <w:rFonts w:ascii="Courier New" w:eastAsia="Courier New" w:hAnsi="Courier New" w:cs="Courier New"/>
          <w:spacing w:val="-2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$i&lt;$halaman_aktif;</w:t>
      </w:r>
      <w:r>
        <w:rPr>
          <w:rFonts w:ascii="Courier New" w:eastAsia="Courier New" w:hAnsi="Courier New" w:cs="Courier New"/>
          <w:spacing w:val="-1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$i++){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($i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1)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continue;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href=halgaler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i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-$_GET[id]-$i.html&gt;$i&lt;/a&gt;</w:t>
      </w:r>
      <w:r>
        <w:rPr>
          <w:rFonts w:ascii="Courier New" w:eastAsia="Courier New" w:hAnsi="Courier New" w:cs="Courier New"/>
          <w:spacing w:val="-4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before="5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&lt;b&gt;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$halaman_aktif&lt;/b&gt;</w:t>
      </w:r>
      <w:r>
        <w:rPr>
          <w:rFonts w:ascii="Courier New" w:eastAsia="Courier New" w:hAnsi="Courier New" w:cs="Courier New"/>
          <w:spacing w:val="-2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for($i=$halaman_aktif+1;</w:t>
      </w:r>
      <w:r>
        <w:rPr>
          <w:rFonts w:ascii="Courier New" w:eastAsia="Courier New" w:hAnsi="Courier New" w:cs="Courier New"/>
          <w:spacing w:val="-2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$i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&lt;</w:t>
      </w:r>
      <w:r>
        <w:rPr>
          <w:rFonts w:ascii="Courier New" w:eastAsia="Courier New" w:hAnsi="Courier New" w:cs="Courier New"/>
          <w:sz w:val="17"/>
          <w:szCs w:val="17"/>
        </w:rPr>
        <w:t>($halaman_aktif+3);</w:t>
      </w:r>
      <w:r>
        <w:rPr>
          <w:rFonts w:ascii="Courier New" w:eastAsia="Courier New" w:hAnsi="Courier New" w:cs="Courier New"/>
          <w:spacing w:val="-2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$i++){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if($i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break;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href=halgaler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i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-$_GET[id]-$i.html&gt;$i&lt;/a&gt;</w:t>
      </w:r>
      <w:r>
        <w:rPr>
          <w:rFonts w:ascii="Courier New" w:eastAsia="Courier New" w:hAnsi="Courier New" w:cs="Courier New"/>
          <w:spacing w:val="-4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F651C8">
      <w:pPr>
        <w:spacing w:line="120" w:lineRule="exact"/>
        <w:rPr>
          <w:sz w:val="12"/>
          <w:szCs w:val="12"/>
        </w:rPr>
      </w:pPr>
    </w:p>
    <w:p w:rsidR="00F651C8" w:rsidRDefault="00A10AE1">
      <w:pPr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($halaman_aktif+2&lt;$jmlhalaman</w:t>
      </w:r>
      <w:r>
        <w:rPr>
          <w:rFonts w:ascii="Courier New" w:eastAsia="Courier New" w:hAnsi="Courier New" w:cs="Courier New"/>
          <w:spacing w:val="-3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?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...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&lt;a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sz w:val="17"/>
          <w:szCs w:val="17"/>
        </w:rPr>
        <w:t>href=halgaleri-$_GET[id]-$jmlhalaman.html&gt;$jmlhalaman&lt;/a&gt;</w:t>
      </w:r>
      <w:r>
        <w:rPr>
          <w:rFonts w:ascii="Courier New" w:eastAsia="Courier New" w:hAnsi="Courier New" w:cs="Courier New"/>
          <w:spacing w:val="1"/>
          <w:w w:val="9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"</w:t>
      </w:r>
      <w:r>
        <w:rPr>
          <w:rFonts w:ascii="Courier New" w:eastAsia="Courier New" w:hAnsi="Courier New" w:cs="Courier New"/>
          <w:sz w:val="17"/>
          <w:szCs w:val="17"/>
        </w:rPr>
        <w:t>);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"$angka";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ke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berikutnya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(Next)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dan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terakhir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(Last)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if($halaman_aktif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$next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$halaman_aktif+1;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&lt;a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href=halgaler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i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-$_GET[id]-$next.html&gt;Next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322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&gt;&lt;/a&gt;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</w:p>
    <w:p w:rsidR="00F651C8" w:rsidRDefault="00F651C8">
      <w:pPr>
        <w:spacing w:before="5" w:line="180" w:lineRule="exact"/>
        <w:rPr>
          <w:sz w:val="19"/>
          <w:szCs w:val="19"/>
        </w:rPr>
      </w:pPr>
    </w:p>
    <w:p w:rsidR="00F651C8" w:rsidRDefault="00A10AE1">
      <w:pPr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&gt;&gt;&lt;/a&gt;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";</w:t>
      </w:r>
    </w:p>
    <w:p w:rsidR="00F651C8" w:rsidRDefault="00A10AE1">
      <w:pPr>
        <w:spacing w:line="180" w:lineRule="exact"/>
        <w:ind w:left="904" w:right="779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A10AE1">
      <w:pPr>
        <w:spacing w:before="3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1851" w:space="1218"/>
            <w:col w:w="7451"/>
          </w:cols>
        </w:sectPr>
      </w:pPr>
      <w:r>
        <w:br w:type="column"/>
      </w:r>
      <w:r>
        <w:rPr>
          <w:rFonts w:ascii="Courier New" w:eastAsia="Courier New" w:hAnsi="Courier New" w:cs="Courier New"/>
          <w:sz w:val="17"/>
          <w:szCs w:val="17"/>
        </w:rPr>
        <w:lastRenderedPageBreak/>
        <w:t>&lt;a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href=halgaleri-$_GET[id]-$jmlhalaman.html&gt;Last</w:t>
      </w:r>
    </w:p>
    <w:p w:rsidR="00F651C8" w:rsidRDefault="00A10AE1">
      <w:pPr>
        <w:spacing w:before="5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Next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Last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&gt;&gt;";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return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$link_halaman;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1" w:line="160" w:lineRule="exact"/>
        <w:rPr>
          <w:sz w:val="17"/>
          <w:szCs w:val="17"/>
        </w:rPr>
      </w:pPr>
    </w:p>
    <w:p w:rsidR="00F651C8" w:rsidRDefault="00F651C8">
      <w:pPr>
        <w:spacing w:line="200" w:lineRule="exact"/>
      </w:pPr>
    </w:p>
    <w:p w:rsidR="00F651C8" w:rsidRDefault="00A10AE1">
      <w:pPr>
        <w:spacing w:line="180" w:lineRule="exact"/>
        <w:ind w:left="937" w:right="569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class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paging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komentar class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Paging7{</w:t>
      </w:r>
    </w:p>
    <w:p w:rsidR="00F651C8" w:rsidRDefault="00A10AE1">
      <w:pPr>
        <w:spacing w:before="12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cariPosisi($batas){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if(empty($_GET['halkomentar'])){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$posisi=0;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$_GET['halkomentar']=1;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}</w:t>
      </w:r>
    </w:p>
    <w:p w:rsidR="00F651C8" w:rsidRDefault="00A10AE1">
      <w:pPr>
        <w:spacing w:line="180" w:lineRule="exact"/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9" w:line="180" w:lineRule="exact"/>
        <w:rPr>
          <w:sz w:val="18"/>
          <w:szCs w:val="18"/>
        </w:rPr>
      </w:pPr>
      <w:r>
        <w:br w:type="column"/>
      </w:r>
    </w:p>
    <w:p w:rsidR="00F651C8" w:rsidRDefault="00F651C8">
      <w:pPr>
        <w:spacing w:line="200" w:lineRule="exact"/>
      </w:pPr>
    </w:p>
    <w:p w:rsidR="00F651C8" w:rsidRDefault="00A10AE1">
      <w:pPr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1445" w:space="183"/>
            <w:col w:w="8892"/>
          </w:cols>
        </w:sectPr>
      </w:pPr>
      <w:r>
        <w:rPr>
          <w:rFonts w:ascii="Courier New" w:eastAsia="Courier New" w:hAnsi="Courier New" w:cs="Courier New"/>
          <w:sz w:val="17"/>
          <w:szCs w:val="17"/>
        </w:rPr>
        <w:t>$posisi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($_GET['halkomentar'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]</w:t>
      </w:r>
      <w:r>
        <w:rPr>
          <w:rFonts w:ascii="Courier New" w:eastAsia="Courier New" w:hAnsi="Courier New" w:cs="Courier New"/>
          <w:sz w:val="17"/>
          <w:szCs w:val="17"/>
        </w:rPr>
        <w:t>-1)</w:t>
      </w:r>
      <w:r>
        <w:rPr>
          <w:rFonts w:ascii="Courier New" w:eastAsia="Courier New" w:hAnsi="Courier New" w:cs="Courier New"/>
          <w:spacing w:val="-2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*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$batas;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return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$posisi;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9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937" w:right="539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Fungsi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menghitung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total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 function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jumlahHalaman($jmldata,</w:t>
      </w:r>
      <w:r>
        <w:rPr>
          <w:rFonts w:ascii="Courier New" w:eastAsia="Courier New" w:hAnsi="Courier New" w:cs="Courier New"/>
          <w:spacing w:val="-2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$batas){</w:t>
      </w:r>
    </w:p>
    <w:p w:rsidR="00F651C8" w:rsidRDefault="00A10AE1">
      <w:pPr>
        <w:spacing w:before="9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$jmlhalaman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ceil($jmldata/$batas);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return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Fungsi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1,2,3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navHalaman($halaman_aktif,</w:t>
      </w:r>
      <w:r>
        <w:rPr>
          <w:rFonts w:ascii="Courier New" w:eastAsia="Courier New" w:hAnsi="Courier New" w:cs="Courier New"/>
          <w:spacing w:val="-2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$jmlhalaman){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"";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ke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pertama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(first)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dan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sebelumnya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(prev)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if($halaman_aktif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1){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$prev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$halaman_akti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f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-1;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href=halkomenta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r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-$_GET[id]-1.html&gt;&lt;&lt;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First&lt;/a&gt;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</w:p>
    <w:p w:rsidR="00F651C8" w:rsidRDefault="00F651C8">
      <w:pPr>
        <w:spacing w:before="7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5"/>
        <w:ind w:left="1340"/>
        <w:rPr>
          <w:rFonts w:ascii="Courier New" w:eastAsia="Courier New" w:hAnsi="Courier New" w:cs="Courier New"/>
          <w:sz w:val="17"/>
          <w:szCs w:val="17"/>
        </w:rPr>
      </w:pPr>
      <w:r>
        <w:br w:type="column"/>
      </w:r>
      <w:r>
        <w:rPr>
          <w:rFonts w:ascii="Courier New" w:eastAsia="Courier New" w:hAnsi="Courier New" w:cs="Courier New"/>
          <w:sz w:val="17"/>
          <w:szCs w:val="17"/>
        </w:rPr>
        <w:lastRenderedPageBreak/>
        <w:t>&lt;a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href=halkomenta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r</w:t>
      </w:r>
      <w:r>
        <w:rPr>
          <w:rFonts w:ascii="Courier New" w:eastAsia="Courier New" w:hAnsi="Courier New" w:cs="Courier New"/>
          <w:sz w:val="17"/>
          <w:szCs w:val="17"/>
        </w:rPr>
        <w:t>-$_GET[id]-$prev.html&gt;&lt;</w:t>
      </w:r>
      <w:r>
        <w:rPr>
          <w:rFonts w:ascii="Courier New" w:eastAsia="Courier New" w:hAnsi="Courier New" w:cs="Courier New"/>
          <w:spacing w:val="-4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Prev&lt;/a&gt;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</w:p>
    <w:p w:rsidR="00F651C8" w:rsidRDefault="00F651C8">
      <w:pPr>
        <w:spacing w:before="4" w:line="160" w:lineRule="exact"/>
        <w:rPr>
          <w:sz w:val="17"/>
          <w:szCs w:val="17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1445" w:space="183"/>
            <w:col w:w="8892"/>
          </w:cols>
        </w:sectPr>
      </w:pPr>
      <w:r>
        <w:rPr>
          <w:rFonts w:ascii="Courier New" w:eastAsia="Courier New" w:hAnsi="Courier New" w:cs="Courier New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"&lt;&lt;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First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Prev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";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4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1,2,3,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...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($halaman_aktif</w:t>
      </w:r>
      <w:r>
        <w:rPr>
          <w:rFonts w:ascii="Courier New" w:eastAsia="Courier New" w:hAnsi="Courier New" w:cs="Courier New"/>
          <w:spacing w:val="-1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3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?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...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for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($i=$halaman_akti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f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-2;</w:t>
      </w:r>
      <w:r>
        <w:rPr>
          <w:rFonts w:ascii="Courier New" w:eastAsia="Courier New" w:hAnsi="Courier New" w:cs="Courier New"/>
          <w:spacing w:val="-2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$i&lt;$halaman_aktif;</w:t>
      </w:r>
      <w:r>
        <w:rPr>
          <w:rFonts w:ascii="Courier New" w:eastAsia="Courier New" w:hAnsi="Courier New" w:cs="Courier New"/>
          <w:spacing w:val="-1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$i++){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($i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1)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continue;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href=halkomenta</w:t>
      </w:r>
      <w:r>
        <w:rPr>
          <w:rFonts w:ascii="Courier New" w:eastAsia="Courier New" w:hAnsi="Courier New" w:cs="Courier New"/>
          <w:spacing w:val="1"/>
          <w:w w:val="99"/>
          <w:position w:val="1"/>
          <w:sz w:val="17"/>
          <w:szCs w:val="17"/>
        </w:rPr>
        <w:t>r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-$_GET[id]-$i.html&gt;$i&lt;/a&gt;</w:t>
      </w:r>
      <w:r>
        <w:rPr>
          <w:rFonts w:ascii="Courier New" w:eastAsia="Courier New" w:hAnsi="Courier New" w:cs="Courier New"/>
          <w:spacing w:val="1"/>
          <w:w w:val="9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before="5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&lt;b&gt;$halaman_aktif&lt;/b&gt;</w:t>
      </w:r>
      <w:r>
        <w:rPr>
          <w:rFonts w:ascii="Courier New" w:eastAsia="Courier New" w:hAnsi="Courier New" w:cs="Courier New"/>
          <w:spacing w:val="-2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F651C8">
      <w:pPr>
        <w:spacing w:before="9" w:line="260" w:lineRule="exact"/>
        <w:rPr>
          <w:sz w:val="26"/>
          <w:szCs w:val="26"/>
        </w:rPr>
      </w:pPr>
    </w:p>
    <w:p w:rsidR="00F651C8" w:rsidRDefault="00A10AE1">
      <w:pPr>
        <w:spacing w:before="43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for($i=$halaman_aktif+1;</w:t>
      </w:r>
      <w:r>
        <w:rPr>
          <w:rFonts w:ascii="Courier New" w:eastAsia="Courier New" w:hAnsi="Courier New" w:cs="Courier New"/>
          <w:spacing w:val="-2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$i&lt;($halaman_aktif+3);</w:t>
      </w:r>
      <w:r>
        <w:rPr>
          <w:rFonts w:ascii="Courier New" w:eastAsia="Courier New" w:hAnsi="Courier New" w:cs="Courier New"/>
          <w:spacing w:val="-2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$i++){</w:t>
      </w:r>
    </w:p>
    <w:p w:rsidR="00F651C8" w:rsidRDefault="00A10AE1">
      <w:pPr>
        <w:spacing w:line="180" w:lineRule="exact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if($i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</w:t>
      </w:r>
    </w:p>
    <w:p w:rsidR="00F651C8" w:rsidRDefault="00A10AE1">
      <w:pPr>
        <w:spacing w:line="180" w:lineRule="exact"/>
        <w:ind w:left="1546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break;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"&lt;a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href=halkomenta</w:t>
      </w:r>
      <w:r>
        <w:rPr>
          <w:rFonts w:ascii="Courier New" w:eastAsia="Courier New" w:hAnsi="Courier New" w:cs="Courier New"/>
          <w:spacing w:val="1"/>
          <w:w w:val="99"/>
          <w:position w:val="1"/>
          <w:sz w:val="17"/>
          <w:szCs w:val="17"/>
        </w:rPr>
        <w:t>r</w:t>
      </w: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-$_GET[id]-$i.html&gt;$i&lt;/a&gt;</w:t>
      </w:r>
      <w:r>
        <w:rPr>
          <w:rFonts w:ascii="Courier New" w:eastAsia="Courier New" w:hAnsi="Courier New" w:cs="Courier New"/>
          <w:spacing w:val="1"/>
          <w:w w:val="9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";</w:t>
      </w:r>
    </w:p>
    <w:p w:rsidR="00F651C8" w:rsidRDefault="00A10AE1">
      <w:pPr>
        <w:spacing w:before="5"/>
        <w:ind w:left="134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A10AE1">
      <w:pPr>
        <w:spacing w:line="180" w:lineRule="exact"/>
        <w:ind w:left="18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$angka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($halaman_aktif+2&lt;$jmlhalaman</w:t>
      </w:r>
      <w:r>
        <w:rPr>
          <w:rFonts w:ascii="Courier New" w:eastAsia="Courier New" w:hAnsi="Courier New" w:cs="Courier New"/>
          <w:spacing w:val="-3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?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...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&lt;a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sz w:val="17"/>
          <w:szCs w:val="17"/>
        </w:rPr>
        <w:t>href=halkomenta</w:t>
      </w:r>
      <w:r>
        <w:rPr>
          <w:rFonts w:ascii="Courier New" w:eastAsia="Courier New" w:hAnsi="Courier New" w:cs="Courier New"/>
          <w:spacing w:val="1"/>
          <w:w w:val="99"/>
          <w:sz w:val="17"/>
          <w:szCs w:val="17"/>
        </w:rPr>
        <w:t>r</w:t>
      </w:r>
      <w:r>
        <w:rPr>
          <w:rFonts w:ascii="Courier New" w:eastAsia="Courier New" w:hAnsi="Courier New" w:cs="Courier New"/>
          <w:w w:val="99"/>
          <w:sz w:val="17"/>
          <w:szCs w:val="17"/>
        </w:rPr>
        <w:t>-$_GET[id]-$jmlhalaman.html&gt;$jmlhalaman&lt;/a&gt;</w:t>
      </w:r>
      <w:r>
        <w:rPr>
          <w:rFonts w:ascii="Courier New" w:eastAsia="Courier New" w:hAnsi="Courier New" w:cs="Courier New"/>
          <w:spacing w:val="1"/>
          <w:w w:val="9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: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");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"$angka";</w:t>
      </w:r>
    </w:p>
    <w:p w:rsidR="00F651C8" w:rsidRDefault="00F651C8">
      <w:pPr>
        <w:spacing w:before="9" w:line="180" w:lineRule="exact"/>
        <w:rPr>
          <w:sz w:val="18"/>
          <w:szCs w:val="18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Link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ke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halaman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berikutnya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(Next)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dan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terakhir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(Last)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if($halaman_aktif</w:t>
      </w:r>
      <w:r>
        <w:rPr>
          <w:rFonts w:ascii="Courier New" w:eastAsia="Courier New" w:hAnsi="Courier New" w:cs="Courier New"/>
          <w:spacing w:val="-1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$jmlhalaman){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$next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$halaman_aktif+1;</w:t>
      </w:r>
    </w:p>
    <w:p w:rsidR="00F651C8" w:rsidRDefault="00A10AE1">
      <w:pPr>
        <w:spacing w:line="180" w:lineRule="exact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$link_halaman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&lt;a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href=halkomenta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r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-$_GET[id]-$next.html&gt;Next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322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&gt;&lt;/a&gt;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|</w:t>
      </w:r>
    </w:p>
    <w:p w:rsidR="00F651C8" w:rsidRDefault="00F651C8">
      <w:pPr>
        <w:spacing w:before="7" w:line="180" w:lineRule="exact"/>
        <w:rPr>
          <w:sz w:val="19"/>
          <w:szCs w:val="19"/>
        </w:rPr>
      </w:pPr>
    </w:p>
    <w:p w:rsidR="00F651C8" w:rsidRDefault="00A10AE1">
      <w:pPr>
        <w:ind w:left="937" w:right="-45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&gt;&gt;&lt;/a&gt;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";</w:t>
      </w:r>
    </w:p>
    <w:p w:rsidR="00F651C8" w:rsidRDefault="00A10AE1">
      <w:pPr>
        <w:spacing w:line="180" w:lineRule="exact"/>
        <w:ind w:left="904" w:right="779"/>
        <w:jc w:val="center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else{</w:t>
      </w:r>
    </w:p>
    <w:p w:rsidR="00F651C8" w:rsidRDefault="00A10AE1">
      <w:pPr>
        <w:spacing w:before="5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1851" w:space="1218"/>
            <w:col w:w="7451"/>
          </w:cols>
        </w:sectPr>
      </w:pPr>
      <w:r>
        <w:br w:type="column"/>
      </w:r>
      <w:r>
        <w:rPr>
          <w:rFonts w:ascii="Courier New" w:eastAsia="Courier New" w:hAnsi="Courier New" w:cs="Courier New"/>
          <w:sz w:val="17"/>
          <w:szCs w:val="17"/>
        </w:rPr>
        <w:lastRenderedPageBreak/>
        <w:t>&lt;a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href=halkomenta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r</w:t>
      </w:r>
      <w:r>
        <w:rPr>
          <w:rFonts w:ascii="Courier New" w:eastAsia="Courier New" w:hAnsi="Courier New" w:cs="Courier New"/>
          <w:sz w:val="17"/>
          <w:szCs w:val="17"/>
        </w:rPr>
        <w:t>-$_GET[id]-$jmlhalaman.html&gt;Last</w:t>
      </w:r>
    </w:p>
    <w:p w:rsidR="00F651C8" w:rsidRDefault="00A10AE1">
      <w:pPr>
        <w:spacing w:before="5"/>
        <w:ind w:left="162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lastRenderedPageBreak/>
        <w:t>$link_halaman</w:t>
      </w:r>
      <w:r>
        <w:rPr>
          <w:rFonts w:ascii="Courier New" w:eastAsia="Courier New" w:hAnsi="Courier New" w:cs="Courier New"/>
          <w:spacing w:val="-1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.=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"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Next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&gt;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|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Last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&gt;&gt;";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before="5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return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$link_halaman;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?&gt;</w:t>
      </w:r>
    </w:p>
    <w:p w:rsidR="00F651C8" w:rsidRDefault="00F651C8">
      <w:pPr>
        <w:spacing w:before="9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18.</w:t>
      </w:r>
      <w:r>
        <w:rPr>
          <w:rFonts w:ascii="Courier New" w:eastAsia="Courier New" w:hAnsi="Courier New" w:cs="Courier New"/>
          <w:spacing w:val="1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w w:val="102"/>
          <w:sz w:val="22"/>
          <w:szCs w:val="22"/>
        </w:rPr>
        <w:t>fungsi_thumb.php</w:t>
      </w:r>
    </w:p>
    <w:p w:rsidR="00F651C8" w:rsidRDefault="00F651C8">
      <w:pPr>
        <w:spacing w:before="9" w:line="180" w:lineRule="exact"/>
        <w:rPr>
          <w:sz w:val="18"/>
          <w:szCs w:val="18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&lt;?php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Upload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gambar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UploadImage($fupload_name){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//direktori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gambar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$vdir_upload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"../../../foto_berita/";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$vfile_upload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$vdir_upload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$fupload_name;</w:t>
      </w:r>
    </w:p>
    <w:p w:rsidR="00F651C8" w:rsidRDefault="00F651C8">
      <w:pPr>
        <w:spacing w:before="9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1140" w:right="265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//Simpan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gambar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dalam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ukuran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sebenarnya </w:t>
      </w:r>
      <w:r>
        <w:rPr>
          <w:rFonts w:ascii="Courier New" w:eastAsia="Courier New" w:hAnsi="Courier New" w:cs="Courier New"/>
          <w:w w:val="99"/>
          <w:sz w:val="17"/>
          <w:szCs w:val="17"/>
        </w:rPr>
        <w:t>move_uploaded_file($_FILES["fupload"]["tmp_name"],</w:t>
      </w:r>
      <w:r>
        <w:rPr>
          <w:rFonts w:ascii="Courier New" w:eastAsia="Courier New" w:hAnsi="Courier New" w:cs="Courier New"/>
          <w:spacing w:val="1"/>
          <w:w w:val="9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$vfile_upload);</w:t>
      </w:r>
    </w:p>
    <w:p w:rsidR="00F651C8" w:rsidRDefault="00F651C8">
      <w:pPr>
        <w:spacing w:before="4" w:line="200" w:lineRule="exact"/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//identitas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file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asli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$im_src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imagecreatefromjpeg($vfile_upload);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$src_width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imageSX($im_src);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$src_height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imageSY($im_src);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//Simpan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dalam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versi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small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110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pixel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//Set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ukuran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gambar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hasil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perubahan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$dst_width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110;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$dst_height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($dst_width/$src_width)*$s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r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c_height;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//proses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perubahan</w:t>
      </w:r>
      <w:r>
        <w:rPr>
          <w:rFonts w:ascii="Courier New" w:eastAsia="Courier New" w:hAnsi="Courier New" w:cs="Courier New"/>
          <w:spacing w:val="-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ukuran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$im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imagecreatetruecolor($dst_width,$dst_height);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imagecopyresampled($im,</w:t>
      </w:r>
      <w:r>
        <w:rPr>
          <w:rFonts w:ascii="Courier New" w:eastAsia="Courier New" w:hAnsi="Courier New" w:cs="Courier New"/>
          <w:spacing w:val="-2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$im_src,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0,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0,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0,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0,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$dst_width,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$dst_height,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$src_width,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$src_height);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//Simpan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gambar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imagejpeg($im,$vdir_upload</w:t>
      </w:r>
      <w:r>
        <w:rPr>
          <w:rFonts w:ascii="Courier New" w:eastAsia="Courier New" w:hAnsi="Courier New" w:cs="Courier New"/>
          <w:spacing w:val="-2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"small_"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$fu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p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load_name);</w:t>
      </w:r>
    </w:p>
    <w:p w:rsidR="00F651C8" w:rsidRDefault="00F651C8">
      <w:pPr>
        <w:spacing w:before="3" w:line="180" w:lineRule="exact"/>
        <w:rPr>
          <w:sz w:val="18"/>
          <w:szCs w:val="18"/>
        </w:rPr>
      </w:pPr>
    </w:p>
    <w:p w:rsidR="00F651C8" w:rsidRDefault="00F651C8">
      <w:pPr>
        <w:spacing w:line="200" w:lineRule="exact"/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//Simpan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dalam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versi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medium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360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pixel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//Set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ukuran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gambar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hasil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perubahan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$dst_width2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390;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$dst_height2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($dst_width2/$src_width)*$src_height;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//proses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perubahan</w:t>
      </w:r>
      <w:r>
        <w:rPr>
          <w:rFonts w:ascii="Courier New" w:eastAsia="Courier New" w:hAnsi="Courier New" w:cs="Courier New"/>
          <w:spacing w:val="-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ukuran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$im2</w:t>
      </w:r>
      <w:r>
        <w:rPr>
          <w:rFonts w:ascii="Courier New" w:eastAsia="Courier New" w:hAnsi="Courier New" w:cs="Courier New"/>
          <w:spacing w:val="-4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imagecreatetruecolor($dst_width2,$dst_height2);</w:t>
      </w:r>
    </w:p>
    <w:p w:rsidR="00F651C8" w:rsidRDefault="00F651C8">
      <w:pPr>
        <w:spacing w:line="120" w:lineRule="exact"/>
        <w:rPr>
          <w:sz w:val="12"/>
          <w:szCs w:val="12"/>
        </w:rPr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imagecopyresampled($im2,</w:t>
      </w:r>
      <w:r>
        <w:rPr>
          <w:rFonts w:ascii="Courier New" w:eastAsia="Courier New" w:hAnsi="Courier New" w:cs="Courier New"/>
          <w:spacing w:val="-2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$im_src,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0,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0,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0,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0,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$dst_width2,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$dst_height2,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$src_width,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$src_height);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//Simpan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gambar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imagejpeg($im2,$vdir_upload</w:t>
      </w:r>
      <w:r>
        <w:rPr>
          <w:rFonts w:ascii="Courier New" w:eastAsia="Courier New" w:hAnsi="Courier New" w:cs="Courier New"/>
          <w:spacing w:val="-2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"medium_"</w:t>
      </w:r>
      <w:r>
        <w:rPr>
          <w:rFonts w:ascii="Courier New" w:eastAsia="Courier New" w:hAnsi="Courier New" w:cs="Courier New"/>
          <w:spacing w:val="-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$fupload_name);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30" w:line="180" w:lineRule="exact"/>
        <w:ind w:left="1140" w:right="600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//Hapus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gambar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di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memori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komputer imagedestroy($im_src); imagedestroy($im); imagedestroy($im2);</w:t>
      </w:r>
    </w:p>
    <w:p w:rsidR="00F651C8" w:rsidRDefault="00A10AE1">
      <w:pPr>
        <w:spacing w:before="12"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2" w:line="140" w:lineRule="exact"/>
        <w:rPr>
          <w:sz w:val="15"/>
          <w:szCs w:val="15"/>
        </w:rPr>
      </w:pPr>
    </w:p>
    <w:p w:rsidR="00F651C8" w:rsidRDefault="00A10AE1">
      <w:pPr>
        <w:spacing w:before="4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UploadBanner($fupload_name){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//direktori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banner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$vdir_upload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"../../../foto_profile/";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$vfile_upload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$vdir_upload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$fupload_name;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30" w:line="180" w:lineRule="exact"/>
        <w:ind w:left="1140" w:right="265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//Simpan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gambar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dalam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ukuran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sebenarnya </w:t>
      </w:r>
      <w:r>
        <w:rPr>
          <w:rFonts w:ascii="Courier New" w:eastAsia="Courier New" w:hAnsi="Courier New" w:cs="Courier New"/>
          <w:w w:val="99"/>
          <w:sz w:val="17"/>
          <w:szCs w:val="17"/>
        </w:rPr>
        <w:t>move_uploaded_file($_FILES["fupload"]["tmp_name"],</w:t>
      </w:r>
      <w:r>
        <w:rPr>
          <w:rFonts w:ascii="Courier New" w:eastAsia="Courier New" w:hAnsi="Courier New" w:cs="Courier New"/>
          <w:spacing w:val="1"/>
          <w:w w:val="9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$vfile_upload);</w:t>
      </w:r>
    </w:p>
    <w:p w:rsidR="00F651C8" w:rsidRDefault="00A10AE1">
      <w:pPr>
        <w:spacing w:before="12"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4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UploadBannerMitra($fupload_name){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//direktori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banner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mitra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$vdir_upload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"../../../foto_bannermitra/";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$vfile_upload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$vdir_upload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$fupload_name;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30" w:line="180" w:lineRule="exact"/>
        <w:ind w:left="1140" w:right="265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//Simpan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gambar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dalam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ukuran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sebenarnya </w:t>
      </w:r>
      <w:r>
        <w:rPr>
          <w:rFonts w:ascii="Courier New" w:eastAsia="Courier New" w:hAnsi="Courier New" w:cs="Courier New"/>
          <w:w w:val="99"/>
          <w:sz w:val="17"/>
          <w:szCs w:val="17"/>
        </w:rPr>
        <w:t>move_uploaded_file($_FILES["fupload"]["tmp_name"],</w:t>
      </w:r>
      <w:r>
        <w:rPr>
          <w:rFonts w:ascii="Courier New" w:eastAsia="Courier New" w:hAnsi="Courier New" w:cs="Courier New"/>
          <w:spacing w:val="1"/>
          <w:w w:val="9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$vfile_upload);</w:t>
      </w:r>
    </w:p>
    <w:p w:rsidR="00F651C8" w:rsidRDefault="00A10AE1">
      <w:pPr>
        <w:spacing w:before="12"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43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function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UploadKomik($fupload_name){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//direktori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banner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$vdir_upload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"../../../foto_komik/";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$vfile_upload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$vdir_upload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$fupload_name;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30" w:line="180" w:lineRule="exact"/>
        <w:ind w:left="1140" w:right="265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//Simpan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gambar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dalam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ukuran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sebenarnya </w:t>
      </w:r>
      <w:r>
        <w:rPr>
          <w:rFonts w:ascii="Courier New" w:eastAsia="Courier New" w:hAnsi="Courier New" w:cs="Courier New"/>
          <w:w w:val="99"/>
          <w:sz w:val="17"/>
          <w:szCs w:val="17"/>
        </w:rPr>
        <w:t>move_uploaded_file($_FILES["fupload"]["tmp_name"],</w:t>
      </w:r>
      <w:r>
        <w:rPr>
          <w:rFonts w:ascii="Courier New" w:eastAsia="Courier New" w:hAnsi="Courier New" w:cs="Courier New"/>
          <w:spacing w:val="1"/>
          <w:w w:val="9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$vfile_upload);</w:t>
      </w:r>
    </w:p>
    <w:p w:rsidR="00F651C8" w:rsidRDefault="00A10AE1">
      <w:pPr>
        <w:spacing w:before="9"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30" w:line="180" w:lineRule="exact"/>
        <w:ind w:left="937" w:right="600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Upload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file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download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file function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UploadFile($fupload_name){</w:t>
      </w:r>
    </w:p>
    <w:p w:rsidR="00F651C8" w:rsidRDefault="00A10AE1">
      <w:pPr>
        <w:spacing w:before="12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//direktori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file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$vdir_upload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"../../../files/";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$vfile_upload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$vdir_upload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$fupload_name;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43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//Simpan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file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w w:val="99"/>
          <w:position w:val="1"/>
          <w:sz w:val="17"/>
          <w:szCs w:val="17"/>
        </w:rPr>
        <w:t>move_uploaded_file($_FILES["fupload"]["tmp_name"],</w:t>
      </w:r>
      <w:r>
        <w:rPr>
          <w:rFonts w:ascii="Courier New" w:eastAsia="Courier New" w:hAnsi="Courier New" w:cs="Courier New"/>
          <w:spacing w:val="1"/>
          <w:w w:val="99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$vfile_upload);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30" w:line="180" w:lineRule="exact"/>
        <w:ind w:left="937" w:right="5494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Upload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gambar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album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galeri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foto function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UploadAlbum($fupload_name){</w:t>
      </w:r>
    </w:p>
    <w:p w:rsidR="00F651C8" w:rsidRDefault="00A10AE1">
      <w:pPr>
        <w:spacing w:before="12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//direktori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gambar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$vdir_upload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".</w:t>
      </w:r>
      <w:r>
        <w:rPr>
          <w:rFonts w:ascii="Courier New" w:eastAsia="Courier New" w:hAnsi="Courier New" w:cs="Courier New"/>
          <w:spacing w:val="1"/>
          <w:position w:val="1"/>
          <w:sz w:val="17"/>
          <w:szCs w:val="17"/>
        </w:rPr>
        <w:t>.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/../../img_album/";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$vfile_upload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$vdir_upload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$fupload_name;</w:t>
      </w:r>
    </w:p>
    <w:p w:rsidR="00F651C8" w:rsidRDefault="00F651C8">
      <w:pPr>
        <w:spacing w:before="9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1140" w:right="265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//Simpan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gambar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dalam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ukuran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sebenarnya </w:t>
      </w:r>
      <w:r>
        <w:rPr>
          <w:rFonts w:ascii="Courier New" w:eastAsia="Courier New" w:hAnsi="Courier New" w:cs="Courier New"/>
          <w:w w:val="99"/>
          <w:sz w:val="17"/>
          <w:szCs w:val="17"/>
        </w:rPr>
        <w:t>move_uploaded_file($_FILES["fupload"]["tmp_name"],</w:t>
      </w:r>
      <w:r>
        <w:rPr>
          <w:rFonts w:ascii="Courier New" w:eastAsia="Courier New" w:hAnsi="Courier New" w:cs="Courier New"/>
          <w:spacing w:val="1"/>
          <w:w w:val="9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$vfile_upload);</w:t>
      </w:r>
    </w:p>
    <w:p w:rsidR="00F651C8" w:rsidRDefault="00F651C8">
      <w:pPr>
        <w:spacing w:before="4" w:line="200" w:lineRule="exact"/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//identitas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file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asli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$im_src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imagecreatefromjpeg($vfile_upload);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$src_width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imageSX($im_src);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$src_height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imageSY($im_src);</w:t>
      </w:r>
    </w:p>
    <w:p w:rsidR="00F651C8" w:rsidRDefault="00F651C8">
      <w:pPr>
        <w:spacing w:before="9" w:line="180" w:lineRule="exact"/>
        <w:rPr>
          <w:sz w:val="18"/>
          <w:szCs w:val="18"/>
        </w:rPr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//Simpan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dalam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versi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small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120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pixel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322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//Set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ukuran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gambar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hasil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perubahan</w:t>
      </w:r>
    </w:p>
    <w:p w:rsidR="00F651C8" w:rsidRDefault="00F651C8">
      <w:pPr>
        <w:spacing w:line="120" w:lineRule="exact"/>
        <w:rPr>
          <w:sz w:val="12"/>
          <w:szCs w:val="12"/>
        </w:rPr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$dst_width</w:t>
      </w:r>
      <w:r>
        <w:rPr>
          <w:rFonts w:ascii="Courier New" w:eastAsia="Courier New" w:hAnsi="Courier New" w:cs="Courier New"/>
          <w:spacing w:val="-1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120;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$dst_height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($dst_width/$src_width)*$src_height;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//proses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perubahan</w:t>
      </w:r>
      <w:r>
        <w:rPr>
          <w:rFonts w:ascii="Courier New" w:eastAsia="Courier New" w:hAnsi="Courier New" w:cs="Courier New"/>
          <w:spacing w:val="-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ukuran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$im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imagecreatetruecolor($dst_width,$dst_height);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imagecopyresampled($im,</w:t>
      </w:r>
      <w:r>
        <w:rPr>
          <w:rFonts w:ascii="Courier New" w:eastAsia="Courier New" w:hAnsi="Courier New" w:cs="Courier New"/>
          <w:spacing w:val="-2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$im_src,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0,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0,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0,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0,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$dst_width,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$dst_height,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$src_width,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$src_height);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//Simpan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gambar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imagejpeg($im,$vdir_upload</w:t>
      </w:r>
      <w:r>
        <w:rPr>
          <w:rFonts w:ascii="Courier New" w:eastAsia="Courier New" w:hAnsi="Courier New" w:cs="Courier New"/>
          <w:spacing w:val="-2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"kecil_"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$fupload_name);</w:t>
      </w:r>
    </w:p>
    <w:p w:rsidR="00F651C8" w:rsidRDefault="00F651C8">
      <w:pPr>
        <w:spacing w:before="2" w:line="140" w:lineRule="exact"/>
        <w:rPr>
          <w:sz w:val="15"/>
          <w:szCs w:val="15"/>
        </w:rPr>
      </w:pPr>
    </w:p>
    <w:p w:rsidR="00F651C8" w:rsidRDefault="00A10AE1">
      <w:pPr>
        <w:spacing w:before="30" w:line="180" w:lineRule="exact"/>
        <w:ind w:left="1140" w:right="6001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//Hapus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gambar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di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memori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komp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u</w:t>
      </w:r>
      <w:r>
        <w:rPr>
          <w:rFonts w:ascii="Courier New" w:eastAsia="Courier New" w:hAnsi="Courier New" w:cs="Courier New"/>
          <w:sz w:val="17"/>
          <w:szCs w:val="17"/>
        </w:rPr>
        <w:t>ter imagedestroy($im_src); imagedestroy($im);</w:t>
      </w:r>
    </w:p>
    <w:p w:rsidR="00F651C8" w:rsidRDefault="00A10AE1">
      <w:pPr>
        <w:spacing w:before="12"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}</w:t>
      </w:r>
    </w:p>
    <w:p w:rsidR="00F651C8" w:rsidRDefault="00F651C8">
      <w:pPr>
        <w:spacing w:before="6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A10AE1">
      <w:pPr>
        <w:spacing w:before="30" w:line="180" w:lineRule="exact"/>
        <w:ind w:left="937" w:right="5698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Upload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gambar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untuk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galeri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foto function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UploadGallery($fupload_name){</w:t>
      </w:r>
    </w:p>
    <w:p w:rsidR="00F651C8" w:rsidRDefault="00A10AE1">
      <w:pPr>
        <w:spacing w:before="12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//direktori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gambar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$vdir_upload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"../../../img_galeri/";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$vfile_upload</w:t>
      </w:r>
      <w:r>
        <w:rPr>
          <w:rFonts w:ascii="Courier New" w:eastAsia="Courier New" w:hAnsi="Courier New" w:cs="Courier New"/>
          <w:spacing w:val="-1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$vdir_upload</w:t>
      </w:r>
      <w:r>
        <w:rPr>
          <w:rFonts w:ascii="Courier New" w:eastAsia="Courier New" w:hAnsi="Courier New" w:cs="Courier New"/>
          <w:spacing w:val="-1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$fupload_name;</w:t>
      </w:r>
    </w:p>
    <w:p w:rsidR="00F651C8" w:rsidRDefault="00F651C8">
      <w:pPr>
        <w:spacing w:before="9" w:line="160" w:lineRule="exact"/>
        <w:rPr>
          <w:sz w:val="17"/>
          <w:szCs w:val="17"/>
        </w:rPr>
      </w:pPr>
    </w:p>
    <w:p w:rsidR="00F651C8" w:rsidRDefault="00A10AE1">
      <w:pPr>
        <w:spacing w:line="180" w:lineRule="exact"/>
        <w:ind w:left="1140" w:right="2653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//Simpan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gambar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dalam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ukuran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 xml:space="preserve">sebenarnya </w:t>
      </w:r>
      <w:r>
        <w:rPr>
          <w:rFonts w:ascii="Courier New" w:eastAsia="Courier New" w:hAnsi="Courier New" w:cs="Courier New"/>
          <w:w w:val="99"/>
          <w:sz w:val="17"/>
          <w:szCs w:val="17"/>
        </w:rPr>
        <w:t>move_uploaded_file($_FILES["fupload"]["</w:t>
      </w:r>
      <w:r>
        <w:rPr>
          <w:rFonts w:ascii="Courier New" w:eastAsia="Courier New" w:hAnsi="Courier New" w:cs="Courier New"/>
          <w:w w:val="99"/>
          <w:sz w:val="17"/>
          <w:szCs w:val="17"/>
        </w:rPr>
        <w:t>tmp_name"],</w:t>
      </w:r>
      <w:r>
        <w:rPr>
          <w:rFonts w:ascii="Courier New" w:eastAsia="Courier New" w:hAnsi="Courier New" w:cs="Courier New"/>
          <w:spacing w:val="1"/>
          <w:w w:val="9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$vfile_upload);</w:t>
      </w:r>
    </w:p>
    <w:p w:rsidR="00F651C8" w:rsidRDefault="00F651C8">
      <w:pPr>
        <w:spacing w:before="4" w:line="200" w:lineRule="exact"/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//identitas</w:t>
      </w:r>
      <w:r>
        <w:rPr>
          <w:rFonts w:ascii="Courier New" w:eastAsia="Courier New" w:hAnsi="Courier New" w:cs="Courier New"/>
          <w:spacing w:val="-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file</w:t>
      </w:r>
      <w:r>
        <w:rPr>
          <w:rFonts w:ascii="Courier New" w:eastAsia="Courier New" w:hAnsi="Courier New" w:cs="Courier New"/>
          <w:spacing w:val="-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asli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$im_src</w:t>
      </w:r>
      <w:r>
        <w:rPr>
          <w:rFonts w:ascii="Courier New" w:eastAsia="Courier New" w:hAnsi="Courier New" w:cs="Courier New"/>
          <w:spacing w:val="-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imagecreatefromjpeg($vfile_upload);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$src_width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imageSX($im_src);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$src_height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imageSY($im_src);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//Simpan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dalam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versi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small</w:t>
      </w:r>
      <w:r>
        <w:rPr>
          <w:rFonts w:ascii="Courier New" w:eastAsia="Courier New" w:hAnsi="Courier New" w:cs="Courier New"/>
          <w:spacing w:val="-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100</w:t>
      </w:r>
      <w:r>
        <w:rPr>
          <w:rFonts w:ascii="Courier New" w:eastAsia="Courier New" w:hAnsi="Courier New" w:cs="Courier New"/>
          <w:spacing w:val="-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pixel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//Set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ukuran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gambar</w:t>
      </w:r>
      <w:r>
        <w:rPr>
          <w:rFonts w:ascii="Courier New" w:eastAsia="Courier New" w:hAnsi="Courier New" w:cs="Courier New"/>
          <w:spacing w:val="-6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hasil</w:t>
      </w:r>
      <w:r>
        <w:rPr>
          <w:rFonts w:ascii="Courier New" w:eastAsia="Courier New" w:hAnsi="Courier New" w:cs="Courier New"/>
          <w:spacing w:val="-5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perubahan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$dst_width</w:t>
      </w:r>
      <w:r>
        <w:rPr>
          <w:rFonts w:ascii="Courier New" w:eastAsia="Courier New" w:hAnsi="Courier New" w:cs="Courier New"/>
          <w:spacing w:val="-1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100;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$dst_height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($dst_width/$src_width)*$src_height;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//proses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perubahan</w:t>
      </w:r>
      <w:r>
        <w:rPr>
          <w:rFonts w:ascii="Courier New" w:eastAsia="Courier New" w:hAnsi="Courier New" w:cs="Courier New"/>
          <w:spacing w:val="-9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ukuran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$im</w:t>
      </w:r>
      <w:r>
        <w:rPr>
          <w:rFonts w:ascii="Courier New" w:eastAsia="Courier New" w:hAnsi="Courier New" w:cs="Courier New"/>
          <w:spacing w:val="-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=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imagecreatetruecolor($dst_width,$dst_height);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imagecopyresampled($im,</w:t>
      </w:r>
      <w:r>
        <w:rPr>
          <w:rFonts w:ascii="Courier New" w:eastAsia="Courier New" w:hAnsi="Courier New" w:cs="Courier New"/>
          <w:spacing w:val="-23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$im_src,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0,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0,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0,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0,</w:t>
      </w:r>
      <w:r>
        <w:rPr>
          <w:rFonts w:ascii="Courier New" w:eastAsia="Courier New" w:hAnsi="Courier New" w:cs="Courier New"/>
          <w:spacing w:val="-2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$dst_width,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$dst_height,</w:t>
      </w:r>
    </w:p>
    <w:p w:rsidR="00F651C8" w:rsidRDefault="00A10AE1">
      <w:pPr>
        <w:spacing w:line="180" w:lineRule="exact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$src_width,</w:t>
      </w:r>
      <w:r>
        <w:rPr>
          <w:rFonts w:ascii="Courier New" w:eastAsia="Courier New" w:hAnsi="Courier New" w:cs="Courier New"/>
          <w:spacing w:val="-1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$src_height);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//Simpan</w:t>
      </w:r>
      <w:r>
        <w:rPr>
          <w:rFonts w:ascii="Courier New" w:eastAsia="Courier New" w:hAnsi="Courier New" w:cs="Courier New"/>
          <w:spacing w:val="-8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gambar</w:t>
      </w:r>
    </w:p>
    <w:p w:rsidR="00F651C8" w:rsidRDefault="00A10AE1">
      <w:pPr>
        <w:spacing w:line="180" w:lineRule="exact"/>
        <w:ind w:left="11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position w:val="1"/>
          <w:sz w:val="17"/>
          <w:szCs w:val="17"/>
        </w:rPr>
        <w:t>imagejpeg($im,$vdir_upload</w:t>
      </w:r>
      <w:r>
        <w:rPr>
          <w:rFonts w:ascii="Courier New" w:eastAsia="Courier New" w:hAnsi="Courier New" w:cs="Courier New"/>
          <w:spacing w:val="-27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"kecil_"</w:t>
      </w:r>
      <w:r>
        <w:rPr>
          <w:rFonts w:ascii="Courier New" w:eastAsia="Courier New" w:hAnsi="Courier New" w:cs="Courier New"/>
          <w:spacing w:val="-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.</w:t>
      </w:r>
      <w:r>
        <w:rPr>
          <w:rFonts w:ascii="Courier New" w:eastAsia="Courier New" w:hAnsi="Courier New" w:cs="Courier New"/>
          <w:spacing w:val="-1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position w:val="1"/>
          <w:sz w:val="17"/>
          <w:szCs w:val="17"/>
        </w:rPr>
        <w:t>$fupload_name);</w:t>
      </w:r>
    </w:p>
    <w:p w:rsidR="00F651C8" w:rsidRDefault="00F651C8">
      <w:pPr>
        <w:spacing w:before="4" w:line="140" w:lineRule="exact"/>
        <w:rPr>
          <w:sz w:val="15"/>
          <w:szCs w:val="15"/>
        </w:rPr>
      </w:pPr>
    </w:p>
    <w:p w:rsidR="00F651C8" w:rsidRDefault="00A10AE1">
      <w:pPr>
        <w:spacing w:before="30" w:line="180" w:lineRule="exact"/>
        <w:ind w:left="1140" w:right="6002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//Hapus</w:t>
      </w:r>
      <w:r>
        <w:rPr>
          <w:rFonts w:ascii="Courier New" w:eastAsia="Courier New" w:hAnsi="Courier New" w:cs="Courier New"/>
          <w:spacing w:val="-7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gambar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di</w:t>
      </w:r>
      <w:r>
        <w:rPr>
          <w:rFonts w:ascii="Courier New" w:eastAsia="Courier New" w:hAnsi="Courier New" w:cs="Courier New"/>
          <w:spacing w:val="-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memori</w:t>
      </w:r>
      <w:r>
        <w:rPr>
          <w:rFonts w:ascii="Courier New" w:eastAsia="Courier New" w:hAnsi="Courier New" w:cs="Courier New"/>
          <w:spacing w:val="-6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sz w:val="17"/>
          <w:szCs w:val="17"/>
        </w:rPr>
        <w:t>komputer imagedestroy($im_src); imagedestroy($</w:t>
      </w:r>
      <w:r>
        <w:rPr>
          <w:rFonts w:ascii="Courier New" w:eastAsia="Courier New" w:hAnsi="Courier New" w:cs="Courier New"/>
          <w:spacing w:val="1"/>
          <w:sz w:val="17"/>
          <w:szCs w:val="17"/>
        </w:rPr>
        <w:t>i</w:t>
      </w:r>
      <w:r>
        <w:rPr>
          <w:rFonts w:ascii="Courier New" w:eastAsia="Courier New" w:hAnsi="Courier New" w:cs="Courier New"/>
          <w:sz w:val="17"/>
          <w:szCs w:val="17"/>
        </w:rPr>
        <w:t>m);</w:t>
      </w:r>
    </w:p>
    <w:p w:rsidR="00F651C8" w:rsidRDefault="00A10AE1">
      <w:pPr>
        <w:spacing w:before="12"/>
        <w:ind w:left="937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sz w:val="17"/>
          <w:szCs w:val="17"/>
        </w:rPr>
        <w:t>}</w:t>
      </w:r>
    </w:p>
    <w:p w:rsidR="00F651C8" w:rsidRDefault="00F651C8">
      <w:pPr>
        <w:spacing w:before="1" w:line="180" w:lineRule="exact"/>
        <w:rPr>
          <w:sz w:val="19"/>
          <w:szCs w:val="19"/>
        </w:rPr>
      </w:pPr>
    </w:p>
    <w:p w:rsidR="00F651C8" w:rsidRDefault="00A10AE1">
      <w:pPr>
        <w:ind w:left="937"/>
        <w:rPr>
          <w:rFonts w:ascii="Courier New" w:eastAsia="Courier New" w:hAnsi="Courier New" w:cs="Courier New"/>
          <w:sz w:val="17"/>
          <w:szCs w:val="17"/>
        </w:rPr>
        <w:sectPr w:rsidR="00F651C8">
          <w:pgSz w:w="12240" w:h="15840"/>
          <w:pgMar w:top="1480" w:right="0" w:bottom="280" w:left="1720" w:header="0" w:footer="1322" w:gutter="0"/>
          <w:cols w:space="720"/>
        </w:sectPr>
      </w:pPr>
      <w:r>
        <w:rPr>
          <w:rFonts w:ascii="Courier New" w:eastAsia="Courier New" w:hAnsi="Courier New" w:cs="Courier New"/>
          <w:sz w:val="17"/>
          <w:szCs w:val="17"/>
        </w:rPr>
        <w:t>?&gt;</w:t>
      </w:r>
    </w:p>
    <w:p w:rsidR="00F651C8" w:rsidRDefault="00A10AE1">
      <w:pPr>
        <w:spacing w:before="78" w:line="240" w:lineRule="exact"/>
        <w:ind w:left="3696" w:right="4695"/>
        <w:jc w:val="center"/>
        <w:rPr>
          <w:sz w:val="22"/>
          <w:szCs w:val="22"/>
        </w:rPr>
      </w:pPr>
      <w:r>
        <w:rPr>
          <w:b/>
          <w:position w:val="-1"/>
          <w:sz w:val="22"/>
          <w:szCs w:val="22"/>
        </w:rPr>
        <w:lastRenderedPageBreak/>
        <w:t>L</w:t>
      </w:r>
      <w:r>
        <w:rPr>
          <w:b/>
          <w:spacing w:val="1"/>
          <w:position w:val="-1"/>
          <w:sz w:val="22"/>
          <w:szCs w:val="22"/>
        </w:rPr>
        <w:t>i</w:t>
      </w:r>
      <w:r>
        <w:rPr>
          <w:b/>
          <w:position w:val="-1"/>
          <w:sz w:val="22"/>
          <w:szCs w:val="22"/>
        </w:rPr>
        <w:t>s</w:t>
      </w:r>
      <w:r>
        <w:rPr>
          <w:b/>
          <w:spacing w:val="-1"/>
          <w:position w:val="-1"/>
          <w:sz w:val="22"/>
          <w:szCs w:val="22"/>
        </w:rPr>
        <w:t>t</w:t>
      </w:r>
      <w:r>
        <w:rPr>
          <w:b/>
          <w:spacing w:val="1"/>
          <w:position w:val="-1"/>
          <w:sz w:val="22"/>
          <w:szCs w:val="22"/>
        </w:rPr>
        <w:t>i</w:t>
      </w:r>
      <w:r>
        <w:rPr>
          <w:b/>
          <w:position w:val="-1"/>
          <w:sz w:val="22"/>
          <w:szCs w:val="22"/>
        </w:rPr>
        <w:t>ng</w:t>
      </w:r>
      <w:r>
        <w:rPr>
          <w:b/>
          <w:spacing w:val="-2"/>
          <w:position w:val="-1"/>
          <w:sz w:val="22"/>
          <w:szCs w:val="22"/>
        </w:rPr>
        <w:t xml:space="preserve"> </w:t>
      </w:r>
      <w:r>
        <w:rPr>
          <w:b/>
          <w:spacing w:val="2"/>
          <w:position w:val="-1"/>
          <w:sz w:val="22"/>
          <w:szCs w:val="22"/>
        </w:rPr>
        <w:t>P</w:t>
      </w:r>
      <w:r>
        <w:rPr>
          <w:b/>
          <w:position w:val="-1"/>
          <w:sz w:val="22"/>
          <w:szCs w:val="22"/>
        </w:rPr>
        <w:t>r</w:t>
      </w:r>
      <w:r>
        <w:rPr>
          <w:b/>
          <w:spacing w:val="-2"/>
          <w:position w:val="-1"/>
          <w:sz w:val="22"/>
          <w:szCs w:val="22"/>
        </w:rPr>
        <w:t>o</w:t>
      </w:r>
      <w:r>
        <w:rPr>
          <w:b/>
          <w:position w:val="-1"/>
          <w:sz w:val="22"/>
          <w:szCs w:val="22"/>
        </w:rPr>
        <w:t>gr</w:t>
      </w:r>
      <w:r>
        <w:rPr>
          <w:b/>
          <w:spacing w:val="-2"/>
          <w:position w:val="-1"/>
          <w:sz w:val="22"/>
          <w:szCs w:val="22"/>
        </w:rPr>
        <w:t>a</w:t>
      </w:r>
      <w:r>
        <w:rPr>
          <w:b/>
          <w:position w:val="-1"/>
          <w:sz w:val="22"/>
          <w:szCs w:val="22"/>
        </w:rPr>
        <w:t>m</w:t>
      </w:r>
      <w:r>
        <w:rPr>
          <w:b/>
          <w:spacing w:val="3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Java</w:t>
      </w:r>
    </w:p>
    <w:p w:rsidR="00F651C8" w:rsidRDefault="00F651C8">
      <w:pPr>
        <w:spacing w:before="6" w:line="220" w:lineRule="exact"/>
        <w:rPr>
          <w:sz w:val="22"/>
          <w:szCs w:val="22"/>
        </w:rPr>
      </w:pPr>
    </w:p>
    <w:p w:rsidR="00F651C8" w:rsidRDefault="00A10AE1">
      <w:pPr>
        <w:spacing w:before="32"/>
        <w:ind w:left="440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30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ndah.</w:t>
      </w:r>
      <w:r>
        <w:rPr>
          <w:b/>
          <w:spacing w:val="1"/>
          <w:sz w:val="22"/>
          <w:szCs w:val="22"/>
        </w:rPr>
        <w:t>j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va</w:t>
      </w:r>
    </w:p>
    <w:p w:rsidR="00F651C8" w:rsidRDefault="00F651C8">
      <w:pPr>
        <w:spacing w:before="4" w:line="100" w:lineRule="exact"/>
        <w:rPr>
          <w:sz w:val="10"/>
          <w:szCs w:val="10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import java.sql.Statement;</w:t>
      </w: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import konektor.Konektor;</w:t>
      </w: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import </w:t>
      </w:r>
      <w:r>
        <w:rPr>
          <w:rFonts w:ascii="Courier New" w:eastAsia="Courier New" w:hAnsi="Courier New" w:cs="Courier New"/>
          <w:sz w:val="22"/>
          <w:szCs w:val="22"/>
        </w:rPr>
        <w:t>konektor.acess.koneksiAcces;</w:t>
      </w:r>
    </w:p>
    <w:p w:rsidR="00F651C8" w:rsidRDefault="00A10AE1">
      <w:pPr>
        <w:spacing w:line="240" w:lineRule="exact"/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import konektor.mysql.koneksi;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/*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 To change this template, choose Tools | Templates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 and open the template in the editor.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*/</w:t>
      </w:r>
    </w:p>
    <w:p w:rsidR="00F651C8" w:rsidRDefault="00F651C8">
      <w:pPr>
        <w:spacing w:before="8" w:line="240" w:lineRule="exact"/>
        <w:rPr>
          <w:sz w:val="24"/>
          <w:szCs w:val="24"/>
        </w:rPr>
      </w:pP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/**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 @author MochaChino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*/</w:t>
      </w: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class pindah extends javax.swing.JFrame {</w:t>
      </w:r>
    </w:p>
    <w:p w:rsidR="00F651C8" w:rsidRDefault="00F651C8">
      <w:pPr>
        <w:spacing w:before="8" w:line="240" w:lineRule="exact"/>
        <w:rPr>
          <w:sz w:val="24"/>
          <w:szCs w:val="24"/>
        </w:rPr>
      </w:pPr>
    </w:p>
    <w:p w:rsidR="00F651C8" w:rsidRDefault="00A10AE1">
      <w:pPr>
        <w:ind w:left="931" w:right="9119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/**</w:t>
      </w:r>
    </w:p>
    <w:p w:rsidR="00F651C8" w:rsidRDefault="00A10AE1">
      <w:pPr>
        <w:ind w:left="110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 Creates new</w:t>
      </w:r>
      <w:r>
        <w:rPr>
          <w:rFonts w:ascii="Courier New" w:eastAsia="Courier New" w:hAnsi="Courier New" w:cs="Courier New"/>
          <w:sz w:val="22"/>
          <w:szCs w:val="22"/>
        </w:rPr>
        <w:t xml:space="preserve"> form pindah</w:t>
      </w:r>
    </w:p>
    <w:p w:rsidR="00F651C8" w:rsidRDefault="00A10AE1">
      <w:pPr>
        <w:ind w:left="1063" w:right="9119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*/</w:t>
      </w:r>
    </w:p>
    <w:p w:rsidR="00F651C8" w:rsidRDefault="00A10AE1">
      <w:pPr>
        <w:ind w:left="929" w:right="7268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pindah() {</w:t>
      </w:r>
    </w:p>
    <w:p w:rsidR="00F651C8" w:rsidRDefault="00A10AE1">
      <w:pPr>
        <w:spacing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initComponents();</w:t>
      </w:r>
    </w:p>
    <w:p w:rsidR="00F651C8" w:rsidRDefault="00A10AE1">
      <w:pPr>
        <w:spacing w:before="8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F651C8">
      <w:pPr>
        <w:spacing w:before="8" w:line="240" w:lineRule="exact"/>
        <w:rPr>
          <w:sz w:val="24"/>
          <w:szCs w:val="24"/>
        </w:rPr>
      </w:pP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/**</w:t>
      </w:r>
    </w:p>
    <w:p w:rsidR="00F651C8" w:rsidRDefault="00A10AE1">
      <w:pPr>
        <w:ind w:left="440" w:right="2254" w:firstLine="6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 This method is called from within the constructor to initialize the form.</w:t>
      </w:r>
    </w:p>
    <w:p w:rsidR="00F651C8" w:rsidRDefault="00A10AE1">
      <w:pPr>
        <w:ind w:left="440" w:right="2122" w:firstLine="6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 WARNING: Do NOT modify this code. The content of this method is always</w:t>
      </w:r>
    </w:p>
    <w:p w:rsidR="00F651C8" w:rsidRDefault="00A10AE1">
      <w:pPr>
        <w:spacing w:line="240" w:lineRule="exact"/>
        <w:ind w:left="110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* regenerated by the Form Editor.</w:t>
      </w:r>
    </w:p>
    <w:p w:rsidR="00F651C8" w:rsidRDefault="00A10AE1">
      <w:pPr>
        <w:ind w:left="110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*/</w:t>
      </w: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@SuppressWa</w:t>
      </w:r>
      <w:r>
        <w:rPr>
          <w:rFonts w:ascii="Courier New" w:eastAsia="Courier New" w:hAnsi="Courier New" w:cs="Courier New"/>
          <w:sz w:val="22"/>
          <w:szCs w:val="22"/>
        </w:rPr>
        <w:t>rnings("unchecked")</w:t>
      </w: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 &lt;editor-fold defaultstate="collapsed" desc="Generated</w:t>
      </w: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Code"&gt;</w:t>
      </w: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private void initComponents() {</w:t>
      </w:r>
    </w:p>
    <w:p w:rsidR="00F651C8" w:rsidRDefault="00F651C8">
      <w:pPr>
        <w:spacing w:before="8" w:line="240" w:lineRule="exact"/>
        <w:rPr>
          <w:sz w:val="24"/>
          <w:szCs w:val="24"/>
        </w:rPr>
      </w:pP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jButton1 = new javax.swing.JButton();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jLabel1 = new javax.swing.JLabel();</w:t>
      </w:r>
    </w:p>
    <w:p w:rsidR="00F651C8" w:rsidRDefault="00F651C8">
      <w:pPr>
        <w:spacing w:line="200" w:lineRule="exact"/>
      </w:pPr>
    </w:p>
    <w:p w:rsidR="00F651C8" w:rsidRDefault="00F651C8">
      <w:pPr>
        <w:spacing w:before="20" w:line="280" w:lineRule="exact"/>
        <w:rPr>
          <w:sz w:val="28"/>
          <w:szCs w:val="28"/>
        </w:rPr>
      </w:pPr>
    </w:p>
    <w:p w:rsidR="00F651C8" w:rsidRDefault="00A10AE1">
      <w:pPr>
        <w:ind w:left="440" w:right="146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setDefaultCloseOperation(javax.swing.Win</w:t>
      </w:r>
      <w:r>
        <w:rPr>
          <w:rFonts w:ascii="Courier New" w:eastAsia="Courier New" w:hAnsi="Courier New" w:cs="Courier New"/>
          <w:spacing w:val="-1"/>
          <w:sz w:val="22"/>
          <w:szCs w:val="22"/>
        </w:rPr>
        <w:t>d</w:t>
      </w:r>
      <w:r>
        <w:rPr>
          <w:rFonts w:ascii="Courier New" w:eastAsia="Courier New" w:hAnsi="Courier New" w:cs="Courier New"/>
          <w:sz w:val="22"/>
          <w:szCs w:val="22"/>
        </w:rPr>
        <w:t>owConstants.EXIT_ON_CLOS E);</w:t>
      </w:r>
    </w:p>
    <w:p w:rsidR="00F651C8" w:rsidRDefault="00F651C8">
      <w:pPr>
        <w:spacing w:before="7" w:line="240" w:lineRule="exact"/>
        <w:rPr>
          <w:sz w:val="24"/>
          <w:szCs w:val="24"/>
        </w:rPr>
      </w:pP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jButton1.setText("Konversi");</w:t>
      </w:r>
    </w:p>
    <w:p w:rsidR="00F651C8" w:rsidRDefault="00A10AE1">
      <w:pPr>
        <w:ind w:left="440" w:right="5026" w:firstLine="1056"/>
        <w:rPr>
          <w:rFonts w:ascii="Courier New" w:eastAsia="Courier New" w:hAnsi="Courier New" w:cs="Courier New"/>
          <w:sz w:val="22"/>
          <w:szCs w:val="22"/>
        </w:rPr>
        <w:sectPr w:rsidR="00F651C8">
          <w:pgSz w:w="12240" w:h="15840"/>
          <w:pgMar w:top="1360" w:right="0" w:bottom="280" w:left="1720" w:header="0" w:footer="1322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jButton1.addActionListener(new java.awt.event.ActionListener() {</w:t>
      </w:r>
    </w:p>
    <w:p w:rsidR="00F651C8" w:rsidRDefault="00A10AE1">
      <w:pPr>
        <w:spacing w:before="84"/>
        <w:ind w:left="440" w:right="3574" w:firstLine="158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lastRenderedPageBreak/>
        <w:t>public void actionPerformed(java.awt.event.ActionEvent evt) {</w:t>
      </w:r>
    </w:p>
    <w:p w:rsidR="00F651C8" w:rsidRDefault="00A10AE1">
      <w:pPr>
        <w:spacing w:line="240" w:lineRule="exact"/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jButton1ActionPerformed(e</w:t>
      </w:r>
      <w:r>
        <w:rPr>
          <w:rFonts w:ascii="Courier New" w:eastAsia="Courier New" w:hAnsi="Courier New" w:cs="Courier New"/>
          <w:spacing w:val="-1"/>
          <w:position w:val="1"/>
          <w:sz w:val="22"/>
          <w:szCs w:val="22"/>
        </w:rPr>
        <w:t>v</w:t>
      </w:r>
      <w:r>
        <w:rPr>
          <w:rFonts w:ascii="Courier New" w:eastAsia="Courier New" w:hAnsi="Courier New" w:cs="Courier New"/>
          <w:position w:val="1"/>
          <w:sz w:val="22"/>
          <w:szCs w:val="22"/>
        </w:rPr>
        <w:t>t);</w:t>
      </w:r>
    </w:p>
    <w:p w:rsidR="00F651C8" w:rsidRDefault="00A10AE1">
      <w:pPr>
        <w:spacing w:before="8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A10AE1">
      <w:pPr>
        <w:spacing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});</w:t>
      </w:r>
    </w:p>
    <w:p w:rsidR="00F651C8" w:rsidRDefault="00F651C8">
      <w:pPr>
        <w:spacing w:before="18" w:line="200" w:lineRule="exact"/>
      </w:pPr>
    </w:p>
    <w:p w:rsidR="00F651C8" w:rsidRDefault="00A10AE1">
      <w:pPr>
        <w:spacing w:before="39"/>
        <w:ind w:left="440" w:right="1594" w:firstLine="105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jLabel1.setText("</w:t>
      </w:r>
      <w:r>
        <w:rPr>
          <w:rFonts w:ascii="Courier New" w:eastAsia="Courier New" w:hAnsi="Courier New" w:cs="Courier New"/>
          <w:sz w:val="22"/>
          <w:szCs w:val="22"/>
        </w:rPr>
        <w:t>Klik Tombol \"KONVERSI\" untuk konversi database ");</w:t>
      </w:r>
    </w:p>
    <w:p w:rsidR="00F651C8" w:rsidRDefault="00F651C8">
      <w:pPr>
        <w:spacing w:before="14" w:line="220" w:lineRule="exact"/>
        <w:rPr>
          <w:sz w:val="22"/>
          <w:szCs w:val="22"/>
        </w:rPr>
      </w:pPr>
    </w:p>
    <w:p w:rsidR="00F651C8" w:rsidRDefault="00A10AE1">
      <w:pPr>
        <w:spacing w:line="240" w:lineRule="exact"/>
        <w:ind w:left="440" w:right="4234" w:firstLine="105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javax.swing.GroupLayout layout = new javax.swing.GroupLayout(getContentPane());</w:t>
      </w:r>
    </w:p>
    <w:p w:rsidR="00F651C8" w:rsidRDefault="00A10AE1">
      <w:pPr>
        <w:spacing w:before="17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getContentPane().setLayout(layout);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layout.setHorizontalGroup(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440" w:right="146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layout.createParallelGroup(javax.swing.GroupLayout.Alignme</w:t>
      </w:r>
      <w:r>
        <w:rPr>
          <w:rFonts w:ascii="Courier New" w:eastAsia="Courier New" w:hAnsi="Courier New" w:cs="Courier New"/>
          <w:sz w:val="22"/>
          <w:szCs w:val="22"/>
        </w:rPr>
        <w:t>nt.LEAD ING)</w:t>
      </w:r>
    </w:p>
    <w:p w:rsidR="00F651C8" w:rsidRDefault="00A10AE1">
      <w:pPr>
        <w:spacing w:line="240" w:lineRule="exact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.addGroup(layout.createSequentialGroup()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440" w:right="146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.addGroup(layout.createParallelGroup(javax.swing.GroupLayout.Alig nment.LEADING)</w:t>
      </w:r>
    </w:p>
    <w:p w:rsidR="00F651C8" w:rsidRDefault="00A10AE1">
      <w:pPr>
        <w:ind w:left="308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.addGroup(layout.createSequentialGroup()</w:t>
      </w:r>
    </w:p>
    <w:p w:rsidR="00F651C8" w:rsidRDefault="00A10AE1">
      <w:pPr>
        <w:ind w:left="3571" w:right="4367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.addGap(80, 80, 80)</w:t>
      </w:r>
    </w:p>
    <w:p w:rsidR="00F651C8" w:rsidRDefault="00A10AE1">
      <w:pPr>
        <w:ind w:left="3571" w:right="3839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.addComponent(jLabel1))</w:t>
      </w:r>
    </w:p>
    <w:p w:rsidR="00F651C8" w:rsidRDefault="00A10AE1">
      <w:pPr>
        <w:spacing w:line="240" w:lineRule="exact"/>
        <w:ind w:left="308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.addGroup(layout.createSequentialGroup()</w:t>
      </w:r>
    </w:p>
    <w:p w:rsidR="00F651C8" w:rsidRDefault="00A10AE1">
      <w:pPr>
        <w:ind w:left="3571" w:right="3971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.addGap(113, 113, 113)</w:t>
      </w:r>
    </w:p>
    <w:p w:rsidR="00F651C8" w:rsidRDefault="00A10AE1">
      <w:pPr>
        <w:ind w:left="440" w:right="3838" w:firstLine="31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.addComponent(jButton1, javax.swing.GroupLayout.PREFERRED_SIZE, 166, javax.swing.GroupLayout.PREFERRED_SIZE)))</w:t>
      </w:r>
    </w:p>
    <w:p w:rsidR="00F651C8" w:rsidRDefault="00A10AE1">
      <w:pPr>
        <w:spacing w:line="240" w:lineRule="exact"/>
        <w:ind w:left="2515" w:right="2914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.addContainerGap(92, Short.MAX_VALUE))</w:t>
      </w:r>
    </w:p>
    <w:p w:rsidR="00F651C8" w:rsidRDefault="00A10AE1">
      <w:pPr>
        <w:spacing w:before="5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);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layout.setVerticalGroup(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440" w:right="146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layout.createParallelGroup(javax.swing.GroupLayout.Alignment.LEAD ING)</w:t>
      </w:r>
    </w:p>
    <w:p w:rsidR="00F651C8" w:rsidRDefault="00A10AE1">
      <w:pPr>
        <w:spacing w:before="1"/>
        <w:ind w:left="440" w:right="1462" w:firstLine="158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.addGroup(javax.swing.GroupLayout.Alignment.TRAILING, layout.createSequentialGroup()</w:t>
      </w:r>
    </w:p>
    <w:p w:rsidR="00F651C8" w:rsidRDefault="00A10AE1">
      <w:pPr>
        <w:spacing w:before="1"/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.addContainerGap(90, Short.MAX_VALUE)</w:t>
      </w:r>
    </w:p>
    <w:p w:rsidR="00F651C8" w:rsidRDefault="00A10AE1">
      <w:pPr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.addComponent(jLabel1)</w:t>
      </w:r>
    </w:p>
    <w:p w:rsidR="00F651C8" w:rsidRDefault="00A10AE1">
      <w:pPr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.addGap(18, 18, 18)</w:t>
      </w:r>
    </w:p>
    <w:p w:rsidR="00F651C8" w:rsidRDefault="00A10AE1">
      <w:pPr>
        <w:spacing w:before="1"/>
        <w:ind w:left="440" w:right="4366" w:firstLine="211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.addComponent(jButt</w:t>
      </w:r>
      <w:r>
        <w:rPr>
          <w:rFonts w:ascii="Courier New" w:eastAsia="Courier New" w:hAnsi="Courier New" w:cs="Courier New"/>
          <w:sz w:val="22"/>
          <w:szCs w:val="22"/>
        </w:rPr>
        <w:t>on1, javax.swing.GroupLayout.PREFERRED_SIZE, 39, javax.swing.GroupLayout.PREFERRED_SIZE)</w:t>
      </w:r>
    </w:p>
    <w:p w:rsidR="00F651C8" w:rsidRDefault="00A10AE1">
      <w:pPr>
        <w:spacing w:line="240" w:lineRule="exact"/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.addGap(139, 139, 139))</w:t>
      </w:r>
    </w:p>
    <w:p w:rsidR="00F651C8" w:rsidRDefault="00A10AE1">
      <w:pPr>
        <w:spacing w:before="8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);</w:t>
      </w:r>
    </w:p>
    <w:p w:rsidR="00F651C8" w:rsidRDefault="00F651C8">
      <w:pPr>
        <w:spacing w:line="200" w:lineRule="exact"/>
      </w:pPr>
    </w:p>
    <w:p w:rsidR="00F651C8" w:rsidRDefault="00F651C8">
      <w:pPr>
        <w:spacing w:before="20" w:line="280" w:lineRule="exact"/>
        <w:rPr>
          <w:sz w:val="28"/>
          <w:szCs w:val="28"/>
        </w:rPr>
      </w:pP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jButton1.getAccessibleContext().setA</w:t>
      </w:r>
      <w:r>
        <w:rPr>
          <w:rFonts w:ascii="Courier New" w:eastAsia="Courier New" w:hAnsi="Courier New" w:cs="Courier New"/>
          <w:spacing w:val="-1"/>
          <w:sz w:val="22"/>
          <w:szCs w:val="22"/>
        </w:rPr>
        <w:t>c</w:t>
      </w:r>
      <w:r>
        <w:rPr>
          <w:rFonts w:ascii="Courier New" w:eastAsia="Courier New" w:hAnsi="Courier New" w:cs="Courier New"/>
          <w:sz w:val="22"/>
          <w:szCs w:val="22"/>
        </w:rPr>
        <w:t>cessibleName("Pindah");</w:t>
      </w:r>
    </w:p>
    <w:p w:rsidR="00F651C8" w:rsidRDefault="00F651C8">
      <w:pPr>
        <w:spacing w:before="8" w:line="240" w:lineRule="exact"/>
        <w:rPr>
          <w:sz w:val="24"/>
          <w:szCs w:val="24"/>
        </w:rPr>
      </w:pP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pack();</w:t>
      </w: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  <w:sectPr w:rsidR="00F651C8">
          <w:pgSz w:w="12240" w:h="15840"/>
          <w:pgMar w:top="1360" w:right="0" w:bottom="280" w:left="1720" w:header="0" w:footer="1322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}// &lt;/editor-fold&gt;</w:t>
      </w:r>
    </w:p>
    <w:p w:rsidR="00F651C8" w:rsidRDefault="00A10AE1">
      <w:pPr>
        <w:spacing w:before="84"/>
        <w:ind w:left="440" w:right="2517" w:firstLine="52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lastRenderedPageBreak/>
        <w:t xml:space="preserve">private void </w:t>
      </w:r>
      <w:r>
        <w:rPr>
          <w:rFonts w:ascii="Courier New" w:eastAsia="Courier New" w:hAnsi="Courier New" w:cs="Courier New"/>
          <w:sz w:val="22"/>
          <w:szCs w:val="22"/>
        </w:rPr>
        <w:t>jButton1ActionPerformed(java.awt.event.ActionEvent evt) { koneksi koneksi=null;</w:t>
      </w:r>
    </w:p>
    <w:p w:rsidR="00F651C8" w:rsidRDefault="00A10AE1">
      <w:pPr>
        <w:spacing w:before="1"/>
        <w:ind w:left="968" w:right="529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koneksiAcces koneksiaccess=null; Statement st=null;</w:t>
      </w:r>
    </w:p>
    <w:p w:rsidR="00F651C8" w:rsidRDefault="00F651C8">
      <w:pPr>
        <w:spacing w:line="100" w:lineRule="exact"/>
        <w:rPr>
          <w:sz w:val="10"/>
          <w:szCs w:val="10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Konektor kon=new Konektor();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try{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koneksiAcces conAccess=new koneksiAcces();</w:t>
      </w:r>
    </w:p>
    <w:p w:rsidR="00F651C8" w:rsidRDefault="00A10AE1">
      <w:pPr>
        <w:spacing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conAccess.PindahDataAccesToMysql();</w:t>
      </w:r>
    </w:p>
    <w:p w:rsidR="00F651C8" w:rsidRDefault="00A10AE1">
      <w:pPr>
        <w:ind w:left="1496" w:right="383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}catch(Exception ex){ System.out.println("eror proses "+ ex);</w:t>
      </w:r>
    </w:p>
    <w:p w:rsidR="00F651C8" w:rsidRDefault="00A10AE1">
      <w:pPr>
        <w:spacing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F651C8">
      <w:pPr>
        <w:spacing w:before="18" w:line="200" w:lineRule="exact"/>
      </w:pPr>
    </w:p>
    <w:p w:rsidR="00F651C8" w:rsidRDefault="00A10AE1">
      <w:pPr>
        <w:spacing w:before="39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 TODO add your handling code here:</w:t>
      </w:r>
    </w:p>
    <w:p w:rsidR="00F651C8" w:rsidRDefault="00A10AE1">
      <w:pPr>
        <w:spacing w:line="240" w:lineRule="exact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F651C8">
      <w:pPr>
        <w:spacing w:before="18" w:line="200" w:lineRule="exact"/>
      </w:pPr>
    </w:p>
    <w:p w:rsidR="00F651C8" w:rsidRDefault="00A10AE1">
      <w:pPr>
        <w:spacing w:before="39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/**</w:t>
      </w:r>
    </w:p>
    <w:p w:rsidR="00F651C8" w:rsidRDefault="00A10AE1">
      <w:pPr>
        <w:ind w:left="110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 @param args the command line arguments</w:t>
      </w:r>
    </w:p>
    <w:p w:rsidR="00F651C8" w:rsidRDefault="00A10AE1">
      <w:pPr>
        <w:ind w:left="110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*/</w:t>
      </w: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static void main(String args[]) {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/* Set the Nimbus look and feel */</w:t>
      </w:r>
    </w:p>
    <w:p w:rsidR="00F651C8" w:rsidRDefault="00A10AE1">
      <w:pPr>
        <w:spacing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 xml:space="preserve">//&lt;editor-fold 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>defaultstate="collapsed" desc=" Look and</w:t>
      </w: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feel setting code (optional) "&gt;</w:t>
      </w:r>
    </w:p>
    <w:p w:rsidR="00F651C8" w:rsidRDefault="00A10AE1">
      <w:pPr>
        <w:ind w:left="440" w:right="1593" w:firstLine="105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/* If Nimbus (introduced in Java SE 6) is not available, stay with the default look and feel.</w:t>
      </w:r>
    </w:p>
    <w:p w:rsidR="00F651C8" w:rsidRDefault="00A10AE1">
      <w:pPr>
        <w:ind w:left="440" w:right="1462" w:firstLine="118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 For details see http://download.oracle.com/javase/tutorial/uiswing/lookandfeel/pl af.ht</w:t>
      </w:r>
      <w:r>
        <w:rPr>
          <w:rFonts w:ascii="Courier New" w:eastAsia="Courier New" w:hAnsi="Courier New" w:cs="Courier New"/>
          <w:sz w:val="22"/>
          <w:szCs w:val="22"/>
        </w:rPr>
        <w:t>ml</w:t>
      </w:r>
    </w:p>
    <w:p w:rsidR="00F651C8" w:rsidRDefault="00A10AE1">
      <w:pPr>
        <w:ind w:left="1589" w:right="8589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*/</w:t>
      </w:r>
    </w:p>
    <w:p w:rsidR="00F651C8" w:rsidRDefault="00A10AE1">
      <w:pPr>
        <w:ind w:left="1459" w:right="8327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try {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for (javax.swing.UIManager.LookAndFeelInfo info :</w:t>
      </w: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javax.swing.UIManager.getInstalledLookAndFeels()) {</w:t>
      </w:r>
    </w:p>
    <w:p w:rsidR="00F651C8" w:rsidRDefault="00A10AE1">
      <w:pPr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if ("Nimbus".equal</w:t>
      </w:r>
      <w:r>
        <w:rPr>
          <w:rFonts w:ascii="Courier New" w:eastAsia="Courier New" w:hAnsi="Courier New" w:cs="Courier New"/>
          <w:spacing w:val="-1"/>
          <w:sz w:val="22"/>
          <w:szCs w:val="22"/>
        </w:rPr>
        <w:t>s</w:t>
      </w:r>
      <w:r>
        <w:rPr>
          <w:rFonts w:ascii="Courier New" w:eastAsia="Courier New" w:hAnsi="Courier New" w:cs="Courier New"/>
          <w:sz w:val="22"/>
          <w:szCs w:val="22"/>
        </w:rPr>
        <w:t>(info.getName())) {</w:t>
      </w:r>
    </w:p>
    <w:p w:rsidR="00F651C8" w:rsidRDefault="00F651C8">
      <w:pPr>
        <w:spacing w:before="8" w:line="240" w:lineRule="exact"/>
        <w:rPr>
          <w:sz w:val="24"/>
          <w:szCs w:val="24"/>
        </w:rPr>
      </w:pP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javax.swing.UIManager.setLookAndFeel(info.getClassName());</w:t>
      </w:r>
    </w:p>
    <w:p w:rsidR="00F651C8" w:rsidRDefault="00A10AE1">
      <w:pPr>
        <w:spacing w:line="240" w:lineRule="exact"/>
        <w:ind w:left="308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break;</w:t>
      </w:r>
    </w:p>
    <w:p w:rsidR="00F651C8" w:rsidRDefault="00A10AE1">
      <w:pPr>
        <w:spacing w:before="8"/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A10AE1">
      <w:pPr>
        <w:spacing w:line="240" w:lineRule="exact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A10AE1">
      <w:pPr>
        <w:spacing w:before="8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} catch (ClassNotFoundException </w:t>
      </w:r>
      <w:r>
        <w:rPr>
          <w:rFonts w:ascii="Courier New" w:eastAsia="Courier New" w:hAnsi="Courier New" w:cs="Courier New"/>
          <w:sz w:val="22"/>
          <w:szCs w:val="22"/>
        </w:rPr>
        <w:t>ex) {</w:t>
      </w:r>
    </w:p>
    <w:p w:rsidR="00F651C8" w:rsidRDefault="00F651C8">
      <w:pPr>
        <w:spacing w:before="8" w:line="240" w:lineRule="exact"/>
        <w:rPr>
          <w:sz w:val="24"/>
          <w:szCs w:val="24"/>
        </w:rPr>
      </w:pPr>
    </w:p>
    <w:p w:rsidR="00F651C8" w:rsidRDefault="00A10AE1">
      <w:pPr>
        <w:ind w:left="440" w:right="146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java.util.logging.Logger.getLogger(pindah.class.getName()).log(ja va.util.logging.Level.SEVERE, null, ex);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 catch (InstantiationException ex) {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440" w:right="146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java.util.logging.Logger.getLogger(pindah.class.getName()).log(ja va.util.logging.Level.SEVERE, null, e</w:t>
      </w:r>
      <w:r>
        <w:rPr>
          <w:rFonts w:ascii="Courier New" w:eastAsia="Courier New" w:hAnsi="Courier New" w:cs="Courier New"/>
          <w:sz w:val="22"/>
          <w:szCs w:val="22"/>
        </w:rPr>
        <w:t>x);</w:t>
      </w:r>
    </w:p>
    <w:p w:rsidR="00F651C8" w:rsidRDefault="00A10AE1">
      <w:pPr>
        <w:spacing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} catch (IllegalAccessException ex) {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440" w:right="1461"/>
        <w:rPr>
          <w:rFonts w:ascii="Courier New" w:eastAsia="Courier New" w:hAnsi="Courier New" w:cs="Courier New"/>
          <w:sz w:val="22"/>
          <w:szCs w:val="22"/>
        </w:rPr>
        <w:sectPr w:rsidR="00F651C8">
          <w:footerReference w:type="default" r:id="rId222"/>
          <w:pgSz w:w="12240" w:h="15840"/>
          <w:pgMar w:top="1360" w:right="0" w:bottom="280" w:left="1720" w:header="0" w:footer="1044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java.util.logging.Logger.getLogger(pindah.class.getName()).log(ja va.util.logging.Level.SEVERE, null, ex);</w:t>
      </w:r>
    </w:p>
    <w:p w:rsidR="00F651C8" w:rsidRDefault="00A10AE1">
      <w:pPr>
        <w:spacing w:before="84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lastRenderedPageBreak/>
        <w:t>} catch (javax.swing.UnsupportedLookAndFeelException ex)</w:t>
      </w:r>
    </w:p>
    <w:p w:rsidR="00F651C8" w:rsidRDefault="00A10AE1">
      <w:pPr>
        <w:spacing w:line="240" w:lineRule="exact"/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{</w:t>
      </w:r>
    </w:p>
    <w:p w:rsidR="00F651C8" w:rsidRDefault="00F651C8">
      <w:pPr>
        <w:spacing w:before="18" w:line="200" w:lineRule="exact"/>
      </w:pPr>
    </w:p>
    <w:p w:rsidR="00F651C8" w:rsidRDefault="00A10AE1">
      <w:pPr>
        <w:spacing w:before="24" w:line="240" w:lineRule="exact"/>
        <w:ind w:left="440" w:right="1461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java.util.logging.Logger.getLogger(pindah.class.getName()).log(ja va.util.logging.Level.SEVERE, null, ex);</w:t>
      </w:r>
    </w:p>
    <w:p w:rsidR="00F651C8" w:rsidRDefault="00A10AE1">
      <w:pPr>
        <w:spacing w:before="17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//&lt;/editor-fold&gt;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/* Create and display the form */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java.awt.EventQueue.invokeLater(new Runnable() {</w:t>
      </w:r>
    </w:p>
    <w:p w:rsidR="00F651C8" w:rsidRDefault="00A10AE1">
      <w:pPr>
        <w:spacing w:line="240" w:lineRule="exact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public void run() {</w:t>
      </w:r>
    </w:p>
    <w:p w:rsidR="00F651C8" w:rsidRDefault="00A10AE1">
      <w:pPr>
        <w:spacing w:line="240" w:lineRule="exact"/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new pindah().setVisible(tr</w:t>
      </w:r>
      <w:r>
        <w:rPr>
          <w:rFonts w:ascii="Courier New" w:eastAsia="Courier New" w:hAnsi="Courier New" w:cs="Courier New"/>
          <w:position w:val="1"/>
          <w:sz w:val="22"/>
          <w:szCs w:val="22"/>
        </w:rPr>
        <w:t>ue);</w:t>
      </w:r>
    </w:p>
    <w:p w:rsidR="00F651C8" w:rsidRDefault="00A10AE1">
      <w:pPr>
        <w:spacing w:before="8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});</w:t>
      </w:r>
    </w:p>
    <w:p w:rsidR="00F651C8" w:rsidRDefault="00A10AE1">
      <w:pPr>
        <w:spacing w:line="240" w:lineRule="exact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A10AE1">
      <w:pPr>
        <w:spacing w:before="8"/>
        <w:ind w:left="968" w:right="423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 Variables declaration - do not modify private javax.swing.JButton jButton1; private javax.swing.JLabel jLabel1;</w:t>
      </w: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 End of variables declaration</w:t>
      </w:r>
    </w:p>
    <w:p w:rsidR="00F651C8" w:rsidRDefault="00A10AE1">
      <w:pPr>
        <w:spacing w:line="240" w:lineRule="exact"/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F651C8">
      <w:pPr>
        <w:spacing w:before="1" w:line="120" w:lineRule="exact"/>
        <w:rPr>
          <w:sz w:val="12"/>
          <w:szCs w:val="12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2"/>
        <w:ind w:left="440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30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K</w:t>
      </w:r>
      <w:r>
        <w:rPr>
          <w:b/>
          <w:sz w:val="22"/>
          <w:szCs w:val="22"/>
        </w:rPr>
        <w:t>one</w:t>
      </w:r>
      <w:r>
        <w:rPr>
          <w:b/>
          <w:spacing w:val="-2"/>
          <w:sz w:val="22"/>
          <w:szCs w:val="22"/>
        </w:rPr>
        <w:t>k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or</w:t>
      </w:r>
      <w:r>
        <w:rPr>
          <w:b/>
          <w:spacing w:val="-2"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j</w:t>
      </w:r>
      <w:r>
        <w:rPr>
          <w:b/>
          <w:sz w:val="22"/>
          <w:szCs w:val="22"/>
        </w:rPr>
        <w:t>ava</w:t>
      </w:r>
    </w:p>
    <w:p w:rsidR="00F651C8" w:rsidRDefault="00F651C8">
      <w:pPr>
        <w:spacing w:before="4" w:line="100" w:lineRule="exact"/>
        <w:rPr>
          <w:sz w:val="10"/>
          <w:szCs w:val="10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package konektor;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import java.sql.Statement;</w:t>
      </w: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import </w:t>
      </w:r>
      <w:r>
        <w:rPr>
          <w:rFonts w:ascii="Courier New" w:eastAsia="Courier New" w:hAnsi="Courier New" w:cs="Courier New"/>
          <w:sz w:val="22"/>
          <w:szCs w:val="22"/>
        </w:rPr>
        <w:t>konektor.acess.koneksiAcces;</w:t>
      </w:r>
    </w:p>
    <w:p w:rsidR="00F651C8" w:rsidRDefault="00A10AE1">
      <w:pPr>
        <w:spacing w:line="240" w:lineRule="exact"/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import konektor.mysql.koneksi;</w:t>
      </w:r>
    </w:p>
    <w:p w:rsidR="00F651C8" w:rsidRDefault="00F651C8">
      <w:pPr>
        <w:spacing w:line="200" w:lineRule="exact"/>
      </w:pPr>
    </w:p>
    <w:p w:rsidR="00F651C8" w:rsidRDefault="00F651C8">
      <w:pPr>
        <w:spacing w:before="20" w:line="280" w:lineRule="exact"/>
        <w:rPr>
          <w:sz w:val="28"/>
          <w:szCs w:val="28"/>
        </w:rPr>
      </w:pP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class Konektor {</w:t>
      </w:r>
    </w:p>
    <w:p w:rsidR="00F651C8" w:rsidRDefault="00F651C8">
      <w:pPr>
        <w:spacing w:line="200" w:lineRule="exact"/>
      </w:pPr>
    </w:p>
    <w:p w:rsidR="00F651C8" w:rsidRDefault="00F651C8">
      <w:pPr>
        <w:spacing w:before="17" w:line="280" w:lineRule="exact"/>
        <w:rPr>
          <w:sz w:val="28"/>
          <w:szCs w:val="28"/>
        </w:rPr>
      </w:pPr>
    </w:p>
    <w:p w:rsidR="00F651C8" w:rsidRDefault="00A10AE1">
      <w:pPr>
        <w:ind w:left="968" w:right="529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koneksi koneksi=null; koneksiAcces koneksiaccess=null; Statement st=null;</w:t>
      </w:r>
    </w:p>
    <w:p w:rsidR="00F651C8" w:rsidRDefault="00F651C8">
      <w:pPr>
        <w:spacing w:before="9" w:line="240" w:lineRule="exact"/>
        <w:rPr>
          <w:sz w:val="24"/>
          <w:szCs w:val="24"/>
        </w:rPr>
      </w:pPr>
    </w:p>
    <w:p w:rsidR="00F651C8" w:rsidRDefault="00A10AE1">
      <w:pPr>
        <w:ind w:left="1496" w:right="4234" w:hanging="52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static void main(String[] args) { Konektor kon=new Konektor();</w:t>
      </w:r>
    </w:p>
    <w:p w:rsidR="00F651C8" w:rsidRDefault="00A10AE1">
      <w:pPr>
        <w:spacing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try{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koneksiAcces </w:t>
      </w:r>
      <w:r>
        <w:rPr>
          <w:rFonts w:ascii="Courier New" w:eastAsia="Courier New" w:hAnsi="Courier New" w:cs="Courier New"/>
          <w:sz w:val="22"/>
          <w:szCs w:val="22"/>
        </w:rPr>
        <w:t>conAccess=new koneksiAcces();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conAccess.PindahDataAccesToMysql();</w:t>
      </w:r>
    </w:p>
    <w:p w:rsidR="00F651C8" w:rsidRDefault="00A10AE1">
      <w:pPr>
        <w:ind w:left="1496" w:right="383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}catch(Exception ex){ System.out.println("eror proses "+ ex);</w:t>
      </w:r>
    </w:p>
    <w:p w:rsidR="00F651C8" w:rsidRDefault="00A10AE1">
      <w:pPr>
        <w:spacing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A10AE1">
      <w:pPr>
        <w:spacing w:before="8" w:line="240" w:lineRule="exact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F651C8">
      <w:pPr>
        <w:spacing w:before="16" w:line="200" w:lineRule="exact"/>
      </w:pPr>
    </w:p>
    <w:p w:rsidR="00F651C8" w:rsidRDefault="00A10AE1">
      <w:pPr>
        <w:spacing w:before="39"/>
        <w:ind w:left="440"/>
        <w:rPr>
          <w:rFonts w:ascii="Courier New" w:eastAsia="Courier New" w:hAnsi="Courier New" w:cs="Courier New"/>
          <w:sz w:val="22"/>
          <w:szCs w:val="22"/>
        </w:rPr>
        <w:sectPr w:rsidR="00F651C8">
          <w:footerReference w:type="default" r:id="rId223"/>
          <w:pgSz w:w="12240" w:h="15840"/>
          <w:pgMar w:top="1360" w:right="0" w:bottom="280" w:left="1720" w:header="0" w:footer="1044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4" w:line="260" w:lineRule="exact"/>
        <w:rPr>
          <w:sz w:val="26"/>
          <w:szCs w:val="26"/>
        </w:rPr>
      </w:pPr>
    </w:p>
    <w:p w:rsidR="00F651C8" w:rsidRDefault="00A10AE1">
      <w:pPr>
        <w:spacing w:before="39"/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3.</w:t>
      </w:r>
      <w:r>
        <w:rPr>
          <w:rFonts w:ascii="Courier New" w:eastAsia="Courier New" w:hAnsi="Courier New" w:cs="Courier New"/>
          <w:spacing w:val="-36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konektorAccess.java</w:t>
      </w:r>
    </w:p>
    <w:p w:rsidR="00F651C8" w:rsidRDefault="00F651C8">
      <w:pPr>
        <w:spacing w:line="200" w:lineRule="exact"/>
      </w:pPr>
    </w:p>
    <w:p w:rsidR="00F651C8" w:rsidRDefault="00F651C8">
      <w:pPr>
        <w:spacing w:before="17" w:line="280" w:lineRule="exact"/>
        <w:rPr>
          <w:sz w:val="28"/>
          <w:szCs w:val="28"/>
        </w:rPr>
      </w:pP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/*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 To change this template, choose Tools | Templates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 and open the template</w:t>
      </w:r>
      <w:r>
        <w:rPr>
          <w:rFonts w:ascii="Courier New" w:eastAsia="Courier New" w:hAnsi="Courier New" w:cs="Courier New"/>
          <w:sz w:val="22"/>
          <w:szCs w:val="22"/>
        </w:rPr>
        <w:t xml:space="preserve"> in the editor.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*/</w:t>
      </w:r>
    </w:p>
    <w:p w:rsidR="00F651C8" w:rsidRDefault="00A10AE1">
      <w:pPr>
        <w:spacing w:line="240" w:lineRule="exact"/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package konektor.acess;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/**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 @author adi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*/</w:t>
      </w:r>
    </w:p>
    <w:p w:rsidR="00F651C8" w:rsidRDefault="00A10AE1">
      <w:pPr>
        <w:spacing w:line="240" w:lineRule="exact"/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import java.sql.*;</w:t>
      </w:r>
    </w:p>
    <w:p w:rsidR="00F651C8" w:rsidRDefault="00A10AE1">
      <w:pPr>
        <w:ind w:left="440" w:right="555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import java.text.SimpleDateFormat; import javax.swing.JOptionPane; import konektor.Konektor;</w:t>
      </w: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import konektor.mysql.koneksi;</w:t>
      </w: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import konektor.mysql.validasi;</w:t>
      </w:r>
    </w:p>
    <w:p w:rsidR="00F651C8" w:rsidRDefault="00F651C8">
      <w:pPr>
        <w:spacing w:before="8" w:line="240" w:lineRule="exact"/>
        <w:rPr>
          <w:sz w:val="24"/>
          <w:szCs w:val="24"/>
        </w:rPr>
      </w:pP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public class </w:t>
      </w:r>
      <w:r>
        <w:rPr>
          <w:rFonts w:ascii="Courier New" w:eastAsia="Courier New" w:hAnsi="Courier New" w:cs="Courier New"/>
          <w:sz w:val="22"/>
          <w:szCs w:val="22"/>
        </w:rPr>
        <w:t>koneksiAcces {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koneksiAcces() {</w:t>
      </w: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void PindahDataAccesToMysql() {</w:t>
      </w:r>
    </w:p>
    <w:p w:rsidR="00F651C8" w:rsidRDefault="00A10AE1">
      <w:pPr>
        <w:spacing w:line="240" w:lineRule="exact"/>
        <w:ind w:left="1459" w:right="8327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try {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koneksiAcces conn = new koneksiAcces();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2024" w:right="159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String dbname = "jdbc:odbc:NITGENDBAC"; // nama ODBC Class.forName("sun.jdbc.odbc.JdbcOdbcDriver"); Connection con = </w:t>
      </w:r>
      <w:r>
        <w:rPr>
          <w:rFonts w:ascii="Courier New" w:eastAsia="Courier New" w:hAnsi="Courier New" w:cs="Courier New"/>
          <w:sz w:val="22"/>
          <w:szCs w:val="22"/>
        </w:rPr>
        <w:t>DriverManager.getConnection(dbname,</w:t>
      </w:r>
    </w:p>
    <w:p w:rsidR="00F651C8" w:rsidRDefault="00A10AE1">
      <w:pPr>
        <w:spacing w:line="240" w:lineRule="exact"/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"nac3000", "nac3000");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Statement statement = con.createStatement();</w:t>
      </w:r>
    </w:p>
    <w:p w:rsidR="00F651C8" w:rsidRDefault="00A10AE1">
      <w:pPr>
        <w:ind w:left="2024" w:right="159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 System.out.println(conn.tanggal() + "  "); ResultSet rs = statement.executeQuery("select * from</w:t>
      </w:r>
    </w:p>
    <w:p w:rsidR="00F651C8" w:rsidRDefault="00A10AE1">
      <w:pPr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NGAC_LOG WHERE logtime like '%" + conn.tanggal() + "%</w:t>
      </w:r>
      <w:r>
        <w:rPr>
          <w:rFonts w:ascii="Courier New" w:eastAsia="Courier New" w:hAnsi="Courier New" w:cs="Courier New"/>
          <w:sz w:val="22"/>
          <w:szCs w:val="22"/>
        </w:rPr>
        <w:t>' ");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while (rs.next()) {</w:t>
      </w:r>
    </w:p>
    <w:p w:rsidR="00F651C8" w:rsidRDefault="00A10AE1">
      <w:pPr>
        <w:spacing w:line="240" w:lineRule="exact"/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//conn.insertToMysql(rs.getString("nama"));</w:t>
      </w:r>
    </w:p>
    <w:p w:rsidR="00F651C8" w:rsidRDefault="00A10AE1">
      <w:pPr>
        <w:ind w:left="2552" w:right="251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String date = rs.getString("logtime"); String userid = rs.getString("userid</w:t>
      </w:r>
      <w:r>
        <w:rPr>
          <w:rFonts w:ascii="Courier New" w:eastAsia="Courier New" w:hAnsi="Courier New" w:cs="Courier New"/>
          <w:spacing w:val="-1"/>
          <w:sz w:val="22"/>
          <w:szCs w:val="22"/>
        </w:rPr>
        <w:t>"</w:t>
      </w:r>
      <w:r>
        <w:rPr>
          <w:rFonts w:ascii="Courier New" w:eastAsia="Courier New" w:hAnsi="Courier New" w:cs="Courier New"/>
          <w:sz w:val="22"/>
          <w:szCs w:val="22"/>
        </w:rPr>
        <w:t>); String func = rs.getString("functionno");</w:t>
      </w:r>
    </w:p>
    <w:p w:rsidR="00F651C8" w:rsidRDefault="00A10AE1">
      <w:pPr>
        <w:spacing w:line="240" w:lineRule="exact"/>
        <w:ind w:left="2552"/>
        <w:rPr>
          <w:rFonts w:ascii="Courier New" w:eastAsia="Courier New" w:hAnsi="Courier New" w:cs="Courier New"/>
          <w:sz w:val="22"/>
          <w:szCs w:val="22"/>
        </w:rPr>
        <w:sectPr w:rsidR="00F651C8">
          <w:footerReference w:type="default" r:id="rId224"/>
          <w:pgSz w:w="12240" w:h="15840"/>
          <w:pgMar w:top="1480" w:right="0" w:bottom="280" w:left="1720" w:header="0" w:footer="1044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//    System.out.println("cetak "+ date +"</w:t>
      </w:r>
    </w:p>
    <w:p w:rsidR="00F651C8" w:rsidRDefault="00A10AE1">
      <w:pPr>
        <w:spacing w:before="8"/>
        <w:jc w:val="righ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lastRenderedPageBreak/>
        <w:t>"+func)</w:t>
      </w:r>
      <w:r>
        <w:rPr>
          <w:rFonts w:ascii="Courier New" w:eastAsia="Courier New" w:hAnsi="Courier New" w:cs="Courier New"/>
          <w:sz w:val="22"/>
          <w:szCs w:val="22"/>
        </w:rPr>
        <w:t>;</w:t>
      </w:r>
    </w:p>
    <w:p w:rsidR="00F651C8" w:rsidRDefault="00F651C8">
      <w:pPr>
        <w:spacing w:before="8" w:line="240" w:lineRule="exact"/>
        <w:rPr>
          <w:sz w:val="24"/>
          <w:szCs w:val="24"/>
        </w:rPr>
      </w:pPr>
    </w:p>
    <w:p w:rsidR="00F651C8" w:rsidRDefault="00A10AE1">
      <w:pPr>
        <w:spacing w:line="240" w:lineRule="exact"/>
        <w:ind w:right="60"/>
        <w:jc w:val="righ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A10AE1">
      <w:pPr>
        <w:spacing w:before="18" w:line="240" w:lineRule="exact"/>
        <w:rPr>
          <w:sz w:val="24"/>
          <w:szCs w:val="24"/>
        </w:rPr>
      </w:pPr>
      <w:r>
        <w:br w:type="column"/>
      </w:r>
    </w:p>
    <w:p w:rsidR="00F651C8" w:rsidRDefault="00A10AE1">
      <w:pPr>
        <w:rPr>
          <w:rFonts w:ascii="Courier New" w:eastAsia="Courier New" w:hAnsi="Courier New" w:cs="Courier New"/>
          <w:sz w:val="22"/>
          <w:szCs w:val="22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2217" w:space="335"/>
            <w:col w:w="7968"/>
          </w:cols>
        </w:sectPr>
      </w:pPr>
      <w:r>
        <w:rPr>
          <w:rFonts w:ascii="Courier New" w:eastAsia="Courier New" w:hAnsi="Courier New" w:cs="Courier New"/>
          <w:sz w:val="22"/>
          <w:szCs w:val="22"/>
        </w:rPr>
        <w:t>conn.insertToMysql(userid, date, func);</w:t>
      </w:r>
    </w:p>
    <w:p w:rsidR="00F651C8" w:rsidRDefault="00F651C8">
      <w:pPr>
        <w:spacing w:before="18" w:line="200" w:lineRule="exact"/>
      </w:pPr>
    </w:p>
    <w:p w:rsidR="00F651C8" w:rsidRDefault="00A10AE1">
      <w:pPr>
        <w:spacing w:before="39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JOptionPane.showMessageDialog(null, "Data B</w:t>
      </w:r>
      <w:r>
        <w:rPr>
          <w:rFonts w:ascii="Courier New" w:eastAsia="Courier New" w:hAnsi="Courier New" w:cs="Courier New"/>
          <w:spacing w:val="-1"/>
          <w:sz w:val="22"/>
          <w:szCs w:val="22"/>
        </w:rPr>
        <w:t>e</w:t>
      </w:r>
      <w:r>
        <w:rPr>
          <w:rFonts w:ascii="Courier New" w:eastAsia="Courier New" w:hAnsi="Courier New" w:cs="Courier New"/>
          <w:sz w:val="22"/>
          <w:szCs w:val="22"/>
        </w:rPr>
        <w:t>rhasil Di</w:t>
      </w:r>
    </w:p>
    <w:p w:rsidR="00F651C8" w:rsidRDefault="00A10AE1">
      <w:pPr>
        <w:ind w:left="1160"/>
        <w:rPr>
          <w:rFonts w:ascii="Courier New" w:eastAsia="Courier New" w:hAnsi="Courier New" w:cs="Courier New"/>
          <w:sz w:val="22"/>
          <w:szCs w:val="22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Pindahkan ");</w:t>
      </w:r>
    </w:p>
    <w:p w:rsidR="00F651C8" w:rsidRDefault="00A10AE1">
      <w:pPr>
        <w:spacing w:before="84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lastRenderedPageBreak/>
        <w:t>con.close();</w:t>
      </w:r>
    </w:p>
    <w:p w:rsidR="00F651C8" w:rsidRDefault="00A10AE1">
      <w:pPr>
        <w:ind w:left="2024" w:right="3706" w:hanging="52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 catch (Exception ex) { System.out.println("eror ap " + ex);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// </w:t>
      </w:r>
      <w:r>
        <w:rPr>
          <w:rFonts w:ascii="Courier New" w:eastAsia="Courier New" w:hAnsi="Courier New" w:cs="Courier New"/>
          <w:sz w:val="22"/>
          <w:szCs w:val="22"/>
        </w:rPr>
        <w:t>JOptionPane.showMessageDialog(null, "Koneksi Acess</w:t>
      </w:r>
    </w:p>
    <w:p w:rsidR="00F651C8" w:rsidRDefault="00A10AE1">
      <w:pPr>
        <w:spacing w:line="240" w:lineRule="exact"/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Gagal ");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A10AE1">
      <w:pPr>
        <w:spacing w:line="240" w:lineRule="exact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F651C8">
      <w:pPr>
        <w:spacing w:before="18" w:line="200" w:lineRule="exact"/>
      </w:pPr>
    </w:p>
    <w:p w:rsidR="00F651C8" w:rsidRDefault="00A10AE1">
      <w:pPr>
        <w:spacing w:before="39" w:line="240" w:lineRule="exact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//</w:t>
      </w:r>
    </w:p>
    <w:p w:rsidR="00F651C8" w:rsidRDefault="00F651C8">
      <w:pPr>
        <w:spacing w:before="16" w:line="200" w:lineRule="exact"/>
      </w:pPr>
    </w:p>
    <w:p w:rsidR="00F651C8" w:rsidRDefault="00A10AE1">
      <w:pPr>
        <w:spacing w:before="39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void PindahDataAccesToMysqlOtomatis() {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try {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koneksiAcces conn = new koneksiAcces();</w:t>
      </w:r>
    </w:p>
    <w:p w:rsidR="00F651C8" w:rsidRDefault="00F651C8">
      <w:pPr>
        <w:spacing w:before="11" w:line="240" w:lineRule="exact"/>
        <w:rPr>
          <w:sz w:val="24"/>
          <w:szCs w:val="24"/>
        </w:rPr>
      </w:pPr>
    </w:p>
    <w:p w:rsidR="00F651C8" w:rsidRDefault="00A10AE1">
      <w:pPr>
        <w:ind w:left="2024" w:right="159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String dbname = "jdbc:odbc:NITGENDBAC"; // nama ODBC Class.forName("</w:t>
      </w:r>
      <w:r>
        <w:rPr>
          <w:rFonts w:ascii="Courier New" w:eastAsia="Courier New" w:hAnsi="Courier New" w:cs="Courier New"/>
          <w:sz w:val="22"/>
          <w:szCs w:val="22"/>
        </w:rPr>
        <w:t>sun.jdbc.odbc.JdbcOdbcDriver"); Connection con = DriverManager.getConnection(dbname,</w:t>
      </w:r>
    </w:p>
    <w:p w:rsidR="00F651C8" w:rsidRDefault="00A10AE1">
      <w:pPr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"nac3000", "nac3000");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Statement statement = con.createStatement();</w:t>
      </w:r>
    </w:p>
    <w:p w:rsidR="00F651C8" w:rsidRDefault="00A10AE1">
      <w:pPr>
        <w:ind w:left="2024" w:right="159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 System.out.println(conn.tanggal() + "  "); ResultSet rs = statement.executeQuery("select * fr</w:t>
      </w:r>
      <w:r>
        <w:rPr>
          <w:rFonts w:ascii="Courier New" w:eastAsia="Courier New" w:hAnsi="Courier New" w:cs="Courier New"/>
          <w:spacing w:val="-1"/>
          <w:sz w:val="22"/>
          <w:szCs w:val="22"/>
        </w:rPr>
        <w:t>o</w:t>
      </w:r>
      <w:r>
        <w:rPr>
          <w:rFonts w:ascii="Courier New" w:eastAsia="Courier New" w:hAnsi="Courier New" w:cs="Courier New"/>
          <w:sz w:val="22"/>
          <w:szCs w:val="22"/>
        </w:rPr>
        <w:t>m</w:t>
      </w:r>
    </w:p>
    <w:p w:rsidR="00F651C8" w:rsidRDefault="00A10AE1">
      <w:pPr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NGAC</w:t>
      </w:r>
      <w:r>
        <w:rPr>
          <w:rFonts w:ascii="Courier New" w:eastAsia="Courier New" w:hAnsi="Courier New" w:cs="Courier New"/>
          <w:sz w:val="22"/>
          <w:szCs w:val="22"/>
        </w:rPr>
        <w:t>_LOG WHERE logtime like '%" + conn.tanggal() + "%' ");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while (rs.next()) {</w:t>
      </w:r>
    </w:p>
    <w:p w:rsidR="00F651C8" w:rsidRDefault="00A10AE1">
      <w:pPr>
        <w:spacing w:line="240" w:lineRule="exact"/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//conn.insertToMysql(rs.getString("nama"));</w:t>
      </w:r>
    </w:p>
    <w:p w:rsidR="00F651C8" w:rsidRDefault="00A10AE1">
      <w:pPr>
        <w:ind w:left="2552" w:right="251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String date = rs.getString("logtime"); String userid = rs.getString("u</w:t>
      </w:r>
      <w:r>
        <w:rPr>
          <w:rFonts w:ascii="Courier New" w:eastAsia="Courier New" w:hAnsi="Courier New" w:cs="Courier New"/>
          <w:spacing w:val="-1"/>
          <w:sz w:val="22"/>
          <w:szCs w:val="22"/>
        </w:rPr>
        <w:t>s</w:t>
      </w:r>
      <w:r>
        <w:rPr>
          <w:rFonts w:ascii="Courier New" w:eastAsia="Courier New" w:hAnsi="Courier New" w:cs="Courier New"/>
          <w:sz w:val="22"/>
          <w:szCs w:val="22"/>
        </w:rPr>
        <w:t>erid"); String func = rs.getString("functionno");</w:t>
      </w:r>
    </w:p>
    <w:p w:rsidR="00F651C8" w:rsidRDefault="00A10AE1">
      <w:pPr>
        <w:spacing w:line="240" w:lineRule="exact"/>
        <w:ind w:left="2552"/>
        <w:rPr>
          <w:rFonts w:ascii="Courier New" w:eastAsia="Courier New" w:hAnsi="Courier New" w:cs="Courier New"/>
          <w:sz w:val="22"/>
          <w:szCs w:val="22"/>
        </w:rPr>
        <w:sectPr w:rsidR="00F651C8">
          <w:footerReference w:type="default" r:id="rId225"/>
          <w:pgSz w:w="12240" w:h="15840"/>
          <w:pgMar w:top="1360" w:right="0" w:bottom="280" w:left="1720" w:header="0" w:footer="1044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/</w:t>
      </w:r>
      <w:r>
        <w:rPr>
          <w:rFonts w:ascii="Courier New" w:eastAsia="Courier New" w:hAnsi="Courier New" w:cs="Courier New"/>
          <w:position w:val="1"/>
          <w:sz w:val="22"/>
          <w:szCs w:val="22"/>
        </w:rPr>
        <w:t>/    System.out.println("cetak "+ date +"</w:t>
      </w:r>
    </w:p>
    <w:p w:rsidR="00F651C8" w:rsidRDefault="00A10AE1">
      <w:pPr>
        <w:spacing w:before="8"/>
        <w:jc w:val="righ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lastRenderedPageBreak/>
        <w:t>"+func);</w:t>
      </w:r>
    </w:p>
    <w:p w:rsidR="00F651C8" w:rsidRDefault="00F651C8">
      <w:pPr>
        <w:spacing w:before="8" w:line="240" w:lineRule="exact"/>
        <w:rPr>
          <w:sz w:val="24"/>
          <w:szCs w:val="24"/>
        </w:rPr>
      </w:pPr>
    </w:p>
    <w:p w:rsidR="00F651C8" w:rsidRDefault="00A10AE1">
      <w:pPr>
        <w:spacing w:line="240" w:lineRule="exact"/>
        <w:ind w:right="60"/>
        <w:jc w:val="righ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A10AE1">
      <w:pPr>
        <w:spacing w:before="15" w:line="240" w:lineRule="exact"/>
        <w:rPr>
          <w:sz w:val="24"/>
          <w:szCs w:val="24"/>
        </w:rPr>
      </w:pPr>
      <w:r>
        <w:br w:type="column"/>
      </w:r>
    </w:p>
    <w:p w:rsidR="00F651C8" w:rsidRDefault="00A10AE1">
      <w:pPr>
        <w:rPr>
          <w:rFonts w:ascii="Courier New" w:eastAsia="Courier New" w:hAnsi="Courier New" w:cs="Courier New"/>
          <w:sz w:val="22"/>
          <w:szCs w:val="22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num="2" w:space="720" w:equalWidth="0">
            <w:col w:w="2217" w:space="335"/>
            <w:col w:w="7968"/>
          </w:cols>
        </w:sectPr>
      </w:pPr>
      <w:r>
        <w:rPr>
          <w:rFonts w:ascii="Courier New" w:eastAsia="Courier New" w:hAnsi="Courier New" w:cs="Courier New"/>
          <w:sz w:val="22"/>
          <w:szCs w:val="22"/>
        </w:rPr>
        <w:t>conn.insertToMysql(userid, date, func);</w:t>
      </w:r>
    </w:p>
    <w:p w:rsidR="00F651C8" w:rsidRDefault="00F651C8">
      <w:pPr>
        <w:spacing w:before="18" w:line="200" w:lineRule="exact"/>
      </w:pPr>
    </w:p>
    <w:p w:rsidR="00F651C8" w:rsidRDefault="00A10AE1">
      <w:pPr>
        <w:spacing w:before="39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//JOptionPane.showMessageDialog(null, </w:t>
      </w:r>
      <w:r>
        <w:rPr>
          <w:rFonts w:ascii="Courier New" w:eastAsia="Courier New" w:hAnsi="Courier New" w:cs="Courier New"/>
          <w:spacing w:val="-1"/>
          <w:sz w:val="22"/>
          <w:szCs w:val="22"/>
        </w:rPr>
        <w:t>"</w:t>
      </w:r>
      <w:r>
        <w:rPr>
          <w:rFonts w:ascii="Courier New" w:eastAsia="Courier New" w:hAnsi="Courier New" w:cs="Courier New"/>
          <w:sz w:val="22"/>
          <w:szCs w:val="22"/>
        </w:rPr>
        <w:t>Data Berhasil</w:t>
      </w:r>
    </w:p>
    <w:p w:rsidR="00F651C8" w:rsidRDefault="00A10AE1">
      <w:pPr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Di Pindahkan ");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con.close();</w:t>
      </w:r>
    </w:p>
    <w:p w:rsidR="00F651C8" w:rsidRDefault="00A10AE1">
      <w:pPr>
        <w:spacing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} catch (Exception ex) {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System.out.println("eror ap "</w:t>
      </w:r>
      <w:r>
        <w:rPr>
          <w:rFonts w:ascii="Courier New" w:eastAsia="Courier New" w:hAnsi="Courier New" w:cs="Courier New"/>
          <w:sz w:val="22"/>
          <w:szCs w:val="22"/>
        </w:rPr>
        <w:t xml:space="preserve"> + ex);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 JOptionPane.showMessageDialog(null, "Koneksi Acess</w:t>
      </w:r>
    </w:p>
    <w:p w:rsidR="00F651C8" w:rsidRDefault="00A10AE1">
      <w:pPr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Gagal ");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A10AE1">
      <w:pPr>
        <w:spacing w:line="240" w:lineRule="exact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4" w:line="200" w:lineRule="exact"/>
      </w:pPr>
    </w:p>
    <w:p w:rsidR="00F651C8" w:rsidRDefault="00A10AE1">
      <w:pPr>
        <w:spacing w:before="39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///</w:t>
      </w:r>
    </w:p>
    <w:p w:rsidR="00F651C8" w:rsidRDefault="00A10AE1">
      <w:pPr>
        <w:spacing w:before="2"/>
        <w:ind w:left="968" w:right="647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koneksi koneksi = null; Statement st = null;</w:t>
      </w:r>
    </w:p>
    <w:p w:rsidR="00F651C8" w:rsidRDefault="00F651C8">
      <w:pPr>
        <w:spacing w:before="11" w:line="240" w:lineRule="exact"/>
        <w:rPr>
          <w:sz w:val="24"/>
          <w:szCs w:val="24"/>
        </w:rPr>
      </w:pP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  <w:sectPr w:rsidR="00F651C8">
          <w:type w:val="continuous"/>
          <w:pgSz w:w="12240" w:h="15840"/>
          <w:pgMar w:top="1480" w:right="0" w:bottom="280" w:left="1720" w:header="720" w:footer="720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//</w:t>
      </w:r>
    </w:p>
    <w:p w:rsidR="00F651C8" w:rsidRDefault="00A10AE1">
      <w:pPr>
        <w:spacing w:before="84"/>
        <w:ind w:left="1160" w:right="2122" w:hanging="19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lastRenderedPageBreak/>
        <w:t>public void insertToMysql(String userid, String logtime, String sts) throws Exception {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st = </w:t>
      </w:r>
      <w:r>
        <w:rPr>
          <w:rFonts w:ascii="Courier New" w:eastAsia="Courier New" w:hAnsi="Courier New" w:cs="Courier New"/>
          <w:sz w:val="22"/>
          <w:szCs w:val="22"/>
        </w:rPr>
        <w:t>koneksi.getConnection().createStatement();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koneksiAcces conn = new koneksiAcces();</w:t>
      </w:r>
    </w:p>
    <w:p w:rsidR="00F651C8" w:rsidRDefault="00F651C8">
      <w:pPr>
        <w:spacing w:before="8" w:line="240" w:lineRule="exact"/>
        <w:rPr>
          <w:sz w:val="24"/>
          <w:szCs w:val="24"/>
        </w:rPr>
      </w:pP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validasi val = new validasi();</w:t>
      </w:r>
    </w:p>
    <w:p w:rsidR="00F651C8" w:rsidRDefault="00F651C8">
      <w:pPr>
        <w:spacing w:before="9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if (sts.equals("1")) {</w:t>
      </w:r>
    </w:p>
    <w:p w:rsidR="00F651C8" w:rsidRDefault="00A10AE1">
      <w:pPr>
        <w:spacing w:line="240" w:lineRule="exact"/>
        <w:ind w:left="1987" w:right="7799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try {</w:t>
      </w:r>
    </w:p>
    <w:p w:rsidR="00F651C8" w:rsidRDefault="00A10AE1">
      <w:pPr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String substring = userid.substring(0, 5);</w:t>
      </w:r>
    </w:p>
    <w:p w:rsidR="00F651C8" w:rsidRDefault="00A10AE1">
      <w:pPr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//System.out.println(substring);</w:t>
      </w:r>
    </w:p>
    <w:p w:rsidR="00F651C8" w:rsidRDefault="00A10AE1">
      <w:pPr>
        <w:ind w:left="1160" w:right="3706" w:firstLine="139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if (val.CekAbsenMasuk(substrin</w:t>
      </w:r>
      <w:r>
        <w:rPr>
          <w:rFonts w:ascii="Courier New" w:eastAsia="Courier New" w:hAnsi="Courier New" w:cs="Courier New"/>
          <w:spacing w:val="-1"/>
          <w:sz w:val="22"/>
          <w:szCs w:val="22"/>
        </w:rPr>
        <w:t>g</w:t>
      </w:r>
      <w:r>
        <w:rPr>
          <w:rFonts w:ascii="Courier New" w:eastAsia="Courier New" w:hAnsi="Courier New" w:cs="Courier New"/>
          <w:sz w:val="22"/>
          <w:szCs w:val="22"/>
        </w:rPr>
        <w:t>,</w:t>
      </w:r>
      <w:r>
        <w:rPr>
          <w:rFonts w:ascii="Courier New" w:eastAsia="Courier New" w:hAnsi="Courier New" w:cs="Courier New"/>
          <w:sz w:val="22"/>
          <w:szCs w:val="22"/>
        </w:rPr>
        <w:t xml:space="preserve"> logtime).equals("false")) {</w:t>
      </w:r>
    </w:p>
    <w:p w:rsidR="00F651C8" w:rsidRDefault="00F651C8">
      <w:pPr>
        <w:spacing w:before="7" w:line="240" w:lineRule="exact"/>
        <w:rPr>
          <w:sz w:val="24"/>
          <w:szCs w:val="24"/>
        </w:rPr>
      </w:pPr>
    </w:p>
    <w:p w:rsidR="00F651C8" w:rsidRDefault="00A10AE1">
      <w:pPr>
        <w:ind w:left="3041" w:right="3309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String sql = "insert into absen</w:t>
      </w:r>
    </w:p>
    <w:p w:rsidR="00F651C8" w:rsidRDefault="00A10AE1">
      <w:pPr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(NIM,nama,masuk_asrama,hari_masuk,keluar_asrama,hari_keluar</w:t>
      </w:r>
    </w:p>
    <w:p w:rsidR="00F651C8" w:rsidRDefault="00A10AE1">
      <w:pPr>
        <w:spacing w:line="240" w:lineRule="exact"/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,jurusan,semester)"</w:t>
      </w:r>
    </w:p>
    <w:p w:rsidR="00F651C8" w:rsidRDefault="00A10AE1">
      <w:pPr>
        <w:spacing w:before="8"/>
        <w:ind w:left="1160" w:right="1666" w:firstLine="297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+ " values('" + conn.getNIM(substring) + "','" + conn.getNAMA(sub</w:t>
      </w:r>
      <w:r>
        <w:rPr>
          <w:rFonts w:ascii="Courier New" w:eastAsia="Courier New" w:hAnsi="Courier New" w:cs="Courier New"/>
          <w:spacing w:val="-1"/>
          <w:sz w:val="22"/>
          <w:szCs w:val="22"/>
        </w:rPr>
        <w:t>s</w:t>
      </w:r>
      <w:r>
        <w:rPr>
          <w:rFonts w:ascii="Courier New" w:eastAsia="Courier New" w:hAnsi="Courier New" w:cs="Courier New"/>
          <w:sz w:val="22"/>
          <w:szCs w:val="22"/>
        </w:rPr>
        <w:t xml:space="preserve">tring) + "','" + logtime + "','','','','" + </w:t>
      </w:r>
      <w:r>
        <w:rPr>
          <w:rFonts w:ascii="Courier New" w:eastAsia="Courier New" w:hAnsi="Courier New" w:cs="Courier New"/>
          <w:sz w:val="22"/>
          <w:szCs w:val="22"/>
        </w:rPr>
        <w:t>conn.getJurusan(substring) + "','" + conn.getSemester(substring) + "')";</w:t>
      </w:r>
    </w:p>
    <w:p w:rsidR="00F651C8" w:rsidRDefault="00A10AE1">
      <w:pPr>
        <w:ind w:left="308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st.executeUpdate(sql);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F651C8">
      <w:pPr>
        <w:spacing w:before="15" w:line="220" w:lineRule="exact"/>
        <w:rPr>
          <w:sz w:val="22"/>
          <w:szCs w:val="22"/>
        </w:rPr>
      </w:pPr>
    </w:p>
    <w:p w:rsidR="00F651C8" w:rsidRDefault="00A10AE1">
      <w:pPr>
        <w:spacing w:line="240" w:lineRule="exact"/>
        <w:ind w:left="2552" w:right="3838" w:hanging="52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 catch (Exception ex) { System.out.println("eee" + ex);</w:t>
      </w:r>
    </w:p>
    <w:p w:rsidR="00F651C8" w:rsidRDefault="00A10AE1">
      <w:pPr>
        <w:spacing w:before="17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A10AE1">
      <w:pPr>
        <w:spacing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A10AE1">
      <w:pPr>
        <w:spacing w:before="8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if (sts.equals("2")) {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try {</w:t>
      </w:r>
    </w:p>
    <w:p w:rsidR="00F651C8" w:rsidRDefault="00A10AE1">
      <w:pPr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String substring = userid.substring(0, 5);</w:t>
      </w:r>
    </w:p>
    <w:p w:rsidR="00F651C8" w:rsidRDefault="00A10AE1">
      <w:pPr>
        <w:spacing w:line="240" w:lineRule="exact"/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// System.out.println("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>2 "+substring);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1160" w:right="3574" w:firstLine="139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if (val.CekAbsenKeluar(substring, logtime).equals("false")) {</w:t>
      </w:r>
    </w:p>
    <w:p w:rsidR="00F651C8" w:rsidRDefault="00F651C8">
      <w:pPr>
        <w:spacing w:before="9" w:line="240" w:lineRule="exact"/>
        <w:rPr>
          <w:sz w:val="24"/>
          <w:szCs w:val="24"/>
        </w:rPr>
      </w:pPr>
    </w:p>
    <w:p w:rsidR="00F651C8" w:rsidRDefault="00A10AE1">
      <w:pPr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String sql = "update absen set keluar_asrama='" +</w:t>
      </w:r>
    </w:p>
    <w:p w:rsidR="00F651C8" w:rsidRDefault="00A10AE1">
      <w:pPr>
        <w:spacing w:line="240" w:lineRule="exact"/>
        <w:ind w:left="1123" w:right="1534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logtime + "'</w:t>
      </w:r>
      <w:r>
        <w:rPr>
          <w:rFonts w:ascii="Courier New" w:eastAsia="Courier New" w:hAnsi="Courier New" w:cs="Courier New"/>
          <w:spacing w:val="132"/>
          <w:position w:val="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>where NIM='" + conn.getNIM(substring) + "' ";</w:t>
      </w:r>
    </w:p>
    <w:p w:rsidR="00F651C8" w:rsidRDefault="00A10AE1">
      <w:pPr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st.executeUpdate(sql);</w:t>
      </w:r>
    </w:p>
    <w:p w:rsidR="00F651C8" w:rsidRDefault="00A10AE1">
      <w:pPr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A10AE1">
      <w:pPr>
        <w:ind w:left="2552" w:right="3574" w:hanging="52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 catch (Exception ex) { System.out.printl</w:t>
      </w:r>
      <w:r>
        <w:rPr>
          <w:rFonts w:ascii="Courier New" w:eastAsia="Courier New" w:hAnsi="Courier New" w:cs="Courier New"/>
          <w:sz w:val="22"/>
          <w:szCs w:val="22"/>
        </w:rPr>
        <w:t>n("bbeee" + ex);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A10AE1">
      <w:pPr>
        <w:spacing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A10AE1">
      <w:pPr>
        <w:spacing w:before="5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if (sts.equals("3")) {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String substring = userid.substring(0, 5);</w:t>
      </w:r>
    </w:p>
    <w:p w:rsidR="00F651C8" w:rsidRDefault="00A10AE1">
      <w:pPr>
        <w:ind w:left="1160" w:right="4234" w:firstLine="864"/>
        <w:rPr>
          <w:rFonts w:ascii="Courier New" w:eastAsia="Courier New" w:hAnsi="Courier New" w:cs="Courier New"/>
          <w:sz w:val="22"/>
          <w:szCs w:val="22"/>
        </w:rPr>
        <w:sectPr w:rsidR="00F651C8">
          <w:footerReference w:type="default" r:id="rId226"/>
          <w:pgSz w:w="12240" w:h="15840"/>
          <w:pgMar w:top="1360" w:right="0" w:bottom="280" w:left="1720" w:header="0" w:footer="1044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if (val.CekIzinKeluar(substr</w:t>
      </w:r>
      <w:r>
        <w:rPr>
          <w:rFonts w:ascii="Courier New" w:eastAsia="Courier New" w:hAnsi="Courier New" w:cs="Courier New"/>
          <w:spacing w:val="-1"/>
          <w:sz w:val="22"/>
          <w:szCs w:val="22"/>
        </w:rPr>
        <w:t>i</w:t>
      </w:r>
      <w:r>
        <w:rPr>
          <w:rFonts w:ascii="Courier New" w:eastAsia="Courier New" w:hAnsi="Courier New" w:cs="Courier New"/>
          <w:sz w:val="22"/>
          <w:szCs w:val="22"/>
        </w:rPr>
        <w:t>ng, logtime).equals("false")) {</w:t>
      </w:r>
    </w:p>
    <w:p w:rsidR="00F651C8" w:rsidRDefault="00F651C8">
      <w:pPr>
        <w:spacing w:before="5" w:line="160" w:lineRule="exact"/>
        <w:rPr>
          <w:sz w:val="17"/>
          <w:szCs w:val="17"/>
        </w:rPr>
      </w:pPr>
    </w:p>
    <w:p w:rsidR="00F651C8" w:rsidRDefault="00A10AE1">
      <w:pPr>
        <w:spacing w:before="39"/>
        <w:ind w:left="1160" w:right="3706" w:firstLine="139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if (val.CekValidasiF3(substring, conn.tanggaldate()).equals("true")) {</w:t>
      </w:r>
    </w:p>
    <w:p w:rsidR="00F651C8" w:rsidRDefault="00F651C8">
      <w:pPr>
        <w:spacing w:line="200" w:lineRule="exact"/>
      </w:pPr>
    </w:p>
    <w:p w:rsidR="00F651C8" w:rsidRDefault="00F651C8">
      <w:pPr>
        <w:spacing w:before="17" w:line="280" w:lineRule="exact"/>
        <w:rPr>
          <w:sz w:val="28"/>
          <w:szCs w:val="28"/>
        </w:rPr>
      </w:pPr>
    </w:p>
    <w:p w:rsidR="00F651C8" w:rsidRDefault="00A10AE1">
      <w:pPr>
        <w:ind w:left="1160" w:right="4234" w:firstLine="86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//System.out.println(substring+" "+conn.getIdAbsen(substring));</w:t>
      </w:r>
    </w:p>
    <w:p w:rsidR="00F651C8" w:rsidRDefault="00A10AE1">
      <w:pPr>
        <w:ind w:left="281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String sql = "insert into absen_detail</w:t>
      </w:r>
    </w:p>
    <w:p w:rsidR="00F651C8" w:rsidRDefault="00A10AE1">
      <w:pPr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(id_absen,userid,izin_keluar,izin_masuk,hari)"</w:t>
      </w:r>
    </w:p>
    <w:p w:rsidR="00F651C8" w:rsidRDefault="00A10AE1">
      <w:pPr>
        <w:spacing w:before="2"/>
        <w:ind w:left="1160" w:right="1857" w:firstLine="165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+ " values('" + conn.getIdAbsen(substring) + "','" + substring + "','" + logtime + "','','')";</w:t>
      </w:r>
    </w:p>
    <w:p w:rsidR="00F651C8" w:rsidRDefault="00A10AE1">
      <w:pPr>
        <w:spacing w:before="1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st.executeU</w:t>
      </w:r>
      <w:r>
        <w:rPr>
          <w:rFonts w:ascii="Courier New" w:eastAsia="Courier New" w:hAnsi="Courier New" w:cs="Courier New"/>
          <w:sz w:val="22"/>
          <w:szCs w:val="22"/>
        </w:rPr>
        <w:t>pdate(sql);}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if (sts.equals("4")) {</w:t>
      </w:r>
    </w:p>
    <w:p w:rsidR="00F651C8" w:rsidRDefault="00A10AE1">
      <w:pPr>
        <w:spacing w:line="240" w:lineRule="exact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String substring = userid.substring(0, 5);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//System.out.println(substring);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1160" w:right="4366" w:firstLine="86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if (val.CekIzinMasuk(substring, logtime).equals("false")) {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String sql = "update absen_detail set izin_masuk='" +</w:t>
      </w:r>
    </w:p>
    <w:p w:rsidR="00F651C8" w:rsidRDefault="00A10AE1">
      <w:pPr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logtime + "'</w:t>
      </w:r>
      <w:r>
        <w:rPr>
          <w:rFonts w:ascii="Courier New" w:eastAsia="Courier New" w:hAnsi="Courier New" w:cs="Courier New"/>
          <w:spacing w:val="13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where </w:t>
      </w:r>
      <w:r>
        <w:rPr>
          <w:rFonts w:ascii="Courier New" w:eastAsia="Courier New" w:hAnsi="Courier New" w:cs="Courier New"/>
          <w:sz w:val="22"/>
          <w:szCs w:val="22"/>
        </w:rPr>
        <w:t>userid='" + substring + "'";</w:t>
      </w:r>
    </w:p>
    <w:p w:rsidR="00F651C8" w:rsidRDefault="00A10AE1">
      <w:pPr>
        <w:spacing w:line="240" w:lineRule="exact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st.executeUpdate(sql);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F651C8">
      <w:pPr>
        <w:spacing w:line="200" w:lineRule="exact"/>
      </w:pPr>
    </w:p>
    <w:p w:rsidR="00F651C8" w:rsidRDefault="00F651C8">
      <w:pPr>
        <w:spacing w:before="20" w:line="280" w:lineRule="exact"/>
        <w:rPr>
          <w:sz w:val="28"/>
          <w:szCs w:val="28"/>
        </w:rPr>
      </w:pPr>
    </w:p>
    <w:p w:rsidR="00F651C8" w:rsidRDefault="00A10AE1">
      <w:pPr>
        <w:spacing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F651C8">
      <w:pPr>
        <w:spacing w:before="16" w:line="200" w:lineRule="exact"/>
      </w:pPr>
    </w:p>
    <w:p w:rsidR="00F651C8" w:rsidRDefault="00A10AE1">
      <w:pPr>
        <w:spacing w:before="39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F651C8">
      <w:pPr>
        <w:spacing w:before="9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 get NIm</w:t>
      </w: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String getNIM(String userid) throws Exception {</w:t>
      </w:r>
    </w:p>
    <w:p w:rsidR="00F651C8" w:rsidRDefault="00F651C8">
      <w:pPr>
        <w:spacing w:before="8" w:line="240" w:lineRule="exact"/>
        <w:rPr>
          <w:sz w:val="24"/>
          <w:szCs w:val="24"/>
        </w:rPr>
      </w:pP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String nim = "";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try {</w:t>
      </w:r>
    </w:p>
    <w:p w:rsidR="00F651C8" w:rsidRDefault="00A10AE1">
      <w:pPr>
        <w:ind w:left="2024" w:right="199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 = koneksi.getConnection().createStatement(); ResultSet rs = st.executeQuery("SELECT * FROM mhs</w:t>
      </w:r>
    </w:p>
    <w:p w:rsidR="00F651C8" w:rsidRDefault="00A10AE1">
      <w:pPr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where userid='" + userid + "'");</w:t>
      </w:r>
    </w:p>
    <w:p w:rsidR="00F651C8" w:rsidRDefault="00A10AE1">
      <w:pPr>
        <w:spacing w:line="240" w:lineRule="exact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rs.next();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nim = rs.getString("NIM</w:t>
      </w:r>
      <w:r>
        <w:rPr>
          <w:rFonts w:ascii="Courier New" w:eastAsia="Courier New" w:hAnsi="Courier New" w:cs="Courier New"/>
          <w:spacing w:val="-1"/>
          <w:sz w:val="22"/>
          <w:szCs w:val="22"/>
        </w:rPr>
        <w:t>"</w:t>
      </w:r>
      <w:r>
        <w:rPr>
          <w:rFonts w:ascii="Courier New" w:eastAsia="Courier New" w:hAnsi="Courier New" w:cs="Courier New"/>
          <w:sz w:val="22"/>
          <w:szCs w:val="22"/>
        </w:rPr>
        <w:t>);</w:t>
      </w:r>
    </w:p>
    <w:p w:rsidR="00F651C8" w:rsidRDefault="00A10AE1">
      <w:pPr>
        <w:ind w:left="2024" w:right="3574" w:hanging="52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 catch (Exception ex) { System.out.println("eror nim " + ex);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return nim;</w:t>
      </w:r>
    </w:p>
    <w:p w:rsidR="00F651C8" w:rsidRDefault="00A10AE1">
      <w:pPr>
        <w:spacing w:line="240" w:lineRule="exact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A10AE1">
      <w:pPr>
        <w:spacing w:before="5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 get</w:t>
      </w: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String getIdAbsen(String userid) throws Exception {</w:t>
      </w:r>
    </w:p>
    <w:p w:rsidR="00F651C8" w:rsidRDefault="00A10AE1">
      <w:pPr>
        <w:ind w:left="1496" w:right="3838"/>
        <w:rPr>
          <w:rFonts w:ascii="Courier New" w:eastAsia="Courier New" w:hAnsi="Courier New" w:cs="Courier New"/>
          <w:sz w:val="22"/>
          <w:szCs w:val="22"/>
        </w:rPr>
        <w:sectPr w:rsidR="00F651C8">
          <w:footerReference w:type="default" r:id="rId227"/>
          <w:pgSz w:w="12240" w:h="15840"/>
          <w:pgMar w:top="1480" w:right="0" w:bottom="280" w:left="1720" w:header="0" w:footer="1044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koneksiAcces conn = new k</w:t>
      </w:r>
      <w:r>
        <w:rPr>
          <w:rFonts w:ascii="Courier New" w:eastAsia="Courier New" w:hAnsi="Courier New" w:cs="Courier New"/>
          <w:sz w:val="22"/>
          <w:szCs w:val="22"/>
        </w:rPr>
        <w:t>oneksiAcces(); String nim = conn.getNIM(userid);</w:t>
      </w:r>
    </w:p>
    <w:p w:rsidR="00F651C8" w:rsidRDefault="00A10AE1">
      <w:pPr>
        <w:spacing w:before="84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lastRenderedPageBreak/>
        <w:t>String id = "";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try {</w:t>
      </w:r>
    </w:p>
    <w:p w:rsidR="00F651C8" w:rsidRDefault="00A10AE1">
      <w:pPr>
        <w:ind w:left="2024" w:right="172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 = koneksi.getConnection().createStatement(); ResultSet rs = st.executeQuery("SELECT * FROM absen</w:t>
      </w:r>
    </w:p>
    <w:p w:rsidR="00F651C8" w:rsidRDefault="00A10AE1">
      <w:pPr>
        <w:spacing w:line="240" w:lineRule="exact"/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where NIM='" + nim + "'");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rs.next();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id = rs.getString("id_absen");</w:t>
      </w:r>
    </w:p>
    <w:p w:rsidR="00F651C8" w:rsidRDefault="00A10AE1">
      <w:pPr>
        <w:ind w:left="2024" w:right="3178" w:hanging="52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} catch </w:t>
      </w:r>
      <w:r>
        <w:rPr>
          <w:rFonts w:ascii="Courier New" w:eastAsia="Courier New" w:hAnsi="Courier New" w:cs="Courier New"/>
          <w:sz w:val="22"/>
          <w:szCs w:val="22"/>
        </w:rPr>
        <w:t>(Exception ex) { System.out.println("eror idabsen" + ex);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A10AE1">
      <w:pPr>
        <w:spacing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return id;</w:t>
      </w:r>
    </w:p>
    <w:p w:rsidR="00F651C8" w:rsidRDefault="00A10AE1">
      <w:pPr>
        <w:spacing w:line="240" w:lineRule="exact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F651C8">
      <w:pPr>
        <w:spacing w:before="18" w:line="200" w:lineRule="exact"/>
      </w:pPr>
    </w:p>
    <w:p w:rsidR="00F651C8" w:rsidRDefault="00A10AE1">
      <w:pPr>
        <w:spacing w:before="39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 get NIm</w:t>
      </w: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String getNAMA(String userid) throws Exception {</w:t>
      </w:r>
    </w:p>
    <w:p w:rsidR="00F651C8" w:rsidRDefault="00F651C8">
      <w:pPr>
        <w:spacing w:before="8" w:line="240" w:lineRule="exact"/>
        <w:rPr>
          <w:sz w:val="24"/>
          <w:szCs w:val="24"/>
        </w:rPr>
      </w:pP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String nama = "";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try {</w:t>
      </w:r>
    </w:p>
    <w:p w:rsidR="00F651C8" w:rsidRDefault="00A10AE1">
      <w:pPr>
        <w:ind w:left="2024" w:right="199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st = koneksi.getConnection().createStatement(); ResultSet rs = st.executeQuery("SELECT * </w:t>
      </w:r>
      <w:r>
        <w:rPr>
          <w:rFonts w:ascii="Courier New" w:eastAsia="Courier New" w:hAnsi="Courier New" w:cs="Courier New"/>
          <w:sz w:val="22"/>
          <w:szCs w:val="22"/>
        </w:rPr>
        <w:t>FROM mhs</w:t>
      </w:r>
    </w:p>
    <w:p w:rsidR="00F651C8" w:rsidRDefault="00A10AE1">
      <w:pPr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where userid='" + userid + "'");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rs.next();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nama = rs.getString("nama");</w:t>
      </w:r>
    </w:p>
    <w:p w:rsidR="00F651C8" w:rsidRDefault="00A10AE1">
      <w:pPr>
        <w:spacing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} catch (Exception ex) {</w:t>
      </w:r>
    </w:p>
    <w:p w:rsidR="00F651C8" w:rsidRDefault="00A10AE1">
      <w:pPr>
        <w:spacing w:line="240" w:lineRule="exact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System.out.println("eror nama " + ex);</w:t>
      </w:r>
    </w:p>
    <w:p w:rsidR="00F651C8" w:rsidRDefault="00A10AE1">
      <w:pPr>
        <w:spacing w:before="8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return nama;</w:t>
      </w:r>
    </w:p>
    <w:p w:rsidR="00F651C8" w:rsidRDefault="00A10AE1">
      <w:pPr>
        <w:spacing w:line="240" w:lineRule="exact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F651C8">
      <w:pPr>
        <w:spacing w:before="16" w:line="200" w:lineRule="exact"/>
      </w:pPr>
    </w:p>
    <w:p w:rsidR="00F651C8" w:rsidRDefault="00A10AE1">
      <w:pPr>
        <w:spacing w:before="39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 get NIm</w:t>
      </w: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String getJurusan(String userid) throws Exception {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String nama = "";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try</w:t>
      </w:r>
      <w:r>
        <w:rPr>
          <w:rFonts w:ascii="Courier New" w:eastAsia="Courier New" w:hAnsi="Courier New" w:cs="Courier New"/>
          <w:sz w:val="22"/>
          <w:szCs w:val="22"/>
        </w:rPr>
        <w:t xml:space="preserve"> {</w:t>
      </w:r>
    </w:p>
    <w:p w:rsidR="00F651C8" w:rsidRDefault="00A10AE1">
      <w:pPr>
        <w:spacing w:before="2"/>
        <w:ind w:left="2024" w:right="199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 = koneksi.getConnection().createStatement(); ResultSet rs = st.executeQuery("SELECT * FROM mhs</w:t>
      </w:r>
    </w:p>
    <w:p w:rsidR="00F651C8" w:rsidRDefault="00A10AE1">
      <w:pPr>
        <w:spacing w:before="1"/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where userid='" + userid + "'");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rs.next();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nama = rs.getString("jurusan");</w:t>
      </w:r>
    </w:p>
    <w:p w:rsidR="00F651C8" w:rsidRDefault="00A10AE1">
      <w:pPr>
        <w:ind w:left="2024" w:right="3178" w:hanging="52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 catch (Exception ex) { System.out.println("eror jurusan" + ex);</w:t>
      </w:r>
    </w:p>
    <w:p w:rsidR="00F651C8" w:rsidRDefault="00A10AE1">
      <w:pPr>
        <w:spacing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}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return </w:t>
      </w:r>
      <w:r>
        <w:rPr>
          <w:rFonts w:ascii="Courier New" w:eastAsia="Courier New" w:hAnsi="Courier New" w:cs="Courier New"/>
          <w:sz w:val="22"/>
          <w:szCs w:val="22"/>
        </w:rPr>
        <w:t>nama;</w:t>
      </w:r>
    </w:p>
    <w:p w:rsidR="00F651C8" w:rsidRDefault="00A10AE1">
      <w:pPr>
        <w:spacing w:line="240" w:lineRule="exact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A10AE1">
      <w:pPr>
        <w:spacing w:before="8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 get NIm</w:t>
      </w:r>
    </w:p>
    <w:p w:rsidR="00F651C8" w:rsidRDefault="00A10AE1">
      <w:pPr>
        <w:spacing w:before="9" w:line="480" w:lineRule="atLeast"/>
        <w:ind w:left="1496" w:right="1725" w:hanging="52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String getSemester(String userid) throws Exception { String nama = "";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try {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  <w:sectPr w:rsidR="00F651C8">
          <w:footerReference w:type="default" r:id="rId228"/>
          <w:pgSz w:w="12240" w:h="15840"/>
          <w:pgMar w:top="1360" w:right="0" w:bottom="280" w:left="1720" w:header="0" w:footer="1289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st = koneksi.getConnection().createStatement();</w:t>
      </w:r>
    </w:p>
    <w:p w:rsidR="00F651C8" w:rsidRDefault="00A10AE1">
      <w:pPr>
        <w:spacing w:before="84"/>
        <w:ind w:left="1160" w:right="1990" w:firstLine="86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lastRenderedPageBreak/>
        <w:t>ResultSet rs = st.executeQuery("SELECT * FROM mhs where userid='" + userid + "'");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rs.next</w:t>
      </w:r>
      <w:r>
        <w:rPr>
          <w:rFonts w:ascii="Courier New" w:eastAsia="Courier New" w:hAnsi="Courier New" w:cs="Courier New"/>
          <w:sz w:val="22"/>
          <w:szCs w:val="22"/>
        </w:rPr>
        <w:t>();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nama = rs.getString("semester");</w:t>
      </w:r>
    </w:p>
    <w:p w:rsidR="00F651C8" w:rsidRDefault="00A10AE1">
      <w:pPr>
        <w:spacing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} catch (Exception ex) {</w:t>
      </w:r>
    </w:p>
    <w:p w:rsidR="00F651C8" w:rsidRDefault="00A10AE1">
      <w:pPr>
        <w:spacing w:line="240" w:lineRule="exact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System.out.println("eror smstr " + ex);</w:t>
      </w:r>
    </w:p>
    <w:p w:rsidR="00F651C8" w:rsidRDefault="00A10AE1">
      <w:pPr>
        <w:spacing w:before="8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return nama;</w:t>
      </w:r>
    </w:p>
    <w:p w:rsidR="00F651C8" w:rsidRDefault="00A10AE1">
      <w:pPr>
        <w:spacing w:line="240" w:lineRule="exact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F651C8">
      <w:pPr>
        <w:spacing w:before="16" w:line="200" w:lineRule="exact"/>
      </w:pPr>
    </w:p>
    <w:p w:rsidR="00F651C8" w:rsidRDefault="00A10AE1">
      <w:pPr>
        <w:spacing w:before="39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 tanggal</w:t>
      </w: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String tanggal() {</w:t>
      </w:r>
    </w:p>
    <w:p w:rsidR="00F651C8" w:rsidRDefault="00A10AE1">
      <w:pPr>
        <w:ind w:left="1496" w:right="331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java.util.Date date = new java.util.Date(); SimpleDateFormat date1;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String tgl;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date1 = new </w:t>
      </w:r>
      <w:r>
        <w:rPr>
          <w:rFonts w:ascii="Courier New" w:eastAsia="Courier New" w:hAnsi="Courier New" w:cs="Courier New"/>
          <w:sz w:val="22"/>
          <w:szCs w:val="22"/>
        </w:rPr>
        <w:t>SimpleDateFormat("M/dd/yyyy");</w:t>
      </w:r>
    </w:p>
    <w:p w:rsidR="00F651C8" w:rsidRDefault="00A10AE1">
      <w:pPr>
        <w:spacing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tgl = date1.format(date);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return tgl;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String tanggaldate() {</w:t>
      </w:r>
    </w:p>
    <w:p w:rsidR="00F651C8" w:rsidRDefault="00A10AE1">
      <w:pPr>
        <w:spacing w:before="2"/>
        <w:ind w:left="1496" w:right="331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java.util.Date date = new java.util.Date(); SimpleDateFormat date1;</w:t>
      </w:r>
    </w:p>
    <w:p w:rsidR="00F651C8" w:rsidRDefault="00A10AE1">
      <w:pPr>
        <w:spacing w:before="1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String tgl;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date1 = new SimpleDateFormat("yyy</w:t>
      </w:r>
      <w:r>
        <w:rPr>
          <w:rFonts w:ascii="Courier New" w:eastAsia="Courier New" w:hAnsi="Courier New" w:cs="Courier New"/>
          <w:spacing w:val="-1"/>
          <w:sz w:val="22"/>
          <w:szCs w:val="22"/>
        </w:rPr>
        <w:t>y</w:t>
      </w:r>
      <w:r>
        <w:rPr>
          <w:rFonts w:ascii="Courier New" w:eastAsia="Courier New" w:hAnsi="Courier New" w:cs="Courier New"/>
          <w:sz w:val="22"/>
          <w:szCs w:val="22"/>
        </w:rPr>
        <w:t>-MM-dd");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tgl = date1.format(date);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ret</w:t>
      </w:r>
      <w:r>
        <w:rPr>
          <w:rFonts w:ascii="Courier New" w:eastAsia="Courier New" w:hAnsi="Courier New" w:cs="Courier New"/>
          <w:sz w:val="22"/>
          <w:szCs w:val="22"/>
        </w:rPr>
        <w:t>urn tgl;</w:t>
      </w:r>
    </w:p>
    <w:p w:rsidR="00F651C8" w:rsidRDefault="00F651C8">
      <w:pPr>
        <w:spacing w:before="8" w:line="240" w:lineRule="exact"/>
        <w:rPr>
          <w:sz w:val="24"/>
          <w:szCs w:val="24"/>
        </w:rPr>
      </w:pPr>
    </w:p>
    <w:p w:rsidR="00F651C8" w:rsidRDefault="00A10AE1">
      <w:pPr>
        <w:spacing w:line="240" w:lineRule="exact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F651C8">
      <w:pPr>
        <w:spacing w:line="200" w:lineRule="exact"/>
      </w:pPr>
    </w:p>
    <w:p w:rsidR="00F651C8" w:rsidRDefault="00F651C8">
      <w:pPr>
        <w:spacing w:before="8" w:line="260" w:lineRule="exact"/>
        <w:rPr>
          <w:sz w:val="26"/>
          <w:szCs w:val="26"/>
        </w:rPr>
      </w:pPr>
    </w:p>
    <w:p w:rsidR="00F651C8" w:rsidRDefault="00A10AE1">
      <w:pPr>
        <w:spacing w:before="39"/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F651C8">
      <w:pPr>
        <w:spacing w:before="5" w:line="240" w:lineRule="exact"/>
        <w:rPr>
          <w:sz w:val="24"/>
          <w:szCs w:val="24"/>
        </w:rPr>
      </w:pPr>
    </w:p>
    <w:p w:rsidR="00F651C8" w:rsidRDefault="00A10AE1">
      <w:pPr>
        <w:ind w:left="440"/>
        <w:rPr>
          <w:sz w:val="22"/>
          <w:szCs w:val="22"/>
        </w:rPr>
      </w:pPr>
      <w:r>
        <w:rPr>
          <w:sz w:val="22"/>
          <w:szCs w:val="22"/>
        </w:rPr>
        <w:t xml:space="preserve">4.  </w:t>
      </w:r>
      <w:r>
        <w:rPr>
          <w:spacing w:val="30"/>
          <w:sz w:val="22"/>
          <w:szCs w:val="22"/>
        </w:rPr>
        <w:t xml:space="preserve"> </w:t>
      </w:r>
      <w:r>
        <w:rPr>
          <w:b/>
          <w:sz w:val="22"/>
          <w:szCs w:val="22"/>
        </w:rPr>
        <w:t>koneks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j</w:t>
      </w:r>
      <w:r>
        <w:rPr>
          <w:b/>
          <w:sz w:val="22"/>
          <w:szCs w:val="22"/>
        </w:rPr>
        <w:t>ava</w:t>
      </w:r>
    </w:p>
    <w:p w:rsidR="00F651C8" w:rsidRDefault="00F651C8">
      <w:pPr>
        <w:spacing w:before="4" w:line="100" w:lineRule="exact"/>
        <w:rPr>
          <w:sz w:val="10"/>
          <w:szCs w:val="10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/*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 To change this template, choose Tools | Templates</w:t>
      </w:r>
    </w:p>
    <w:p w:rsidR="00F651C8" w:rsidRDefault="00A10AE1">
      <w:pPr>
        <w:spacing w:line="240" w:lineRule="exact"/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* and open the template in the editor.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*/</w:t>
      </w: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package konektor.mysql;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440" w:right="595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import java.sql.Connection; import java.sql.DriverManager; import java.sql.SQLException; import </w:t>
      </w:r>
      <w:r>
        <w:rPr>
          <w:rFonts w:ascii="Courier New" w:eastAsia="Courier New" w:hAnsi="Courier New" w:cs="Courier New"/>
          <w:sz w:val="22"/>
          <w:szCs w:val="22"/>
        </w:rPr>
        <w:t>javax.swing.JOptionPane;</w:t>
      </w:r>
    </w:p>
    <w:p w:rsidR="00F651C8" w:rsidRDefault="00F651C8">
      <w:pPr>
        <w:spacing w:before="9" w:line="140" w:lineRule="exact"/>
        <w:rPr>
          <w:sz w:val="14"/>
          <w:szCs w:val="14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  <w:sectPr w:rsidR="00F651C8">
          <w:pgSz w:w="12240" w:h="15840"/>
          <w:pgMar w:top="1360" w:right="0" w:bottom="280" w:left="1720" w:header="0" w:footer="1289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public class koneksi {</w:t>
      </w:r>
    </w:p>
    <w:p w:rsidR="00F651C8" w:rsidRDefault="00F651C8">
      <w:pPr>
        <w:spacing w:before="5" w:line="160" w:lineRule="exact"/>
        <w:rPr>
          <w:sz w:val="17"/>
          <w:szCs w:val="17"/>
        </w:rPr>
      </w:pPr>
    </w:p>
    <w:p w:rsidR="00F651C8" w:rsidRDefault="00A10AE1">
      <w:pPr>
        <w:spacing w:before="39"/>
        <w:ind w:left="123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private static Connection conn;</w:t>
      </w: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koneksi(){}</w:t>
      </w:r>
    </w:p>
    <w:p w:rsidR="00F651C8" w:rsidRDefault="00A10AE1">
      <w:pPr>
        <w:ind w:left="162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static Connection getConnection(){</w:t>
      </w:r>
    </w:p>
    <w:p w:rsidR="00F651C8" w:rsidRDefault="00A10AE1">
      <w:pPr>
        <w:spacing w:line="240" w:lineRule="exact"/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if(conn==null){</w:t>
      </w:r>
    </w:p>
    <w:p w:rsidR="00F651C8" w:rsidRDefault="00A10AE1">
      <w:pPr>
        <w:ind w:left="2816" w:right="3442" w:hanging="13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try { DriverManager.registerDriver(new</w:t>
      </w:r>
    </w:p>
    <w:p w:rsidR="00F651C8" w:rsidRDefault="00A10AE1">
      <w:pPr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com.mysql.jdbc.Driver());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conn=DriverManager.getConnection("jdbc:mysql://localhost:33</w:t>
      </w:r>
    </w:p>
    <w:p w:rsidR="00F651C8" w:rsidRDefault="00A10AE1">
      <w:pPr>
        <w:spacing w:line="240" w:lineRule="exact"/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06/nitgendbac","root","");</w:t>
      </w:r>
    </w:p>
    <w:p w:rsidR="00F651C8" w:rsidRDefault="00A10AE1">
      <w:pPr>
        <w:ind w:left="268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//JOptionPane.showMessageDialog(null, "Koneksi</w:t>
      </w:r>
    </w:p>
    <w:p w:rsidR="00F651C8" w:rsidRDefault="00A10AE1">
      <w:pPr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MYSQL Berhasil");</w:t>
      </w:r>
    </w:p>
    <w:p w:rsidR="00F651C8" w:rsidRDefault="00A10AE1">
      <w:pPr>
        <w:spacing w:line="240" w:lineRule="exact"/>
        <w:ind w:left="268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 catch (SQLException ex) {</w:t>
      </w:r>
    </w:p>
    <w:p w:rsidR="00F651C8" w:rsidRDefault="00A10AE1">
      <w:pPr>
        <w:spacing w:before="8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A10AE1">
      <w:pPr>
        <w:spacing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A10AE1">
      <w:pPr>
        <w:spacing w:before="5"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return conn;</w:t>
      </w:r>
    </w:p>
    <w:p w:rsidR="00F651C8" w:rsidRDefault="00F651C8">
      <w:pPr>
        <w:spacing w:before="18" w:line="200" w:lineRule="exact"/>
      </w:pPr>
    </w:p>
    <w:p w:rsidR="00F651C8" w:rsidRDefault="00A10AE1">
      <w:pPr>
        <w:spacing w:before="39"/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F651C8">
      <w:pPr>
        <w:spacing w:line="200" w:lineRule="exact"/>
      </w:pPr>
    </w:p>
    <w:p w:rsidR="00F651C8" w:rsidRDefault="00F651C8">
      <w:pPr>
        <w:spacing w:before="14" w:line="280" w:lineRule="exact"/>
        <w:rPr>
          <w:sz w:val="28"/>
          <w:szCs w:val="28"/>
        </w:rPr>
      </w:pPr>
    </w:p>
    <w:p w:rsidR="00F651C8" w:rsidRDefault="00A10AE1">
      <w:pPr>
        <w:ind w:left="440"/>
        <w:rPr>
          <w:sz w:val="22"/>
          <w:szCs w:val="22"/>
        </w:rPr>
      </w:pPr>
      <w:r>
        <w:rPr>
          <w:sz w:val="22"/>
          <w:szCs w:val="22"/>
        </w:rPr>
        <w:t xml:space="preserve">5.  </w:t>
      </w:r>
      <w:r>
        <w:rPr>
          <w:spacing w:val="30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V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li</w:t>
      </w:r>
      <w:r>
        <w:rPr>
          <w:b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.</w:t>
      </w:r>
      <w:r>
        <w:rPr>
          <w:b/>
          <w:spacing w:val="1"/>
          <w:sz w:val="22"/>
          <w:szCs w:val="22"/>
        </w:rPr>
        <w:t>j</w:t>
      </w:r>
      <w:r>
        <w:rPr>
          <w:b/>
          <w:sz w:val="22"/>
          <w:szCs w:val="22"/>
        </w:rPr>
        <w:t>ava</w:t>
      </w:r>
    </w:p>
    <w:p w:rsidR="00F651C8" w:rsidRDefault="00F651C8">
      <w:pPr>
        <w:spacing w:before="4" w:line="100" w:lineRule="exact"/>
        <w:rPr>
          <w:sz w:val="10"/>
          <w:szCs w:val="10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/*</w:t>
      </w:r>
    </w:p>
    <w:p w:rsidR="00F651C8" w:rsidRDefault="00A10AE1">
      <w:pPr>
        <w:spacing w:line="240" w:lineRule="exact"/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 xml:space="preserve">* To change this template, </w:t>
      </w:r>
      <w:r>
        <w:rPr>
          <w:rFonts w:ascii="Courier New" w:eastAsia="Courier New" w:hAnsi="Courier New" w:cs="Courier New"/>
          <w:position w:val="2"/>
          <w:sz w:val="22"/>
          <w:szCs w:val="22"/>
        </w:rPr>
        <w:t>choose Tools | Templates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 and open the template in the editor.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*/</w:t>
      </w: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package konektor.mysql;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import java.sql.ResultSet;</w:t>
      </w:r>
    </w:p>
    <w:p w:rsidR="00F651C8" w:rsidRDefault="00A10AE1">
      <w:pPr>
        <w:spacing w:line="240" w:lineRule="exact"/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import java.sql.Statement;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/**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 @author MochaChino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*/</w:t>
      </w: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class validasi {</w:t>
      </w:r>
    </w:p>
    <w:p w:rsidR="00F651C8" w:rsidRDefault="00F651C8">
      <w:pPr>
        <w:spacing w:before="8" w:line="240" w:lineRule="exact"/>
        <w:rPr>
          <w:sz w:val="24"/>
          <w:szCs w:val="24"/>
        </w:rPr>
      </w:pPr>
    </w:p>
    <w:p w:rsidR="00F651C8" w:rsidRDefault="00A10AE1">
      <w:pPr>
        <w:ind w:left="968" w:right="647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koneksi koneksi = null; Statement st = null;</w:t>
      </w:r>
    </w:p>
    <w:p w:rsidR="00F651C8" w:rsidRDefault="00F651C8">
      <w:pPr>
        <w:spacing w:before="9" w:line="240" w:lineRule="exact"/>
        <w:rPr>
          <w:sz w:val="24"/>
          <w:szCs w:val="24"/>
        </w:rPr>
      </w:pP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public </w:t>
      </w:r>
      <w:r>
        <w:rPr>
          <w:rFonts w:ascii="Courier New" w:eastAsia="Courier New" w:hAnsi="Courier New" w:cs="Courier New"/>
          <w:sz w:val="22"/>
          <w:szCs w:val="22"/>
        </w:rPr>
        <w:t>validasi() {</w:t>
      </w: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F651C8">
      <w:pPr>
        <w:spacing w:before="8" w:line="240" w:lineRule="exact"/>
        <w:rPr>
          <w:sz w:val="24"/>
          <w:szCs w:val="24"/>
        </w:rPr>
      </w:pPr>
    </w:p>
    <w:p w:rsidR="00F651C8" w:rsidRDefault="00A10AE1">
      <w:pPr>
        <w:ind w:left="1496" w:right="2121" w:hanging="52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String CekAbsenMasuk(String userid, String tgl) { String hasil = "";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boolean hsl = true;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try {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  <w:sectPr w:rsidR="00F651C8">
          <w:pgSz w:w="12240" w:h="15840"/>
          <w:pgMar w:top="1480" w:right="0" w:bottom="280" w:left="1720" w:header="0" w:footer="1289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st = koneksi.getConnection().createStatement();</w:t>
      </w:r>
    </w:p>
    <w:p w:rsidR="00F651C8" w:rsidRDefault="00A10AE1">
      <w:pPr>
        <w:spacing w:before="84"/>
        <w:ind w:left="1160" w:right="1666" w:firstLine="86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lastRenderedPageBreak/>
        <w:t>ResultSet rs = st.executeQuery("SELECT * FROM mhs m,absen a</w:t>
      </w:r>
      <w:r>
        <w:rPr>
          <w:rFonts w:ascii="Courier New" w:eastAsia="Courier New" w:hAnsi="Courier New" w:cs="Courier New"/>
          <w:spacing w:val="13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where </w:t>
      </w:r>
      <w:r>
        <w:rPr>
          <w:rFonts w:ascii="Courier New" w:eastAsia="Courier New" w:hAnsi="Courier New" w:cs="Courier New"/>
          <w:sz w:val="22"/>
          <w:szCs w:val="22"/>
        </w:rPr>
        <w:t>a.masuk_asrama='" + tgl + "' and m.userid</w:t>
      </w:r>
    </w:p>
    <w:p w:rsidR="00F651C8" w:rsidRDefault="00A10AE1">
      <w:pPr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='" + userid + "' and m.NIM=a.NIM");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 rs.next();</w:t>
      </w:r>
    </w:p>
    <w:p w:rsidR="00F651C8" w:rsidRDefault="00A10AE1">
      <w:pPr>
        <w:spacing w:line="240" w:lineRule="exact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hsl = rs.next();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hasil = hsl + "";</w:t>
      </w:r>
    </w:p>
    <w:p w:rsidR="00F651C8" w:rsidRDefault="00A10AE1">
      <w:pPr>
        <w:ind w:left="1457" w:right="5816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 catch (Exception ex) {</w:t>
      </w:r>
    </w:p>
    <w:p w:rsidR="00F651C8" w:rsidRDefault="00A10AE1">
      <w:pPr>
        <w:spacing w:line="240" w:lineRule="exact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hasil = "false";</w:t>
      </w:r>
    </w:p>
    <w:p w:rsidR="00F651C8" w:rsidRDefault="00A10AE1">
      <w:pPr>
        <w:spacing w:before="8"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F651C8">
      <w:pPr>
        <w:spacing w:before="16" w:line="200" w:lineRule="exact"/>
      </w:pPr>
    </w:p>
    <w:p w:rsidR="00F651C8" w:rsidRDefault="00A10AE1">
      <w:pPr>
        <w:spacing w:before="39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return hasil;</w:t>
      </w:r>
    </w:p>
    <w:p w:rsidR="00F651C8" w:rsidRDefault="00A10AE1">
      <w:pPr>
        <w:spacing w:line="240" w:lineRule="exact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F651C8">
      <w:pPr>
        <w:spacing w:before="18" w:line="200" w:lineRule="exact"/>
      </w:pPr>
    </w:p>
    <w:p w:rsidR="00F651C8" w:rsidRDefault="00A10AE1">
      <w:pPr>
        <w:spacing w:before="39"/>
        <w:ind w:left="1496" w:right="1989" w:hanging="52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public String CekAbsenKeluar(String userid, String tgl) { String </w:t>
      </w:r>
      <w:r>
        <w:rPr>
          <w:rFonts w:ascii="Courier New" w:eastAsia="Courier New" w:hAnsi="Courier New" w:cs="Courier New"/>
          <w:sz w:val="22"/>
          <w:szCs w:val="22"/>
        </w:rPr>
        <w:t>hasil = "";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boolean hsl = true;</w:t>
      </w:r>
    </w:p>
    <w:p w:rsidR="00F651C8" w:rsidRDefault="00A10AE1">
      <w:pPr>
        <w:spacing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try {</w:t>
      </w:r>
    </w:p>
    <w:p w:rsidR="00F651C8" w:rsidRDefault="00A10AE1">
      <w:pPr>
        <w:ind w:left="2024" w:right="199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 = koneksi.getConnection().createStatement(); ResultSet rs = st.executeQuery("SELECT * FROM mhs</w:t>
      </w:r>
    </w:p>
    <w:p w:rsidR="00F651C8" w:rsidRDefault="00A10AE1">
      <w:pPr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m,absen a</w:t>
      </w:r>
      <w:r>
        <w:rPr>
          <w:rFonts w:ascii="Courier New" w:eastAsia="Courier New" w:hAnsi="Courier New" w:cs="Courier New"/>
          <w:spacing w:val="13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where a.keluar_asrama='" + tgl + "' and m.userid</w:t>
      </w:r>
    </w:p>
    <w:p w:rsidR="00F651C8" w:rsidRDefault="00A10AE1">
      <w:pPr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='" + userid + "' and m.NIM=a.NIM");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 rs.next();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hsl = rs.n</w:t>
      </w:r>
      <w:r>
        <w:rPr>
          <w:rFonts w:ascii="Courier New" w:eastAsia="Courier New" w:hAnsi="Courier New" w:cs="Courier New"/>
          <w:sz w:val="22"/>
          <w:szCs w:val="22"/>
        </w:rPr>
        <w:t>ext();</w:t>
      </w:r>
    </w:p>
    <w:p w:rsidR="00F651C8" w:rsidRDefault="00A10AE1">
      <w:pPr>
        <w:spacing w:line="240" w:lineRule="exact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hasil = hsl + "";</w:t>
      </w:r>
    </w:p>
    <w:p w:rsidR="00F651C8" w:rsidRDefault="00A10AE1">
      <w:pPr>
        <w:ind w:left="1457" w:right="5816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 catch (Exception ex) {</w:t>
      </w:r>
    </w:p>
    <w:p w:rsidR="00F651C8" w:rsidRDefault="00A10AE1">
      <w:pPr>
        <w:spacing w:line="240" w:lineRule="exact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hasil = "false";</w:t>
      </w:r>
    </w:p>
    <w:p w:rsidR="00F651C8" w:rsidRDefault="00A10AE1">
      <w:pPr>
        <w:spacing w:before="8"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F651C8">
      <w:pPr>
        <w:spacing w:before="18" w:line="200" w:lineRule="exact"/>
      </w:pPr>
    </w:p>
    <w:p w:rsidR="00F651C8" w:rsidRDefault="00A10AE1">
      <w:pPr>
        <w:spacing w:before="39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return hasil;</w:t>
      </w:r>
    </w:p>
    <w:p w:rsidR="00F651C8" w:rsidRDefault="00A10AE1">
      <w:pPr>
        <w:spacing w:line="240" w:lineRule="exact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F651C8">
      <w:pPr>
        <w:spacing w:before="18" w:line="200" w:lineRule="exact"/>
      </w:pPr>
    </w:p>
    <w:p w:rsidR="00F651C8" w:rsidRDefault="00A10AE1">
      <w:pPr>
        <w:spacing w:before="39"/>
        <w:ind w:left="1496" w:right="2121" w:hanging="52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String CekValidasiF3(String userid, String tgl) { String hasil = "";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boolean hsl = true;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try {</w:t>
      </w:r>
    </w:p>
    <w:p w:rsidR="00F651C8" w:rsidRDefault="00A10AE1">
      <w:pPr>
        <w:spacing w:line="240" w:lineRule="exact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st = koneksi.getConnection().createStatement();</w:t>
      </w:r>
    </w:p>
    <w:p w:rsidR="00F651C8" w:rsidRDefault="00A10AE1">
      <w:pPr>
        <w:ind w:left="1160" w:right="1930" w:firstLine="864"/>
        <w:jc w:val="both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ResultSet rs = </w:t>
      </w:r>
      <w:r>
        <w:rPr>
          <w:rFonts w:ascii="Courier New" w:eastAsia="Courier New" w:hAnsi="Courier New" w:cs="Courier New"/>
          <w:sz w:val="22"/>
          <w:szCs w:val="22"/>
        </w:rPr>
        <w:t>st.executeQuery("SELECT * FROM mhs m,absen a</w:t>
      </w:r>
      <w:r>
        <w:rPr>
          <w:rFonts w:ascii="Courier New" w:eastAsia="Courier New" w:hAnsi="Courier New" w:cs="Courier New"/>
          <w:spacing w:val="13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where a.masuk_asrama like '%" + tgl + "%' and m.userid ='" + userid + "' and m.NIM=a.NIM");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 rs.next();</w:t>
      </w:r>
    </w:p>
    <w:p w:rsidR="00F651C8" w:rsidRDefault="00A10AE1">
      <w:pPr>
        <w:spacing w:before="2"/>
        <w:ind w:left="1160" w:right="1666" w:firstLine="86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//System.out.println("SELECT * FROM mhs m,absen a where a.masuk_asrama like '%" + tgl + "%' and m.userid </w:t>
      </w:r>
      <w:r>
        <w:rPr>
          <w:rFonts w:ascii="Courier New" w:eastAsia="Courier New" w:hAnsi="Courier New" w:cs="Courier New"/>
          <w:sz w:val="22"/>
          <w:szCs w:val="22"/>
        </w:rPr>
        <w:t>='"</w:t>
      </w:r>
    </w:p>
    <w:p w:rsidR="00F651C8" w:rsidRDefault="00A10AE1">
      <w:pPr>
        <w:spacing w:before="1"/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+ userid + "' and m.NIM=a.NIM");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hsl = rs.next();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hasil = hsl + "";</w:t>
      </w:r>
    </w:p>
    <w:p w:rsidR="00F651C8" w:rsidRDefault="00A10AE1">
      <w:pPr>
        <w:ind w:left="189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 System.out.println(hsl+tgl+userid);</w:t>
      </w:r>
    </w:p>
    <w:p w:rsidR="00F651C8" w:rsidRDefault="00A10AE1">
      <w:pPr>
        <w:ind w:left="1457" w:right="5817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 catch (Exc</w:t>
      </w:r>
      <w:r>
        <w:rPr>
          <w:rFonts w:ascii="Courier New" w:eastAsia="Courier New" w:hAnsi="Courier New" w:cs="Courier New"/>
          <w:spacing w:val="-1"/>
          <w:sz w:val="22"/>
          <w:szCs w:val="22"/>
        </w:rPr>
        <w:t>e</w:t>
      </w:r>
      <w:r>
        <w:rPr>
          <w:rFonts w:ascii="Courier New" w:eastAsia="Courier New" w:hAnsi="Courier New" w:cs="Courier New"/>
          <w:sz w:val="22"/>
          <w:szCs w:val="22"/>
        </w:rPr>
        <w:t>ption ex) {</w:t>
      </w:r>
    </w:p>
    <w:p w:rsidR="00F651C8" w:rsidRDefault="00A10AE1">
      <w:pPr>
        <w:spacing w:line="240" w:lineRule="exact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hasil = "false";</w:t>
      </w:r>
    </w:p>
    <w:p w:rsidR="00F651C8" w:rsidRDefault="00A10AE1">
      <w:pPr>
        <w:spacing w:before="5"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F651C8">
      <w:pPr>
        <w:spacing w:before="18" w:line="200" w:lineRule="exact"/>
      </w:pPr>
    </w:p>
    <w:p w:rsidR="00F651C8" w:rsidRDefault="00A10AE1">
      <w:pPr>
        <w:spacing w:before="39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return hasil;</w:t>
      </w: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  <w:sectPr w:rsidR="00F651C8">
          <w:footerReference w:type="default" r:id="rId229"/>
          <w:pgSz w:w="12240" w:h="15840"/>
          <w:pgMar w:top="1360" w:right="0" w:bottom="280" w:left="1720" w:header="0" w:footer="1044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before="14" w:line="260" w:lineRule="exact"/>
        <w:rPr>
          <w:sz w:val="26"/>
          <w:szCs w:val="26"/>
        </w:rPr>
      </w:pPr>
    </w:p>
    <w:p w:rsidR="00F651C8" w:rsidRDefault="00A10AE1">
      <w:pPr>
        <w:spacing w:before="24" w:line="240" w:lineRule="exact"/>
        <w:ind w:left="1496" w:right="2121" w:hanging="52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public String CekIzinKeluar(String userid, String tgl) { String </w:t>
      </w:r>
      <w:r>
        <w:rPr>
          <w:rFonts w:ascii="Courier New" w:eastAsia="Courier New" w:hAnsi="Courier New" w:cs="Courier New"/>
          <w:sz w:val="22"/>
          <w:szCs w:val="22"/>
        </w:rPr>
        <w:t>hasil = "";</w:t>
      </w:r>
    </w:p>
    <w:p w:rsidR="00F651C8" w:rsidRDefault="00A10AE1">
      <w:pPr>
        <w:spacing w:before="17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boolean hsl = true;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try {</w:t>
      </w:r>
    </w:p>
    <w:p w:rsidR="00F651C8" w:rsidRDefault="00A10AE1">
      <w:pPr>
        <w:ind w:left="2024" w:right="2253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st = koneksi.getConnection().createStatement(); ResultSet rs = st.executeQuery("SELECT * FROM</w:t>
      </w:r>
    </w:p>
    <w:p w:rsidR="00F651C8" w:rsidRDefault="00A10AE1">
      <w:pPr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absen_detail </w:t>
      </w:r>
      <w:r>
        <w:rPr>
          <w:rFonts w:ascii="Courier New" w:eastAsia="Courier New" w:hAnsi="Courier New" w:cs="Courier New"/>
          <w:spacing w:val="13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where izin_keluar='" + tgl + "' and userid</w:t>
      </w:r>
    </w:p>
    <w:p w:rsidR="00F651C8" w:rsidRDefault="00A10AE1">
      <w:pPr>
        <w:spacing w:line="240" w:lineRule="exact"/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='" + userid + "'");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 rs.next();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hsl = rs.next();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hasil = hsl + "</w:t>
      </w:r>
      <w:r>
        <w:rPr>
          <w:rFonts w:ascii="Courier New" w:eastAsia="Courier New" w:hAnsi="Courier New" w:cs="Courier New"/>
          <w:sz w:val="22"/>
          <w:szCs w:val="22"/>
        </w:rPr>
        <w:t>";</w:t>
      </w:r>
    </w:p>
    <w:p w:rsidR="00F651C8" w:rsidRDefault="00A10AE1">
      <w:pPr>
        <w:ind w:left="1457" w:right="5816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 catch (Exception ex) {</w:t>
      </w:r>
    </w:p>
    <w:p w:rsidR="00F651C8" w:rsidRDefault="00A10AE1">
      <w:pPr>
        <w:spacing w:line="240" w:lineRule="exact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hasil = "false";</w:t>
      </w:r>
    </w:p>
    <w:p w:rsidR="00F651C8" w:rsidRDefault="00A10AE1">
      <w:pPr>
        <w:spacing w:before="5"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F651C8">
      <w:pPr>
        <w:spacing w:before="18" w:line="200" w:lineRule="exact"/>
      </w:pPr>
    </w:p>
    <w:p w:rsidR="00F651C8" w:rsidRDefault="00A10AE1">
      <w:pPr>
        <w:spacing w:before="39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return hasil;</w:t>
      </w:r>
    </w:p>
    <w:p w:rsidR="00F651C8" w:rsidRDefault="00A10AE1">
      <w:pPr>
        <w:spacing w:line="240" w:lineRule="exact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F651C8">
      <w:pPr>
        <w:spacing w:before="18" w:line="200" w:lineRule="exact"/>
      </w:pPr>
    </w:p>
    <w:p w:rsidR="00F651C8" w:rsidRDefault="00A10AE1">
      <w:pPr>
        <w:spacing w:before="39"/>
        <w:ind w:left="1496" w:right="2253" w:hanging="52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String CekIzinMasuk(String userid, String tgl) { String hasil = "";</w:t>
      </w:r>
    </w:p>
    <w:p w:rsidR="00F651C8" w:rsidRDefault="00A10AE1">
      <w:pPr>
        <w:spacing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boolean hsl = true;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try {</w:t>
      </w:r>
    </w:p>
    <w:p w:rsidR="00F651C8" w:rsidRDefault="00A10AE1">
      <w:pPr>
        <w:ind w:left="2024" w:right="2253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st = koneksi.getConnection().createStatement(); ResultSet rs = st.executeQuery("SELECT * </w:t>
      </w:r>
      <w:r>
        <w:rPr>
          <w:rFonts w:ascii="Courier New" w:eastAsia="Courier New" w:hAnsi="Courier New" w:cs="Courier New"/>
          <w:sz w:val="22"/>
          <w:szCs w:val="22"/>
        </w:rPr>
        <w:t>FROM</w:t>
      </w:r>
    </w:p>
    <w:p w:rsidR="00F651C8" w:rsidRDefault="00A10AE1">
      <w:pPr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absen_detail </w:t>
      </w:r>
      <w:r>
        <w:rPr>
          <w:rFonts w:ascii="Courier New" w:eastAsia="Courier New" w:hAnsi="Courier New" w:cs="Courier New"/>
          <w:spacing w:val="13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where izin_masuk='" + tgl + "' and userid</w:t>
      </w:r>
    </w:p>
    <w:p w:rsidR="00F651C8" w:rsidRDefault="00A10AE1">
      <w:pPr>
        <w:ind w:left="11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='" + userid + "'");</w:t>
      </w:r>
    </w:p>
    <w:p w:rsidR="00F651C8" w:rsidRDefault="00A10AE1">
      <w:pPr>
        <w:spacing w:line="240" w:lineRule="exact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// rs.next();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hsl = rs.next();</w:t>
      </w: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hasil = hsl + "";</w:t>
      </w:r>
    </w:p>
    <w:p w:rsidR="00F651C8" w:rsidRDefault="00A10AE1">
      <w:pPr>
        <w:ind w:left="1457" w:right="5816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 catch (Exception ex) {</w:t>
      </w:r>
    </w:p>
    <w:p w:rsidR="00F651C8" w:rsidRDefault="00A10AE1">
      <w:pPr>
        <w:spacing w:line="240" w:lineRule="exact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hasil = "false";</w:t>
      </w:r>
    </w:p>
    <w:p w:rsidR="00F651C8" w:rsidRDefault="00A10AE1">
      <w:pPr>
        <w:spacing w:before="8"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F651C8">
      <w:pPr>
        <w:spacing w:before="16" w:line="200" w:lineRule="exact"/>
      </w:pPr>
    </w:p>
    <w:p w:rsidR="00F651C8" w:rsidRDefault="00A10AE1">
      <w:pPr>
        <w:spacing w:before="39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return hasil;</w:t>
      </w:r>
    </w:p>
    <w:p w:rsidR="00F651C8" w:rsidRDefault="00A10AE1">
      <w:pPr>
        <w:spacing w:line="240" w:lineRule="exact"/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F651C8">
      <w:pPr>
        <w:spacing w:before="5" w:line="160" w:lineRule="exact"/>
        <w:rPr>
          <w:sz w:val="16"/>
          <w:szCs w:val="16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9"/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F651C8">
      <w:pPr>
        <w:spacing w:before="5" w:line="240" w:lineRule="exact"/>
        <w:rPr>
          <w:sz w:val="24"/>
          <w:szCs w:val="24"/>
        </w:rPr>
      </w:pPr>
    </w:p>
    <w:p w:rsidR="00F651C8" w:rsidRDefault="00A10AE1">
      <w:pPr>
        <w:ind w:left="440"/>
        <w:rPr>
          <w:sz w:val="22"/>
          <w:szCs w:val="22"/>
        </w:rPr>
      </w:pPr>
      <w:r>
        <w:rPr>
          <w:sz w:val="22"/>
          <w:szCs w:val="22"/>
        </w:rPr>
        <w:t xml:space="preserve">6.  </w:t>
      </w:r>
      <w:r>
        <w:rPr>
          <w:spacing w:val="30"/>
          <w:sz w:val="22"/>
          <w:szCs w:val="22"/>
        </w:rPr>
        <w:t xml:space="preserve"> </w:t>
      </w:r>
      <w:r>
        <w:rPr>
          <w:b/>
          <w:sz w:val="22"/>
          <w:szCs w:val="22"/>
        </w:rPr>
        <w:t>Thread.</w:t>
      </w:r>
      <w:r>
        <w:rPr>
          <w:b/>
          <w:spacing w:val="1"/>
          <w:sz w:val="22"/>
          <w:szCs w:val="22"/>
        </w:rPr>
        <w:t>j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va</w:t>
      </w:r>
    </w:p>
    <w:p w:rsidR="00F651C8" w:rsidRDefault="00F651C8">
      <w:pPr>
        <w:spacing w:before="4" w:line="100" w:lineRule="exact"/>
        <w:rPr>
          <w:sz w:val="10"/>
          <w:szCs w:val="10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/*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 To change this template, choose</w:t>
      </w:r>
      <w:r>
        <w:rPr>
          <w:rFonts w:ascii="Courier New" w:eastAsia="Courier New" w:hAnsi="Courier New" w:cs="Courier New"/>
          <w:sz w:val="22"/>
          <w:szCs w:val="22"/>
        </w:rPr>
        <w:t xml:space="preserve"> Tools | Templates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 and open the template in the editor.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  <w:sectPr w:rsidR="00F651C8">
          <w:footerReference w:type="default" r:id="rId230"/>
          <w:pgSz w:w="12240" w:h="15840"/>
          <w:pgMar w:top="1480" w:right="0" w:bottom="280" w:left="1720" w:header="0" w:footer="1289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*/</w:t>
      </w:r>
    </w:p>
    <w:p w:rsidR="00F651C8" w:rsidRDefault="00A10AE1">
      <w:pPr>
        <w:spacing w:before="84"/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lastRenderedPageBreak/>
        <w:t>package thread;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import javax.swing.JOptionPane;</w:t>
      </w: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import konektor.acess.koneksiAcces;</w:t>
      </w:r>
    </w:p>
    <w:p w:rsidR="00F651C8" w:rsidRDefault="00F651C8">
      <w:pPr>
        <w:spacing w:before="8" w:line="240" w:lineRule="exact"/>
        <w:rPr>
          <w:sz w:val="24"/>
          <w:szCs w:val="24"/>
        </w:rPr>
      </w:pP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/**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 @author MochaChino</w:t>
      </w:r>
    </w:p>
    <w:p w:rsidR="00F651C8" w:rsidRDefault="00A10AE1">
      <w:pPr>
        <w:ind w:left="57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*/</w:t>
      </w:r>
    </w:p>
    <w:p w:rsidR="00F651C8" w:rsidRDefault="00A10AE1">
      <w:pPr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class thread {</w:t>
      </w:r>
    </w:p>
    <w:p w:rsidR="00F651C8" w:rsidRDefault="00A10AE1">
      <w:pPr>
        <w:spacing w:line="240" w:lineRule="exact"/>
        <w:ind w:left="110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koneksiAcces conAccess=new koneksiAcces();</w:t>
      </w: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thread() {</w:t>
      </w:r>
    </w:p>
    <w:p w:rsidR="00F651C8" w:rsidRDefault="00A10AE1">
      <w:pPr>
        <w:ind w:left="96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F651C8">
      <w:pPr>
        <w:spacing w:line="200" w:lineRule="exact"/>
      </w:pPr>
    </w:p>
    <w:p w:rsidR="00F651C8" w:rsidRDefault="00F651C8">
      <w:pPr>
        <w:spacing w:before="4" w:line="280" w:lineRule="exact"/>
        <w:rPr>
          <w:sz w:val="28"/>
          <w:szCs w:val="28"/>
        </w:rPr>
      </w:pPr>
    </w:p>
    <w:p w:rsidR="00F651C8" w:rsidRDefault="00A10AE1">
      <w:pPr>
        <w:spacing w:line="240" w:lineRule="exact"/>
        <w:ind w:left="1628" w:right="1461" w:hanging="52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void prosesMulai() { JOptionPane.showMessageDialog(null, "Program Berjalan");</w:t>
      </w:r>
    </w:p>
    <w:p w:rsidR="00F651C8" w:rsidRDefault="00F651C8">
      <w:pPr>
        <w:spacing w:before="6" w:line="260" w:lineRule="exact"/>
        <w:rPr>
          <w:sz w:val="26"/>
          <w:szCs w:val="26"/>
        </w:rPr>
      </w:pPr>
    </w:p>
    <w:p w:rsidR="00F651C8" w:rsidRDefault="00A10AE1">
      <w:pPr>
        <w:ind w:left="1496" w:right="5158" w:hanging="3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prosesJam jam = new prosesJam(); Ulang ulang = new Ulang(); ulang.start();</w:t>
      </w:r>
    </w:p>
    <w:p w:rsidR="00F651C8" w:rsidRDefault="00A10AE1">
      <w:pPr>
        <w:spacing w:line="240" w:lineRule="exact"/>
        <w:ind w:left="123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F651C8">
      <w:pPr>
        <w:spacing w:before="5" w:line="160" w:lineRule="exact"/>
        <w:rPr>
          <w:sz w:val="16"/>
          <w:szCs w:val="16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9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static void main(String [] args){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new </w:t>
      </w:r>
      <w:r>
        <w:rPr>
          <w:rFonts w:ascii="Courier New" w:eastAsia="Courier New" w:hAnsi="Courier New" w:cs="Courier New"/>
          <w:sz w:val="22"/>
          <w:szCs w:val="22"/>
        </w:rPr>
        <w:t>thread().prosesMulai();</w:t>
      </w:r>
    </w:p>
    <w:p w:rsidR="00F651C8" w:rsidRDefault="00F651C8">
      <w:pPr>
        <w:spacing w:line="200" w:lineRule="exact"/>
      </w:pPr>
    </w:p>
    <w:p w:rsidR="00F651C8" w:rsidRDefault="00F651C8">
      <w:pPr>
        <w:spacing w:before="17" w:line="280" w:lineRule="exact"/>
        <w:rPr>
          <w:sz w:val="28"/>
          <w:szCs w:val="28"/>
        </w:rPr>
      </w:pP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F651C8">
      <w:pPr>
        <w:spacing w:line="200" w:lineRule="exact"/>
      </w:pPr>
    </w:p>
    <w:p w:rsidR="00F651C8" w:rsidRDefault="00F651C8">
      <w:pPr>
        <w:spacing w:before="20" w:line="280" w:lineRule="exact"/>
        <w:rPr>
          <w:sz w:val="28"/>
          <w:szCs w:val="28"/>
        </w:rPr>
      </w:pPr>
    </w:p>
    <w:p w:rsidR="00F651C8" w:rsidRDefault="00A10AE1">
      <w:pPr>
        <w:ind w:left="17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class Ulang extends Thread {</w:t>
      </w:r>
    </w:p>
    <w:p w:rsidR="00F651C8" w:rsidRDefault="00A10AE1">
      <w:pPr>
        <w:spacing w:line="240" w:lineRule="exact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public Ulang() {}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void run() {</w:t>
      </w:r>
    </w:p>
    <w:p w:rsidR="00F651C8" w:rsidRDefault="00A10AE1">
      <w:pPr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while (true) {</w:t>
      </w:r>
    </w:p>
    <w:p w:rsidR="00F651C8" w:rsidRDefault="00A10AE1">
      <w:pPr>
        <w:ind w:left="3080" w:right="1858" w:hanging="13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conAccess.PindahDataAccesToMysqlOtomatis(); System.out.println("Ambil Simpan ");</w:t>
      </w:r>
    </w:p>
    <w:p w:rsidR="00F651C8" w:rsidRDefault="00F651C8">
      <w:pPr>
        <w:spacing w:before="8" w:line="200" w:lineRule="exact"/>
      </w:pPr>
    </w:p>
    <w:p w:rsidR="00F651C8" w:rsidRDefault="00A10AE1">
      <w:pPr>
        <w:spacing w:before="39"/>
        <w:ind w:left="3608" w:right="4234" w:hanging="52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try { Thread.sleep(10000);</w:t>
      </w:r>
    </w:p>
    <w:p w:rsidR="00F651C8" w:rsidRDefault="00A10AE1">
      <w:pPr>
        <w:ind w:left="308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 // Akhir try</w:t>
      </w:r>
    </w:p>
    <w:p w:rsidR="00F651C8" w:rsidRDefault="00A10AE1">
      <w:pPr>
        <w:ind w:left="308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catch (InterruptedE</w:t>
      </w:r>
      <w:r>
        <w:rPr>
          <w:rFonts w:ascii="Courier New" w:eastAsia="Courier New" w:hAnsi="Courier New" w:cs="Courier New"/>
          <w:sz w:val="22"/>
          <w:szCs w:val="22"/>
        </w:rPr>
        <w:t>xception e) {</w:t>
      </w:r>
    </w:p>
    <w:p w:rsidR="00F651C8" w:rsidRDefault="00A10AE1">
      <w:pPr>
        <w:ind w:left="308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A10AE1">
      <w:pPr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A10AE1">
      <w:pPr>
        <w:spacing w:line="240" w:lineRule="exact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}</w:t>
      </w:r>
    </w:p>
    <w:p w:rsidR="00F651C8" w:rsidRDefault="00A10AE1">
      <w:pPr>
        <w:ind w:left="1496"/>
        <w:rPr>
          <w:rFonts w:ascii="Courier New" w:eastAsia="Courier New" w:hAnsi="Courier New" w:cs="Courier New"/>
          <w:sz w:val="22"/>
          <w:szCs w:val="22"/>
        </w:rPr>
        <w:sectPr w:rsidR="00F651C8">
          <w:pgSz w:w="12240" w:h="15840"/>
          <w:pgMar w:top="1360" w:right="0" w:bottom="280" w:left="1720" w:header="0" w:footer="1289" w:gutter="0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A10AE1">
      <w:pPr>
        <w:spacing w:before="84"/>
        <w:ind w:left="189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lastRenderedPageBreak/>
        <w:t>class prosesJam extends Thread {</w:t>
      </w:r>
    </w:p>
    <w:p w:rsidR="00F651C8" w:rsidRDefault="00F651C8">
      <w:pPr>
        <w:spacing w:before="10" w:line="240" w:lineRule="exact"/>
        <w:rPr>
          <w:sz w:val="24"/>
          <w:szCs w:val="24"/>
        </w:rPr>
      </w:pPr>
    </w:p>
    <w:p w:rsidR="00F651C8" w:rsidRDefault="00A10AE1">
      <w:pPr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prosesJam() {</w:t>
      </w:r>
    </w:p>
    <w:p w:rsidR="00F651C8" w:rsidRDefault="00A10AE1">
      <w:pPr>
        <w:spacing w:line="240" w:lineRule="exact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 // Akhir Methode prosesJam</w:t>
      </w:r>
    </w:p>
    <w:p w:rsidR="00F651C8" w:rsidRDefault="00F651C8">
      <w:pPr>
        <w:spacing w:before="16" w:line="200" w:lineRule="exact"/>
      </w:pPr>
    </w:p>
    <w:p w:rsidR="00F651C8" w:rsidRDefault="00A10AE1">
      <w:pPr>
        <w:spacing w:before="39"/>
        <w:ind w:left="2024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public void run() {</w:t>
      </w:r>
    </w:p>
    <w:p w:rsidR="00F651C8" w:rsidRDefault="00A10AE1">
      <w:pPr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while (true) {</w:t>
      </w:r>
    </w:p>
    <w:p w:rsidR="00F651C8" w:rsidRDefault="00A10AE1">
      <w:pPr>
        <w:ind w:left="308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// Jam();</w:t>
      </w:r>
    </w:p>
    <w:p w:rsidR="00F651C8" w:rsidRDefault="00A10AE1">
      <w:pPr>
        <w:ind w:left="3608" w:right="4366" w:hanging="528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try { Thread.sleep(3000);</w:t>
      </w:r>
    </w:p>
    <w:p w:rsidR="00F651C8" w:rsidRDefault="00A10AE1">
      <w:pPr>
        <w:spacing w:line="240" w:lineRule="exact"/>
        <w:ind w:left="308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2"/>
          <w:sz w:val="22"/>
          <w:szCs w:val="22"/>
        </w:rPr>
        <w:t>} // Akhir try</w:t>
      </w:r>
    </w:p>
    <w:p w:rsidR="00F651C8" w:rsidRDefault="00A10AE1">
      <w:pPr>
        <w:ind w:left="308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catch (InterruptedException e) {</w:t>
      </w:r>
    </w:p>
    <w:p w:rsidR="00F651C8" w:rsidRDefault="00A10AE1">
      <w:pPr>
        <w:ind w:left="308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A10AE1">
      <w:pPr>
        <w:ind w:left="255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}          </w:t>
      </w:r>
      <w:r>
        <w:rPr>
          <w:rFonts w:ascii="Courier New" w:eastAsia="Courier New" w:hAnsi="Courier New" w:cs="Courier New"/>
          <w:spacing w:val="13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F651C8" w:rsidRDefault="00A10AE1">
      <w:pPr>
        <w:spacing w:line="240" w:lineRule="exact"/>
        <w:ind w:left="149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position w:val="1"/>
          <w:sz w:val="22"/>
          <w:szCs w:val="22"/>
        </w:rPr>
        <w:t>}</w:t>
      </w:r>
    </w:p>
    <w:p w:rsidR="00F651C8" w:rsidRDefault="00F651C8">
      <w:pPr>
        <w:spacing w:before="5" w:line="100" w:lineRule="exact"/>
        <w:rPr>
          <w:sz w:val="11"/>
          <w:szCs w:val="11"/>
        </w:rPr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F651C8">
      <w:pPr>
        <w:spacing w:line="200" w:lineRule="exact"/>
      </w:pPr>
    </w:p>
    <w:p w:rsidR="00F651C8" w:rsidRDefault="00A10AE1">
      <w:pPr>
        <w:spacing w:before="39"/>
        <w:ind w:left="44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sectPr w:rsidR="00F651C8" w:rsidSect="00F651C8">
      <w:pgSz w:w="12240" w:h="15840"/>
      <w:pgMar w:top="1360" w:right="0" w:bottom="280" w:left="1720" w:header="0" w:footer="1289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10AE1" w:rsidRDefault="00A10AE1" w:rsidP="00F651C8">
      <w:r>
        <w:separator/>
      </w:r>
    </w:p>
  </w:endnote>
  <w:endnote w:type="continuationSeparator" w:id="1">
    <w:p w:rsidR="00A10AE1" w:rsidRDefault="00A10AE1" w:rsidP="00F651C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06" type="#_x0000_t75" style="position:absolute;margin-left:428.4pt;margin-top:713.3pt;width:183.6pt;height:78.7pt;z-index:-14722;mso-position-horizontal-relative:page;mso-position-vertical-relative:page">
          <v:imagedata r:id="rId1" o:title=""/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3" type="#_x0000_t75" style="position:absolute;margin-left:428.4pt;margin-top:713.3pt;width:183.6pt;height:78.7pt;z-index:-14709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315.15pt;margin-top:739.05pt;width:7.65pt;height:13.3pt;z-index:-14708;mso-position-horizontal-relative:page;mso-position-vertical-relative:page" filled="f" stroked="f">
          <v:textbox inset="0,0,0,0">
            <w:txbxContent>
              <w:p w:rsidR="00F651C8" w:rsidRDefault="00A10AE1">
                <w:pPr>
                  <w:spacing w:line="240" w:lineRule="exact"/>
                  <w:ind w:left="20" w:right="-34"/>
                  <w:rPr>
                    <w:sz w:val="22"/>
                    <w:szCs w:val="22"/>
                  </w:rPr>
                </w:pPr>
                <w:r>
                  <w:rPr>
                    <w:w w:val="102"/>
                    <w:sz w:val="22"/>
                    <w:szCs w:val="22"/>
                  </w:rPr>
                  <w:t>7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1" type="#_x0000_t75" style="position:absolute;margin-left:428.4pt;margin-top:713.3pt;width:183.6pt;height:78.7pt;z-index:-14707;mso-position-horizontal-relative:page;mso-position-vertical-relative:page">
          <v:imagedata r:id="rId1" o:title=""/>
          <w10:wrap anchorx="page" anchory="pag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0" type="#_x0000_t75" style="position:absolute;margin-left:428.4pt;margin-top:713.3pt;width:183.6pt;height:78.7pt;z-index:-14706;mso-position-horizontal-relative:page;mso-position-vertical-relative:page">
          <v:imagedata r:id="rId1" o:title=""/>
          <w10:wrap anchorx="page" anchory="pag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9" type="#_x0000_t75" style="position:absolute;margin-left:428.4pt;margin-top:713.3pt;width:183.6pt;height:78.7pt;z-index:-14705;mso-position-horizontal-relative:page;mso-position-vertical-relative:page">
          <v:imagedata r:id="rId1" o:title=""/>
          <w10:wrap anchorx="page" anchory="pag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8" type="#_x0000_t75" style="position:absolute;margin-left:428.4pt;margin-top:713.3pt;width:183.6pt;height:78.7pt;z-index:-14704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312.85pt;margin-top:745.65pt;width:13.3pt;height:13.3pt;z-index:-14703;mso-position-horizontal-relative:page;mso-position-vertical-relative:page" filled="f" stroked="f">
          <v:textbox inset="0,0,0,0">
            <w:txbxContent>
              <w:p w:rsidR="00F651C8" w:rsidRDefault="00A10AE1">
                <w:pPr>
                  <w:spacing w:line="240" w:lineRule="exact"/>
                  <w:ind w:left="20" w:right="-34"/>
                  <w:rPr>
                    <w:sz w:val="22"/>
                    <w:szCs w:val="22"/>
                  </w:rPr>
                </w:pPr>
                <w:r>
                  <w:rPr>
                    <w:w w:val="102"/>
                    <w:sz w:val="22"/>
                    <w:szCs w:val="22"/>
                  </w:rPr>
                  <w:t>23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6" type="#_x0000_t75" style="position:absolute;margin-left:428.4pt;margin-top:713.3pt;width:183.6pt;height:78.7pt;z-index:-14702;mso-position-horizontal-relative:page;mso-position-vertical-relative:page">
          <v:imagedata r:id="rId1" o:title=""/>
          <w10:wrap anchorx="page" anchory="pag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5" type="#_x0000_t75" style="position:absolute;margin-left:428.4pt;margin-top:713.3pt;width:183.6pt;height:78.7pt;z-index:-14701;mso-position-horizontal-relative:page;mso-position-vertical-relative:page">
          <v:imagedata r:id="rId1" o:title=""/>
          <w10:wrap anchorx="page" anchory="pag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4" type="#_x0000_t75" style="position:absolute;margin-left:428.4pt;margin-top:713.3pt;width:183.6pt;height:78.7pt;z-index:-14700;mso-position-horizontal-relative:page;mso-position-vertical-relative:page">
          <v:imagedata r:id="rId1" o:title=""/>
          <w10:wrap anchorx="page" anchory="pag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3" type="#_x0000_t75" style="position:absolute;margin-left:428.4pt;margin-top:713.3pt;width:183.6pt;height:78.7pt;z-index:-14699;mso-position-horizontal-relative:page;mso-position-vertical-relative:page">
          <v:imagedata r:id="rId1" o:title=""/>
          <w10:wrap anchorx="page" anchory="pag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2" type="#_x0000_t75" style="position:absolute;margin-left:428.4pt;margin-top:713.3pt;width:183.6pt;height:78.7pt;z-index:-14698;mso-position-horizontal-relative:page;mso-position-vertical-relative:page">
          <v:imagedata r:id="rId1" o:title=""/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1" type="#_x0000_t75" style="position:absolute;margin-left:428.4pt;margin-top:713.3pt;width:183.6pt;height:78.7pt;z-index:-14697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312.85pt;margin-top:745.65pt;width:13.3pt;height:13.3pt;z-index:-14696;mso-position-horizontal-relative:page;mso-position-vertical-relative:page" filled="f" stroked="f">
          <v:textbox inset="0,0,0,0">
            <w:txbxContent>
              <w:p w:rsidR="00F651C8" w:rsidRDefault="00A10AE1">
                <w:pPr>
                  <w:spacing w:line="240" w:lineRule="exact"/>
                  <w:ind w:left="20" w:right="-34"/>
                  <w:rPr>
                    <w:sz w:val="22"/>
                    <w:szCs w:val="22"/>
                  </w:rPr>
                </w:pPr>
                <w:r>
                  <w:rPr>
                    <w:w w:val="102"/>
                    <w:sz w:val="22"/>
                    <w:szCs w:val="22"/>
                  </w:rPr>
                  <w:t>49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9" type="#_x0000_t75" style="position:absolute;margin-left:428.4pt;margin-top:713.3pt;width:183.6pt;height:78.7pt;z-index:-14695;mso-position-horizontal-relative:page;mso-position-vertical-relative:page">
          <v:imagedata r:id="rId1" o:title=""/>
          <w10:wrap anchorx="page" anchory="pag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8" type="#_x0000_t75" style="position:absolute;margin-left:428.4pt;margin-top:713.3pt;width:183.6pt;height:78.7pt;z-index:-14694;mso-position-horizontal-relative:page;mso-position-vertical-relative:page">
          <v:imagedata r:id="rId1" o:title=""/>
          <w10:wrap anchorx="page" anchory="pag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7" type="#_x0000_t75" style="position:absolute;margin-left:428.4pt;margin-top:713.3pt;width:183.6pt;height:78.7pt;z-index:-14693;mso-position-horizontal-relative:page;mso-position-vertical-relative:page">
          <v:imagedata r:id="rId1" o:title=""/>
          <w10:wrap anchorx="page" anchory="pag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6" type="#_x0000_t75" style="position:absolute;margin-left:428.4pt;margin-top:713.3pt;width:183.6pt;height:78.7pt;z-index:-14692;mso-position-horizontal-relative:page;mso-position-vertical-relative:page">
          <v:imagedata r:id="rId1" o:title=""/>
          <w10:wrap anchorx="page" anchory="pag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5" type="#_x0000_t75" style="position:absolute;margin-left:428.4pt;margin-top:713.3pt;width:183.6pt;height:78.7pt;z-index:-14691;mso-position-horizontal-relative:page;mso-position-vertical-relative:page">
          <v:imagedata r:id="rId1" o:title=""/>
          <w10:wrap anchorx="page" anchory="pag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4" type="#_x0000_t75" style="position:absolute;margin-left:428.4pt;margin-top:713.3pt;width:183.6pt;height:78.7pt;z-index:-14690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312.85pt;margin-top:745.65pt;width:13.3pt;height:13.3pt;z-index:-14689;mso-position-horizontal-relative:page;mso-position-vertical-relative:page" filled="f" stroked="f">
          <v:textbox inset="0,0,0,0">
            <w:txbxContent>
              <w:p w:rsidR="00F651C8" w:rsidRDefault="00A10AE1">
                <w:pPr>
                  <w:spacing w:line="240" w:lineRule="exact"/>
                  <w:ind w:left="20" w:right="-34"/>
                  <w:rPr>
                    <w:sz w:val="22"/>
                    <w:szCs w:val="22"/>
                  </w:rPr>
                </w:pPr>
                <w:r>
                  <w:rPr>
                    <w:w w:val="102"/>
                    <w:sz w:val="22"/>
                    <w:szCs w:val="22"/>
                  </w:rPr>
                  <w:t>65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2" type="#_x0000_t75" style="position:absolute;margin-left:428.4pt;margin-top:713.3pt;width:183.6pt;height:78.7pt;z-index:-14688;mso-position-horizontal-relative:page;mso-position-vertical-relative:page">
          <v:imagedata r:id="rId1" o:title=""/>
          <w10:wrap anchorx="page" anchory="pag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05" type="#_x0000_t75" style="position:absolute;margin-left:428.4pt;margin-top:713.3pt;width:183.6pt;height:78.7pt;z-index:-14721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4" type="#_x0000_t202" style="position:absolute;margin-left:310.2pt;margin-top:733.8pt;width:11.05pt;height:12.4pt;z-index:-14720;mso-position-horizontal-relative:page;mso-position-vertical-relative:page" filled="f" stroked="f">
          <v:textbox inset="0,0,0,0">
            <w:txbxContent>
              <w:p w:rsidR="00F651C8" w:rsidRDefault="00F651C8">
                <w:pPr>
                  <w:spacing w:line="220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 w:rsidR="00A10AE1">
                  <w:rPr>
                    <w:rFonts w:ascii="Calibri" w:eastAsia="Calibri" w:hAnsi="Calibri" w:cs="Calibri"/>
                    <w:w w:val="103"/>
                    <w:position w:val="1"/>
                  </w:rPr>
                  <w:instrText xml:space="preserve"> PAGE </w:instrText>
                </w:r>
                <w:r>
                  <w:fldChar w:fldCharType="separate"/>
                </w:r>
                <w:r w:rsidR="006D6CBD">
                  <w:rPr>
                    <w:rFonts w:ascii="Calibri" w:eastAsia="Calibri" w:hAnsi="Calibri" w:cs="Calibri"/>
                    <w:noProof/>
                    <w:w w:val="103"/>
                    <w:position w:val="1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03" type="#_x0000_t75" style="position:absolute;margin-left:428.4pt;margin-top:713.3pt;width:183.6pt;height:78.7pt;z-index:-14719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310.2pt;margin-top:733.8pt;width:11pt;height:12.4pt;z-index:-14718;mso-position-horizontal-relative:page;mso-position-vertical-relative:page" filled="f" stroked="f">
          <v:textbox inset="0,0,0,0">
            <w:txbxContent>
              <w:p w:rsidR="00F651C8" w:rsidRDefault="00F651C8">
                <w:pPr>
                  <w:spacing w:line="220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 w:rsidR="00A10AE1">
                  <w:rPr>
                    <w:rFonts w:ascii="Calibri" w:eastAsia="Calibri" w:hAnsi="Calibri" w:cs="Calibri"/>
                    <w:w w:val="103"/>
                    <w:position w:val="1"/>
                  </w:rPr>
                  <w:instrText xml:space="preserve"> PAGE </w:instrText>
                </w:r>
                <w:r>
                  <w:fldChar w:fldCharType="separate"/>
                </w:r>
                <w:r w:rsidR="006D6CBD">
                  <w:rPr>
                    <w:rFonts w:ascii="Calibri" w:eastAsia="Calibri" w:hAnsi="Calibri" w:cs="Calibri"/>
                    <w:noProof/>
                    <w:w w:val="103"/>
                    <w:position w:val="1"/>
                  </w:rPr>
                  <w:t>6</w:t>
                </w:r>
                <w:r>
                  <w:fldChar w:fldCharType="end"/>
                </w:r>
                <w:r>
                  <w:fldChar w:fldCharType="begin"/>
                </w:r>
                <w:r w:rsidR="00A10AE1">
                  <w:rPr>
                    <w:rFonts w:ascii="Calibri" w:eastAsia="Calibri" w:hAnsi="Calibri" w:cs="Calibri"/>
                    <w:w w:val="103"/>
                    <w:position w:val="1"/>
                  </w:rPr>
                  <w:instrText xml:space="preserve"> PAGE </w:instrText>
                </w:r>
                <w:r>
                  <w:fldChar w:fldCharType="separate"/>
                </w:r>
                <w:r w:rsidR="006D6CBD">
                  <w:rPr>
                    <w:rFonts w:ascii="Calibri" w:eastAsia="Calibri" w:hAnsi="Calibri" w:cs="Calibri"/>
                    <w:noProof/>
                    <w:w w:val="103"/>
                    <w:position w:val="1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1" type="#_x0000_t75" style="position:absolute;margin-left:428.4pt;margin-top:713.3pt;width:183.6pt;height:78.7pt;z-index:-14687;mso-position-horizontal-relative:page;mso-position-vertical-relative:page">
          <v:imagedata r:id="rId1" o:title=""/>
          <w10:wrap anchorx="page" anchory="pag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0" type="#_x0000_t75" style="position:absolute;margin-left:428.4pt;margin-top:713.3pt;width:183.6pt;height:78.7pt;z-index:-14686;mso-position-horizontal-relative:page;mso-position-vertical-relative:page">
          <v:imagedata r:id="rId1" o:title=""/>
          <w10:wrap anchorx="page" anchory="pag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9" type="#_x0000_t75" style="position:absolute;margin-left:428.4pt;margin-top:713.3pt;width:183.6pt;height:78.7pt;z-index:-14685;mso-position-horizontal-relative:page;mso-position-vertical-relative:page">
          <v:imagedata r:id="rId1" o:title=""/>
          <w10:wrap anchorx="page" anchory="pag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8" type="#_x0000_t75" style="position:absolute;margin-left:428.4pt;margin-top:713.3pt;width:183.6pt;height:78.7pt;z-index:-14684;mso-position-horizontal-relative:page;mso-position-vertical-relative:page">
          <v:imagedata r:id="rId1" o:title=""/>
          <w10:wrap anchorx="page" anchory="pag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01" type="#_x0000_t75" style="position:absolute;margin-left:428.4pt;margin-top:713.3pt;width:183.6pt;height:78.7pt;z-index:-14717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310.1pt;margin-top:733.8pt;width:11.35pt;height:12.4pt;z-index:-14716;mso-position-horizontal-relative:page;mso-position-vertical-relative:page" filled="f" stroked="f">
          <v:textbox inset="0,0,0,0">
            <w:txbxContent>
              <w:p w:rsidR="00F651C8" w:rsidRDefault="00A10AE1">
                <w:pPr>
                  <w:spacing w:line="220" w:lineRule="exact"/>
                  <w:ind w:left="20" w:right="-31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  <w:w w:val="103"/>
                    <w:position w:val="1"/>
                  </w:rPr>
                  <w:t>v</w:t>
                </w:r>
                <w:r>
                  <w:rPr>
                    <w:rFonts w:ascii="Calibri" w:eastAsia="Calibri" w:hAnsi="Calibri" w:cs="Calibri"/>
                    <w:w w:val="103"/>
                    <w:position w:val="1"/>
                  </w:rPr>
                  <w:t>ii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7" type="#_x0000_t75" style="position:absolute;margin-left:428.4pt;margin-top:713.3pt;width:183.6pt;height:78.7pt;z-index:-14683;mso-position-horizontal-relative:page;mso-position-vertical-relative:page">
          <v:imagedata r:id="rId1" o:title=""/>
          <w10:wrap anchorx="page" anchory="pag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6" type="#_x0000_t75" style="position:absolute;margin-left:428.4pt;margin-top:713.3pt;width:183.6pt;height:78.7pt;z-index:-14682;mso-position-horizontal-relative:page;mso-position-vertical-relative:page">
          <v:imagedata r:id="rId1" o:title=""/>
          <w10:wrap anchorx="page" anchory="pag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9" type="#_x0000_t75" style="position:absolute;margin-left:428.4pt;margin-top:713.3pt;width:183.6pt;height:78.7pt;z-index:-14715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308.85pt;margin-top:733.8pt;width:13.75pt;height:12.4pt;z-index:-14714;mso-position-horizontal-relative:page;mso-position-vertical-relative:page" filled="f" stroked="f">
          <v:textbox inset="0,0,0,0">
            <w:txbxContent>
              <w:p w:rsidR="00F651C8" w:rsidRDefault="00A10AE1">
                <w:pPr>
                  <w:spacing w:line="220" w:lineRule="exact"/>
                  <w:ind w:left="20" w:right="-31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  <w:w w:val="103"/>
                    <w:position w:val="1"/>
                  </w:rPr>
                  <w:t>v</w:t>
                </w:r>
                <w:r>
                  <w:rPr>
                    <w:rFonts w:ascii="Calibri" w:eastAsia="Calibri" w:hAnsi="Calibri" w:cs="Calibri"/>
                    <w:w w:val="103"/>
                    <w:position w:val="1"/>
                  </w:rPr>
                  <w:t>iii</w:t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5" type="#_x0000_t75" style="position:absolute;margin-left:428.4pt;margin-top:713.3pt;width:183.6pt;height:78.7pt;z-index:-14681;mso-position-horizontal-relative:page;mso-position-vertical-relative:page">
          <v:imagedata r:id="rId1" o:title=""/>
          <w10:wrap anchorx="page" anchory="pag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4" type="#_x0000_t75" style="position:absolute;margin-left:428.4pt;margin-top:713.3pt;width:183.6pt;height:78.7pt;z-index:-14680;mso-position-horizontal-relative:page;mso-position-vertical-relative:page">
          <v:imagedata r:id="rId1" o:title=""/>
          <w10:wrap anchorx="page" anchory="pag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3" type="#_x0000_t75" style="position:absolute;margin-left:428.4pt;margin-top:713.3pt;width:183.6pt;height:78.7pt;z-index:-14679;mso-position-horizontal-relative:page;mso-position-vertical-relative:page">
          <v:imagedata r:id="rId1" o:title=""/>
          <w10:wrap anchorx="page" anchory="pag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7" type="#_x0000_t75" style="position:absolute;margin-left:428.4pt;margin-top:713.3pt;width:183.6pt;height:78.7pt;z-index:-14713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315.9pt;margin-top:745.65pt;width:7.65pt;height:13.3pt;z-index:-14712;mso-position-horizontal-relative:page;mso-position-vertical-relative:page" filled="f" stroked="f">
          <v:textbox inset="0,0,0,0">
            <w:txbxContent>
              <w:p w:rsidR="00F651C8" w:rsidRDefault="00A10AE1">
                <w:pPr>
                  <w:spacing w:line="240" w:lineRule="exact"/>
                  <w:ind w:left="20" w:right="-34"/>
                  <w:rPr>
                    <w:sz w:val="22"/>
                    <w:szCs w:val="22"/>
                  </w:rPr>
                </w:pPr>
                <w:r>
                  <w:rPr>
                    <w:w w:val="102"/>
                    <w:sz w:val="22"/>
                    <w:szCs w:val="22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2" type="#_x0000_t75" style="position:absolute;margin-left:428.4pt;margin-top:713.3pt;width:183.6pt;height:78.7pt;z-index:-14678;mso-position-horizontal-relative:page;mso-position-vertical-relative:page">
          <v:imagedata r:id="rId1" o:title=""/>
          <w10:wrap anchorx="page" anchory="page"/>
        </v:shape>
      </w:pict>
    </w: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0" w:lineRule="atLeast"/>
      <w:rPr>
        <w:sz w:val="0"/>
        <w:szCs w:val="0"/>
      </w:rPr>
    </w:pP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1" type="#_x0000_t75" style="position:absolute;margin-left:428.4pt;margin-top:713.3pt;width:183.6pt;height:78.7pt;z-index:-14677;mso-position-horizontal-relative:page;mso-position-vertical-relative:page">
          <v:imagedata r:id="rId1" o:title=""/>
          <w10:wrap anchorx="page" anchory="page"/>
        </v:shap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0" type="#_x0000_t75" style="position:absolute;margin-left:428.4pt;margin-top:713.3pt;width:183.6pt;height:78.7pt;z-index:-14676;mso-position-horizontal-relative:page;mso-position-vertical-relative:page">
          <v:imagedata r:id="rId1" o:title=""/>
          <w10:wrap anchorx="page" anchory="page"/>
        </v:shape>
      </w:pict>
    </w: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9" type="#_x0000_t75" style="position:absolute;margin-left:428.4pt;margin-top:713.3pt;width:183.6pt;height:78.7pt;z-index:-14675;mso-position-horizontal-relative:page;mso-position-vertical-relative:page">
          <v:imagedata r:id="rId1" o:title=""/>
          <w10:wrap anchorx="page" anchory="page"/>
        </v:shape>
      </w:pict>
    </w: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8" type="#_x0000_t75" style="position:absolute;margin-left:428.4pt;margin-top:713.3pt;width:183.6pt;height:78.7pt;z-index:-14674;mso-position-horizontal-relative:page;mso-position-vertical-relative:page">
          <v:imagedata r:id="rId1" o:title=""/>
          <w10:wrap anchorx="page" anchory="page"/>
        </v:shape>
      </w:pict>
    </w: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7" type="#_x0000_t75" style="position:absolute;margin-left:428.4pt;margin-top:713.3pt;width:183.6pt;height:78.7pt;z-index:-14673;mso-position-horizontal-relative:page;mso-position-vertical-relative:page">
          <v:imagedata r:id="rId1" o:title=""/>
          <w10:wrap anchorx="page" anchory="page"/>
        </v:shape>
      </w:pict>
    </w: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6" type="#_x0000_t75" style="position:absolute;margin-left:428.4pt;margin-top:713.3pt;width:183.6pt;height:78.7pt;z-index:-14672;mso-position-horizontal-relative:page;mso-position-vertical-relative:page">
          <v:imagedata r:id="rId1" o:title=""/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5" type="#_x0000_t75" style="position:absolute;margin-left:428.4pt;margin-top:713.3pt;width:183.6pt;height:78.7pt;z-index:-14711;mso-position-horizontal-relative:page;mso-position-vertical-relative:page">
          <v:imagedata r:id="rId1" o:title=""/>
          <w10:wrap anchorx="page" anchory="page"/>
        </v:shape>
      </w:pict>
    </w: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5" type="#_x0000_t75" style="position:absolute;margin-left:428.4pt;margin-top:713.3pt;width:183.6pt;height:78.7pt;z-index:-14671;mso-position-horizontal-relative:page;mso-position-vertical-relative:page">
          <v:imagedata r:id="rId1" o:title=""/>
          <w10:wrap anchorx="page" anchory="page"/>
        </v:shape>
      </w:pict>
    </w: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428.4pt;margin-top:713.3pt;width:183.6pt;height:78.7pt;z-index:-14670;mso-position-horizontal-relative:page;mso-position-vertical-relative:page">
          <v:imagedata r:id="rId1" o:title=""/>
          <w10:wrap anchorx="page" anchory="page"/>
        </v:shape>
      </w:pict>
    </w: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3" type="#_x0000_t75" style="position:absolute;margin-left:428.4pt;margin-top:713.3pt;width:183.6pt;height:78.7pt;z-index:-14669;mso-position-horizontal-relative:page;mso-position-vertical-relative:page">
          <v:imagedata r:id="rId1" o:title=""/>
          <w10:wrap anchorx="page" anchory="page"/>
        </v:shape>
      </w:pict>
    </w: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428.4pt;margin-top:713.3pt;width:183.6pt;height:78.7pt;z-index:-14668;mso-position-horizontal-relative:page;mso-position-vertical-relative:page">
          <v:imagedata r:id="rId1" o:title=""/>
          <w10:wrap anchorx="page" anchory="page"/>
        </v:shape>
      </w:pict>
    </w: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428.4pt;margin-top:713.3pt;width:183.6pt;height:78.7pt;z-index:-14667;mso-position-horizontal-relative:page;mso-position-vertical-relative:page">
          <v:imagedata r:id="rId1" o:title=""/>
          <w10:wrap anchorx="page" anchory="page"/>
        </v:shape>
      </w:pict>
    </w: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428.4pt;margin-top:713.3pt;width:183.6pt;height:78.7pt;z-index:-14666;mso-position-horizontal-relative:page;mso-position-vertical-relative:page">
          <v:imagedata r:id="rId1" o:title=""/>
          <w10:wrap anchorx="page" anchory="page"/>
        </v:shape>
      </w:pict>
    </w: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28.4pt;margin-top:713.3pt;width:183.6pt;height:78.7pt;z-index:-14665;mso-position-horizontal-relative:page;mso-position-vertical-relative:page">
          <v:imagedata r:id="rId1" o:title=""/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1C8" w:rsidRDefault="00F651C8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4" type="#_x0000_t75" style="position:absolute;margin-left:428.4pt;margin-top:713.3pt;width:183.6pt;height:78.7pt;z-index:-14710;mso-position-horizontal-relative:page;mso-position-vertical-relative:page">
          <v:imagedata r:id="rId1" o:title=""/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10AE1" w:rsidRDefault="00A10AE1" w:rsidP="00F651C8">
      <w:r>
        <w:separator/>
      </w:r>
    </w:p>
  </w:footnote>
  <w:footnote w:type="continuationSeparator" w:id="1">
    <w:p w:rsidR="00A10AE1" w:rsidRDefault="00A10AE1" w:rsidP="00F651C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395C9F"/>
    <w:multiLevelType w:val="multilevel"/>
    <w:tmpl w:val="FC9C8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F651C8"/>
    <w:rsid w:val="006D6CBD"/>
    <w:rsid w:val="00A10AE1"/>
    <w:rsid w:val="00F651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2.jpeg"/><Relationship Id="rId21" Type="http://schemas.openxmlformats.org/officeDocument/2006/relationships/footer" Target="footer11.xml"/><Relationship Id="rId42" Type="http://schemas.openxmlformats.org/officeDocument/2006/relationships/footer" Target="footer15.xml"/><Relationship Id="rId63" Type="http://schemas.openxmlformats.org/officeDocument/2006/relationships/image" Target="media/image37.png"/><Relationship Id="rId84" Type="http://schemas.openxmlformats.org/officeDocument/2006/relationships/footer" Target="footer27.xml"/><Relationship Id="rId138" Type="http://schemas.openxmlformats.org/officeDocument/2006/relationships/image" Target="media/image77.jpeg"/><Relationship Id="rId159" Type="http://schemas.openxmlformats.org/officeDocument/2006/relationships/footer" Target="footer40.xml"/><Relationship Id="rId170" Type="http://schemas.openxmlformats.org/officeDocument/2006/relationships/footer" Target="footer46.xml"/><Relationship Id="rId191" Type="http://schemas.openxmlformats.org/officeDocument/2006/relationships/image" Target="media/image2.jpeg"/><Relationship Id="rId205" Type="http://schemas.openxmlformats.org/officeDocument/2006/relationships/image" Target="media/image2.jpeg"/><Relationship Id="rId226" Type="http://schemas.openxmlformats.org/officeDocument/2006/relationships/footer" Target="footer82.xml"/><Relationship Id="rId107" Type="http://schemas.openxmlformats.org/officeDocument/2006/relationships/image" Target="media/image58.jpeg"/><Relationship Id="rId11" Type="http://schemas.openxmlformats.org/officeDocument/2006/relationships/image" Target="media/image5.jpeg"/><Relationship Id="rId32" Type="http://schemas.openxmlformats.org/officeDocument/2006/relationships/image" Target="media/image14.jpeg"/><Relationship Id="rId53" Type="http://schemas.openxmlformats.org/officeDocument/2006/relationships/footer" Target="footer18.xml"/><Relationship Id="rId74" Type="http://schemas.openxmlformats.org/officeDocument/2006/relationships/image" Target="media/image47.png"/><Relationship Id="rId128" Type="http://schemas.openxmlformats.org/officeDocument/2006/relationships/footer" Target="footer35.xml"/><Relationship Id="rId149" Type="http://schemas.openxmlformats.org/officeDocument/2006/relationships/hyperlink" Target="mailto:sekayu@polsky.ac.id" TargetMode="External"/><Relationship Id="rId5" Type="http://schemas.openxmlformats.org/officeDocument/2006/relationships/footnotes" Target="footnotes.xml"/><Relationship Id="rId95" Type="http://schemas.openxmlformats.org/officeDocument/2006/relationships/image" Target="media/image52.jpeg"/><Relationship Id="rId160" Type="http://schemas.openxmlformats.org/officeDocument/2006/relationships/image" Target="media/image2.jpeg"/><Relationship Id="rId181" Type="http://schemas.openxmlformats.org/officeDocument/2006/relationships/image" Target="media/image91.jpeg"/><Relationship Id="rId216" Type="http://schemas.openxmlformats.org/officeDocument/2006/relationships/image" Target="media/image2.jpeg"/><Relationship Id="rId22" Type="http://schemas.openxmlformats.org/officeDocument/2006/relationships/footer" Target="footer12.xml"/><Relationship Id="rId27" Type="http://schemas.openxmlformats.org/officeDocument/2006/relationships/image" Target="media/image9.jpeg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64" Type="http://schemas.openxmlformats.org/officeDocument/2006/relationships/footer" Target="footer22.xml"/><Relationship Id="rId69" Type="http://schemas.openxmlformats.org/officeDocument/2006/relationships/image" Target="media/image42.png"/><Relationship Id="rId113" Type="http://schemas.openxmlformats.org/officeDocument/2006/relationships/hyperlink" Target="http://www.polsky.ac.id" TargetMode="External"/><Relationship Id="rId118" Type="http://schemas.openxmlformats.org/officeDocument/2006/relationships/image" Target="media/image63.jpeg"/><Relationship Id="rId134" Type="http://schemas.openxmlformats.org/officeDocument/2006/relationships/image" Target="media/image73.jpeg"/><Relationship Id="rId139" Type="http://schemas.openxmlformats.org/officeDocument/2006/relationships/image" Target="media/image78.jpeg"/><Relationship Id="rId80" Type="http://schemas.openxmlformats.org/officeDocument/2006/relationships/footer" Target="footer26.xml"/><Relationship Id="rId85" Type="http://schemas.openxmlformats.org/officeDocument/2006/relationships/hyperlink" Target="http://www.posky.ac.id/profil" TargetMode="External"/><Relationship Id="rId150" Type="http://schemas.openxmlformats.org/officeDocument/2006/relationships/footer" Target="footer38.xml"/><Relationship Id="rId155" Type="http://schemas.openxmlformats.org/officeDocument/2006/relationships/hyperlink" Target="http://politekniksekayu.dikti.net" TargetMode="External"/><Relationship Id="rId171" Type="http://schemas.openxmlformats.org/officeDocument/2006/relationships/image" Target="media/image89.jpeg"/><Relationship Id="rId176" Type="http://schemas.openxmlformats.org/officeDocument/2006/relationships/footer" Target="footer49.xml"/><Relationship Id="rId192" Type="http://schemas.openxmlformats.org/officeDocument/2006/relationships/footer" Target="footer58.xml"/><Relationship Id="rId197" Type="http://schemas.openxmlformats.org/officeDocument/2006/relationships/image" Target="media/image94.jpeg"/><Relationship Id="rId206" Type="http://schemas.openxmlformats.org/officeDocument/2006/relationships/footer" Target="footer66.xml"/><Relationship Id="rId227" Type="http://schemas.openxmlformats.org/officeDocument/2006/relationships/footer" Target="footer83.xml"/><Relationship Id="rId201" Type="http://schemas.openxmlformats.org/officeDocument/2006/relationships/footer" Target="footer63.xml"/><Relationship Id="rId222" Type="http://schemas.openxmlformats.org/officeDocument/2006/relationships/footer" Target="footer78.xml"/><Relationship Id="rId12" Type="http://schemas.openxmlformats.org/officeDocument/2006/relationships/footer" Target="footer2.xml"/><Relationship Id="rId17" Type="http://schemas.openxmlformats.org/officeDocument/2006/relationships/footer" Target="footer7.xml"/><Relationship Id="rId33" Type="http://schemas.openxmlformats.org/officeDocument/2006/relationships/image" Target="media/image15.png"/><Relationship Id="rId38" Type="http://schemas.openxmlformats.org/officeDocument/2006/relationships/image" Target="media/image20.jpeg"/><Relationship Id="rId59" Type="http://schemas.openxmlformats.org/officeDocument/2006/relationships/image" Target="media/image34.png"/><Relationship Id="rId103" Type="http://schemas.openxmlformats.org/officeDocument/2006/relationships/hyperlink" Target="mailto:sekayu@polsky.ac.id" TargetMode="External"/><Relationship Id="rId108" Type="http://schemas.openxmlformats.org/officeDocument/2006/relationships/hyperlink" Target="http://www.polsky.ac.id" TargetMode="External"/><Relationship Id="rId124" Type="http://schemas.openxmlformats.org/officeDocument/2006/relationships/image" Target="media/image66.jpeg"/><Relationship Id="rId129" Type="http://schemas.openxmlformats.org/officeDocument/2006/relationships/image" Target="media/image68.jpeg"/><Relationship Id="rId54" Type="http://schemas.openxmlformats.org/officeDocument/2006/relationships/image" Target="media/image31.jpe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91" Type="http://schemas.openxmlformats.org/officeDocument/2006/relationships/hyperlink" Target="mailto:sekayu@polsky.ac.id" TargetMode="External"/><Relationship Id="rId96" Type="http://schemas.openxmlformats.org/officeDocument/2006/relationships/image" Target="media/image53.jpeg"/><Relationship Id="rId140" Type="http://schemas.openxmlformats.org/officeDocument/2006/relationships/image" Target="media/image79.jpeg"/><Relationship Id="rId145" Type="http://schemas.openxmlformats.org/officeDocument/2006/relationships/hyperlink" Target="mailto:polsky@polsky.ac.id" TargetMode="External"/><Relationship Id="rId161" Type="http://schemas.openxmlformats.org/officeDocument/2006/relationships/footer" Target="footer41.xml"/><Relationship Id="rId166" Type="http://schemas.openxmlformats.org/officeDocument/2006/relationships/image" Target="media/image2.jpeg"/><Relationship Id="rId182" Type="http://schemas.openxmlformats.org/officeDocument/2006/relationships/image" Target="media/image2.jpeg"/><Relationship Id="rId187" Type="http://schemas.openxmlformats.org/officeDocument/2006/relationships/footer" Target="footer55.xml"/><Relationship Id="rId217" Type="http://schemas.openxmlformats.org/officeDocument/2006/relationships/footer" Target="footer7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footer" Target="footer70.xml"/><Relationship Id="rId23" Type="http://schemas.openxmlformats.org/officeDocument/2006/relationships/footer" Target="footer13.xml"/><Relationship Id="rId28" Type="http://schemas.openxmlformats.org/officeDocument/2006/relationships/image" Target="media/image10.jpeg"/><Relationship Id="rId49" Type="http://schemas.openxmlformats.org/officeDocument/2006/relationships/image" Target="media/image27.png"/><Relationship Id="rId114" Type="http://schemas.openxmlformats.org/officeDocument/2006/relationships/hyperlink" Target="mailto:sekayu@polsky.ac.id" TargetMode="External"/><Relationship Id="rId119" Type="http://schemas.openxmlformats.org/officeDocument/2006/relationships/image" Target="media/image64.jpeg"/><Relationship Id="rId44" Type="http://schemas.openxmlformats.org/officeDocument/2006/relationships/footer" Target="footer16.xml"/><Relationship Id="rId60" Type="http://schemas.openxmlformats.org/officeDocument/2006/relationships/image" Target="media/image35.png"/><Relationship Id="rId65" Type="http://schemas.openxmlformats.org/officeDocument/2006/relationships/image" Target="media/image38.png"/><Relationship Id="rId81" Type="http://schemas.openxmlformats.org/officeDocument/2006/relationships/hyperlink" Target="http://turisinternet.com/2011/teknologi-" TargetMode="External"/><Relationship Id="rId86" Type="http://schemas.openxmlformats.org/officeDocument/2006/relationships/hyperlink" Target="http://www.adityarizki.net/2012/03/teknologi-biometrik/" TargetMode="External"/><Relationship Id="rId130" Type="http://schemas.openxmlformats.org/officeDocument/2006/relationships/image" Target="media/image69.jpeg"/><Relationship Id="rId135" Type="http://schemas.openxmlformats.org/officeDocument/2006/relationships/image" Target="media/image74.jpeg"/><Relationship Id="rId151" Type="http://schemas.openxmlformats.org/officeDocument/2006/relationships/hyperlink" Target="mailto:6:@:ro:ot" TargetMode="External"/><Relationship Id="rId156" Type="http://schemas.openxmlformats.org/officeDocument/2006/relationships/hyperlink" Target="mailto:sekayu@yahoo.co.id" TargetMode="External"/><Relationship Id="rId177" Type="http://schemas.openxmlformats.org/officeDocument/2006/relationships/image" Target="media/image2.jpeg"/><Relationship Id="rId198" Type="http://schemas.openxmlformats.org/officeDocument/2006/relationships/footer" Target="footer61.xml"/><Relationship Id="rId172" Type="http://schemas.openxmlformats.org/officeDocument/2006/relationships/image" Target="media/image2.jpeg"/><Relationship Id="rId193" Type="http://schemas.openxmlformats.org/officeDocument/2006/relationships/footer" Target="footer59.xml"/><Relationship Id="rId202" Type="http://schemas.openxmlformats.org/officeDocument/2006/relationships/footer" Target="footer64.xml"/><Relationship Id="rId207" Type="http://schemas.openxmlformats.org/officeDocument/2006/relationships/footer" Target="footer67.xml"/><Relationship Id="rId223" Type="http://schemas.openxmlformats.org/officeDocument/2006/relationships/footer" Target="footer79.xml"/><Relationship Id="rId228" Type="http://schemas.openxmlformats.org/officeDocument/2006/relationships/footer" Target="footer84.xml"/><Relationship Id="rId13" Type="http://schemas.openxmlformats.org/officeDocument/2006/relationships/footer" Target="footer3.xml"/><Relationship Id="rId18" Type="http://schemas.openxmlformats.org/officeDocument/2006/relationships/footer" Target="footer8.xml"/><Relationship Id="rId39" Type="http://schemas.openxmlformats.org/officeDocument/2006/relationships/image" Target="media/image21.jpeg"/><Relationship Id="rId109" Type="http://schemas.openxmlformats.org/officeDocument/2006/relationships/hyperlink" Target="mailto:sekayu@polsky.ac.id" TargetMode="External"/><Relationship Id="rId34" Type="http://schemas.openxmlformats.org/officeDocument/2006/relationships/image" Target="media/image16.jpeg"/><Relationship Id="rId50" Type="http://schemas.openxmlformats.org/officeDocument/2006/relationships/image" Target="media/image28.png"/><Relationship Id="rId55" Type="http://schemas.openxmlformats.org/officeDocument/2006/relationships/image" Target="media/image32.png"/><Relationship Id="rId76" Type="http://schemas.openxmlformats.org/officeDocument/2006/relationships/image" Target="media/image49.png"/><Relationship Id="rId97" Type="http://schemas.openxmlformats.org/officeDocument/2006/relationships/hyperlink" Target="http://www.polsky.ac.id" TargetMode="External"/><Relationship Id="rId104" Type="http://schemas.openxmlformats.org/officeDocument/2006/relationships/image" Target="media/image56.jpeg"/><Relationship Id="rId120" Type="http://schemas.openxmlformats.org/officeDocument/2006/relationships/image" Target="media/image65.jpeg"/><Relationship Id="rId125" Type="http://schemas.openxmlformats.org/officeDocument/2006/relationships/image" Target="media/image67.jpeg"/><Relationship Id="rId141" Type="http://schemas.openxmlformats.org/officeDocument/2006/relationships/hyperlink" Target="http://www.polsky.ac.id" TargetMode="External"/><Relationship Id="rId146" Type="http://schemas.openxmlformats.org/officeDocument/2006/relationships/footer" Target="footer37.xml"/><Relationship Id="rId167" Type="http://schemas.openxmlformats.org/officeDocument/2006/relationships/footer" Target="footer44.xml"/><Relationship Id="rId188" Type="http://schemas.openxmlformats.org/officeDocument/2006/relationships/footer" Target="footer56.xml"/><Relationship Id="rId7" Type="http://schemas.openxmlformats.org/officeDocument/2006/relationships/image" Target="media/image1.jpeg"/><Relationship Id="rId71" Type="http://schemas.openxmlformats.org/officeDocument/2006/relationships/image" Target="media/image44.png"/><Relationship Id="rId92" Type="http://schemas.openxmlformats.org/officeDocument/2006/relationships/footer" Target="footer29.xml"/><Relationship Id="rId162" Type="http://schemas.openxmlformats.org/officeDocument/2006/relationships/footer" Target="footer42.xml"/><Relationship Id="rId183" Type="http://schemas.openxmlformats.org/officeDocument/2006/relationships/footer" Target="footer53.xml"/><Relationship Id="rId213" Type="http://schemas.openxmlformats.org/officeDocument/2006/relationships/image" Target="media/image97.jpeg"/><Relationship Id="rId218" Type="http://schemas.openxmlformats.org/officeDocument/2006/relationships/footer" Target="footer74.xml"/><Relationship Id="rId2" Type="http://schemas.openxmlformats.org/officeDocument/2006/relationships/styles" Target="styles.xml"/><Relationship Id="rId29" Type="http://schemas.openxmlformats.org/officeDocument/2006/relationships/image" Target="media/image11.jpeg"/><Relationship Id="rId24" Type="http://schemas.openxmlformats.org/officeDocument/2006/relationships/image" Target="media/image6.jpeg"/><Relationship Id="rId40" Type="http://schemas.openxmlformats.org/officeDocument/2006/relationships/image" Target="media/image22.png"/><Relationship Id="rId45" Type="http://schemas.openxmlformats.org/officeDocument/2006/relationships/image" Target="media/image24.jpeg"/><Relationship Id="rId66" Type="http://schemas.openxmlformats.org/officeDocument/2006/relationships/image" Target="media/image39.png"/><Relationship Id="rId87" Type="http://schemas.openxmlformats.org/officeDocument/2006/relationships/hyperlink" Target="http://www.adityarizki.net/2012/03/teknologi-biometrik/" TargetMode="External"/><Relationship Id="rId110" Type="http://schemas.openxmlformats.org/officeDocument/2006/relationships/footer" Target="footer32.xml"/><Relationship Id="rId115" Type="http://schemas.openxmlformats.org/officeDocument/2006/relationships/footer" Target="footer33.xml"/><Relationship Id="rId131" Type="http://schemas.openxmlformats.org/officeDocument/2006/relationships/image" Target="media/image70.jpeg"/><Relationship Id="rId136" Type="http://schemas.openxmlformats.org/officeDocument/2006/relationships/image" Target="media/image75.jpeg"/><Relationship Id="rId157" Type="http://schemas.openxmlformats.org/officeDocument/2006/relationships/footer" Target="footer39.xml"/><Relationship Id="rId178" Type="http://schemas.openxmlformats.org/officeDocument/2006/relationships/footer" Target="footer50.xml"/><Relationship Id="rId61" Type="http://schemas.openxmlformats.org/officeDocument/2006/relationships/footer" Target="footer21.xml"/><Relationship Id="rId82" Type="http://schemas.openxmlformats.org/officeDocument/2006/relationships/hyperlink" Target="http://news.palcomtech.com/wp-" TargetMode="External"/><Relationship Id="rId152" Type="http://schemas.openxmlformats.org/officeDocument/2006/relationships/image" Target="media/image82.jpeg"/><Relationship Id="rId173" Type="http://schemas.openxmlformats.org/officeDocument/2006/relationships/footer" Target="footer47.xml"/><Relationship Id="rId194" Type="http://schemas.openxmlformats.org/officeDocument/2006/relationships/image" Target="media/image2.jpeg"/><Relationship Id="rId199" Type="http://schemas.openxmlformats.org/officeDocument/2006/relationships/footer" Target="footer62.xml"/><Relationship Id="rId203" Type="http://schemas.openxmlformats.org/officeDocument/2006/relationships/image" Target="media/image95.jpeg"/><Relationship Id="rId208" Type="http://schemas.openxmlformats.org/officeDocument/2006/relationships/image" Target="media/image96.jpeg"/><Relationship Id="rId229" Type="http://schemas.openxmlformats.org/officeDocument/2006/relationships/footer" Target="footer85.xml"/><Relationship Id="rId19" Type="http://schemas.openxmlformats.org/officeDocument/2006/relationships/footer" Target="footer9.xml"/><Relationship Id="rId224" Type="http://schemas.openxmlformats.org/officeDocument/2006/relationships/footer" Target="footer80.xml"/><Relationship Id="rId14" Type="http://schemas.openxmlformats.org/officeDocument/2006/relationships/footer" Target="footer4.xml"/><Relationship Id="rId30" Type="http://schemas.openxmlformats.org/officeDocument/2006/relationships/image" Target="media/image12.jpeg"/><Relationship Id="rId35" Type="http://schemas.openxmlformats.org/officeDocument/2006/relationships/image" Target="media/image17.jpeg"/><Relationship Id="rId56" Type="http://schemas.openxmlformats.org/officeDocument/2006/relationships/footer" Target="footer19.xml"/><Relationship Id="rId77" Type="http://schemas.openxmlformats.org/officeDocument/2006/relationships/footer" Target="footer23.xml"/><Relationship Id="rId100" Type="http://schemas.openxmlformats.org/officeDocument/2006/relationships/image" Target="media/image54.jpeg"/><Relationship Id="rId105" Type="http://schemas.openxmlformats.org/officeDocument/2006/relationships/footer" Target="footer31.xml"/><Relationship Id="rId126" Type="http://schemas.openxmlformats.org/officeDocument/2006/relationships/hyperlink" Target="http://www.polsky.ac.id" TargetMode="External"/><Relationship Id="rId147" Type="http://schemas.openxmlformats.org/officeDocument/2006/relationships/image" Target="media/image81.jpeg"/><Relationship Id="rId168" Type="http://schemas.openxmlformats.org/officeDocument/2006/relationships/footer" Target="footer45.xml"/><Relationship Id="rId8" Type="http://schemas.openxmlformats.org/officeDocument/2006/relationships/footer" Target="footer1.xml"/><Relationship Id="rId51" Type="http://schemas.openxmlformats.org/officeDocument/2006/relationships/image" Target="media/image29.png"/><Relationship Id="rId72" Type="http://schemas.openxmlformats.org/officeDocument/2006/relationships/image" Target="media/image45.png"/><Relationship Id="rId93" Type="http://schemas.openxmlformats.org/officeDocument/2006/relationships/image" Target="media/image50.jpeg"/><Relationship Id="rId98" Type="http://schemas.openxmlformats.org/officeDocument/2006/relationships/hyperlink" Target="mailto:sekayu@polsky.ac.id" TargetMode="External"/><Relationship Id="rId121" Type="http://schemas.openxmlformats.org/officeDocument/2006/relationships/hyperlink" Target="http://www.polsky.ac.id" TargetMode="External"/><Relationship Id="rId142" Type="http://schemas.openxmlformats.org/officeDocument/2006/relationships/hyperlink" Target="mailto:sekayu@polsky.ac.id" TargetMode="External"/><Relationship Id="rId163" Type="http://schemas.openxmlformats.org/officeDocument/2006/relationships/image" Target="media/image86.jpeg"/><Relationship Id="rId184" Type="http://schemas.openxmlformats.org/officeDocument/2006/relationships/footer" Target="footer54.xml"/><Relationship Id="rId189" Type="http://schemas.openxmlformats.org/officeDocument/2006/relationships/footer" Target="footer57.xml"/><Relationship Id="rId219" Type="http://schemas.openxmlformats.org/officeDocument/2006/relationships/footer" Target="footer75.xml"/><Relationship Id="rId3" Type="http://schemas.openxmlformats.org/officeDocument/2006/relationships/settings" Target="settings.xml"/><Relationship Id="rId214" Type="http://schemas.openxmlformats.org/officeDocument/2006/relationships/footer" Target="footer71.xml"/><Relationship Id="rId230" Type="http://schemas.openxmlformats.org/officeDocument/2006/relationships/footer" Target="footer86.xml"/><Relationship Id="rId25" Type="http://schemas.openxmlformats.org/officeDocument/2006/relationships/image" Target="media/image7.jpeg"/><Relationship Id="rId46" Type="http://schemas.openxmlformats.org/officeDocument/2006/relationships/footer" Target="footer17.xml"/><Relationship Id="rId67" Type="http://schemas.openxmlformats.org/officeDocument/2006/relationships/image" Target="media/image40.png"/><Relationship Id="rId116" Type="http://schemas.openxmlformats.org/officeDocument/2006/relationships/image" Target="media/image61.jpeg"/><Relationship Id="rId137" Type="http://schemas.openxmlformats.org/officeDocument/2006/relationships/image" Target="media/image76.jpeg"/><Relationship Id="rId158" Type="http://schemas.openxmlformats.org/officeDocument/2006/relationships/image" Target="media/image85.jpeg"/><Relationship Id="rId20" Type="http://schemas.openxmlformats.org/officeDocument/2006/relationships/footer" Target="footer10.xml"/><Relationship Id="rId41" Type="http://schemas.openxmlformats.org/officeDocument/2006/relationships/footer" Target="footer14.xml"/><Relationship Id="rId62" Type="http://schemas.openxmlformats.org/officeDocument/2006/relationships/image" Target="media/image36.png"/><Relationship Id="rId83" Type="http://schemas.openxmlformats.org/officeDocument/2006/relationships/hyperlink" Target="http://news.lipi.com/wp-" TargetMode="External"/><Relationship Id="rId88" Type="http://schemas.openxmlformats.org/officeDocument/2006/relationships/footer" Target="footer28.xml"/><Relationship Id="rId111" Type="http://schemas.openxmlformats.org/officeDocument/2006/relationships/image" Target="media/image59.jpeg"/><Relationship Id="rId132" Type="http://schemas.openxmlformats.org/officeDocument/2006/relationships/image" Target="media/image71.jpeg"/><Relationship Id="rId153" Type="http://schemas.openxmlformats.org/officeDocument/2006/relationships/image" Target="media/image83.jpeg"/><Relationship Id="rId174" Type="http://schemas.openxmlformats.org/officeDocument/2006/relationships/footer" Target="footer48.xml"/><Relationship Id="rId179" Type="http://schemas.openxmlformats.org/officeDocument/2006/relationships/footer" Target="footer51.xml"/><Relationship Id="rId195" Type="http://schemas.openxmlformats.org/officeDocument/2006/relationships/image" Target="media/image93.jpeg"/><Relationship Id="rId209" Type="http://schemas.openxmlformats.org/officeDocument/2006/relationships/footer" Target="footer68.xml"/><Relationship Id="rId190" Type="http://schemas.openxmlformats.org/officeDocument/2006/relationships/image" Target="media/image92.jpeg"/><Relationship Id="rId204" Type="http://schemas.openxmlformats.org/officeDocument/2006/relationships/footer" Target="footer65.xml"/><Relationship Id="rId220" Type="http://schemas.openxmlformats.org/officeDocument/2006/relationships/footer" Target="footer76.xml"/><Relationship Id="rId225" Type="http://schemas.openxmlformats.org/officeDocument/2006/relationships/footer" Target="footer81.xml"/><Relationship Id="rId15" Type="http://schemas.openxmlformats.org/officeDocument/2006/relationships/footer" Target="footer5.xml"/><Relationship Id="rId36" Type="http://schemas.openxmlformats.org/officeDocument/2006/relationships/image" Target="media/image18.jpeg"/><Relationship Id="rId57" Type="http://schemas.openxmlformats.org/officeDocument/2006/relationships/image" Target="media/image33.png"/><Relationship Id="rId106" Type="http://schemas.openxmlformats.org/officeDocument/2006/relationships/image" Target="media/image57.jpeg"/><Relationship Id="rId127" Type="http://schemas.openxmlformats.org/officeDocument/2006/relationships/hyperlink" Target="mailto:sekayu@polsky.ac.id" TargetMode="External"/><Relationship Id="rId10" Type="http://schemas.openxmlformats.org/officeDocument/2006/relationships/image" Target="media/image4.jpeg"/><Relationship Id="rId31" Type="http://schemas.openxmlformats.org/officeDocument/2006/relationships/image" Target="media/image13.jpeg"/><Relationship Id="rId52" Type="http://schemas.openxmlformats.org/officeDocument/2006/relationships/image" Target="media/image30.png"/><Relationship Id="rId73" Type="http://schemas.openxmlformats.org/officeDocument/2006/relationships/image" Target="media/image46.png"/><Relationship Id="rId78" Type="http://schemas.openxmlformats.org/officeDocument/2006/relationships/footer" Target="footer24.xml"/><Relationship Id="rId94" Type="http://schemas.openxmlformats.org/officeDocument/2006/relationships/image" Target="media/image51.jpeg"/><Relationship Id="rId99" Type="http://schemas.openxmlformats.org/officeDocument/2006/relationships/footer" Target="footer30.xml"/><Relationship Id="rId101" Type="http://schemas.openxmlformats.org/officeDocument/2006/relationships/image" Target="media/image55.jpeg"/><Relationship Id="rId122" Type="http://schemas.openxmlformats.org/officeDocument/2006/relationships/hyperlink" Target="mailto:sekayu@polsky.ac.id" TargetMode="External"/><Relationship Id="rId143" Type="http://schemas.openxmlformats.org/officeDocument/2006/relationships/footer" Target="footer36.xml"/><Relationship Id="rId148" Type="http://schemas.openxmlformats.org/officeDocument/2006/relationships/hyperlink" Target="http://www.polsky.ac.id" TargetMode="External"/><Relationship Id="rId164" Type="http://schemas.openxmlformats.org/officeDocument/2006/relationships/footer" Target="footer43.xml"/><Relationship Id="rId169" Type="http://schemas.openxmlformats.org/officeDocument/2006/relationships/image" Target="media/image88.jpeg"/><Relationship Id="rId185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80" Type="http://schemas.openxmlformats.org/officeDocument/2006/relationships/footer" Target="footer52.xml"/><Relationship Id="rId210" Type="http://schemas.openxmlformats.org/officeDocument/2006/relationships/image" Target="media/image2.jpeg"/><Relationship Id="rId215" Type="http://schemas.openxmlformats.org/officeDocument/2006/relationships/footer" Target="footer72.xml"/><Relationship Id="rId26" Type="http://schemas.openxmlformats.org/officeDocument/2006/relationships/image" Target="media/image8.jpeg"/><Relationship Id="rId231" Type="http://schemas.openxmlformats.org/officeDocument/2006/relationships/fontTable" Target="fontTable.xml"/><Relationship Id="rId47" Type="http://schemas.openxmlformats.org/officeDocument/2006/relationships/image" Target="media/image25.jpeg"/><Relationship Id="rId68" Type="http://schemas.openxmlformats.org/officeDocument/2006/relationships/image" Target="media/image41.png"/><Relationship Id="rId89" Type="http://schemas.openxmlformats.org/officeDocument/2006/relationships/image" Target="media/image2.jpeg"/><Relationship Id="rId112" Type="http://schemas.openxmlformats.org/officeDocument/2006/relationships/image" Target="media/image60.jpeg"/><Relationship Id="rId133" Type="http://schemas.openxmlformats.org/officeDocument/2006/relationships/image" Target="media/image72.jpeg"/><Relationship Id="rId154" Type="http://schemas.openxmlformats.org/officeDocument/2006/relationships/image" Target="media/image84.jpeg"/><Relationship Id="rId175" Type="http://schemas.openxmlformats.org/officeDocument/2006/relationships/image" Target="media/image90.jpeg"/><Relationship Id="rId196" Type="http://schemas.openxmlformats.org/officeDocument/2006/relationships/footer" Target="footer60.xml"/><Relationship Id="rId200" Type="http://schemas.openxmlformats.org/officeDocument/2006/relationships/image" Target="media/image2.jpeg"/><Relationship Id="rId16" Type="http://schemas.openxmlformats.org/officeDocument/2006/relationships/footer" Target="footer6.xml"/><Relationship Id="rId221" Type="http://schemas.openxmlformats.org/officeDocument/2006/relationships/footer" Target="footer77.xml"/><Relationship Id="rId37" Type="http://schemas.openxmlformats.org/officeDocument/2006/relationships/image" Target="media/image19.png"/><Relationship Id="rId58" Type="http://schemas.openxmlformats.org/officeDocument/2006/relationships/footer" Target="footer20.xml"/><Relationship Id="rId79" Type="http://schemas.openxmlformats.org/officeDocument/2006/relationships/footer" Target="footer25.xml"/><Relationship Id="rId102" Type="http://schemas.openxmlformats.org/officeDocument/2006/relationships/hyperlink" Target="http://www.polsky.ac.id" TargetMode="External"/><Relationship Id="rId123" Type="http://schemas.openxmlformats.org/officeDocument/2006/relationships/footer" Target="footer34.xml"/><Relationship Id="rId144" Type="http://schemas.openxmlformats.org/officeDocument/2006/relationships/image" Target="media/image80.jpeg"/><Relationship Id="rId90" Type="http://schemas.openxmlformats.org/officeDocument/2006/relationships/hyperlink" Target="http://www.polsky.ac.id" TargetMode="External"/><Relationship Id="rId165" Type="http://schemas.openxmlformats.org/officeDocument/2006/relationships/image" Target="media/image87.jpeg"/><Relationship Id="rId186" Type="http://schemas.openxmlformats.org/officeDocument/2006/relationships/image" Target="media/image2.jpeg"/><Relationship Id="rId211" Type="http://schemas.openxmlformats.org/officeDocument/2006/relationships/footer" Target="footer69.xml"/><Relationship Id="rId23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7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7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7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8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8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8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8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8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8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8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27844</Words>
  <Characters>158715</Characters>
  <Application>Microsoft Office Word</Application>
  <DocSecurity>0</DocSecurity>
  <Lines>1322</Lines>
  <Paragraphs>372</Paragraphs>
  <ScaleCrop>false</ScaleCrop>
  <Company/>
  <LinksUpToDate>false</LinksUpToDate>
  <CharactersWithSpaces>186187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agraphy</cp:lastModifiedBy>
  <cp:revision>3</cp:revision>
  <dcterms:created xsi:type="dcterms:W3CDTF">2016-04-14T09:01:00Z</dcterms:created>
  <dcterms:modified xsi:type="dcterms:W3CDTF">2016-04-14T09:27:00Z</dcterms:modified>
</cp:coreProperties>
</file>